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336266926"/>
        <w:docPartObj>
          <w:docPartGallery w:val="Table of Contents"/>
          <w:docPartUnique/>
        </w:docPartObj>
      </w:sdtPr>
      <w:sdtEndPr>
        <w:rPr>
          <w:b/>
          <w:bCs/>
        </w:rPr>
      </w:sdtEndPr>
      <w:sdtContent>
        <w:p w:rsidR="00A73B81" w:rsidRPr="00A73B81" w:rsidRDefault="00A73B81" w:rsidP="00A73B81">
          <w:pPr>
            <w:pStyle w:val="afa"/>
            <w:spacing w:before="0" w:after="240" w:line="240" w:lineRule="auto"/>
            <w:jc w:val="center"/>
            <w:rPr>
              <w:rFonts w:ascii="Times New Roman" w:hAnsi="Times New Roman" w:cs="Times New Roman"/>
              <w:b/>
              <w:color w:val="auto"/>
              <w:sz w:val="24"/>
              <w:szCs w:val="24"/>
            </w:rPr>
          </w:pPr>
          <w:r w:rsidRPr="00A73B81">
            <w:rPr>
              <w:rFonts w:ascii="Times New Roman" w:hAnsi="Times New Roman" w:cs="Times New Roman"/>
              <w:b/>
              <w:color w:val="auto"/>
              <w:sz w:val="24"/>
              <w:szCs w:val="24"/>
            </w:rPr>
            <w:t>СОДЕРЖАНИЕ</w:t>
          </w:r>
        </w:p>
        <w:p w:rsidR="00A73B81" w:rsidRPr="00A73B81" w:rsidRDefault="00A73B81"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r w:rsidRPr="00A73B81">
            <w:rPr>
              <w:rFonts w:ascii="Times New Roman" w:hAnsi="Times New Roman" w:cs="Times New Roman"/>
              <w:sz w:val="24"/>
              <w:szCs w:val="24"/>
            </w:rPr>
            <w:fldChar w:fldCharType="begin"/>
          </w:r>
          <w:r w:rsidRPr="00A73B81">
            <w:rPr>
              <w:rFonts w:ascii="Times New Roman" w:hAnsi="Times New Roman" w:cs="Times New Roman"/>
              <w:sz w:val="24"/>
              <w:szCs w:val="24"/>
            </w:rPr>
            <w:instrText xml:space="preserve"> TOC \o "1-3" \h \z \u </w:instrText>
          </w:r>
          <w:r w:rsidRPr="00A73B81">
            <w:rPr>
              <w:rFonts w:ascii="Times New Roman" w:hAnsi="Times New Roman" w:cs="Times New Roman"/>
              <w:sz w:val="24"/>
              <w:szCs w:val="24"/>
            </w:rPr>
            <w:fldChar w:fldCharType="separate"/>
          </w:r>
          <w:hyperlink w:anchor="_Toc124754620" w:history="1">
            <w:r w:rsidRPr="00A73B81">
              <w:rPr>
                <w:rStyle w:val="a8"/>
                <w:rFonts w:ascii="Times New Roman" w:hAnsi="Times New Roman" w:cs="Times New Roman"/>
                <w:noProof/>
                <w:sz w:val="24"/>
                <w:szCs w:val="24"/>
              </w:rPr>
              <w:t>Лекция 1.</w:t>
            </w:r>
            <w:r w:rsidRPr="00A73B81">
              <w:rPr>
                <w:rFonts w:ascii="Times New Roman" w:hAnsi="Times New Roman" w:cs="Times New Roman"/>
                <w:noProof/>
                <w:webHidden/>
                <w:sz w:val="24"/>
                <w:szCs w:val="24"/>
              </w:rPr>
              <w:tab/>
            </w:r>
            <w:r w:rsidRPr="00A73B81">
              <w:rPr>
                <w:rFonts w:ascii="Times New Roman" w:hAnsi="Times New Roman" w:cs="Times New Roman"/>
                <w:noProof/>
                <w:webHidden/>
                <w:sz w:val="24"/>
                <w:szCs w:val="24"/>
              </w:rPr>
              <w:fldChar w:fldCharType="begin"/>
            </w:r>
            <w:r w:rsidRPr="00A73B81">
              <w:rPr>
                <w:rFonts w:ascii="Times New Roman" w:hAnsi="Times New Roman" w:cs="Times New Roman"/>
                <w:noProof/>
                <w:webHidden/>
                <w:sz w:val="24"/>
                <w:szCs w:val="24"/>
              </w:rPr>
              <w:instrText xml:space="preserve"> PAGEREF _Toc124754620 \h </w:instrText>
            </w:r>
            <w:r w:rsidRPr="00A73B81">
              <w:rPr>
                <w:rFonts w:ascii="Times New Roman" w:hAnsi="Times New Roman" w:cs="Times New Roman"/>
                <w:noProof/>
                <w:webHidden/>
                <w:sz w:val="24"/>
                <w:szCs w:val="24"/>
              </w:rPr>
            </w:r>
            <w:r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2</w:t>
            </w:r>
            <w:r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21" w:history="1">
            <w:r w:rsidR="00A73B81" w:rsidRPr="00A73B81">
              <w:rPr>
                <w:rStyle w:val="a8"/>
                <w:rFonts w:ascii="Times New Roman" w:hAnsi="Times New Roman" w:cs="Times New Roman"/>
                <w:noProof/>
                <w:sz w:val="24"/>
                <w:szCs w:val="24"/>
              </w:rPr>
              <w:t>Лекция 2</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_Toc124754621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6</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25" w:history="1">
            <w:r w:rsidR="00A73B81" w:rsidRPr="00A73B81">
              <w:rPr>
                <w:rStyle w:val="a8"/>
                <w:rFonts w:ascii="Times New Roman" w:hAnsi="Times New Roman" w:cs="Times New Roman"/>
                <w:noProof/>
                <w:sz w:val="24"/>
                <w:szCs w:val="24"/>
              </w:rPr>
              <w:t>Лекция 3</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_Toc124754625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9</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26" w:history="1">
            <w:r w:rsidR="00A73B81" w:rsidRPr="00A73B81">
              <w:rPr>
                <w:rStyle w:val="a8"/>
                <w:rFonts w:ascii="Times New Roman" w:hAnsi="Times New Roman" w:cs="Times New Roman"/>
                <w:noProof/>
                <w:sz w:val="24"/>
                <w:szCs w:val="24"/>
              </w:rPr>
              <w:t>Лекция 4.</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_Toc124754626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17</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27" w:history="1">
            <w:r w:rsidR="00A73B81" w:rsidRPr="00A73B81">
              <w:rPr>
                <w:rStyle w:val="a8"/>
                <w:rFonts w:ascii="Times New Roman" w:hAnsi="Times New Roman" w:cs="Times New Roman"/>
                <w:noProof/>
                <w:sz w:val="24"/>
                <w:szCs w:val="24"/>
              </w:rPr>
              <w:t>Лекция 5.</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_Toc124754627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20</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29" w:history="1">
            <w:r w:rsidR="00A73B81" w:rsidRPr="00A73B81">
              <w:rPr>
                <w:rStyle w:val="a8"/>
                <w:rFonts w:ascii="Times New Roman" w:hAnsi="Times New Roman" w:cs="Times New Roman"/>
                <w:noProof/>
                <w:sz w:val="24"/>
                <w:szCs w:val="24"/>
              </w:rPr>
              <w:t>Лекция 6</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_Toc124754629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24</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30" w:history="1">
            <w:r w:rsidR="00A73B81" w:rsidRPr="00A73B81">
              <w:rPr>
                <w:rStyle w:val="a8"/>
                <w:rFonts w:ascii="Times New Roman" w:hAnsi="Times New Roman" w:cs="Times New Roman"/>
                <w:noProof/>
                <w:sz w:val="24"/>
                <w:szCs w:val="24"/>
              </w:rPr>
              <w:t>Лекция 7</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_Toc124754630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29</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31" w:history="1">
            <w:r w:rsidR="00A73B81" w:rsidRPr="00A73B81">
              <w:rPr>
                <w:rStyle w:val="a8"/>
                <w:rFonts w:ascii="Times New Roman" w:hAnsi="Times New Roman" w:cs="Times New Roman"/>
                <w:noProof/>
                <w:sz w:val="24"/>
                <w:szCs w:val="24"/>
              </w:rPr>
              <w:t>Лекция 8.</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_Toc124754631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32</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32" w:history="1">
            <w:r w:rsidR="00A73B81" w:rsidRPr="00A73B81">
              <w:rPr>
                <w:rStyle w:val="a8"/>
                <w:rFonts w:ascii="Times New Roman" w:hAnsi="Times New Roman" w:cs="Times New Roman"/>
                <w:noProof/>
                <w:sz w:val="24"/>
                <w:szCs w:val="24"/>
              </w:rPr>
              <w:t>Лекция 9</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_Toc124754632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37</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34" w:history="1">
            <w:r w:rsidR="00A73B81" w:rsidRPr="00A73B81">
              <w:rPr>
                <w:rStyle w:val="a8"/>
                <w:rFonts w:ascii="Times New Roman" w:hAnsi="Times New Roman" w:cs="Times New Roman"/>
                <w:noProof/>
                <w:sz w:val="24"/>
                <w:szCs w:val="24"/>
              </w:rPr>
              <w:t>Лекция 10.</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_Toc124754634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44</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35" w:history="1">
            <w:r w:rsidR="00A73B81" w:rsidRPr="00A73B81">
              <w:rPr>
                <w:rStyle w:val="a8"/>
                <w:rFonts w:ascii="Times New Roman" w:hAnsi="Times New Roman" w:cs="Times New Roman"/>
                <w:noProof/>
                <w:sz w:val="24"/>
                <w:szCs w:val="24"/>
              </w:rPr>
              <w:t>Лекция 11.</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_Toc124754635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46</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36" w:history="1">
            <w:r w:rsidR="00A73B81" w:rsidRPr="00A73B81">
              <w:rPr>
                <w:rStyle w:val="a8"/>
                <w:rFonts w:ascii="Times New Roman" w:hAnsi="Times New Roman" w:cs="Times New Roman"/>
                <w:noProof/>
                <w:sz w:val="24"/>
                <w:szCs w:val="24"/>
              </w:rPr>
              <w:t>Лекция 12.</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_Toc124754636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54</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43" w:history="1">
            <w:r w:rsidR="00A73B81" w:rsidRPr="00A73B81">
              <w:rPr>
                <w:rStyle w:val="a8"/>
                <w:rFonts w:ascii="Times New Roman" w:hAnsi="Times New Roman" w:cs="Times New Roman"/>
                <w:noProof/>
                <w:sz w:val="24"/>
                <w:szCs w:val="24"/>
              </w:rPr>
              <w:t>Лекция 13.</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_Toc124754643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59</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50" w:history="1">
            <w:r w:rsidR="00A73B81" w:rsidRPr="00A73B81">
              <w:rPr>
                <w:rStyle w:val="a8"/>
                <w:rFonts w:ascii="Times New Roman" w:hAnsi="Times New Roman" w:cs="Times New Roman"/>
                <w:noProof/>
                <w:sz w:val="24"/>
                <w:szCs w:val="24"/>
              </w:rPr>
              <w:t>Лекция 14.</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_Toc124754650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65</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51" w:history="1">
            <w:r w:rsidR="00A73B81" w:rsidRPr="00A73B81">
              <w:rPr>
                <w:rStyle w:val="a8"/>
                <w:rFonts w:ascii="Times New Roman" w:hAnsi="Times New Roman" w:cs="Times New Roman"/>
                <w:noProof/>
                <w:sz w:val="24"/>
                <w:szCs w:val="24"/>
              </w:rPr>
              <w:t>Лекция 15</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_Toc124754651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71</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52" w:history="1">
            <w:r w:rsidR="00A73B81" w:rsidRPr="00A73B81">
              <w:rPr>
                <w:rStyle w:val="a8"/>
                <w:rFonts w:ascii="Times New Roman" w:hAnsi="Times New Roman" w:cs="Times New Roman"/>
                <w:noProof/>
                <w:sz w:val="24"/>
                <w:szCs w:val="24"/>
              </w:rPr>
              <w:t>Лекция 16.</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_Toc124754652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75</w:t>
            </w:r>
            <w:r w:rsidR="00A73B81" w:rsidRPr="00A73B81">
              <w:rPr>
                <w:rFonts w:ascii="Times New Roman" w:hAnsi="Times New Roman" w:cs="Times New Roman"/>
                <w:noProof/>
                <w:webHidden/>
                <w:sz w:val="24"/>
                <w:szCs w:val="24"/>
              </w:rPr>
              <w:fldChar w:fldCharType="end"/>
            </w:r>
          </w:hyperlink>
        </w:p>
        <w:p w:rsidR="00A73B81" w:rsidRPr="00A73B81" w:rsidRDefault="006F7854" w:rsidP="00A73B81">
          <w:pPr>
            <w:pStyle w:val="13"/>
            <w:tabs>
              <w:tab w:val="right" w:leader="dot" w:pos="10456"/>
            </w:tabs>
            <w:spacing w:after="0" w:line="360" w:lineRule="auto"/>
            <w:ind w:right="403" w:firstLine="142"/>
            <w:rPr>
              <w:rFonts w:ascii="Times New Roman" w:eastAsiaTheme="minorEastAsia" w:hAnsi="Times New Roman" w:cs="Times New Roman"/>
              <w:noProof/>
              <w:sz w:val="24"/>
              <w:szCs w:val="24"/>
              <w:lang w:eastAsia="ru-RU"/>
            </w:rPr>
          </w:pPr>
          <w:hyperlink w:anchor="_Toc124754653" w:history="1">
            <w:r w:rsidR="00A73B81" w:rsidRPr="00A73B81">
              <w:rPr>
                <w:rStyle w:val="a8"/>
                <w:rFonts w:ascii="Times New Roman" w:hAnsi="Times New Roman" w:cs="Times New Roman"/>
                <w:noProof/>
                <w:sz w:val="24"/>
                <w:szCs w:val="24"/>
              </w:rPr>
              <w:t>Лекция 17.</w:t>
            </w:r>
            <w:r w:rsidR="00A73B81" w:rsidRPr="00A73B81">
              <w:rPr>
                <w:rFonts w:ascii="Times New Roman" w:hAnsi="Times New Roman" w:cs="Times New Roman"/>
                <w:noProof/>
                <w:webHidden/>
                <w:sz w:val="24"/>
                <w:szCs w:val="24"/>
              </w:rPr>
              <w:tab/>
            </w:r>
            <w:r w:rsidR="00A73B81" w:rsidRPr="00A73B81">
              <w:rPr>
                <w:rFonts w:ascii="Times New Roman" w:hAnsi="Times New Roman" w:cs="Times New Roman"/>
                <w:noProof/>
                <w:webHidden/>
                <w:sz w:val="24"/>
                <w:szCs w:val="24"/>
              </w:rPr>
              <w:fldChar w:fldCharType="begin"/>
            </w:r>
            <w:r w:rsidR="00A73B81" w:rsidRPr="00A73B81">
              <w:rPr>
                <w:rFonts w:ascii="Times New Roman" w:hAnsi="Times New Roman" w:cs="Times New Roman"/>
                <w:noProof/>
                <w:webHidden/>
                <w:sz w:val="24"/>
                <w:szCs w:val="24"/>
              </w:rPr>
              <w:instrText xml:space="preserve"> PAGEREF _Toc124754653 \h </w:instrText>
            </w:r>
            <w:r w:rsidR="00A73B81" w:rsidRPr="00A73B81">
              <w:rPr>
                <w:rFonts w:ascii="Times New Roman" w:hAnsi="Times New Roman" w:cs="Times New Roman"/>
                <w:noProof/>
                <w:webHidden/>
                <w:sz w:val="24"/>
                <w:szCs w:val="24"/>
              </w:rPr>
            </w:r>
            <w:r w:rsidR="00A73B81" w:rsidRPr="00A73B81">
              <w:rPr>
                <w:rFonts w:ascii="Times New Roman" w:hAnsi="Times New Roman" w:cs="Times New Roman"/>
                <w:noProof/>
                <w:webHidden/>
                <w:sz w:val="24"/>
                <w:szCs w:val="24"/>
              </w:rPr>
              <w:fldChar w:fldCharType="separate"/>
            </w:r>
            <w:r w:rsidR="001D7D9F">
              <w:rPr>
                <w:rFonts w:ascii="Times New Roman" w:hAnsi="Times New Roman" w:cs="Times New Roman"/>
                <w:noProof/>
                <w:webHidden/>
                <w:sz w:val="24"/>
                <w:szCs w:val="24"/>
              </w:rPr>
              <w:t>77</w:t>
            </w:r>
            <w:r w:rsidR="00A73B81" w:rsidRPr="00A73B81">
              <w:rPr>
                <w:rFonts w:ascii="Times New Roman" w:hAnsi="Times New Roman" w:cs="Times New Roman"/>
                <w:noProof/>
                <w:webHidden/>
                <w:sz w:val="24"/>
                <w:szCs w:val="24"/>
              </w:rPr>
              <w:fldChar w:fldCharType="end"/>
            </w:r>
          </w:hyperlink>
        </w:p>
        <w:p w:rsidR="00A73B81" w:rsidRDefault="00A73B81" w:rsidP="00A73B81">
          <w:pPr>
            <w:spacing w:after="0" w:line="240" w:lineRule="auto"/>
            <w:ind w:right="401" w:firstLine="426"/>
          </w:pPr>
          <w:r w:rsidRPr="00A73B81">
            <w:rPr>
              <w:rFonts w:ascii="Times New Roman" w:hAnsi="Times New Roman" w:cs="Times New Roman"/>
              <w:b/>
              <w:bCs/>
              <w:sz w:val="24"/>
              <w:szCs w:val="24"/>
            </w:rPr>
            <w:fldChar w:fldCharType="end"/>
          </w:r>
        </w:p>
      </w:sdtContent>
    </w:sdt>
    <w:p w:rsidR="00A73B81" w:rsidRDefault="00A73B81">
      <w:pPr>
        <w:spacing w:after="160" w:line="259" w:lineRule="auto"/>
        <w:rPr>
          <w:rFonts w:ascii="Times New Roman" w:hAnsi="Times New Roman" w:cs="Times New Roman"/>
          <w:b/>
          <w:sz w:val="24"/>
          <w:szCs w:val="24"/>
        </w:rPr>
      </w:pPr>
      <w:r>
        <w:br w:type="page"/>
      </w:r>
    </w:p>
    <w:p w:rsidR="00AC223A" w:rsidRPr="00CC5C07" w:rsidRDefault="00AC223A" w:rsidP="00CC5C07">
      <w:pPr>
        <w:pStyle w:val="1"/>
      </w:pPr>
      <w:bookmarkStart w:id="0" w:name="_Toc124754620"/>
      <w:r w:rsidRPr="00CC5C07">
        <w:lastRenderedPageBreak/>
        <w:t>Лекция 1.</w:t>
      </w:r>
      <w:bookmarkEnd w:id="0"/>
      <w:r w:rsidRPr="00CC5C07">
        <w:t xml:space="preserve"> </w:t>
      </w:r>
    </w:p>
    <w:p w:rsidR="00AC223A" w:rsidRPr="00590FD5" w:rsidRDefault="00AC223A" w:rsidP="00AC223A">
      <w:pPr>
        <w:pStyle w:val="a0"/>
        <w:spacing w:after="0" w:line="240" w:lineRule="auto"/>
        <w:ind w:left="0"/>
        <w:jc w:val="center"/>
        <w:rPr>
          <w:rFonts w:ascii="Times New Roman" w:hAnsi="Times New Roman" w:cs="Times New Roman"/>
          <w:sz w:val="24"/>
          <w:szCs w:val="24"/>
        </w:rPr>
      </w:pPr>
      <w:r w:rsidRPr="00590FD5">
        <w:rPr>
          <w:rFonts w:ascii="Times New Roman" w:hAnsi="Times New Roman" w:cs="Times New Roman"/>
          <w:b/>
          <w:sz w:val="24"/>
          <w:szCs w:val="24"/>
        </w:rPr>
        <w:t>Основные</w:t>
      </w:r>
      <w:r>
        <w:rPr>
          <w:rFonts w:ascii="Times New Roman" w:hAnsi="Times New Roman" w:cs="Times New Roman"/>
          <w:b/>
          <w:sz w:val="24"/>
          <w:szCs w:val="24"/>
        </w:rPr>
        <w:t xml:space="preserve"> </w:t>
      </w:r>
      <w:r w:rsidRPr="00590FD5">
        <w:rPr>
          <w:rFonts w:ascii="Times New Roman" w:hAnsi="Times New Roman" w:cs="Times New Roman"/>
          <w:b/>
          <w:sz w:val="24"/>
          <w:szCs w:val="24"/>
        </w:rPr>
        <w:t>положения</w:t>
      </w:r>
      <w:r>
        <w:rPr>
          <w:rFonts w:ascii="Times New Roman" w:hAnsi="Times New Roman" w:cs="Times New Roman"/>
          <w:b/>
          <w:sz w:val="24"/>
          <w:szCs w:val="24"/>
        </w:rPr>
        <w:t xml:space="preserve"> </w:t>
      </w:r>
      <w:r w:rsidRPr="00590FD5">
        <w:rPr>
          <w:rFonts w:ascii="Times New Roman" w:hAnsi="Times New Roman" w:cs="Times New Roman"/>
          <w:b/>
          <w:sz w:val="24"/>
          <w:szCs w:val="24"/>
        </w:rPr>
        <w:t>теории</w:t>
      </w:r>
      <w:r>
        <w:rPr>
          <w:rFonts w:ascii="Times New Roman" w:hAnsi="Times New Roman" w:cs="Times New Roman"/>
          <w:b/>
          <w:sz w:val="24"/>
          <w:szCs w:val="24"/>
        </w:rPr>
        <w:t xml:space="preserve"> </w:t>
      </w:r>
      <w:r w:rsidRPr="00590FD5">
        <w:rPr>
          <w:rFonts w:ascii="Times New Roman" w:hAnsi="Times New Roman" w:cs="Times New Roman"/>
          <w:b/>
          <w:sz w:val="24"/>
          <w:szCs w:val="24"/>
        </w:rPr>
        <w:t>баз</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r>
        <w:rPr>
          <w:rFonts w:ascii="Times New Roman" w:hAnsi="Times New Roman" w:cs="Times New Roman"/>
          <w:b/>
          <w:sz w:val="24"/>
          <w:szCs w:val="24"/>
        </w:rPr>
        <w:t xml:space="preserve"> </w:t>
      </w:r>
      <w:r w:rsidRPr="00590FD5">
        <w:rPr>
          <w:rFonts w:ascii="Times New Roman" w:hAnsi="Times New Roman" w:cs="Times New Roman"/>
          <w:b/>
          <w:sz w:val="24"/>
          <w:szCs w:val="24"/>
        </w:rPr>
        <w:t>хранилищ</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r>
        <w:rPr>
          <w:rFonts w:ascii="Times New Roman" w:hAnsi="Times New Roman" w:cs="Times New Roman"/>
          <w:b/>
          <w:sz w:val="24"/>
          <w:szCs w:val="24"/>
        </w:rPr>
        <w:t xml:space="preserve"> </w:t>
      </w:r>
      <w:r w:rsidRPr="00590FD5">
        <w:rPr>
          <w:rFonts w:ascii="Times New Roman" w:hAnsi="Times New Roman" w:cs="Times New Roman"/>
          <w:b/>
          <w:sz w:val="24"/>
          <w:szCs w:val="24"/>
        </w:rPr>
        <w:t>баз</w:t>
      </w:r>
      <w:r>
        <w:rPr>
          <w:rFonts w:ascii="Times New Roman" w:hAnsi="Times New Roman" w:cs="Times New Roman"/>
          <w:b/>
          <w:sz w:val="24"/>
          <w:szCs w:val="24"/>
        </w:rPr>
        <w:t xml:space="preserve"> </w:t>
      </w:r>
      <w:r w:rsidRPr="00590FD5">
        <w:rPr>
          <w:rFonts w:ascii="Times New Roman" w:hAnsi="Times New Roman" w:cs="Times New Roman"/>
          <w:b/>
          <w:sz w:val="24"/>
          <w:szCs w:val="24"/>
        </w:rPr>
        <w:t>знаний</w:t>
      </w:r>
      <w:r w:rsidRPr="00590FD5">
        <w:rPr>
          <w:rFonts w:ascii="Times New Roman" w:hAnsi="Times New Roman" w:cs="Times New Roman"/>
          <w:sz w:val="24"/>
          <w:szCs w:val="24"/>
        </w:rPr>
        <w:t>.</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45CA1" w:rsidRDefault="00AC223A" w:rsidP="00AC223A">
      <w:pPr>
        <w:pStyle w:val="a0"/>
        <w:spacing w:after="0" w:line="240" w:lineRule="auto"/>
        <w:ind w:left="0" w:firstLine="426"/>
        <w:jc w:val="both"/>
        <w:rPr>
          <w:rFonts w:ascii="Times New Roman" w:hAnsi="Times New Roman" w:cs="Times New Roman"/>
          <w:sz w:val="24"/>
          <w:szCs w:val="24"/>
        </w:rPr>
      </w:pPr>
      <w:r>
        <w:rPr>
          <w:rFonts w:ascii="Times New Roman" w:hAnsi="Times New Roman" w:cs="Times New Roman"/>
          <w:b/>
          <w:sz w:val="24"/>
          <w:szCs w:val="24"/>
        </w:rPr>
        <w:t>Цель:</w:t>
      </w:r>
      <w:r>
        <w:rPr>
          <w:rFonts w:ascii="Times New Roman" w:hAnsi="Times New Roman" w:cs="Times New Roman"/>
          <w:sz w:val="24"/>
          <w:szCs w:val="24"/>
        </w:rPr>
        <w:t xml:space="preserve"> изучить основные положения теории баз данных, хранилищ данных, баз знаний</w:t>
      </w:r>
    </w:p>
    <w:p w:rsidR="00AC223A" w:rsidRDefault="00AC223A" w:rsidP="00AC223A">
      <w:pPr>
        <w:pStyle w:val="a0"/>
        <w:spacing w:after="0" w:line="240" w:lineRule="auto"/>
        <w:ind w:left="0" w:firstLine="426"/>
        <w:jc w:val="both"/>
        <w:rPr>
          <w:rFonts w:ascii="Times New Roman" w:hAnsi="Times New Roman" w:cs="Times New Roman"/>
          <w:b/>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План</w:t>
      </w:r>
      <w:r>
        <w:rPr>
          <w:rFonts w:ascii="Times New Roman" w:hAnsi="Times New Roman" w:cs="Times New Roman"/>
          <w:b/>
          <w:sz w:val="24"/>
          <w:szCs w:val="24"/>
        </w:rPr>
        <w:t xml:space="preserve"> </w:t>
      </w:r>
      <w:r w:rsidRPr="00590FD5">
        <w:rPr>
          <w:rFonts w:ascii="Times New Roman" w:hAnsi="Times New Roman" w:cs="Times New Roman"/>
          <w:b/>
          <w:sz w:val="24"/>
          <w:szCs w:val="24"/>
        </w:rPr>
        <w:t>занятия: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numPr>
          <w:ilvl w:val="0"/>
          <w:numId w:val="23"/>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Рассмотреть</w:t>
      </w:r>
      <w:r>
        <w:rPr>
          <w:rFonts w:ascii="Times New Roman" w:hAnsi="Times New Roman" w:cs="Times New Roman"/>
          <w:sz w:val="24"/>
          <w:szCs w:val="24"/>
        </w:rPr>
        <w:t xml:space="preserve"> </w:t>
      </w:r>
      <w:r w:rsidRPr="00590FD5">
        <w:rPr>
          <w:rFonts w:ascii="Times New Roman" w:hAnsi="Times New Roman" w:cs="Times New Roman"/>
          <w:sz w:val="24"/>
          <w:szCs w:val="24"/>
        </w:rPr>
        <w:t>основные</w:t>
      </w:r>
      <w:r>
        <w:rPr>
          <w:rFonts w:ascii="Times New Roman" w:hAnsi="Times New Roman" w:cs="Times New Roman"/>
          <w:sz w:val="24"/>
          <w:szCs w:val="24"/>
        </w:rPr>
        <w:t xml:space="preserve"> </w:t>
      </w:r>
      <w:r w:rsidRPr="00590FD5">
        <w:rPr>
          <w:rFonts w:ascii="Times New Roman" w:hAnsi="Times New Roman" w:cs="Times New Roman"/>
          <w:sz w:val="24"/>
          <w:szCs w:val="24"/>
        </w:rPr>
        <w:t>положения</w:t>
      </w:r>
      <w:r>
        <w:rPr>
          <w:rFonts w:ascii="Times New Roman" w:hAnsi="Times New Roman" w:cs="Times New Roman"/>
          <w:sz w:val="24"/>
          <w:szCs w:val="24"/>
        </w:rPr>
        <w:t xml:space="preserve"> </w:t>
      </w:r>
      <w:r w:rsidRPr="00590FD5">
        <w:rPr>
          <w:rFonts w:ascii="Times New Roman" w:hAnsi="Times New Roman" w:cs="Times New Roman"/>
          <w:sz w:val="24"/>
          <w:szCs w:val="24"/>
        </w:rPr>
        <w:t>теории</w:t>
      </w:r>
      <w:r>
        <w:rPr>
          <w:rFonts w:ascii="Times New Roman" w:hAnsi="Times New Roman" w:cs="Times New Roman"/>
          <w:sz w:val="24"/>
          <w:szCs w:val="24"/>
        </w:rPr>
        <w:t xml:space="preserve"> </w:t>
      </w:r>
      <w:r w:rsidRPr="00590FD5">
        <w:rPr>
          <w:rFonts w:ascii="Times New Roman" w:hAnsi="Times New Roman" w:cs="Times New Roman"/>
          <w:sz w:val="24"/>
          <w:szCs w:val="24"/>
        </w:rPr>
        <w:t>БД</w:t>
      </w:r>
    </w:p>
    <w:p w:rsidR="00AC223A" w:rsidRPr="00590FD5" w:rsidRDefault="00AC223A" w:rsidP="00AC223A">
      <w:pPr>
        <w:pStyle w:val="a0"/>
        <w:numPr>
          <w:ilvl w:val="0"/>
          <w:numId w:val="23"/>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Рассмотреть</w:t>
      </w:r>
      <w:r>
        <w:rPr>
          <w:rFonts w:ascii="Times New Roman" w:hAnsi="Times New Roman" w:cs="Times New Roman"/>
          <w:sz w:val="24"/>
          <w:szCs w:val="24"/>
        </w:rPr>
        <w:t xml:space="preserve"> </w:t>
      </w:r>
      <w:r w:rsidRPr="00590FD5">
        <w:rPr>
          <w:rFonts w:ascii="Times New Roman" w:hAnsi="Times New Roman" w:cs="Times New Roman"/>
          <w:sz w:val="24"/>
          <w:szCs w:val="24"/>
        </w:rPr>
        <w:t>классификацию</w:t>
      </w:r>
      <w:r>
        <w:rPr>
          <w:rFonts w:ascii="Times New Roman" w:hAnsi="Times New Roman" w:cs="Times New Roman"/>
          <w:sz w:val="24"/>
          <w:szCs w:val="24"/>
        </w:rPr>
        <w:t xml:space="preserve"> </w:t>
      </w:r>
      <w:r w:rsidRPr="00590FD5">
        <w:rPr>
          <w:rFonts w:ascii="Times New Roman" w:hAnsi="Times New Roman" w:cs="Times New Roman"/>
          <w:sz w:val="24"/>
          <w:szCs w:val="24"/>
        </w:rPr>
        <w:t>видов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Основные</w:t>
      </w:r>
      <w:r>
        <w:rPr>
          <w:rFonts w:ascii="Times New Roman" w:hAnsi="Times New Roman" w:cs="Times New Roman"/>
          <w:b/>
          <w:sz w:val="24"/>
          <w:szCs w:val="24"/>
        </w:rPr>
        <w:t xml:space="preserve"> </w:t>
      </w:r>
      <w:r w:rsidRPr="00590FD5">
        <w:rPr>
          <w:rFonts w:ascii="Times New Roman" w:hAnsi="Times New Roman" w:cs="Times New Roman"/>
          <w:b/>
          <w:sz w:val="24"/>
          <w:szCs w:val="24"/>
        </w:rPr>
        <w:t>положения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понимания</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знание</w:t>
      </w:r>
      <w:r>
        <w:rPr>
          <w:rFonts w:ascii="Times New Roman" w:hAnsi="Times New Roman" w:cs="Times New Roman"/>
          <w:sz w:val="24"/>
          <w:szCs w:val="24"/>
        </w:rPr>
        <w:t xml:space="preserve"> </w:t>
      </w:r>
      <w:r w:rsidRPr="00590FD5">
        <w:rPr>
          <w:rFonts w:ascii="Times New Roman" w:hAnsi="Times New Roman" w:cs="Times New Roman"/>
          <w:sz w:val="24"/>
          <w:szCs w:val="24"/>
        </w:rPr>
        <w:t>основных</w:t>
      </w:r>
      <w:r>
        <w:rPr>
          <w:rFonts w:ascii="Times New Roman" w:hAnsi="Times New Roman" w:cs="Times New Roman"/>
          <w:sz w:val="24"/>
          <w:szCs w:val="24"/>
        </w:rPr>
        <w:t xml:space="preserve"> </w:t>
      </w:r>
      <w:r w:rsidRPr="00590FD5">
        <w:rPr>
          <w:rFonts w:ascii="Times New Roman" w:hAnsi="Times New Roman" w:cs="Times New Roman"/>
          <w:sz w:val="24"/>
          <w:szCs w:val="24"/>
        </w:rPr>
        <w:t>положений</w:t>
      </w:r>
      <w:r>
        <w:rPr>
          <w:rFonts w:ascii="Times New Roman" w:hAnsi="Times New Roman" w:cs="Times New Roman"/>
          <w:sz w:val="24"/>
          <w:szCs w:val="24"/>
        </w:rPr>
        <w:t xml:space="preserve"> </w:t>
      </w:r>
      <w:r w:rsidRPr="00590FD5">
        <w:rPr>
          <w:rFonts w:ascii="Times New Roman" w:hAnsi="Times New Roman" w:cs="Times New Roman"/>
          <w:sz w:val="24"/>
          <w:szCs w:val="24"/>
        </w:rPr>
        <w:t>теории</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Рассмотрим</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положения</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теории.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особым</w:t>
      </w:r>
      <w:r>
        <w:rPr>
          <w:rFonts w:ascii="Times New Roman" w:hAnsi="Times New Roman" w:cs="Times New Roman"/>
          <w:sz w:val="24"/>
          <w:szCs w:val="24"/>
        </w:rPr>
        <w:t xml:space="preserve"> </w:t>
      </w:r>
      <w:r w:rsidRPr="00590FD5">
        <w:rPr>
          <w:rFonts w:ascii="Times New Roman" w:hAnsi="Times New Roman" w:cs="Times New Roman"/>
          <w:sz w:val="24"/>
          <w:szCs w:val="24"/>
        </w:rPr>
        <w:t>образом</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организованные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электронном</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Особым</w:t>
      </w:r>
      <w:r>
        <w:rPr>
          <w:rFonts w:ascii="Times New Roman" w:hAnsi="Times New Roman" w:cs="Times New Roman"/>
          <w:sz w:val="24"/>
          <w:szCs w:val="24"/>
        </w:rPr>
        <w:t xml:space="preserve"> </w:t>
      </w:r>
      <w:r w:rsidRPr="00590FD5">
        <w:rPr>
          <w:rFonts w:ascii="Times New Roman" w:hAnsi="Times New Roman" w:cs="Times New Roman"/>
          <w:sz w:val="24"/>
          <w:szCs w:val="24"/>
        </w:rPr>
        <w:t>образом</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организованные</w:t>
      </w:r>
      <w:r>
        <w:rPr>
          <w:rFonts w:ascii="Times New Roman" w:hAnsi="Times New Roman" w:cs="Times New Roman"/>
          <w:sz w:val="24"/>
          <w:szCs w:val="24"/>
        </w:rPr>
        <w:t xml:space="preserve"> </w:t>
      </w:r>
      <w:r w:rsidRPr="00590FD5">
        <w:rPr>
          <w:rFonts w:ascii="Times New Roman" w:hAnsi="Times New Roman" w:cs="Times New Roman"/>
          <w:sz w:val="24"/>
          <w:szCs w:val="24"/>
        </w:rPr>
        <w:t>означает,</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организованы</w:t>
      </w:r>
      <w:r>
        <w:rPr>
          <w:rFonts w:ascii="Times New Roman" w:hAnsi="Times New Roman" w:cs="Times New Roman"/>
          <w:sz w:val="24"/>
          <w:szCs w:val="24"/>
        </w:rPr>
        <w:t xml:space="preserve"> </w:t>
      </w:r>
      <w:r w:rsidRPr="00590FD5">
        <w:rPr>
          <w:rFonts w:ascii="Times New Roman" w:hAnsi="Times New Roman" w:cs="Times New Roman"/>
          <w:sz w:val="24"/>
          <w:szCs w:val="24"/>
        </w:rPr>
        <w:t>неким</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конкретным</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способом,</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способным</w:t>
      </w:r>
      <w:r>
        <w:rPr>
          <w:rFonts w:ascii="Times New Roman" w:hAnsi="Times New Roman" w:cs="Times New Roman"/>
          <w:sz w:val="24"/>
          <w:szCs w:val="24"/>
        </w:rPr>
        <w:t xml:space="preserve"> </w:t>
      </w:r>
      <w:r w:rsidRPr="00590FD5">
        <w:rPr>
          <w:rFonts w:ascii="Times New Roman" w:hAnsi="Times New Roman" w:cs="Times New Roman"/>
          <w:sz w:val="24"/>
          <w:szCs w:val="24"/>
        </w:rPr>
        <w:t>облегчить</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поиск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ним</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нескольких</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приложений.</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такая</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предусматривает</w:t>
      </w:r>
      <w:r>
        <w:rPr>
          <w:rFonts w:ascii="Times New Roman" w:hAnsi="Times New Roman" w:cs="Times New Roman"/>
          <w:sz w:val="24"/>
          <w:szCs w:val="24"/>
        </w:rPr>
        <w:t xml:space="preserve"> </w:t>
      </w:r>
      <w:r w:rsidRPr="00590FD5">
        <w:rPr>
          <w:rFonts w:ascii="Times New Roman" w:hAnsi="Times New Roman" w:cs="Times New Roman"/>
          <w:sz w:val="24"/>
          <w:szCs w:val="24"/>
        </w:rPr>
        <w:t>наличие</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минимальной</w:t>
      </w:r>
      <w:r>
        <w:rPr>
          <w:rFonts w:ascii="Times New Roman" w:hAnsi="Times New Roman" w:cs="Times New Roman"/>
          <w:sz w:val="24"/>
          <w:szCs w:val="24"/>
        </w:rPr>
        <w:t xml:space="preserve"> </w:t>
      </w:r>
      <w:r w:rsidRPr="00590FD5">
        <w:rPr>
          <w:rFonts w:ascii="Times New Roman" w:hAnsi="Times New Roman" w:cs="Times New Roman"/>
          <w:sz w:val="24"/>
          <w:szCs w:val="24"/>
        </w:rPr>
        <w:t>избыточности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одной</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разновидностей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технологий,</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формой</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Целью</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является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построение</w:t>
      </w:r>
      <w:r>
        <w:rPr>
          <w:rFonts w:ascii="Times New Roman" w:hAnsi="Times New Roman" w:cs="Times New Roman"/>
          <w:sz w:val="24"/>
          <w:szCs w:val="24"/>
        </w:rPr>
        <w:t xml:space="preserve"> </w:t>
      </w:r>
      <w:r w:rsidRPr="00590FD5">
        <w:rPr>
          <w:rFonts w:ascii="Times New Roman" w:hAnsi="Times New Roman" w:cs="Times New Roman"/>
          <w:sz w:val="24"/>
          <w:szCs w:val="24"/>
        </w:rPr>
        <w:t>такой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бы</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зависела</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программного</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применяемых</w:t>
      </w:r>
      <w:r>
        <w:rPr>
          <w:rFonts w:ascii="Times New Roman" w:hAnsi="Times New Roman" w:cs="Times New Roman"/>
          <w:sz w:val="24"/>
          <w:szCs w:val="24"/>
        </w:rPr>
        <w:t xml:space="preserve"> </w:t>
      </w:r>
      <w:r w:rsidRPr="00590FD5">
        <w:rPr>
          <w:rFonts w:ascii="Times New Roman" w:hAnsi="Times New Roman" w:cs="Times New Roman"/>
          <w:sz w:val="24"/>
          <w:szCs w:val="24"/>
        </w:rPr>
        <w:t>технических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расположения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ЭВМ.</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Построение</w:t>
      </w:r>
      <w:r>
        <w:rPr>
          <w:rFonts w:ascii="Times New Roman" w:hAnsi="Times New Roman" w:cs="Times New Roman"/>
          <w:sz w:val="24"/>
          <w:szCs w:val="24"/>
        </w:rPr>
        <w:t xml:space="preserve"> </w:t>
      </w:r>
      <w:r w:rsidRPr="00590FD5">
        <w:rPr>
          <w:rFonts w:ascii="Times New Roman" w:hAnsi="Times New Roman" w:cs="Times New Roman"/>
          <w:sz w:val="24"/>
          <w:szCs w:val="24"/>
        </w:rPr>
        <w:t>такой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должно</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обеспечивать</w:t>
      </w:r>
      <w:r>
        <w:rPr>
          <w:rFonts w:ascii="Times New Roman" w:hAnsi="Times New Roman" w:cs="Times New Roman"/>
          <w:sz w:val="24"/>
          <w:szCs w:val="24"/>
        </w:rPr>
        <w:t xml:space="preserve"> </w:t>
      </w:r>
      <w:r w:rsidRPr="00590FD5">
        <w:rPr>
          <w:rFonts w:ascii="Times New Roman" w:hAnsi="Times New Roman" w:cs="Times New Roman"/>
          <w:sz w:val="24"/>
          <w:szCs w:val="24"/>
        </w:rPr>
        <w:t>непротиворечивую</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целостную</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информацию.</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предполагается</w:t>
      </w:r>
      <w:r>
        <w:rPr>
          <w:rFonts w:ascii="Times New Roman" w:hAnsi="Times New Roman" w:cs="Times New Roman"/>
          <w:sz w:val="24"/>
          <w:szCs w:val="24"/>
        </w:rPr>
        <w:t xml:space="preserve"> </w:t>
      </w:r>
      <w:r w:rsidRPr="00590FD5">
        <w:rPr>
          <w:rFonts w:ascii="Times New Roman" w:hAnsi="Times New Roman" w:cs="Times New Roman"/>
          <w:sz w:val="24"/>
          <w:szCs w:val="24"/>
        </w:rPr>
        <w:t>многоцелевое</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простейшем</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двумерных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Схема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логической</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специфицированное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языке</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обрабатываемое</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Схема</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зафиксированный</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конкретного</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вариант</w:t>
      </w:r>
      <w:r>
        <w:rPr>
          <w:rFonts w:ascii="Times New Roman" w:hAnsi="Times New Roman" w:cs="Times New Roman"/>
          <w:sz w:val="24"/>
          <w:szCs w:val="24"/>
        </w:rPr>
        <w:t xml:space="preserve"> </w:t>
      </w:r>
      <w:r w:rsidRPr="00590FD5">
        <w:rPr>
          <w:rFonts w:ascii="Times New Roman" w:hAnsi="Times New Roman" w:cs="Times New Roman"/>
          <w:sz w:val="24"/>
          <w:szCs w:val="24"/>
        </w:rPr>
        <w:t>порядка</w:t>
      </w:r>
      <w:r>
        <w:rPr>
          <w:rFonts w:ascii="Times New Roman" w:hAnsi="Times New Roman" w:cs="Times New Roman"/>
          <w:sz w:val="24"/>
          <w:szCs w:val="24"/>
        </w:rPr>
        <w:t xml:space="preserve"> </w:t>
      </w:r>
      <w:r w:rsidRPr="00590FD5">
        <w:rPr>
          <w:rFonts w:ascii="Times New Roman" w:hAnsi="Times New Roman" w:cs="Times New Roman"/>
          <w:sz w:val="24"/>
          <w:szCs w:val="24"/>
        </w:rPr>
        <w:t>полей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базами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Система</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базой</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программное</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обеспечение,</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контролирующее</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организацию,</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хранение,</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целостность,</w:t>
      </w:r>
      <w:r>
        <w:rPr>
          <w:rFonts w:ascii="Times New Roman" w:hAnsi="Times New Roman" w:cs="Times New Roman"/>
          <w:sz w:val="24"/>
          <w:szCs w:val="24"/>
        </w:rPr>
        <w:t xml:space="preserve"> </w:t>
      </w:r>
      <w:r w:rsidRPr="00590FD5">
        <w:rPr>
          <w:rFonts w:ascii="Times New Roman" w:hAnsi="Times New Roman" w:cs="Times New Roman"/>
          <w:sz w:val="24"/>
          <w:szCs w:val="24"/>
        </w:rPr>
        <w:t>внесение</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изменений,</w:t>
      </w:r>
      <w:r>
        <w:rPr>
          <w:rFonts w:ascii="Times New Roman" w:hAnsi="Times New Roman" w:cs="Times New Roman"/>
          <w:sz w:val="24"/>
          <w:szCs w:val="24"/>
        </w:rPr>
        <w:t xml:space="preserve"> </w:t>
      </w:r>
      <w:r w:rsidRPr="00590FD5">
        <w:rPr>
          <w:rFonts w:ascii="Times New Roman" w:hAnsi="Times New Roman" w:cs="Times New Roman"/>
          <w:sz w:val="24"/>
          <w:szCs w:val="24"/>
        </w:rPr>
        <w:t>чтение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безопасность</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Management</w:t>
      </w:r>
      <w:r>
        <w:rPr>
          <w:rFonts w:ascii="Times New Roman" w:hAnsi="Times New Roman" w:cs="Times New Roman"/>
          <w:sz w:val="24"/>
          <w:szCs w:val="24"/>
        </w:rPr>
        <w:t xml:space="preserve"> </w:t>
      </w:r>
      <w:r w:rsidRPr="00590FD5">
        <w:rPr>
          <w:rFonts w:ascii="Times New Roman" w:hAnsi="Times New Roman" w:cs="Times New Roman"/>
          <w:sz w:val="24"/>
          <w:szCs w:val="24"/>
        </w:rPr>
        <w:t>System,</w:t>
      </w:r>
      <w:r>
        <w:rPr>
          <w:rFonts w:ascii="Times New Roman" w:hAnsi="Times New Roman" w:cs="Times New Roman"/>
          <w:sz w:val="24"/>
          <w:szCs w:val="24"/>
        </w:rPr>
        <w:t xml:space="preserve"> </w:t>
      </w:r>
      <w:r w:rsidRPr="00590FD5">
        <w:rPr>
          <w:rFonts w:ascii="Times New Roman" w:hAnsi="Times New Roman" w:cs="Times New Roman"/>
          <w:sz w:val="24"/>
          <w:szCs w:val="24"/>
        </w:rPr>
        <w:t>DBMS)</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представляет</w:t>
      </w:r>
      <w:r>
        <w:rPr>
          <w:rFonts w:ascii="Times New Roman" w:hAnsi="Times New Roman" w:cs="Times New Roman"/>
          <w:sz w:val="24"/>
          <w:szCs w:val="24"/>
        </w:rPr>
        <w:t xml:space="preserve"> </w:t>
      </w:r>
      <w:r w:rsidRPr="00590FD5">
        <w:rPr>
          <w:rFonts w:ascii="Times New Roman" w:hAnsi="Times New Roman" w:cs="Times New Roman"/>
          <w:sz w:val="24"/>
          <w:szCs w:val="24"/>
        </w:rPr>
        <w:t>собой</w:t>
      </w:r>
      <w:r>
        <w:rPr>
          <w:rFonts w:ascii="Times New Roman" w:hAnsi="Times New Roman" w:cs="Times New Roman"/>
          <w:sz w:val="24"/>
          <w:szCs w:val="24"/>
        </w:rPr>
        <w:t xml:space="preserve"> </w:t>
      </w:r>
      <w:r w:rsidRPr="00590FD5">
        <w:rPr>
          <w:rFonts w:ascii="Times New Roman" w:hAnsi="Times New Roman" w:cs="Times New Roman"/>
          <w:sz w:val="24"/>
          <w:szCs w:val="24"/>
        </w:rPr>
        <w:t>оболочку,</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данными</w:t>
      </w:r>
      <w:r>
        <w:rPr>
          <w:rFonts w:ascii="Times New Roman" w:hAnsi="Times New Roman" w:cs="Times New Roman"/>
          <w:sz w:val="24"/>
          <w:szCs w:val="24"/>
        </w:rPr>
        <w:t xml:space="preserve"> </w:t>
      </w:r>
      <w:r w:rsidRPr="00590FD5">
        <w:rPr>
          <w:rFonts w:ascii="Times New Roman" w:hAnsi="Times New Roman" w:cs="Times New Roman"/>
          <w:sz w:val="24"/>
          <w:szCs w:val="24"/>
        </w:rPr>
        <w:t>получается</w:t>
      </w:r>
      <w:r>
        <w:rPr>
          <w:rFonts w:ascii="Times New Roman" w:hAnsi="Times New Roman" w:cs="Times New Roman"/>
          <w:sz w:val="24"/>
          <w:szCs w:val="24"/>
        </w:rPr>
        <w:t xml:space="preserve"> </w:t>
      </w:r>
      <w:r w:rsidRPr="00590FD5">
        <w:rPr>
          <w:rFonts w:ascii="Times New Roman" w:hAnsi="Times New Roman" w:cs="Times New Roman"/>
          <w:sz w:val="24"/>
          <w:szCs w:val="24"/>
        </w:rPr>
        <w:t>та</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иная</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Система</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реляционными</w:t>
      </w:r>
      <w:r>
        <w:rPr>
          <w:rFonts w:ascii="Times New Roman" w:hAnsi="Times New Roman" w:cs="Times New Roman"/>
          <w:sz w:val="24"/>
          <w:szCs w:val="24"/>
        </w:rPr>
        <w:t xml:space="preserve"> </w:t>
      </w:r>
      <w:r w:rsidRPr="00590FD5">
        <w:rPr>
          <w:rFonts w:ascii="Times New Roman" w:hAnsi="Times New Roman" w:cs="Times New Roman"/>
          <w:sz w:val="24"/>
          <w:szCs w:val="24"/>
        </w:rPr>
        <w:t>базами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(Relational</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Management</w:t>
      </w:r>
      <w:r>
        <w:rPr>
          <w:rFonts w:ascii="Times New Roman" w:hAnsi="Times New Roman" w:cs="Times New Roman"/>
          <w:sz w:val="24"/>
          <w:szCs w:val="24"/>
        </w:rPr>
        <w:t xml:space="preserve"> </w:t>
      </w:r>
      <w:r w:rsidRPr="00590FD5">
        <w:rPr>
          <w:rFonts w:ascii="Times New Roman" w:hAnsi="Times New Roman" w:cs="Times New Roman"/>
          <w:sz w:val="24"/>
          <w:szCs w:val="24"/>
        </w:rPr>
        <w:t>System)</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основанная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любое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сводится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совокупности</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(двумерных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особого</w:t>
      </w:r>
      <w:r>
        <w:rPr>
          <w:rFonts w:ascii="Times New Roman" w:hAnsi="Times New Roman" w:cs="Times New Roman"/>
          <w:sz w:val="24"/>
          <w:szCs w:val="24"/>
        </w:rPr>
        <w:t xml:space="preserve"> </w:t>
      </w:r>
      <w:r w:rsidRPr="00590FD5">
        <w:rPr>
          <w:rFonts w:ascii="Times New Roman" w:hAnsi="Times New Roman" w:cs="Times New Roman"/>
          <w:sz w:val="24"/>
          <w:szCs w:val="24"/>
        </w:rPr>
        <w:t>типа).</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реляционными</w:t>
      </w:r>
      <w:r>
        <w:rPr>
          <w:rFonts w:ascii="Times New Roman" w:hAnsi="Times New Roman" w:cs="Times New Roman"/>
          <w:sz w:val="24"/>
          <w:szCs w:val="24"/>
        </w:rPr>
        <w:t xml:space="preserve"> </w:t>
      </w:r>
      <w:r w:rsidRPr="00590FD5">
        <w:rPr>
          <w:rFonts w:ascii="Times New Roman" w:hAnsi="Times New Roman" w:cs="Times New Roman"/>
          <w:sz w:val="24"/>
          <w:szCs w:val="24"/>
        </w:rPr>
        <w:t>базами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используются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построения</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имеет</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программные,</w:t>
      </w:r>
      <w:r>
        <w:rPr>
          <w:rFonts w:ascii="Times New Roman" w:hAnsi="Times New Roman" w:cs="Times New Roman"/>
          <w:sz w:val="24"/>
          <w:szCs w:val="24"/>
        </w:rPr>
        <w:t xml:space="preserve"> </w:t>
      </w:r>
      <w:r w:rsidRPr="00590FD5">
        <w:rPr>
          <w:rFonts w:ascii="Times New Roman" w:hAnsi="Times New Roman" w:cs="Times New Roman"/>
          <w:sz w:val="24"/>
          <w:szCs w:val="24"/>
        </w:rPr>
        <w:t>технические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составляющие.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Программные</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включают</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систему</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обеспечивающую</w:t>
      </w:r>
      <w:r>
        <w:rPr>
          <w:rFonts w:ascii="Times New Roman" w:hAnsi="Times New Roman" w:cs="Times New Roman"/>
          <w:sz w:val="24"/>
          <w:szCs w:val="24"/>
        </w:rPr>
        <w:t xml:space="preserve"> </w:t>
      </w:r>
      <w:r w:rsidRPr="00590FD5">
        <w:rPr>
          <w:rFonts w:ascii="Times New Roman" w:hAnsi="Times New Roman" w:cs="Times New Roman"/>
          <w:sz w:val="24"/>
          <w:szCs w:val="24"/>
        </w:rPr>
        <w:t>ввод-вывод,</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модификацию</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тестирование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Внутренними</w:t>
      </w:r>
      <w:r>
        <w:rPr>
          <w:rFonts w:ascii="Times New Roman" w:hAnsi="Times New Roman" w:cs="Times New Roman"/>
          <w:sz w:val="24"/>
          <w:szCs w:val="24"/>
        </w:rPr>
        <w:t xml:space="preserve"> </w:t>
      </w:r>
      <w:r w:rsidRPr="00590FD5">
        <w:rPr>
          <w:rFonts w:ascii="Times New Roman" w:hAnsi="Times New Roman" w:cs="Times New Roman"/>
          <w:sz w:val="24"/>
          <w:szCs w:val="24"/>
        </w:rPr>
        <w:t>языками</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языки</w:t>
      </w:r>
      <w:r>
        <w:rPr>
          <w:rFonts w:ascii="Times New Roman" w:hAnsi="Times New Roman" w:cs="Times New Roman"/>
          <w:sz w:val="24"/>
          <w:szCs w:val="24"/>
        </w:rPr>
        <w:t xml:space="preserve"> </w:t>
      </w:r>
      <w:r w:rsidRPr="00590FD5">
        <w:rPr>
          <w:rFonts w:ascii="Times New Roman" w:hAnsi="Times New Roman" w:cs="Times New Roman"/>
          <w:sz w:val="24"/>
          <w:szCs w:val="24"/>
        </w:rPr>
        <w:t>четвертого</w:t>
      </w:r>
      <w:r>
        <w:rPr>
          <w:rFonts w:ascii="Times New Roman" w:hAnsi="Times New Roman" w:cs="Times New Roman"/>
          <w:sz w:val="24"/>
          <w:szCs w:val="24"/>
        </w:rPr>
        <w:t xml:space="preserve"> </w:t>
      </w:r>
      <w:r w:rsidRPr="00590FD5">
        <w:rPr>
          <w:rFonts w:ascii="Times New Roman" w:hAnsi="Times New Roman" w:cs="Times New Roman"/>
          <w:sz w:val="24"/>
          <w:szCs w:val="24"/>
        </w:rPr>
        <w:t>поколения</w:t>
      </w:r>
      <w:r>
        <w:rPr>
          <w:rFonts w:ascii="Times New Roman" w:hAnsi="Times New Roman" w:cs="Times New Roman"/>
          <w:sz w:val="24"/>
          <w:szCs w:val="24"/>
        </w:rPr>
        <w:t xml:space="preserve"> </w:t>
      </w:r>
      <w:r w:rsidRPr="00590FD5">
        <w:rPr>
          <w:rFonts w:ascii="Times New Roman" w:hAnsi="Times New Roman" w:cs="Times New Roman"/>
          <w:sz w:val="24"/>
          <w:szCs w:val="24"/>
        </w:rPr>
        <w:t>(C,</w:t>
      </w:r>
      <w:r>
        <w:rPr>
          <w:rFonts w:ascii="Times New Roman" w:hAnsi="Times New Roman" w:cs="Times New Roman"/>
          <w:sz w:val="24"/>
          <w:szCs w:val="24"/>
        </w:rPr>
        <w:t xml:space="preserve"> </w:t>
      </w:r>
      <w:r w:rsidRPr="00590FD5">
        <w:rPr>
          <w:rFonts w:ascii="Times New Roman" w:hAnsi="Times New Roman" w:cs="Times New Roman"/>
          <w:sz w:val="24"/>
          <w:szCs w:val="24"/>
        </w:rPr>
        <w:t>C++,</w:t>
      </w:r>
      <w:r>
        <w:rPr>
          <w:rFonts w:ascii="Times New Roman" w:hAnsi="Times New Roman" w:cs="Times New Roman"/>
          <w:sz w:val="24"/>
          <w:szCs w:val="24"/>
        </w:rPr>
        <w:t xml:space="preserve"> </w:t>
      </w:r>
      <w:r w:rsidRPr="00590FD5">
        <w:rPr>
          <w:rFonts w:ascii="Times New Roman" w:hAnsi="Times New Roman" w:cs="Times New Roman"/>
          <w:sz w:val="24"/>
          <w:szCs w:val="24"/>
        </w:rPr>
        <w:t>Pascal,</w:t>
      </w:r>
      <w:r>
        <w:rPr>
          <w:rFonts w:ascii="Times New Roman" w:hAnsi="Times New Roman" w:cs="Times New Roman"/>
          <w:sz w:val="24"/>
          <w:szCs w:val="24"/>
        </w:rPr>
        <w:t xml:space="preserve"> </w:t>
      </w:r>
      <w:r w:rsidRPr="00590FD5">
        <w:rPr>
          <w:rFonts w:ascii="Times New Roman" w:hAnsi="Times New Roman" w:cs="Times New Roman"/>
          <w:sz w:val="24"/>
          <w:szCs w:val="24"/>
        </w:rPr>
        <w:t>Object</w:t>
      </w:r>
      <w:r>
        <w:rPr>
          <w:rFonts w:ascii="Times New Roman" w:hAnsi="Times New Roman" w:cs="Times New Roman"/>
          <w:sz w:val="24"/>
          <w:szCs w:val="24"/>
        </w:rPr>
        <w:t xml:space="preserve"> </w:t>
      </w:r>
      <w:r w:rsidRPr="00590FD5">
        <w:rPr>
          <w:rFonts w:ascii="Times New Roman" w:hAnsi="Times New Roman" w:cs="Times New Roman"/>
          <w:sz w:val="24"/>
          <w:szCs w:val="24"/>
        </w:rPr>
        <w:t>Pascal).</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языков</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создаются</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включающий</w:t>
      </w:r>
      <w:r>
        <w:rPr>
          <w:rFonts w:ascii="Times New Roman" w:hAnsi="Times New Roman" w:cs="Times New Roman"/>
          <w:sz w:val="24"/>
          <w:szCs w:val="24"/>
        </w:rPr>
        <w:t xml:space="preserve"> </w:t>
      </w:r>
      <w:r w:rsidRPr="00590FD5">
        <w:rPr>
          <w:rFonts w:ascii="Times New Roman" w:hAnsi="Times New Roman" w:cs="Times New Roman"/>
          <w:sz w:val="24"/>
          <w:szCs w:val="24"/>
        </w:rPr>
        <w:t>экранные</w:t>
      </w:r>
      <w:r>
        <w:rPr>
          <w:rFonts w:ascii="Times New Roman" w:hAnsi="Times New Roman" w:cs="Times New Roman"/>
          <w:sz w:val="24"/>
          <w:szCs w:val="24"/>
        </w:rPr>
        <w:t xml:space="preserve"> </w:t>
      </w:r>
      <w:r w:rsidRPr="00590FD5">
        <w:rPr>
          <w:rFonts w:ascii="Times New Roman" w:hAnsi="Times New Roman" w:cs="Times New Roman"/>
          <w:sz w:val="24"/>
          <w:szCs w:val="24"/>
        </w:rPr>
        <w:t>формы,</w:t>
      </w:r>
      <w:r>
        <w:rPr>
          <w:rFonts w:ascii="Times New Roman" w:hAnsi="Times New Roman" w:cs="Times New Roman"/>
          <w:sz w:val="24"/>
          <w:szCs w:val="24"/>
        </w:rPr>
        <w:t xml:space="preserve"> </w:t>
      </w:r>
      <w:r w:rsidRPr="00590FD5">
        <w:rPr>
          <w:rFonts w:ascii="Times New Roman" w:hAnsi="Times New Roman" w:cs="Times New Roman"/>
          <w:sz w:val="24"/>
          <w:szCs w:val="24"/>
        </w:rPr>
        <w:t>меню,</w:t>
      </w:r>
      <w:r>
        <w:rPr>
          <w:rFonts w:ascii="Times New Roman" w:hAnsi="Times New Roman" w:cs="Times New Roman"/>
          <w:sz w:val="24"/>
          <w:szCs w:val="24"/>
        </w:rPr>
        <w:t xml:space="preserve"> </w:t>
      </w:r>
      <w:r w:rsidRPr="00590FD5">
        <w:rPr>
          <w:rFonts w:ascii="Times New Roman" w:hAnsi="Times New Roman" w:cs="Times New Roman"/>
          <w:sz w:val="24"/>
          <w:szCs w:val="24"/>
        </w:rPr>
        <w:t>отчеты.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Аналитику</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необходимости</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конкретной</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частности,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экспорте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среду</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инструмента</w:t>
      </w:r>
      <w:r>
        <w:rPr>
          <w:rFonts w:ascii="Times New Roman" w:hAnsi="Times New Roman" w:cs="Times New Roman"/>
          <w:sz w:val="24"/>
          <w:szCs w:val="24"/>
        </w:rPr>
        <w:t xml:space="preserve"> </w:t>
      </w:r>
      <w:r w:rsidRPr="00590FD5">
        <w:rPr>
          <w:rFonts w:ascii="Times New Roman" w:hAnsi="Times New Roman" w:cs="Times New Roman"/>
          <w:sz w:val="24"/>
          <w:szCs w:val="24"/>
        </w:rPr>
        <w:t>Data</w:t>
      </w:r>
      <w:r>
        <w:rPr>
          <w:rFonts w:ascii="Times New Roman" w:hAnsi="Times New Roman" w:cs="Times New Roman"/>
          <w:sz w:val="24"/>
          <w:szCs w:val="24"/>
        </w:rPr>
        <w:t xml:space="preserve"> </w:t>
      </w:r>
      <w:r w:rsidRPr="00590FD5">
        <w:rPr>
          <w:rFonts w:ascii="Times New Roman" w:hAnsi="Times New Roman" w:cs="Times New Roman"/>
          <w:sz w:val="24"/>
          <w:szCs w:val="24"/>
        </w:rPr>
        <w:t>Mining,</w:t>
      </w:r>
      <w:r>
        <w:rPr>
          <w:rFonts w:ascii="Times New Roman" w:hAnsi="Times New Roman" w:cs="Times New Roman"/>
          <w:sz w:val="24"/>
          <w:szCs w:val="24"/>
        </w:rPr>
        <w:t xml:space="preserve"> </w:t>
      </w:r>
      <w:r w:rsidRPr="00590FD5">
        <w:rPr>
          <w:rFonts w:ascii="Times New Roman" w:hAnsi="Times New Roman" w:cs="Times New Roman"/>
          <w:sz w:val="24"/>
          <w:szCs w:val="24"/>
        </w:rPr>
        <w:t>следует</w:t>
      </w:r>
      <w:r>
        <w:rPr>
          <w:rFonts w:ascii="Times New Roman" w:hAnsi="Times New Roman" w:cs="Times New Roman"/>
          <w:sz w:val="24"/>
          <w:szCs w:val="24"/>
        </w:rPr>
        <w:t xml:space="preserve"> </w:t>
      </w:r>
      <w:r w:rsidRPr="00590FD5">
        <w:rPr>
          <w:rFonts w:ascii="Times New Roman" w:hAnsi="Times New Roman" w:cs="Times New Roman"/>
          <w:sz w:val="24"/>
          <w:szCs w:val="24"/>
        </w:rPr>
        <w:t>изучить</w:t>
      </w:r>
      <w:r>
        <w:rPr>
          <w:rFonts w:ascii="Times New Roman" w:hAnsi="Times New Roman" w:cs="Times New Roman"/>
          <w:sz w:val="24"/>
          <w:szCs w:val="24"/>
        </w:rPr>
        <w:t xml:space="preserve"> </w:t>
      </w:r>
      <w:r w:rsidRPr="00590FD5">
        <w:rPr>
          <w:rFonts w:ascii="Times New Roman" w:hAnsi="Times New Roman" w:cs="Times New Roman"/>
          <w:sz w:val="24"/>
          <w:szCs w:val="24"/>
        </w:rPr>
        <w:t>особенности</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FoxPro</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физически</w:t>
      </w:r>
      <w:r>
        <w:rPr>
          <w:rFonts w:ascii="Times New Roman" w:hAnsi="Times New Roman" w:cs="Times New Roman"/>
          <w:sz w:val="24"/>
          <w:szCs w:val="24"/>
        </w:rPr>
        <w:t xml:space="preserve"> </w:t>
      </w:r>
      <w:r w:rsidRPr="00590FD5">
        <w:rPr>
          <w:rFonts w:ascii="Times New Roman" w:hAnsi="Times New Roman" w:cs="Times New Roman"/>
          <w:sz w:val="24"/>
          <w:szCs w:val="24"/>
        </w:rPr>
        <w:t>хранятся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отдельных</w:t>
      </w:r>
      <w:r>
        <w:rPr>
          <w:rFonts w:ascii="Times New Roman" w:hAnsi="Times New Roman" w:cs="Times New Roman"/>
          <w:sz w:val="24"/>
          <w:szCs w:val="24"/>
        </w:rPr>
        <w:t xml:space="preserve"> </w:t>
      </w:r>
      <w:r w:rsidRPr="00590FD5">
        <w:rPr>
          <w:rFonts w:ascii="Times New Roman" w:hAnsi="Times New Roman" w:cs="Times New Roman"/>
          <w:sz w:val="24"/>
          <w:szCs w:val="24"/>
        </w:rPr>
        <w:t>файлах,</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объединяются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одном</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Access</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хранятся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одном</w:t>
      </w:r>
      <w:r>
        <w:rPr>
          <w:rFonts w:ascii="Times New Roman" w:hAnsi="Times New Roman" w:cs="Times New Roman"/>
          <w:sz w:val="24"/>
          <w:szCs w:val="24"/>
        </w:rPr>
        <w:t xml:space="preserve"> </w:t>
      </w:r>
      <w:r w:rsidRPr="00590FD5">
        <w:rPr>
          <w:rFonts w:ascii="Times New Roman" w:hAnsi="Times New Roman" w:cs="Times New Roman"/>
          <w:sz w:val="24"/>
          <w:szCs w:val="24"/>
        </w:rPr>
        <w:t>файле.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конкретной</w:t>
      </w:r>
      <w:r>
        <w:rPr>
          <w:rFonts w:ascii="Times New Roman" w:hAnsi="Times New Roman" w:cs="Times New Roman"/>
          <w:sz w:val="24"/>
          <w:szCs w:val="24"/>
        </w:rPr>
        <w:t xml:space="preserve"> </w:t>
      </w:r>
      <w:r w:rsidRPr="00590FD5">
        <w:rPr>
          <w:rFonts w:ascii="Times New Roman" w:hAnsi="Times New Roman" w:cs="Times New Roman"/>
          <w:sz w:val="24"/>
          <w:szCs w:val="24"/>
        </w:rPr>
        <w:t>базой</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числе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целью</w:t>
      </w:r>
      <w:r>
        <w:rPr>
          <w:rFonts w:ascii="Times New Roman" w:hAnsi="Times New Roman" w:cs="Times New Roman"/>
          <w:sz w:val="24"/>
          <w:szCs w:val="24"/>
        </w:rPr>
        <w:t xml:space="preserve"> </w:t>
      </w:r>
      <w:r w:rsidRPr="00590FD5">
        <w:rPr>
          <w:rFonts w:ascii="Times New Roman" w:hAnsi="Times New Roman" w:cs="Times New Roman"/>
          <w:sz w:val="24"/>
          <w:szCs w:val="24"/>
        </w:rPr>
        <w:t>анализа,</w:t>
      </w:r>
      <w:r>
        <w:rPr>
          <w:rFonts w:ascii="Times New Roman" w:hAnsi="Times New Roman" w:cs="Times New Roman"/>
          <w:sz w:val="24"/>
          <w:szCs w:val="24"/>
        </w:rPr>
        <w:t xml:space="preserve"> </w:t>
      </w:r>
      <w:r w:rsidRPr="00590FD5">
        <w:rPr>
          <w:rFonts w:ascii="Times New Roman" w:hAnsi="Times New Roman" w:cs="Times New Roman"/>
          <w:sz w:val="24"/>
          <w:szCs w:val="24"/>
        </w:rPr>
        <w:t>аналитику</w:t>
      </w:r>
      <w:r>
        <w:rPr>
          <w:rFonts w:ascii="Times New Roman" w:hAnsi="Times New Roman" w:cs="Times New Roman"/>
          <w:sz w:val="24"/>
          <w:szCs w:val="24"/>
        </w:rPr>
        <w:t xml:space="preserve"> </w:t>
      </w:r>
      <w:r w:rsidRPr="00590FD5">
        <w:rPr>
          <w:rFonts w:ascii="Times New Roman" w:hAnsi="Times New Roman" w:cs="Times New Roman"/>
          <w:sz w:val="24"/>
          <w:szCs w:val="24"/>
        </w:rPr>
        <w:t>желательно</w:t>
      </w:r>
      <w:r>
        <w:rPr>
          <w:rFonts w:ascii="Times New Roman" w:hAnsi="Times New Roman" w:cs="Times New Roman"/>
          <w:sz w:val="24"/>
          <w:szCs w:val="24"/>
        </w:rPr>
        <w:t xml:space="preserve"> </w:t>
      </w:r>
      <w:r w:rsidRPr="00590FD5">
        <w:rPr>
          <w:rFonts w:ascii="Times New Roman" w:hAnsi="Times New Roman" w:cs="Times New Roman"/>
          <w:sz w:val="24"/>
          <w:szCs w:val="24"/>
        </w:rPr>
        <w:t>знать</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(атрибутов,</w:t>
      </w:r>
      <w:r>
        <w:rPr>
          <w:rFonts w:ascii="Times New Roman" w:hAnsi="Times New Roman" w:cs="Times New Roman"/>
          <w:sz w:val="24"/>
          <w:szCs w:val="24"/>
        </w:rPr>
        <w:t xml:space="preserve"> </w:t>
      </w:r>
      <w:r w:rsidRPr="00590FD5">
        <w:rPr>
          <w:rFonts w:ascii="Times New Roman" w:hAnsi="Times New Roman" w:cs="Times New Roman"/>
          <w:sz w:val="24"/>
          <w:szCs w:val="24"/>
        </w:rPr>
        <w:t>типов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таблицами.</w:t>
      </w:r>
      <w:r>
        <w:rPr>
          <w:rFonts w:ascii="Times New Roman" w:hAnsi="Times New Roman" w:cs="Times New Roman"/>
          <w:sz w:val="24"/>
          <w:szCs w:val="24"/>
        </w:rPr>
        <w:t xml:space="preserve"> </w:t>
      </w:r>
      <w:r w:rsidRPr="00590FD5">
        <w:rPr>
          <w:rFonts w:ascii="Times New Roman" w:hAnsi="Times New Roman" w:cs="Times New Roman"/>
          <w:sz w:val="24"/>
          <w:szCs w:val="24"/>
        </w:rPr>
        <w:t>Иногда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целей</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словарь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К</w:t>
      </w:r>
      <w:r>
        <w:rPr>
          <w:rFonts w:ascii="Times New Roman" w:hAnsi="Times New Roman" w:cs="Times New Roman"/>
          <w:sz w:val="24"/>
          <w:szCs w:val="24"/>
        </w:rPr>
        <w:t xml:space="preserve"> </w:t>
      </w:r>
      <w:r w:rsidRPr="00590FD5">
        <w:rPr>
          <w:rFonts w:ascii="Times New Roman" w:hAnsi="Times New Roman" w:cs="Times New Roman"/>
          <w:sz w:val="24"/>
          <w:szCs w:val="24"/>
        </w:rPr>
        <w:t>базам</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предъявляются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такие</w:t>
      </w:r>
      <w:r>
        <w:rPr>
          <w:rFonts w:ascii="Times New Roman" w:hAnsi="Times New Roman" w:cs="Times New Roman"/>
          <w:sz w:val="24"/>
          <w:szCs w:val="24"/>
        </w:rPr>
        <w:t xml:space="preserve"> </w:t>
      </w:r>
      <w:r w:rsidRPr="00590FD5">
        <w:rPr>
          <w:rFonts w:ascii="Times New Roman" w:hAnsi="Times New Roman" w:cs="Times New Roman"/>
          <w:sz w:val="24"/>
          <w:szCs w:val="24"/>
        </w:rPr>
        <w:t>требования:</w:t>
      </w:r>
    </w:p>
    <w:p w:rsidR="00AC223A" w:rsidRPr="00590FD5" w:rsidRDefault="00AC223A" w:rsidP="00AC223A">
      <w:pPr>
        <w:pStyle w:val="a0"/>
        <w:numPr>
          <w:ilvl w:val="0"/>
          <w:numId w:val="1"/>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высокое</w:t>
      </w:r>
      <w:r>
        <w:rPr>
          <w:rFonts w:ascii="Times New Roman" w:hAnsi="Times New Roman" w:cs="Times New Roman"/>
          <w:sz w:val="24"/>
          <w:szCs w:val="24"/>
        </w:rPr>
        <w:t xml:space="preserve"> </w:t>
      </w:r>
      <w:r w:rsidRPr="00590FD5">
        <w:rPr>
          <w:rFonts w:ascii="Times New Roman" w:hAnsi="Times New Roman" w:cs="Times New Roman"/>
          <w:sz w:val="24"/>
          <w:szCs w:val="24"/>
        </w:rPr>
        <w:t>быстродействие;</w:t>
      </w:r>
    </w:p>
    <w:p w:rsidR="00AC223A" w:rsidRPr="00590FD5" w:rsidRDefault="00AC223A" w:rsidP="00AC223A">
      <w:pPr>
        <w:pStyle w:val="a0"/>
        <w:numPr>
          <w:ilvl w:val="0"/>
          <w:numId w:val="1"/>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простота</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numPr>
          <w:ilvl w:val="0"/>
          <w:numId w:val="1"/>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независимость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numPr>
          <w:ilvl w:val="0"/>
          <w:numId w:val="1"/>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многопользовательского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numPr>
          <w:ilvl w:val="0"/>
          <w:numId w:val="1"/>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безопасность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numPr>
          <w:ilvl w:val="0"/>
          <w:numId w:val="1"/>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стандартизация</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эксплуатации</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(фактически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p>
    <w:p w:rsidR="00AC223A" w:rsidRPr="00590FD5" w:rsidRDefault="00AC223A" w:rsidP="00AC223A">
      <w:pPr>
        <w:pStyle w:val="a0"/>
        <w:numPr>
          <w:ilvl w:val="0"/>
          <w:numId w:val="1"/>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адекватность</w:t>
      </w:r>
      <w:r>
        <w:rPr>
          <w:rFonts w:ascii="Times New Roman" w:hAnsi="Times New Roman" w:cs="Times New Roman"/>
          <w:sz w:val="24"/>
          <w:szCs w:val="24"/>
        </w:rPr>
        <w:t xml:space="preserve"> </w:t>
      </w:r>
      <w:r w:rsidRPr="00590FD5">
        <w:rPr>
          <w:rFonts w:ascii="Times New Roman" w:hAnsi="Times New Roman" w:cs="Times New Roman"/>
          <w:sz w:val="24"/>
          <w:szCs w:val="24"/>
        </w:rPr>
        <w:t>отображения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соответствующей</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предметной</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p>
    <w:p w:rsidR="00AC223A" w:rsidRPr="00590FD5" w:rsidRDefault="00AC223A" w:rsidP="00AC223A">
      <w:pPr>
        <w:pStyle w:val="a0"/>
        <w:numPr>
          <w:ilvl w:val="0"/>
          <w:numId w:val="1"/>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дружелюбный</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Высокое</w:t>
      </w:r>
      <w:r>
        <w:rPr>
          <w:rFonts w:ascii="Times New Roman" w:hAnsi="Times New Roman" w:cs="Times New Roman"/>
          <w:sz w:val="24"/>
          <w:szCs w:val="24"/>
        </w:rPr>
        <w:t xml:space="preserve"> </w:t>
      </w:r>
      <w:r w:rsidRPr="00590FD5">
        <w:rPr>
          <w:rFonts w:ascii="Times New Roman" w:hAnsi="Times New Roman" w:cs="Times New Roman"/>
          <w:sz w:val="24"/>
          <w:szCs w:val="24"/>
        </w:rPr>
        <w:t>быстродействие</w:t>
      </w:r>
      <w:r>
        <w:rPr>
          <w:rFonts w:ascii="Times New Roman" w:hAnsi="Times New Roman" w:cs="Times New Roman"/>
          <w:sz w:val="24"/>
          <w:szCs w:val="24"/>
        </w:rPr>
        <w:t xml:space="preserve"> </w:t>
      </w:r>
      <w:r w:rsidRPr="00590FD5">
        <w:rPr>
          <w:rFonts w:ascii="Times New Roman" w:hAnsi="Times New Roman" w:cs="Times New Roman"/>
          <w:sz w:val="24"/>
          <w:szCs w:val="24"/>
        </w:rPr>
        <w:t>предусматривает</w:t>
      </w:r>
      <w:r>
        <w:rPr>
          <w:rFonts w:ascii="Times New Roman" w:hAnsi="Times New Roman" w:cs="Times New Roman"/>
          <w:sz w:val="24"/>
          <w:szCs w:val="24"/>
        </w:rPr>
        <w:t xml:space="preserve"> </w:t>
      </w:r>
      <w:r w:rsidRPr="00590FD5">
        <w:rPr>
          <w:rFonts w:ascii="Times New Roman" w:hAnsi="Times New Roman" w:cs="Times New Roman"/>
          <w:sz w:val="24"/>
          <w:szCs w:val="24"/>
        </w:rPr>
        <w:t>малое</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отклика,</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малый</w:t>
      </w:r>
      <w:r>
        <w:rPr>
          <w:rFonts w:ascii="Times New Roman" w:hAnsi="Times New Roman" w:cs="Times New Roman"/>
          <w:sz w:val="24"/>
          <w:szCs w:val="24"/>
        </w:rPr>
        <w:t xml:space="preserve"> </w:t>
      </w:r>
      <w:r w:rsidRPr="00590FD5">
        <w:rPr>
          <w:rFonts w:ascii="Times New Roman" w:hAnsi="Times New Roman" w:cs="Times New Roman"/>
          <w:sz w:val="24"/>
          <w:szCs w:val="24"/>
        </w:rPr>
        <w:t>промежуток</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момента</w:t>
      </w:r>
      <w:r>
        <w:rPr>
          <w:rFonts w:ascii="Times New Roman" w:hAnsi="Times New Roman" w:cs="Times New Roman"/>
          <w:sz w:val="24"/>
          <w:szCs w:val="24"/>
        </w:rPr>
        <w:t xml:space="preserve"> </w:t>
      </w:r>
      <w:r w:rsidRPr="00590FD5">
        <w:rPr>
          <w:rFonts w:ascii="Times New Roman" w:hAnsi="Times New Roman" w:cs="Times New Roman"/>
          <w:sz w:val="24"/>
          <w:szCs w:val="24"/>
        </w:rPr>
        <w:t>запроса</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до</w:t>
      </w:r>
      <w:r>
        <w:rPr>
          <w:rFonts w:ascii="Times New Roman" w:hAnsi="Times New Roman" w:cs="Times New Roman"/>
          <w:sz w:val="24"/>
          <w:szCs w:val="24"/>
        </w:rPr>
        <w:t xml:space="preserve"> </w:t>
      </w:r>
      <w:r w:rsidRPr="00590FD5">
        <w:rPr>
          <w:rFonts w:ascii="Times New Roman" w:hAnsi="Times New Roman" w:cs="Times New Roman"/>
          <w:sz w:val="24"/>
          <w:szCs w:val="24"/>
        </w:rPr>
        <w:t>момента</w:t>
      </w:r>
      <w:r>
        <w:rPr>
          <w:rFonts w:ascii="Times New Roman" w:hAnsi="Times New Roman" w:cs="Times New Roman"/>
          <w:sz w:val="24"/>
          <w:szCs w:val="24"/>
        </w:rPr>
        <w:t xml:space="preserve"> </w:t>
      </w:r>
      <w:r w:rsidRPr="00590FD5">
        <w:rPr>
          <w:rFonts w:ascii="Times New Roman" w:hAnsi="Times New Roman" w:cs="Times New Roman"/>
          <w:sz w:val="24"/>
          <w:szCs w:val="24"/>
        </w:rPr>
        <w:t>реального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Независимость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физической</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представлений</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Независимость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минимальные</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изменениях</w:t>
      </w:r>
      <w:r>
        <w:rPr>
          <w:rFonts w:ascii="Times New Roman" w:hAnsi="Times New Roman" w:cs="Times New Roman"/>
          <w:sz w:val="24"/>
          <w:szCs w:val="24"/>
        </w:rPr>
        <w:t xml:space="preserve"> </w:t>
      </w:r>
      <w:r w:rsidRPr="00590FD5">
        <w:rPr>
          <w:rFonts w:ascii="Times New Roman" w:hAnsi="Times New Roman" w:cs="Times New Roman"/>
          <w:sz w:val="24"/>
          <w:szCs w:val="24"/>
        </w:rPr>
        <w:t>стратегии</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самих</w:t>
      </w:r>
      <w:r>
        <w:rPr>
          <w:rFonts w:ascii="Times New Roman" w:hAnsi="Times New Roman" w:cs="Times New Roman"/>
          <w:sz w:val="24"/>
          <w:szCs w:val="24"/>
        </w:rPr>
        <w:t xml:space="preserve"> </w:t>
      </w:r>
      <w:r w:rsidRPr="00590FD5">
        <w:rPr>
          <w:rFonts w:ascii="Times New Roman" w:hAnsi="Times New Roman" w:cs="Times New Roman"/>
          <w:sz w:val="24"/>
          <w:szCs w:val="24"/>
        </w:rPr>
        <w:t>исходных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предусмотрены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этапах</w:t>
      </w:r>
      <w:r>
        <w:rPr>
          <w:rFonts w:ascii="Times New Roman" w:hAnsi="Times New Roman" w:cs="Times New Roman"/>
          <w:sz w:val="24"/>
          <w:szCs w:val="24"/>
        </w:rPr>
        <w:t xml:space="preserve"> </w:t>
      </w:r>
      <w:r w:rsidRPr="00590FD5">
        <w:rPr>
          <w:rFonts w:ascii="Times New Roman" w:hAnsi="Times New Roman" w:cs="Times New Roman"/>
          <w:sz w:val="24"/>
          <w:szCs w:val="24"/>
        </w:rPr>
        <w:t>концептуального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обеспечением</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минимальных</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изменений</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этапе</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Безопасность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защита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преднамеренного</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непреднамеренного</w:t>
      </w:r>
      <w:r>
        <w:rPr>
          <w:rFonts w:ascii="Times New Roman" w:hAnsi="Times New Roman" w:cs="Times New Roman"/>
          <w:sz w:val="24"/>
          <w:szCs w:val="24"/>
        </w:rPr>
        <w:t xml:space="preserve"> </w:t>
      </w:r>
      <w:r w:rsidRPr="00590FD5">
        <w:rPr>
          <w:rFonts w:ascii="Times New Roman" w:hAnsi="Times New Roman" w:cs="Times New Roman"/>
          <w:sz w:val="24"/>
          <w:szCs w:val="24"/>
        </w:rPr>
        <w:t>нарушения</w:t>
      </w:r>
      <w:r>
        <w:rPr>
          <w:rFonts w:ascii="Times New Roman" w:hAnsi="Times New Roman" w:cs="Times New Roman"/>
          <w:sz w:val="24"/>
          <w:szCs w:val="24"/>
        </w:rPr>
        <w:t xml:space="preserve"> </w:t>
      </w:r>
      <w:r w:rsidRPr="00590FD5">
        <w:rPr>
          <w:rFonts w:ascii="Times New Roman" w:hAnsi="Times New Roman" w:cs="Times New Roman"/>
          <w:sz w:val="24"/>
          <w:szCs w:val="24"/>
        </w:rPr>
        <w:t>секретности,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искажения</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разрушения.</w:t>
      </w:r>
      <w:r>
        <w:rPr>
          <w:rFonts w:ascii="Times New Roman" w:hAnsi="Times New Roman" w:cs="Times New Roman"/>
          <w:sz w:val="24"/>
          <w:szCs w:val="24"/>
        </w:rPr>
        <w:t xml:space="preserve"> </w:t>
      </w:r>
      <w:r w:rsidRPr="00590FD5">
        <w:rPr>
          <w:rFonts w:ascii="Times New Roman" w:hAnsi="Times New Roman" w:cs="Times New Roman"/>
          <w:sz w:val="24"/>
          <w:szCs w:val="24"/>
        </w:rPr>
        <w:t>Безопасность</w:t>
      </w:r>
      <w:r>
        <w:rPr>
          <w:rFonts w:ascii="Times New Roman" w:hAnsi="Times New Roman" w:cs="Times New Roman"/>
          <w:sz w:val="24"/>
          <w:szCs w:val="24"/>
        </w:rPr>
        <w:t xml:space="preserve"> </w:t>
      </w:r>
      <w:r w:rsidRPr="00590FD5">
        <w:rPr>
          <w:rFonts w:ascii="Times New Roman" w:hAnsi="Times New Roman" w:cs="Times New Roman"/>
          <w:sz w:val="24"/>
          <w:szCs w:val="24"/>
        </w:rPr>
        <w:t>включает</w:t>
      </w:r>
      <w:r>
        <w:rPr>
          <w:rFonts w:ascii="Times New Roman" w:hAnsi="Times New Roman" w:cs="Times New Roman"/>
          <w:sz w:val="24"/>
          <w:szCs w:val="24"/>
        </w:rPr>
        <w:t xml:space="preserve"> </w:t>
      </w:r>
      <w:r w:rsidRPr="00590FD5">
        <w:rPr>
          <w:rFonts w:ascii="Times New Roman" w:hAnsi="Times New Roman" w:cs="Times New Roman"/>
          <w:sz w:val="24"/>
          <w:szCs w:val="24"/>
        </w:rPr>
        <w:t>два</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защиту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несанкционированного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Целостность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устойчивость</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разрушению</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уничтожению,</w:t>
      </w:r>
      <w:r>
        <w:rPr>
          <w:rFonts w:ascii="Times New Roman" w:hAnsi="Times New Roman" w:cs="Times New Roman"/>
          <w:sz w:val="24"/>
          <w:szCs w:val="24"/>
        </w:rPr>
        <w:t xml:space="preserve"> </w:t>
      </w:r>
      <w:r w:rsidRPr="00590FD5">
        <w:rPr>
          <w:rFonts w:ascii="Times New Roman" w:hAnsi="Times New Roman" w:cs="Times New Roman"/>
          <w:sz w:val="24"/>
          <w:szCs w:val="24"/>
        </w:rPr>
        <w:t>связанным</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неисправностями</w:t>
      </w:r>
      <w:r>
        <w:rPr>
          <w:rFonts w:ascii="Times New Roman" w:hAnsi="Times New Roman" w:cs="Times New Roman"/>
          <w:sz w:val="24"/>
          <w:szCs w:val="24"/>
        </w:rPr>
        <w:t xml:space="preserve"> </w:t>
      </w:r>
      <w:r w:rsidRPr="00590FD5">
        <w:rPr>
          <w:rFonts w:ascii="Times New Roman" w:hAnsi="Times New Roman" w:cs="Times New Roman"/>
          <w:sz w:val="24"/>
          <w:szCs w:val="24"/>
        </w:rPr>
        <w:t>технических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системными</w:t>
      </w:r>
      <w:r>
        <w:rPr>
          <w:rFonts w:ascii="Times New Roman" w:hAnsi="Times New Roman" w:cs="Times New Roman"/>
          <w:sz w:val="24"/>
          <w:szCs w:val="24"/>
        </w:rPr>
        <w:t xml:space="preserve"> </w:t>
      </w:r>
      <w:r w:rsidRPr="00590FD5">
        <w:rPr>
          <w:rFonts w:ascii="Times New Roman" w:hAnsi="Times New Roman" w:cs="Times New Roman"/>
          <w:sz w:val="24"/>
          <w:szCs w:val="24"/>
        </w:rPr>
        <w:t>ошибками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ошибочными</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действиями</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Целостность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точность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валидность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предполагает:</w:t>
      </w:r>
      <w:r>
        <w:rPr>
          <w:rFonts w:ascii="Times New Roman" w:hAnsi="Times New Roman" w:cs="Times New Roman"/>
          <w:sz w:val="24"/>
          <w:szCs w:val="24"/>
        </w:rPr>
        <w:t xml:space="preserve"> </w:t>
      </w:r>
      <w:r w:rsidRPr="00590FD5">
        <w:rPr>
          <w:rFonts w:ascii="Times New Roman" w:hAnsi="Times New Roman" w:cs="Times New Roman"/>
          <w:sz w:val="24"/>
          <w:szCs w:val="24"/>
        </w:rPr>
        <w:t>отсутствие</w:t>
      </w:r>
      <w:r>
        <w:rPr>
          <w:rFonts w:ascii="Times New Roman" w:hAnsi="Times New Roman" w:cs="Times New Roman"/>
          <w:sz w:val="24"/>
          <w:szCs w:val="24"/>
        </w:rPr>
        <w:t xml:space="preserve"> </w:t>
      </w:r>
      <w:r w:rsidRPr="00590FD5">
        <w:rPr>
          <w:rFonts w:ascii="Times New Roman" w:hAnsi="Times New Roman" w:cs="Times New Roman"/>
          <w:sz w:val="24"/>
          <w:szCs w:val="24"/>
        </w:rPr>
        <w:t>неточно</w:t>
      </w:r>
      <w:r>
        <w:rPr>
          <w:rFonts w:ascii="Times New Roman" w:hAnsi="Times New Roman" w:cs="Times New Roman"/>
          <w:sz w:val="24"/>
          <w:szCs w:val="24"/>
        </w:rPr>
        <w:t xml:space="preserve"> </w:t>
      </w:r>
      <w:r w:rsidRPr="00590FD5">
        <w:rPr>
          <w:rFonts w:ascii="Times New Roman" w:hAnsi="Times New Roman" w:cs="Times New Roman"/>
          <w:sz w:val="24"/>
          <w:szCs w:val="24"/>
        </w:rPr>
        <w:t>введенных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защиту</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обновлении</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удаления</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каскадное</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удаление)</w:t>
      </w:r>
      <w:r>
        <w:rPr>
          <w:rFonts w:ascii="Times New Roman" w:hAnsi="Times New Roman" w:cs="Times New Roman"/>
          <w:sz w:val="24"/>
          <w:szCs w:val="24"/>
        </w:rPr>
        <w:t xml:space="preserve"> </w:t>
      </w:r>
      <w:r w:rsidRPr="00590FD5">
        <w:rPr>
          <w:rFonts w:ascii="Times New Roman" w:hAnsi="Times New Roman" w:cs="Times New Roman"/>
          <w:sz w:val="24"/>
          <w:szCs w:val="24"/>
        </w:rPr>
        <w:t>связанных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разных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сохранность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сбоях</w:t>
      </w:r>
      <w:r>
        <w:rPr>
          <w:rFonts w:ascii="Times New Roman" w:hAnsi="Times New Roman" w:cs="Times New Roman"/>
          <w:sz w:val="24"/>
          <w:szCs w:val="24"/>
        </w:rPr>
        <w:t xml:space="preserve"> </w:t>
      </w:r>
      <w:r w:rsidRPr="00590FD5">
        <w:rPr>
          <w:rFonts w:ascii="Times New Roman" w:hAnsi="Times New Roman" w:cs="Times New Roman"/>
          <w:sz w:val="24"/>
          <w:szCs w:val="24"/>
        </w:rPr>
        <w:t>техники</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др.</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Защита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несанкционированного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предполагает</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ограничение</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определенным</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достигается</w:t>
      </w:r>
      <w:r>
        <w:rPr>
          <w:rFonts w:ascii="Times New Roman" w:hAnsi="Times New Roman" w:cs="Times New Roman"/>
          <w:sz w:val="24"/>
          <w:szCs w:val="24"/>
        </w:rPr>
        <w:t xml:space="preserve"> </w:t>
      </w:r>
      <w:r w:rsidRPr="00590FD5">
        <w:rPr>
          <w:rFonts w:ascii="Times New Roman" w:hAnsi="Times New Roman" w:cs="Times New Roman"/>
          <w:sz w:val="24"/>
          <w:szCs w:val="24"/>
        </w:rPr>
        <w:t>введением</w:t>
      </w:r>
      <w:r>
        <w:rPr>
          <w:rFonts w:ascii="Times New Roman" w:hAnsi="Times New Roman" w:cs="Times New Roman"/>
          <w:sz w:val="24"/>
          <w:szCs w:val="24"/>
        </w:rPr>
        <w:t xml:space="preserve"> </w:t>
      </w:r>
      <w:r w:rsidRPr="00590FD5">
        <w:rPr>
          <w:rFonts w:ascii="Times New Roman" w:hAnsi="Times New Roman" w:cs="Times New Roman"/>
          <w:sz w:val="24"/>
          <w:szCs w:val="24"/>
        </w:rPr>
        <w:t>мер</w:t>
      </w:r>
      <w:r>
        <w:rPr>
          <w:rFonts w:ascii="Times New Roman" w:hAnsi="Times New Roman" w:cs="Times New Roman"/>
          <w:sz w:val="24"/>
          <w:szCs w:val="24"/>
        </w:rPr>
        <w:t xml:space="preserve"> </w:t>
      </w:r>
      <w:r w:rsidRPr="00590FD5">
        <w:rPr>
          <w:rFonts w:ascii="Times New Roman" w:hAnsi="Times New Roman" w:cs="Times New Roman"/>
          <w:sz w:val="24"/>
          <w:szCs w:val="24"/>
        </w:rPr>
        <w:t>безопасности:</w:t>
      </w:r>
      <w:r>
        <w:rPr>
          <w:rFonts w:ascii="Times New Roman" w:hAnsi="Times New Roman" w:cs="Times New Roman"/>
          <w:sz w:val="24"/>
          <w:szCs w:val="24"/>
        </w:rPr>
        <w:t xml:space="preserve"> </w:t>
      </w:r>
      <w:r w:rsidRPr="00590FD5">
        <w:rPr>
          <w:rFonts w:ascii="Times New Roman" w:hAnsi="Times New Roman" w:cs="Times New Roman"/>
          <w:sz w:val="24"/>
          <w:szCs w:val="24"/>
        </w:rPr>
        <w:t>разграничение</w:t>
      </w:r>
      <w:r>
        <w:rPr>
          <w:rFonts w:ascii="Times New Roman" w:hAnsi="Times New Roman" w:cs="Times New Roman"/>
          <w:sz w:val="24"/>
          <w:szCs w:val="24"/>
        </w:rPr>
        <w:t xml:space="preserve"> </w:t>
      </w:r>
      <w:r w:rsidRPr="00590FD5">
        <w:rPr>
          <w:rFonts w:ascii="Times New Roman" w:hAnsi="Times New Roman" w:cs="Times New Roman"/>
          <w:sz w:val="24"/>
          <w:szCs w:val="24"/>
        </w:rPr>
        <w:t>прав</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различных</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зависимости</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выполняемых</w:t>
      </w:r>
      <w:r>
        <w:rPr>
          <w:rFonts w:ascii="Times New Roman" w:hAnsi="Times New Roman" w:cs="Times New Roman"/>
          <w:sz w:val="24"/>
          <w:szCs w:val="24"/>
        </w:rPr>
        <w:t xml:space="preserve"> </w:t>
      </w:r>
      <w:r w:rsidRPr="00590FD5">
        <w:rPr>
          <w:rFonts w:ascii="Times New Roman" w:hAnsi="Times New Roman" w:cs="Times New Roman"/>
          <w:sz w:val="24"/>
          <w:szCs w:val="24"/>
        </w:rPr>
        <w:t>ими</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r>
        <w:rPr>
          <w:rFonts w:ascii="Times New Roman" w:hAnsi="Times New Roman" w:cs="Times New Roman"/>
          <w:sz w:val="24"/>
          <w:szCs w:val="24"/>
        </w:rPr>
        <w:t xml:space="preserve"> </w:t>
      </w:r>
      <w:r w:rsidRPr="00590FD5">
        <w:rPr>
          <w:rFonts w:ascii="Times New Roman" w:hAnsi="Times New Roman" w:cs="Times New Roman"/>
          <w:sz w:val="24"/>
          <w:szCs w:val="24"/>
        </w:rPr>
        <w:t>и/или</w:t>
      </w:r>
      <w:r>
        <w:rPr>
          <w:rFonts w:ascii="Times New Roman" w:hAnsi="Times New Roman" w:cs="Times New Roman"/>
          <w:sz w:val="24"/>
          <w:szCs w:val="24"/>
        </w:rPr>
        <w:t xml:space="preserve"> </w:t>
      </w:r>
      <w:r w:rsidRPr="00590FD5">
        <w:rPr>
          <w:rFonts w:ascii="Times New Roman" w:hAnsi="Times New Roman" w:cs="Times New Roman"/>
          <w:sz w:val="24"/>
          <w:szCs w:val="24"/>
        </w:rPr>
        <w:t>должностных</w:t>
      </w:r>
      <w:r>
        <w:rPr>
          <w:rFonts w:ascii="Times New Roman" w:hAnsi="Times New Roman" w:cs="Times New Roman"/>
          <w:sz w:val="24"/>
          <w:szCs w:val="24"/>
        </w:rPr>
        <w:t xml:space="preserve"> </w:t>
      </w:r>
      <w:r w:rsidRPr="00590FD5">
        <w:rPr>
          <w:rFonts w:ascii="Times New Roman" w:hAnsi="Times New Roman" w:cs="Times New Roman"/>
          <w:sz w:val="24"/>
          <w:szCs w:val="24"/>
        </w:rPr>
        <w:t>обязанностей;</w:t>
      </w:r>
      <w:r>
        <w:rPr>
          <w:rFonts w:ascii="Times New Roman" w:hAnsi="Times New Roman" w:cs="Times New Roman"/>
          <w:sz w:val="24"/>
          <w:szCs w:val="24"/>
        </w:rPr>
        <w:t xml:space="preserve"> </w:t>
      </w:r>
      <w:r w:rsidRPr="00590FD5">
        <w:rPr>
          <w:rFonts w:ascii="Times New Roman" w:hAnsi="Times New Roman" w:cs="Times New Roman"/>
          <w:sz w:val="24"/>
          <w:szCs w:val="24"/>
        </w:rPr>
        <w:t>введением</w:t>
      </w:r>
      <w:r>
        <w:rPr>
          <w:rFonts w:ascii="Times New Roman" w:hAnsi="Times New Roman" w:cs="Times New Roman"/>
          <w:sz w:val="24"/>
          <w:szCs w:val="24"/>
        </w:rPr>
        <w:t xml:space="preserve"> </w:t>
      </w:r>
      <w:r w:rsidRPr="00590FD5">
        <w:rPr>
          <w:rFonts w:ascii="Times New Roman" w:hAnsi="Times New Roman" w:cs="Times New Roman"/>
          <w:sz w:val="24"/>
          <w:szCs w:val="24"/>
        </w:rPr>
        <w:t>защиты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паролей;</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представлений,</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производными</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исходных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предназначены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конкретных</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решения</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конкретных</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Стандартизация</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преемственность</w:t>
      </w:r>
      <w:r>
        <w:rPr>
          <w:rFonts w:ascii="Times New Roman" w:hAnsi="Times New Roman" w:cs="Times New Roman"/>
          <w:sz w:val="24"/>
          <w:szCs w:val="24"/>
        </w:rPr>
        <w:t xml:space="preserve"> </w:t>
      </w:r>
      <w:r w:rsidRPr="00590FD5">
        <w:rPr>
          <w:rFonts w:ascii="Times New Roman" w:hAnsi="Times New Roman" w:cs="Times New Roman"/>
          <w:sz w:val="24"/>
          <w:szCs w:val="24"/>
        </w:rPr>
        <w:t>поколений</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конкретной</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упрощает</w:t>
      </w:r>
      <w:r>
        <w:rPr>
          <w:rFonts w:ascii="Times New Roman" w:hAnsi="Times New Roman" w:cs="Times New Roman"/>
          <w:sz w:val="24"/>
          <w:szCs w:val="24"/>
        </w:rPr>
        <w:t xml:space="preserve"> </w:t>
      </w:r>
      <w:r w:rsidRPr="00590FD5">
        <w:rPr>
          <w:rFonts w:ascii="Times New Roman" w:hAnsi="Times New Roman" w:cs="Times New Roman"/>
          <w:sz w:val="24"/>
          <w:szCs w:val="24"/>
        </w:rPr>
        <w:t>взаимодействие</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поколения</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одинаковыми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различными</w:t>
      </w:r>
      <w:r>
        <w:rPr>
          <w:rFonts w:ascii="Times New Roman" w:hAnsi="Times New Roman" w:cs="Times New Roman"/>
          <w:sz w:val="24"/>
          <w:szCs w:val="24"/>
        </w:rPr>
        <w:t xml:space="preserve"> </w:t>
      </w:r>
      <w:r w:rsidRPr="00590FD5">
        <w:rPr>
          <w:rFonts w:ascii="Times New Roman" w:hAnsi="Times New Roman" w:cs="Times New Roman"/>
          <w:sz w:val="24"/>
          <w:szCs w:val="24"/>
        </w:rPr>
        <w:t>моделями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отвечает</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обработку</w:t>
      </w:r>
      <w:r>
        <w:rPr>
          <w:rFonts w:ascii="Times New Roman" w:hAnsi="Times New Roman" w:cs="Times New Roman"/>
          <w:sz w:val="24"/>
          <w:szCs w:val="24"/>
        </w:rPr>
        <w:t xml:space="preserve"> </w:t>
      </w:r>
      <w:r w:rsidRPr="00590FD5">
        <w:rPr>
          <w:rFonts w:ascii="Times New Roman" w:hAnsi="Times New Roman" w:cs="Times New Roman"/>
          <w:sz w:val="24"/>
          <w:szCs w:val="24"/>
        </w:rPr>
        <w:t>запросов</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получение</w:t>
      </w:r>
      <w:r>
        <w:rPr>
          <w:rFonts w:ascii="Times New Roman" w:hAnsi="Times New Roman" w:cs="Times New Roman"/>
          <w:sz w:val="24"/>
          <w:szCs w:val="24"/>
        </w:rPr>
        <w:t xml:space="preserve"> </w:t>
      </w:r>
      <w:r w:rsidRPr="00590FD5">
        <w:rPr>
          <w:rFonts w:ascii="Times New Roman" w:hAnsi="Times New Roman" w:cs="Times New Roman"/>
          <w:sz w:val="24"/>
          <w:szCs w:val="24"/>
        </w:rPr>
        <w:t>ответа.</w:t>
      </w:r>
      <w:r>
        <w:rPr>
          <w:rFonts w:ascii="Times New Roman" w:hAnsi="Times New Roman" w:cs="Times New Roman"/>
          <w:sz w:val="24"/>
          <w:szCs w:val="24"/>
        </w:rPr>
        <w:t xml:space="preserve"> </w:t>
      </w:r>
      <w:r w:rsidRPr="00590FD5">
        <w:rPr>
          <w:rFonts w:ascii="Times New Roman" w:hAnsi="Times New Roman" w:cs="Times New Roman"/>
          <w:sz w:val="24"/>
          <w:szCs w:val="24"/>
        </w:rPr>
        <w:t>Способы</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различными:</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00C8387C" w:rsidRPr="00590FD5">
        <w:rPr>
          <w:rFonts w:ascii="Times New Roman" w:hAnsi="Times New Roman" w:cs="Times New Roman"/>
          <w:sz w:val="24"/>
          <w:szCs w:val="24"/>
        </w:rPr>
        <w:t>может</w:t>
      </w:r>
      <w:r w:rsidR="00C8387C">
        <w:rPr>
          <w:rFonts w:ascii="Times New Roman" w:hAnsi="Times New Roman" w:cs="Times New Roman"/>
          <w:sz w:val="24"/>
          <w:szCs w:val="24"/>
        </w:rPr>
        <w:t xml:space="preserve"> </w:t>
      </w:r>
      <w:r w:rsidR="00C8387C"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многомерной,</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сетевой</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иерархической.</w:t>
      </w:r>
    </w:p>
    <w:p w:rsidR="00756D3F" w:rsidRPr="00756D3F" w:rsidRDefault="00756D3F" w:rsidP="00756D3F">
      <w:pPr>
        <w:pStyle w:val="a0"/>
        <w:spacing w:after="0" w:line="240" w:lineRule="auto"/>
        <w:ind w:left="0" w:firstLine="426"/>
        <w:jc w:val="both"/>
        <w:rPr>
          <w:rFonts w:ascii="Times New Roman" w:hAnsi="Times New Roman" w:cs="Times New Roman"/>
          <w:sz w:val="24"/>
          <w:szCs w:val="24"/>
        </w:rPr>
      </w:pPr>
      <w:r w:rsidRPr="00756D3F">
        <w:rPr>
          <w:rFonts w:ascii="Times New Roman" w:hAnsi="Times New Roman" w:cs="Times New Roman"/>
          <w:sz w:val="24"/>
          <w:szCs w:val="24"/>
        </w:rPr>
        <w:t>Предметной областью называют определенную часть реального мира, представляющую интерес для конкретного исследования или планируемых действий и соответственно для использования и отображения в информационной системе (в банке данных или знаний).</w:t>
      </w:r>
    </w:p>
    <w:p w:rsidR="00756D3F" w:rsidRDefault="00756D3F" w:rsidP="00756D3F">
      <w:pPr>
        <w:pStyle w:val="a0"/>
        <w:spacing w:after="0" w:line="240" w:lineRule="auto"/>
        <w:ind w:left="0" w:firstLine="426"/>
        <w:jc w:val="both"/>
        <w:rPr>
          <w:rFonts w:ascii="Times New Roman" w:hAnsi="Times New Roman" w:cs="Times New Roman"/>
          <w:sz w:val="24"/>
          <w:szCs w:val="24"/>
        </w:rPr>
      </w:pPr>
      <w:r w:rsidRPr="00756D3F">
        <w:rPr>
          <w:rFonts w:ascii="Times New Roman" w:hAnsi="Times New Roman" w:cs="Times New Roman"/>
          <w:sz w:val="24"/>
          <w:szCs w:val="24"/>
        </w:rPr>
        <w:t>Банк данных – это автоматизированная система, включающая базу данных, лингвистические, программные, технические, организационно-методические средства, обеспечивающие централизованное накопление и коллективное многоцелевое использование информации в различных областях деятельности пользователей.</w:t>
      </w:r>
    </w:p>
    <w:p w:rsidR="00756D3F" w:rsidRPr="00590FD5" w:rsidRDefault="00756D3F" w:rsidP="00756D3F">
      <w:pPr>
        <w:pStyle w:val="a0"/>
        <w:spacing w:after="0" w:line="240" w:lineRule="auto"/>
        <w:ind w:left="0"/>
        <w:jc w:val="center"/>
        <w:rPr>
          <w:rFonts w:ascii="Times New Roman" w:hAnsi="Times New Roman" w:cs="Times New Roman"/>
          <w:sz w:val="24"/>
          <w:szCs w:val="24"/>
        </w:rPr>
      </w:pPr>
      <w:r w:rsidRPr="0047503E">
        <w:rPr>
          <w:rFonts w:ascii="Times New Roman" w:eastAsia="Calibri" w:hAnsi="Times New Roman"/>
          <w:noProof/>
          <w:sz w:val="24"/>
          <w:szCs w:val="28"/>
          <w:lang w:eastAsia="ru-RU"/>
        </w:rPr>
        <w:lastRenderedPageBreak/>
        <w:drawing>
          <wp:inline distT="0" distB="0" distL="0" distR="0" wp14:anchorId="4D8C94D5" wp14:editId="253697FB">
            <wp:extent cx="4533900" cy="4114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19887" t="11362" r="34811" b="21147"/>
                    <a:stretch>
                      <a:fillRect/>
                    </a:stretch>
                  </pic:blipFill>
                  <pic:spPr bwMode="auto">
                    <a:xfrm>
                      <a:off x="0" y="0"/>
                      <a:ext cx="4533900" cy="4114800"/>
                    </a:xfrm>
                    <a:prstGeom prst="rect">
                      <a:avLst/>
                    </a:prstGeom>
                    <a:noFill/>
                    <a:ln>
                      <a:noFill/>
                    </a:ln>
                  </pic:spPr>
                </pic:pic>
              </a:graphicData>
            </a:graphic>
          </wp:inline>
        </w:drawing>
      </w: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Классификация</w:t>
      </w:r>
      <w:r>
        <w:rPr>
          <w:rFonts w:ascii="Times New Roman" w:hAnsi="Times New Roman" w:cs="Times New Roman"/>
          <w:b/>
          <w:sz w:val="24"/>
          <w:szCs w:val="24"/>
        </w:rPr>
        <w:t xml:space="preserve"> </w:t>
      </w:r>
      <w:r w:rsidRPr="00590FD5">
        <w:rPr>
          <w:rFonts w:ascii="Times New Roman" w:hAnsi="Times New Roman" w:cs="Times New Roman"/>
          <w:b/>
          <w:sz w:val="24"/>
          <w:szCs w:val="24"/>
        </w:rPr>
        <w:t>видов</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Какими</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Ниже</w:t>
      </w:r>
      <w:r>
        <w:rPr>
          <w:rFonts w:ascii="Times New Roman" w:hAnsi="Times New Roman" w:cs="Times New Roman"/>
          <w:sz w:val="24"/>
          <w:szCs w:val="24"/>
        </w:rPr>
        <w:t xml:space="preserve"> </w:t>
      </w:r>
      <w:r w:rsidRPr="00590FD5">
        <w:rPr>
          <w:rFonts w:ascii="Times New Roman" w:hAnsi="Times New Roman" w:cs="Times New Roman"/>
          <w:sz w:val="24"/>
          <w:szCs w:val="24"/>
        </w:rPr>
        <w:t>приведено</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классификаций.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Реляционные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Многомерные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представленные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кубах</w:t>
      </w:r>
      <w:r>
        <w:rPr>
          <w:rFonts w:ascii="Times New Roman" w:hAnsi="Times New Roman" w:cs="Times New Roman"/>
          <w:sz w:val="24"/>
          <w:szCs w:val="24"/>
        </w:rPr>
        <w:t xml:space="preserve"> </w:t>
      </w:r>
      <w:r w:rsidRPr="00590FD5">
        <w:rPr>
          <w:rFonts w:ascii="Times New Roman" w:hAnsi="Times New Roman" w:cs="Times New Roman"/>
          <w:sz w:val="24"/>
          <w:szCs w:val="24"/>
        </w:rPr>
        <w:t>OLAP.</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Измерение</w:t>
      </w:r>
      <w:r>
        <w:rPr>
          <w:rFonts w:ascii="Times New Roman" w:hAnsi="Times New Roman" w:cs="Times New Roman"/>
          <w:sz w:val="24"/>
          <w:szCs w:val="24"/>
        </w:rPr>
        <w:t xml:space="preserve"> </w:t>
      </w:r>
      <w:r w:rsidRPr="00590FD5">
        <w:rPr>
          <w:rFonts w:ascii="Times New Roman" w:hAnsi="Times New Roman" w:cs="Times New Roman"/>
          <w:sz w:val="24"/>
          <w:szCs w:val="24"/>
        </w:rPr>
        <w:t>(dimension)</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ось</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многомерных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собрание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типа,</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многомерную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критерию</w:t>
      </w:r>
      <w:r>
        <w:rPr>
          <w:rFonts w:ascii="Times New Roman" w:hAnsi="Times New Roman" w:cs="Times New Roman"/>
          <w:sz w:val="24"/>
          <w:szCs w:val="24"/>
        </w:rPr>
        <w:t xml:space="preserve"> </w:t>
      </w:r>
      <w:r w:rsidRPr="00590FD5">
        <w:rPr>
          <w:rFonts w:ascii="Times New Roman" w:hAnsi="Times New Roman" w:cs="Times New Roman"/>
          <w:sz w:val="24"/>
          <w:szCs w:val="24"/>
        </w:rPr>
        <w:t>постоянства</w:t>
      </w:r>
      <w:r>
        <w:rPr>
          <w:rFonts w:ascii="Times New Roman" w:hAnsi="Times New Roman" w:cs="Times New Roman"/>
          <w:sz w:val="24"/>
          <w:szCs w:val="24"/>
        </w:rPr>
        <w:t xml:space="preserve"> </w:t>
      </w:r>
      <w:r w:rsidRPr="00590FD5">
        <w:rPr>
          <w:rFonts w:ascii="Times New Roman" w:hAnsi="Times New Roman" w:cs="Times New Roman"/>
          <w:sz w:val="24"/>
          <w:szCs w:val="24"/>
        </w:rPr>
        <w:t>своих</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ходе</w:t>
      </w:r>
      <w:r>
        <w:rPr>
          <w:rFonts w:ascii="Times New Roman" w:hAnsi="Times New Roman" w:cs="Times New Roman"/>
          <w:sz w:val="24"/>
          <w:szCs w:val="24"/>
        </w:rPr>
        <w:t xml:space="preserve"> </w:t>
      </w:r>
      <w:r w:rsidRPr="00590FD5">
        <w:rPr>
          <w:rFonts w:ascii="Times New Roman" w:hAnsi="Times New Roman" w:cs="Times New Roman"/>
          <w:sz w:val="24"/>
          <w:szCs w:val="24"/>
        </w:rPr>
        <w:t>решения</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p>
    <w:p w:rsidR="00AC223A" w:rsidRPr="00590FD5" w:rsidRDefault="00AC223A" w:rsidP="00AC223A">
      <w:pPr>
        <w:pStyle w:val="a0"/>
        <w:numPr>
          <w:ilvl w:val="0"/>
          <w:numId w:val="2"/>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переменными;</w:t>
      </w:r>
    </w:p>
    <w:p w:rsidR="00AC223A" w:rsidRPr="00590FD5" w:rsidRDefault="00AC223A" w:rsidP="00AC223A">
      <w:pPr>
        <w:pStyle w:val="a0"/>
        <w:numPr>
          <w:ilvl w:val="0"/>
          <w:numId w:val="2"/>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постоянными;</w:t>
      </w:r>
    </w:p>
    <w:p w:rsidR="00AC223A" w:rsidRPr="00590FD5" w:rsidRDefault="00AC223A" w:rsidP="00AC223A">
      <w:pPr>
        <w:pStyle w:val="a0"/>
        <w:numPr>
          <w:ilvl w:val="0"/>
          <w:numId w:val="2"/>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условно-постоянными.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Переменные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такие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изменяют</w:t>
      </w:r>
      <w:r>
        <w:rPr>
          <w:rFonts w:ascii="Times New Roman" w:hAnsi="Times New Roman" w:cs="Times New Roman"/>
          <w:sz w:val="24"/>
          <w:szCs w:val="24"/>
        </w:rPr>
        <w:t xml:space="preserve"> </w:t>
      </w:r>
      <w:r w:rsidRPr="00590FD5">
        <w:rPr>
          <w:rFonts w:ascii="Times New Roman" w:hAnsi="Times New Roman" w:cs="Times New Roman"/>
          <w:sz w:val="24"/>
          <w:szCs w:val="24"/>
        </w:rPr>
        <w:t>свои</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решения</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Постоянные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такие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сохраняют</w:t>
      </w:r>
      <w:r>
        <w:rPr>
          <w:rFonts w:ascii="Times New Roman" w:hAnsi="Times New Roman" w:cs="Times New Roman"/>
          <w:sz w:val="24"/>
          <w:szCs w:val="24"/>
        </w:rPr>
        <w:t xml:space="preserve"> </w:t>
      </w:r>
      <w:r w:rsidRPr="00590FD5">
        <w:rPr>
          <w:rFonts w:ascii="Times New Roman" w:hAnsi="Times New Roman" w:cs="Times New Roman"/>
          <w:sz w:val="24"/>
          <w:szCs w:val="24"/>
        </w:rPr>
        <w:t>свои</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решения</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(математические</w:t>
      </w:r>
      <w:r>
        <w:rPr>
          <w:rFonts w:ascii="Times New Roman" w:hAnsi="Times New Roman" w:cs="Times New Roman"/>
          <w:sz w:val="24"/>
          <w:szCs w:val="24"/>
        </w:rPr>
        <w:t xml:space="preserve"> </w:t>
      </w:r>
      <w:r w:rsidRPr="00590FD5">
        <w:rPr>
          <w:rFonts w:ascii="Times New Roman" w:hAnsi="Times New Roman" w:cs="Times New Roman"/>
          <w:sz w:val="24"/>
          <w:szCs w:val="24"/>
        </w:rPr>
        <w:t>константы,</w:t>
      </w:r>
      <w:r>
        <w:rPr>
          <w:rFonts w:ascii="Times New Roman" w:hAnsi="Times New Roman" w:cs="Times New Roman"/>
          <w:sz w:val="24"/>
          <w:szCs w:val="24"/>
        </w:rPr>
        <w:t xml:space="preserve"> </w:t>
      </w:r>
      <w:r w:rsidRPr="00590FD5">
        <w:rPr>
          <w:rFonts w:ascii="Times New Roman" w:hAnsi="Times New Roman" w:cs="Times New Roman"/>
          <w:sz w:val="24"/>
          <w:szCs w:val="24"/>
        </w:rPr>
        <w:t>координаты</w:t>
      </w:r>
      <w:r>
        <w:rPr>
          <w:rFonts w:ascii="Times New Roman" w:hAnsi="Times New Roman" w:cs="Times New Roman"/>
          <w:sz w:val="24"/>
          <w:szCs w:val="24"/>
        </w:rPr>
        <w:t xml:space="preserve"> </w:t>
      </w:r>
      <w:r w:rsidRPr="00590FD5">
        <w:rPr>
          <w:rFonts w:ascii="Times New Roman" w:hAnsi="Times New Roman" w:cs="Times New Roman"/>
          <w:sz w:val="24"/>
          <w:szCs w:val="24"/>
        </w:rPr>
        <w:t>неподвижных</w:t>
      </w:r>
      <w:r>
        <w:rPr>
          <w:rFonts w:ascii="Times New Roman" w:hAnsi="Times New Roman" w:cs="Times New Roman"/>
          <w:sz w:val="24"/>
          <w:szCs w:val="24"/>
        </w:rPr>
        <w:t xml:space="preserve"> </w:t>
      </w:r>
      <w:r w:rsidR="00C8387C" w:rsidRPr="00590FD5">
        <w:rPr>
          <w:rFonts w:ascii="Times New Roman" w:hAnsi="Times New Roman" w:cs="Times New Roman"/>
          <w:sz w:val="24"/>
          <w:szCs w:val="24"/>
        </w:rPr>
        <w:t>объектов</w:t>
      </w:r>
      <w:r w:rsidR="00C8387C">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зависят</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внешних</w:t>
      </w:r>
      <w:r>
        <w:rPr>
          <w:rFonts w:ascii="Times New Roman" w:hAnsi="Times New Roman" w:cs="Times New Roman"/>
          <w:sz w:val="24"/>
          <w:szCs w:val="24"/>
        </w:rPr>
        <w:t xml:space="preserve"> </w:t>
      </w:r>
      <w:r w:rsidRPr="00590FD5">
        <w:rPr>
          <w:rFonts w:ascii="Times New Roman" w:hAnsi="Times New Roman" w:cs="Times New Roman"/>
          <w:sz w:val="24"/>
          <w:szCs w:val="24"/>
        </w:rPr>
        <w:t>факторов.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Условно-постоянные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такие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иногда</w:t>
      </w:r>
      <w:r>
        <w:rPr>
          <w:rFonts w:ascii="Times New Roman" w:hAnsi="Times New Roman" w:cs="Times New Roman"/>
          <w:sz w:val="24"/>
          <w:szCs w:val="24"/>
        </w:rPr>
        <w:t xml:space="preserve"> </w:t>
      </w:r>
      <w:r w:rsidRPr="00590FD5">
        <w:rPr>
          <w:rFonts w:ascii="Times New Roman" w:hAnsi="Times New Roman" w:cs="Times New Roman"/>
          <w:sz w:val="24"/>
          <w:szCs w:val="24"/>
        </w:rPr>
        <w:t>изменять</w:t>
      </w:r>
      <w:r>
        <w:rPr>
          <w:rFonts w:ascii="Times New Roman" w:hAnsi="Times New Roman" w:cs="Times New Roman"/>
          <w:sz w:val="24"/>
          <w:szCs w:val="24"/>
        </w:rPr>
        <w:t xml:space="preserve"> </w:t>
      </w:r>
      <w:r w:rsidRPr="00590FD5">
        <w:rPr>
          <w:rFonts w:ascii="Times New Roman" w:hAnsi="Times New Roman" w:cs="Times New Roman"/>
          <w:sz w:val="24"/>
          <w:szCs w:val="24"/>
        </w:rPr>
        <w:t>свои</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зависят</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процесса</w:t>
      </w:r>
      <w:r>
        <w:rPr>
          <w:rFonts w:ascii="Times New Roman" w:hAnsi="Times New Roman" w:cs="Times New Roman"/>
          <w:sz w:val="24"/>
          <w:szCs w:val="24"/>
        </w:rPr>
        <w:t xml:space="preserve"> </w:t>
      </w:r>
      <w:r w:rsidRPr="00590FD5">
        <w:rPr>
          <w:rFonts w:ascii="Times New Roman" w:hAnsi="Times New Roman" w:cs="Times New Roman"/>
          <w:sz w:val="24"/>
          <w:szCs w:val="24"/>
        </w:rPr>
        <w:t>решения</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внешними</w:t>
      </w:r>
      <w:r>
        <w:rPr>
          <w:rFonts w:ascii="Times New Roman" w:hAnsi="Times New Roman" w:cs="Times New Roman"/>
          <w:sz w:val="24"/>
          <w:szCs w:val="24"/>
        </w:rPr>
        <w:t xml:space="preserve"> </w:t>
      </w:r>
      <w:r w:rsidRPr="00590FD5">
        <w:rPr>
          <w:rFonts w:ascii="Times New Roman" w:hAnsi="Times New Roman" w:cs="Times New Roman"/>
          <w:sz w:val="24"/>
          <w:szCs w:val="24"/>
        </w:rPr>
        <w:t>факторами.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зависимости</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тех</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они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выполняют,</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справочными,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оперативными,</w:t>
      </w:r>
      <w:r>
        <w:rPr>
          <w:rFonts w:ascii="Times New Roman" w:hAnsi="Times New Roman" w:cs="Times New Roman"/>
          <w:sz w:val="24"/>
          <w:szCs w:val="24"/>
        </w:rPr>
        <w:t xml:space="preserve"> </w:t>
      </w:r>
      <w:r w:rsidRPr="00590FD5">
        <w:rPr>
          <w:rFonts w:ascii="Times New Roman" w:hAnsi="Times New Roman" w:cs="Times New Roman"/>
          <w:sz w:val="24"/>
          <w:szCs w:val="24"/>
        </w:rPr>
        <w:t>архивными.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Следует</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различать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период</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точечные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различия</w:t>
      </w:r>
      <w:r>
        <w:rPr>
          <w:rFonts w:ascii="Times New Roman" w:hAnsi="Times New Roman" w:cs="Times New Roman"/>
          <w:sz w:val="24"/>
          <w:szCs w:val="24"/>
        </w:rPr>
        <w:t xml:space="preserve"> </w:t>
      </w:r>
      <w:r w:rsidRPr="00590FD5">
        <w:rPr>
          <w:rFonts w:ascii="Times New Roman" w:hAnsi="Times New Roman" w:cs="Times New Roman"/>
          <w:sz w:val="24"/>
          <w:szCs w:val="24"/>
        </w:rPr>
        <w:t>важны</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сбора</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измерений.</w:t>
      </w:r>
    </w:p>
    <w:p w:rsidR="00AC223A" w:rsidRPr="00590FD5" w:rsidRDefault="00AC223A" w:rsidP="00AC223A">
      <w:pPr>
        <w:pStyle w:val="a0"/>
        <w:numPr>
          <w:ilvl w:val="0"/>
          <w:numId w:val="2"/>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период;</w:t>
      </w:r>
    </w:p>
    <w:p w:rsidR="00AC223A" w:rsidRPr="00590FD5" w:rsidRDefault="00AC223A" w:rsidP="00AC223A">
      <w:pPr>
        <w:pStyle w:val="a0"/>
        <w:numPr>
          <w:ilvl w:val="0"/>
          <w:numId w:val="2"/>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точечные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период</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характеризуют</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период</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Примером</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период</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прибыль</w:t>
      </w:r>
      <w:r>
        <w:rPr>
          <w:rFonts w:ascii="Times New Roman" w:hAnsi="Times New Roman" w:cs="Times New Roman"/>
          <w:sz w:val="24"/>
          <w:szCs w:val="24"/>
        </w:rPr>
        <w:t xml:space="preserve"> </w:t>
      </w:r>
      <w:r w:rsidRPr="00590FD5">
        <w:rPr>
          <w:rFonts w:ascii="Times New Roman" w:hAnsi="Times New Roman" w:cs="Times New Roman"/>
          <w:sz w:val="24"/>
          <w:szCs w:val="24"/>
        </w:rPr>
        <w:t>предприятия</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месяц,</w:t>
      </w:r>
      <w:r>
        <w:rPr>
          <w:rFonts w:ascii="Times New Roman" w:hAnsi="Times New Roman" w:cs="Times New Roman"/>
          <w:sz w:val="24"/>
          <w:szCs w:val="24"/>
        </w:rPr>
        <w:t xml:space="preserve"> </w:t>
      </w:r>
      <w:r w:rsidRPr="00590FD5">
        <w:rPr>
          <w:rFonts w:ascii="Times New Roman" w:hAnsi="Times New Roman" w:cs="Times New Roman"/>
          <w:sz w:val="24"/>
          <w:szCs w:val="24"/>
        </w:rPr>
        <w:t>средняя</w:t>
      </w:r>
      <w:r>
        <w:rPr>
          <w:rFonts w:ascii="Times New Roman" w:hAnsi="Times New Roman" w:cs="Times New Roman"/>
          <w:sz w:val="24"/>
          <w:szCs w:val="24"/>
        </w:rPr>
        <w:t xml:space="preserve"> </w:t>
      </w:r>
      <w:r w:rsidRPr="00590FD5">
        <w:rPr>
          <w:rFonts w:ascii="Times New Roman" w:hAnsi="Times New Roman" w:cs="Times New Roman"/>
          <w:sz w:val="24"/>
          <w:szCs w:val="24"/>
        </w:rPr>
        <w:t>температура</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месяц.</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Точечные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представляют</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переменной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конкретный</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точечных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остаток</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счете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первое</w:t>
      </w:r>
      <w:r>
        <w:rPr>
          <w:rFonts w:ascii="Times New Roman" w:hAnsi="Times New Roman" w:cs="Times New Roman"/>
          <w:sz w:val="24"/>
          <w:szCs w:val="24"/>
        </w:rPr>
        <w:t xml:space="preserve"> </w:t>
      </w:r>
      <w:r w:rsidRPr="00590FD5">
        <w:rPr>
          <w:rFonts w:ascii="Times New Roman" w:hAnsi="Times New Roman" w:cs="Times New Roman"/>
          <w:sz w:val="24"/>
          <w:szCs w:val="24"/>
        </w:rPr>
        <w:t>число</w:t>
      </w:r>
      <w:r>
        <w:rPr>
          <w:rFonts w:ascii="Times New Roman" w:hAnsi="Times New Roman" w:cs="Times New Roman"/>
          <w:sz w:val="24"/>
          <w:szCs w:val="24"/>
        </w:rPr>
        <w:t xml:space="preserve"> </w:t>
      </w:r>
      <w:r w:rsidRPr="00590FD5">
        <w:rPr>
          <w:rFonts w:ascii="Times New Roman" w:hAnsi="Times New Roman" w:cs="Times New Roman"/>
          <w:sz w:val="24"/>
          <w:szCs w:val="24"/>
        </w:rPr>
        <w:t>месяца,</w:t>
      </w:r>
      <w:r>
        <w:rPr>
          <w:rFonts w:ascii="Times New Roman" w:hAnsi="Times New Roman" w:cs="Times New Roman"/>
          <w:sz w:val="24"/>
          <w:szCs w:val="24"/>
        </w:rPr>
        <w:t xml:space="preserve"> </w:t>
      </w:r>
      <w:r w:rsidRPr="00590FD5">
        <w:rPr>
          <w:rFonts w:ascii="Times New Roman" w:hAnsi="Times New Roman" w:cs="Times New Roman"/>
          <w:sz w:val="24"/>
          <w:szCs w:val="24"/>
        </w:rPr>
        <w:t>температура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восемь</w:t>
      </w:r>
      <w:r>
        <w:rPr>
          <w:rFonts w:ascii="Times New Roman" w:hAnsi="Times New Roman" w:cs="Times New Roman"/>
          <w:sz w:val="24"/>
          <w:szCs w:val="24"/>
        </w:rPr>
        <w:t xml:space="preserve"> </w:t>
      </w:r>
      <w:r w:rsidRPr="00590FD5">
        <w:rPr>
          <w:rFonts w:ascii="Times New Roman" w:hAnsi="Times New Roman" w:cs="Times New Roman"/>
          <w:sz w:val="24"/>
          <w:szCs w:val="24"/>
        </w:rPr>
        <w:t>часов</w:t>
      </w:r>
      <w:r>
        <w:rPr>
          <w:rFonts w:ascii="Times New Roman" w:hAnsi="Times New Roman" w:cs="Times New Roman"/>
          <w:sz w:val="24"/>
          <w:szCs w:val="24"/>
        </w:rPr>
        <w:t xml:space="preserve"> </w:t>
      </w:r>
      <w:r w:rsidRPr="00590FD5">
        <w:rPr>
          <w:rFonts w:ascii="Times New Roman" w:hAnsi="Times New Roman" w:cs="Times New Roman"/>
          <w:sz w:val="24"/>
          <w:szCs w:val="24"/>
        </w:rPr>
        <w:t>утра.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бывают</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вторичными.</w:t>
      </w:r>
      <w:r>
        <w:rPr>
          <w:rFonts w:ascii="Times New Roman" w:hAnsi="Times New Roman" w:cs="Times New Roman"/>
          <w:sz w:val="24"/>
          <w:szCs w:val="24"/>
        </w:rPr>
        <w:t xml:space="preserve"> </w:t>
      </w:r>
      <w:r w:rsidRPr="00590FD5">
        <w:rPr>
          <w:rFonts w:ascii="Times New Roman" w:hAnsi="Times New Roman" w:cs="Times New Roman"/>
          <w:sz w:val="24"/>
          <w:szCs w:val="24"/>
        </w:rPr>
        <w:t>Вторичные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результатом</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определенных</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вычислений,</w:t>
      </w:r>
      <w:r>
        <w:rPr>
          <w:rFonts w:ascii="Times New Roman" w:hAnsi="Times New Roman" w:cs="Times New Roman"/>
          <w:sz w:val="24"/>
          <w:szCs w:val="24"/>
        </w:rPr>
        <w:t xml:space="preserve"> </w:t>
      </w:r>
      <w:r w:rsidRPr="00590FD5">
        <w:rPr>
          <w:rFonts w:ascii="Times New Roman" w:hAnsi="Times New Roman" w:cs="Times New Roman"/>
          <w:sz w:val="24"/>
          <w:szCs w:val="24"/>
        </w:rPr>
        <w:t>примененных</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первичным</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r>
        <w:rPr>
          <w:rFonts w:ascii="Times New Roman" w:hAnsi="Times New Roman" w:cs="Times New Roman"/>
          <w:sz w:val="24"/>
          <w:szCs w:val="24"/>
        </w:rPr>
        <w:t xml:space="preserve"> </w:t>
      </w:r>
      <w:r w:rsidRPr="00590FD5">
        <w:rPr>
          <w:rFonts w:ascii="Times New Roman" w:hAnsi="Times New Roman" w:cs="Times New Roman"/>
          <w:sz w:val="24"/>
          <w:szCs w:val="24"/>
        </w:rPr>
        <w:t>Вторичные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правило,</w:t>
      </w:r>
      <w:r>
        <w:rPr>
          <w:rFonts w:ascii="Times New Roman" w:hAnsi="Times New Roman" w:cs="Times New Roman"/>
          <w:sz w:val="24"/>
          <w:szCs w:val="24"/>
        </w:rPr>
        <w:t xml:space="preserve"> </w:t>
      </w:r>
      <w:r w:rsidRPr="00590FD5">
        <w:rPr>
          <w:rFonts w:ascii="Times New Roman" w:hAnsi="Times New Roman" w:cs="Times New Roman"/>
          <w:sz w:val="24"/>
          <w:szCs w:val="24"/>
        </w:rPr>
        <w:t>приводят</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ускоренному</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получению</w:t>
      </w:r>
      <w:r>
        <w:rPr>
          <w:rFonts w:ascii="Times New Roman" w:hAnsi="Times New Roman" w:cs="Times New Roman"/>
          <w:sz w:val="24"/>
          <w:szCs w:val="24"/>
        </w:rPr>
        <w:t xml:space="preserve"> </w:t>
      </w:r>
      <w:r w:rsidRPr="00590FD5">
        <w:rPr>
          <w:rFonts w:ascii="Times New Roman" w:hAnsi="Times New Roman" w:cs="Times New Roman"/>
          <w:sz w:val="24"/>
          <w:szCs w:val="24"/>
        </w:rPr>
        <w:t>ответа</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запрос</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счет</w:t>
      </w:r>
      <w:r>
        <w:rPr>
          <w:rFonts w:ascii="Times New Roman" w:hAnsi="Times New Roman" w:cs="Times New Roman"/>
          <w:sz w:val="24"/>
          <w:szCs w:val="24"/>
        </w:rPr>
        <w:t xml:space="preserve"> </w:t>
      </w:r>
      <w:r w:rsidRPr="00590FD5">
        <w:rPr>
          <w:rFonts w:ascii="Times New Roman" w:hAnsi="Times New Roman" w:cs="Times New Roman"/>
          <w:sz w:val="24"/>
          <w:szCs w:val="24"/>
        </w:rPr>
        <w:t>увеличения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объема</w:t>
      </w:r>
      <w:r>
        <w:rPr>
          <w:rFonts w:ascii="Times New Roman" w:hAnsi="Times New Roman" w:cs="Times New Roman"/>
          <w:sz w:val="24"/>
          <w:szCs w:val="24"/>
        </w:rPr>
        <w:t xml:space="preserve"> </w:t>
      </w:r>
      <w:r w:rsidRPr="00590FD5">
        <w:rPr>
          <w:rFonts w:ascii="Times New Roman" w:hAnsi="Times New Roman" w:cs="Times New Roman"/>
          <w:sz w:val="24"/>
          <w:szCs w:val="24"/>
        </w:rPr>
        <w:t>хранимой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Метаданные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В</w:t>
      </w:r>
      <w:r>
        <w:rPr>
          <w:rFonts w:ascii="Times New Roman" w:hAnsi="Times New Roman" w:cs="Times New Roman"/>
          <w:sz w:val="24"/>
          <w:szCs w:val="24"/>
        </w:rPr>
        <w:t xml:space="preserve"> </w:t>
      </w:r>
      <w:r w:rsidRPr="00590FD5">
        <w:rPr>
          <w:rFonts w:ascii="Times New Roman" w:hAnsi="Times New Roman" w:cs="Times New Roman"/>
          <w:sz w:val="24"/>
          <w:szCs w:val="24"/>
        </w:rPr>
        <w:t>завершение</w:t>
      </w:r>
      <w:r>
        <w:rPr>
          <w:rFonts w:ascii="Times New Roman" w:hAnsi="Times New Roman" w:cs="Times New Roman"/>
          <w:sz w:val="24"/>
          <w:szCs w:val="24"/>
        </w:rPr>
        <w:t xml:space="preserve"> </w:t>
      </w:r>
      <w:r w:rsidRPr="00590FD5">
        <w:rPr>
          <w:rFonts w:ascii="Times New Roman" w:hAnsi="Times New Roman" w:cs="Times New Roman"/>
          <w:sz w:val="24"/>
          <w:szCs w:val="24"/>
        </w:rPr>
        <w:t>лекции</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рассмотрим</w:t>
      </w:r>
      <w:r>
        <w:rPr>
          <w:rFonts w:ascii="Times New Roman" w:hAnsi="Times New Roman" w:cs="Times New Roman"/>
          <w:sz w:val="24"/>
          <w:szCs w:val="24"/>
        </w:rPr>
        <w:t xml:space="preserve"> </w:t>
      </w:r>
      <w:r w:rsidRPr="00590FD5">
        <w:rPr>
          <w:rFonts w:ascii="Times New Roman" w:hAnsi="Times New Roman" w:cs="Times New Roman"/>
          <w:sz w:val="24"/>
          <w:szCs w:val="24"/>
        </w:rPr>
        <w:t>понятие</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(Metadata)</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состав</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входить:</w:t>
      </w:r>
      <w:r>
        <w:rPr>
          <w:rFonts w:ascii="Times New Roman" w:hAnsi="Times New Roman" w:cs="Times New Roman"/>
          <w:sz w:val="24"/>
          <w:szCs w:val="24"/>
        </w:rPr>
        <w:t xml:space="preserve"> </w:t>
      </w:r>
      <w:r w:rsidRPr="00590FD5">
        <w:rPr>
          <w:rFonts w:ascii="Times New Roman" w:hAnsi="Times New Roman" w:cs="Times New Roman"/>
          <w:sz w:val="24"/>
          <w:szCs w:val="24"/>
        </w:rPr>
        <w:t>каталоги,</w:t>
      </w:r>
      <w:r>
        <w:rPr>
          <w:rFonts w:ascii="Times New Roman" w:hAnsi="Times New Roman" w:cs="Times New Roman"/>
          <w:sz w:val="24"/>
          <w:szCs w:val="24"/>
        </w:rPr>
        <w:t xml:space="preserve"> </w:t>
      </w:r>
      <w:r w:rsidRPr="00590FD5">
        <w:rPr>
          <w:rFonts w:ascii="Times New Roman" w:hAnsi="Times New Roman" w:cs="Times New Roman"/>
          <w:sz w:val="24"/>
          <w:szCs w:val="24"/>
        </w:rPr>
        <w:t>справочники,</w:t>
      </w:r>
      <w:r>
        <w:rPr>
          <w:rFonts w:ascii="Times New Roman" w:hAnsi="Times New Roman" w:cs="Times New Roman"/>
          <w:sz w:val="24"/>
          <w:szCs w:val="24"/>
        </w:rPr>
        <w:t xml:space="preserve"> </w:t>
      </w:r>
      <w:r w:rsidRPr="00590FD5">
        <w:rPr>
          <w:rFonts w:ascii="Times New Roman" w:hAnsi="Times New Roman" w:cs="Times New Roman"/>
          <w:sz w:val="24"/>
          <w:szCs w:val="24"/>
        </w:rPr>
        <w:t>реестры.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w:t>
      </w:r>
      <w:r>
        <w:rPr>
          <w:rFonts w:ascii="Times New Roman" w:hAnsi="Times New Roman" w:cs="Times New Roman"/>
          <w:sz w:val="24"/>
          <w:szCs w:val="24"/>
        </w:rPr>
        <w:t xml:space="preserve"> </w:t>
      </w:r>
      <w:r w:rsidRPr="00590FD5">
        <w:rPr>
          <w:rFonts w:ascii="Times New Roman" w:hAnsi="Times New Roman" w:cs="Times New Roman"/>
          <w:sz w:val="24"/>
          <w:szCs w:val="24"/>
        </w:rPr>
        <w:t>сведения</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содержании,</w:t>
      </w:r>
      <w:r>
        <w:rPr>
          <w:rFonts w:ascii="Times New Roman" w:hAnsi="Times New Roman" w:cs="Times New Roman"/>
          <w:sz w:val="24"/>
          <w:szCs w:val="24"/>
        </w:rPr>
        <w:t xml:space="preserve"> </w:t>
      </w:r>
      <w:r w:rsidRPr="00590FD5">
        <w:rPr>
          <w:rFonts w:ascii="Times New Roman" w:hAnsi="Times New Roman" w:cs="Times New Roman"/>
          <w:sz w:val="24"/>
          <w:szCs w:val="24"/>
        </w:rPr>
        <w:t>статусе,</w:t>
      </w:r>
      <w:r>
        <w:rPr>
          <w:rFonts w:ascii="Times New Roman" w:hAnsi="Times New Roman" w:cs="Times New Roman"/>
          <w:sz w:val="24"/>
          <w:szCs w:val="24"/>
        </w:rPr>
        <w:t xml:space="preserve"> </w:t>
      </w:r>
      <w:r w:rsidRPr="00590FD5">
        <w:rPr>
          <w:rFonts w:ascii="Times New Roman" w:hAnsi="Times New Roman" w:cs="Times New Roman"/>
          <w:sz w:val="24"/>
          <w:szCs w:val="24"/>
        </w:rPr>
        <w:t>происхождении,</w:t>
      </w:r>
      <w:r>
        <w:rPr>
          <w:rFonts w:ascii="Times New Roman" w:hAnsi="Times New Roman" w:cs="Times New Roman"/>
          <w:sz w:val="24"/>
          <w:szCs w:val="24"/>
        </w:rPr>
        <w:t xml:space="preserve"> </w:t>
      </w:r>
      <w:r w:rsidRPr="00590FD5">
        <w:rPr>
          <w:rFonts w:ascii="Times New Roman" w:hAnsi="Times New Roman" w:cs="Times New Roman"/>
          <w:sz w:val="24"/>
          <w:szCs w:val="24"/>
        </w:rPr>
        <w:t>местонахождении,</w:t>
      </w:r>
      <w:r>
        <w:rPr>
          <w:rFonts w:ascii="Times New Roman" w:hAnsi="Times New Roman" w:cs="Times New Roman"/>
          <w:sz w:val="24"/>
          <w:szCs w:val="24"/>
        </w:rPr>
        <w:t xml:space="preserve"> </w:t>
      </w:r>
      <w:r w:rsidRPr="00590FD5">
        <w:rPr>
          <w:rFonts w:ascii="Times New Roman" w:hAnsi="Times New Roman" w:cs="Times New Roman"/>
          <w:sz w:val="24"/>
          <w:szCs w:val="24"/>
        </w:rPr>
        <w:t>качестве,</w:t>
      </w:r>
      <w:r>
        <w:rPr>
          <w:rFonts w:ascii="Times New Roman" w:hAnsi="Times New Roman" w:cs="Times New Roman"/>
          <w:sz w:val="24"/>
          <w:szCs w:val="24"/>
        </w:rPr>
        <w:t xml:space="preserve"> </w:t>
      </w:r>
      <w:r w:rsidRPr="00590FD5">
        <w:rPr>
          <w:rFonts w:ascii="Times New Roman" w:hAnsi="Times New Roman" w:cs="Times New Roman"/>
          <w:sz w:val="24"/>
          <w:szCs w:val="24"/>
        </w:rPr>
        <w:t>форматах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формах</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условиях</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приобретения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авторских,</w:t>
      </w:r>
      <w:r>
        <w:rPr>
          <w:rFonts w:ascii="Times New Roman" w:hAnsi="Times New Roman" w:cs="Times New Roman"/>
          <w:sz w:val="24"/>
          <w:szCs w:val="24"/>
        </w:rPr>
        <w:t xml:space="preserve"> </w:t>
      </w:r>
      <w:r w:rsidRPr="00590FD5">
        <w:rPr>
          <w:rFonts w:ascii="Times New Roman" w:hAnsi="Times New Roman" w:cs="Times New Roman"/>
          <w:sz w:val="24"/>
          <w:szCs w:val="24"/>
        </w:rPr>
        <w:t>имущественных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смежных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ними</w:t>
      </w:r>
      <w:r>
        <w:rPr>
          <w:rFonts w:ascii="Times New Roman" w:hAnsi="Times New Roman" w:cs="Times New Roman"/>
          <w:sz w:val="24"/>
          <w:szCs w:val="24"/>
        </w:rPr>
        <w:t xml:space="preserve"> </w:t>
      </w:r>
      <w:r w:rsidRPr="00590FD5">
        <w:rPr>
          <w:rFonts w:ascii="Times New Roman" w:hAnsi="Times New Roman" w:cs="Times New Roman"/>
          <w:sz w:val="24"/>
          <w:szCs w:val="24"/>
        </w:rPr>
        <w:t>правах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др.</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важное</w:t>
      </w:r>
      <w:r>
        <w:rPr>
          <w:rFonts w:ascii="Times New Roman" w:hAnsi="Times New Roman" w:cs="Times New Roman"/>
          <w:sz w:val="24"/>
          <w:szCs w:val="24"/>
        </w:rPr>
        <w:t xml:space="preserve"> </w:t>
      </w:r>
      <w:r w:rsidRPr="00590FD5">
        <w:rPr>
          <w:rFonts w:ascii="Times New Roman" w:hAnsi="Times New Roman" w:cs="Times New Roman"/>
          <w:sz w:val="24"/>
          <w:szCs w:val="24"/>
        </w:rPr>
        <w:t>понятие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управлении</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хранилищем</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применяемые</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управлении</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хранилищем,</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информацию,</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необходимую</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настройки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Различают</w:t>
      </w:r>
      <w:r>
        <w:rPr>
          <w:rFonts w:ascii="Times New Roman" w:hAnsi="Times New Roman" w:cs="Times New Roman"/>
          <w:sz w:val="24"/>
          <w:szCs w:val="24"/>
        </w:rPr>
        <w:t xml:space="preserve"> </w:t>
      </w:r>
      <w:r w:rsidRPr="00590FD5">
        <w:rPr>
          <w:rFonts w:ascii="Times New Roman" w:hAnsi="Times New Roman" w:cs="Times New Roman"/>
          <w:sz w:val="24"/>
          <w:szCs w:val="24"/>
        </w:rPr>
        <w:t>бизнес-метаданные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оперативные</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Бизнес-метаданные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w:t>
      </w:r>
      <w:r>
        <w:rPr>
          <w:rFonts w:ascii="Times New Roman" w:hAnsi="Times New Roman" w:cs="Times New Roman"/>
          <w:sz w:val="24"/>
          <w:szCs w:val="24"/>
        </w:rPr>
        <w:t xml:space="preserve"> </w:t>
      </w:r>
      <w:r w:rsidRPr="00590FD5">
        <w:rPr>
          <w:rFonts w:ascii="Times New Roman" w:hAnsi="Times New Roman" w:cs="Times New Roman"/>
          <w:sz w:val="24"/>
          <w:szCs w:val="24"/>
        </w:rPr>
        <w:t>бизнес-термины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принадлежность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правила</w:t>
      </w:r>
      <w:r>
        <w:rPr>
          <w:rFonts w:ascii="Times New Roman" w:hAnsi="Times New Roman" w:cs="Times New Roman"/>
          <w:sz w:val="24"/>
          <w:szCs w:val="24"/>
        </w:rPr>
        <w:t xml:space="preserve"> </w:t>
      </w:r>
      <w:r w:rsidRPr="00590FD5">
        <w:rPr>
          <w:rFonts w:ascii="Times New Roman" w:hAnsi="Times New Roman" w:cs="Times New Roman"/>
          <w:sz w:val="24"/>
          <w:szCs w:val="24"/>
        </w:rPr>
        <w:t>оплаты</w:t>
      </w:r>
      <w:r>
        <w:rPr>
          <w:rFonts w:ascii="Times New Roman" w:hAnsi="Times New Roman" w:cs="Times New Roman"/>
          <w:sz w:val="24"/>
          <w:szCs w:val="24"/>
        </w:rPr>
        <w:t xml:space="preserve"> </w:t>
      </w:r>
      <w:r w:rsidRPr="00590FD5">
        <w:rPr>
          <w:rFonts w:ascii="Times New Roman" w:hAnsi="Times New Roman" w:cs="Times New Roman"/>
          <w:sz w:val="24"/>
          <w:szCs w:val="24"/>
        </w:rPr>
        <w:t>услуг</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Оперативные</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информация,</w:t>
      </w:r>
      <w:r>
        <w:rPr>
          <w:rFonts w:ascii="Times New Roman" w:hAnsi="Times New Roman" w:cs="Times New Roman"/>
          <w:sz w:val="24"/>
          <w:szCs w:val="24"/>
        </w:rPr>
        <w:t xml:space="preserve"> </w:t>
      </w:r>
      <w:r w:rsidRPr="00590FD5">
        <w:rPr>
          <w:rFonts w:ascii="Times New Roman" w:hAnsi="Times New Roman" w:cs="Times New Roman"/>
          <w:sz w:val="24"/>
          <w:szCs w:val="24"/>
        </w:rPr>
        <w:t>собранная</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numPr>
          <w:ilvl w:val="0"/>
          <w:numId w:val="3"/>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происхождение</w:t>
      </w:r>
      <w:r>
        <w:rPr>
          <w:rFonts w:ascii="Times New Roman" w:hAnsi="Times New Roman" w:cs="Times New Roman"/>
          <w:sz w:val="24"/>
          <w:szCs w:val="24"/>
        </w:rPr>
        <w:t xml:space="preserve"> </w:t>
      </w:r>
      <w:r w:rsidRPr="00590FD5">
        <w:rPr>
          <w:rFonts w:ascii="Times New Roman" w:hAnsi="Times New Roman" w:cs="Times New Roman"/>
          <w:sz w:val="24"/>
          <w:szCs w:val="24"/>
        </w:rPr>
        <w:t>перенесенных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numPr>
          <w:ilvl w:val="0"/>
          <w:numId w:val="3"/>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статус</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(активные,</w:t>
      </w:r>
      <w:r>
        <w:rPr>
          <w:rFonts w:ascii="Times New Roman" w:hAnsi="Times New Roman" w:cs="Times New Roman"/>
          <w:sz w:val="24"/>
          <w:szCs w:val="24"/>
        </w:rPr>
        <w:t xml:space="preserve"> </w:t>
      </w:r>
      <w:r w:rsidRPr="00590FD5">
        <w:rPr>
          <w:rFonts w:ascii="Times New Roman" w:hAnsi="Times New Roman" w:cs="Times New Roman"/>
          <w:sz w:val="24"/>
          <w:szCs w:val="24"/>
        </w:rPr>
        <w:t>архивированные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удаленные);</w:t>
      </w:r>
    </w:p>
    <w:p w:rsidR="00AC223A" w:rsidRPr="00590FD5" w:rsidRDefault="00AC223A" w:rsidP="00AC223A">
      <w:pPr>
        <w:pStyle w:val="a0"/>
        <w:numPr>
          <w:ilvl w:val="0"/>
          <w:numId w:val="3"/>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мониторинга,</w:t>
      </w:r>
      <w:r>
        <w:rPr>
          <w:rFonts w:ascii="Times New Roman" w:hAnsi="Times New Roman" w:cs="Times New Roman"/>
          <w:sz w:val="24"/>
          <w:szCs w:val="24"/>
        </w:rPr>
        <w:t xml:space="preserve"> </w:t>
      </w:r>
      <w:r w:rsidRPr="00590FD5">
        <w:rPr>
          <w:rFonts w:ascii="Times New Roman" w:hAnsi="Times New Roman" w:cs="Times New Roman"/>
          <w:sz w:val="24"/>
          <w:szCs w:val="24"/>
        </w:rPr>
        <w:t>такие</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статистика</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сообщения</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ошибках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т.д.</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хранилища</w:t>
      </w:r>
      <w:r>
        <w:rPr>
          <w:rFonts w:ascii="Times New Roman" w:hAnsi="Times New Roman" w:cs="Times New Roman"/>
          <w:sz w:val="24"/>
          <w:szCs w:val="24"/>
        </w:rPr>
        <w:t xml:space="preserve"> </w:t>
      </w:r>
      <w:r w:rsidRPr="00590FD5">
        <w:rPr>
          <w:rFonts w:ascii="Times New Roman" w:hAnsi="Times New Roman" w:cs="Times New Roman"/>
          <w:sz w:val="24"/>
          <w:szCs w:val="24"/>
        </w:rPr>
        <w:t>обычно</w:t>
      </w:r>
      <w:r>
        <w:rPr>
          <w:rFonts w:ascii="Times New Roman" w:hAnsi="Times New Roman" w:cs="Times New Roman"/>
          <w:sz w:val="24"/>
          <w:szCs w:val="24"/>
        </w:rPr>
        <w:t xml:space="preserve"> </w:t>
      </w:r>
      <w:r w:rsidRPr="00590FD5">
        <w:rPr>
          <w:rFonts w:ascii="Times New Roman" w:hAnsi="Times New Roman" w:cs="Times New Roman"/>
          <w:sz w:val="24"/>
          <w:szCs w:val="24"/>
        </w:rPr>
        <w:t>размещаются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репозитории.</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совместно</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различным</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инструментам,</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процессам</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установке,</w:t>
      </w:r>
      <w:r>
        <w:rPr>
          <w:rFonts w:ascii="Times New Roman" w:hAnsi="Times New Roman" w:cs="Times New Roman"/>
          <w:sz w:val="24"/>
          <w:szCs w:val="24"/>
        </w:rPr>
        <w:t xml:space="preserve"> </w:t>
      </w:r>
      <w:r w:rsidRPr="00590FD5">
        <w:rPr>
          <w:rFonts w:ascii="Times New Roman" w:hAnsi="Times New Roman" w:cs="Times New Roman"/>
          <w:sz w:val="24"/>
          <w:szCs w:val="24"/>
        </w:rPr>
        <w:t>эксплуатации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590FD5">
        <w:rPr>
          <w:rFonts w:ascii="Times New Roman" w:hAnsi="Times New Roman" w:cs="Times New Roman"/>
          <w:b/>
          <w:sz w:val="24"/>
          <w:szCs w:val="24"/>
        </w:rPr>
        <w:t>вопросы: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numPr>
          <w:ilvl w:val="0"/>
          <w:numId w:val="24"/>
        </w:numPr>
        <w:spacing w:after="0" w:line="240" w:lineRule="auto"/>
        <w:ind w:left="0" w:firstLine="426"/>
      </w:pPr>
      <w:r w:rsidRPr="00590FD5">
        <w:rPr>
          <w:rFonts w:ascii="Times New Roman" w:hAnsi="Times New Roman" w:cs="Times New Roman"/>
          <w:sz w:val="24"/>
          <w:szCs w:val="24"/>
        </w:rPr>
        <w:t>Дайте</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определения</w:t>
      </w:r>
      <w:r>
        <w:rPr>
          <w:rFonts w:ascii="Times New Roman" w:hAnsi="Times New Roman" w:cs="Times New Roman"/>
          <w:sz w:val="24"/>
          <w:szCs w:val="24"/>
        </w:rPr>
        <w:t xml:space="preserve"> </w:t>
      </w:r>
      <w:r w:rsidRPr="00590FD5">
        <w:rPr>
          <w:rFonts w:ascii="Times New Roman" w:hAnsi="Times New Roman" w:cs="Times New Roman"/>
          <w:sz w:val="24"/>
          <w:szCs w:val="24"/>
        </w:rPr>
        <w:t>понятиям:</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схема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p>
    <w:p w:rsidR="00AC223A" w:rsidRPr="00590FD5" w:rsidRDefault="00AC223A" w:rsidP="00AC223A">
      <w:pPr>
        <w:pStyle w:val="a0"/>
        <w:numPr>
          <w:ilvl w:val="0"/>
          <w:numId w:val="24"/>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Перечислите</w:t>
      </w:r>
      <w:r>
        <w:rPr>
          <w:rFonts w:ascii="Times New Roman" w:hAnsi="Times New Roman" w:cs="Times New Roman"/>
          <w:sz w:val="24"/>
          <w:szCs w:val="24"/>
        </w:rPr>
        <w:t xml:space="preserve"> </w:t>
      </w:r>
      <w:r w:rsidRPr="00590FD5">
        <w:rPr>
          <w:rFonts w:ascii="Times New Roman" w:hAnsi="Times New Roman" w:cs="Times New Roman"/>
          <w:sz w:val="24"/>
          <w:szCs w:val="24"/>
        </w:rPr>
        <w:t>виды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bookmarkStart w:id="1" w:name="_Toc124754621"/>
      <w:r w:rsidRPr="00CC5C07">
        <w:rPr>
          <w:rStyle w:val="10"/>
        </w:rPr>
        <w:lastRenderedPageBreak/>
        <w:t>Лекция 2</w:t>
      </w:r>
      <w:bookmarkEnd w:id="1"/>
      <w:r w:rsidRPr="00590FD5">
        <w:rPr>
          <w:rFonts w:ascii="Times New Roman" w:hAnsi="Times New Roman" w:cs="Times New Roman"/>
          <w:b/>
          <w:sz w:val="24"/>
          <w:szCs w:val="24"/>
        </w:rPr>
        <w:t>.</w:t>
      </w:r>
      <w:r>
        <w:rPr>
          <w:rFonts w:ascii="Times New Roman" w:hAnsi="Times New Roman" w:cs="Times New Roman"/>
          <w:b/>
          <w:sz w:val="24"/>
          <w:szCs w:val="24"/>
        </w:rPr>
        <w:t xml:space="preserve"> </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Основные</w:t>
      </w:r>
      <w:r>
        <w:rPr>
          <w:rFonts w:ascii="Times New Roman" w:hAnsi="Times New Roman" w:cs="Times New Roman"/>
          <w:b/>
          <w:sz w:val="24"/>
          <w:szCs w:val="24"/>
        </w:rPr>
        <w:t xml:space="preserve"> </w:t>
      </w:r>
      <w:r w:rsidRPr="00590FD5">
        <w:rPr>
          <w:rFonts w:ascii="Times New Roman" w:hAnsi="Times New Roman" w:cs="Times New Roman"/>
          <w:b/>
          <w:sz w:val="24"/>
          <w:szCs w:val="24"/>
        </w:rPr>
        <w:t>принципы</w:t>
      </w:r>
      <w:r>
        <w:rPr>
          <w:rFonts w:ascii="Times New Roman" w:hAnsi="Times New Roman" w:cs="Times New Roman"/>
          <w:b/>
          <w:sz w:val="24"/>
          <w:szCs w:val="24"/>
        </w:rPr>
        <w:t xml:space="preserve"> </w:t>
      </w:r>
      <w:r w:rsidRPr="00590FD5">
        <w:rPr>
          <w:rFonts w:ascii="Times New Roman" w:hAnsi="Times New Roman" w:cs="Times New Roman"/>
          <w:b/>
          <w:sz w:val="24"/>
          <w:szCs w:val="24"/>
        </w:rPr>
        <w:t>построения</w:t>
      </w:r>
      <w:r>
        <w:rPr>
          <w:rFonts w:ascii="Times New Roman" w:hAnsi="Times New Roman" w:cs="Times New Roman"/>
          <w:b/>
          <w:sz w:val="24"/>
          <w:szCs w:val="24"/>
        </w:rPr>
        <w:t xml:space="preserve"> </w:t>
      </w:r>
      <w:r w:rsidRPr="00590FD5">
        <w:rPr>
          <w:rFonts w:ascii="Times New Roman" w:hAnsi="Times New Roman" w:cs="Times New Roman"/>
          <w:b/>
          <w:sz w:val="24"/>
          <w:szCs w:val="24"/>
        </w:rPr>
        <w:t>концептуальной,</w:t>
      </w:r>
      <w:r>
        <w:rPr>
          <w:rFonts w:ascii="Times New Roman" w:hAnsi="Times New Roman" w:cs="Times New Roman"/>
          <w:b/>
          <w:sz w:val="24"/>
          <w:szCs w:val="24"/>
        </w:rPr>
        <w:t xml:space="preserve"> </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логической</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физической</w:t>
      </w:r>
      <w:r>
        <w:rPr>
          <w:rFonts w:ascii="Times New Roman" w:hAnsi="Times New Roman" w:cs="Times New Roman"/>
          <w:b/>
          <w:sz w:val="24"/>
          <w:szCs w:val="24"/>
        </w:rPr>
        <w:t xml:space="preserve"> </w:t>
      </w:r>
      <w:r w:rsidRPr="00590FD5">
        <w:rPr>
          <w:rFonts w:ascii="Times New Roman" w:hAnsi="Times New Roman" w:cs="Times New Roman"/>
          <w:b/>
          <w:sz w:val="24"/>
          <w:szCs w:val="24"/>
        </w:rPr>
        <w:t>модели</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45CA1" w:rsidRDefault="00AC223A" w:rsidP="00AC223A">
      <w:pPr>
        <w:pStyle w:val="a0"/>
        <w:spacing w:after="0" w:line="240" w:lineRule="auto"/>
        <w:ind w:left="0" w:firstLine="426"/>
        <w:jc w:val="both"/>
        <w:rPr>
          <w:rFonts w:ascii="Times New Roman" w:hAnsi="Times New Roman" w:cs="Times New Roman"/>
          <w:sz w:val="24"/>
          <w:szCs w:val="24"/>
        </w:rPr>
      </w:pPr>
      <w:r>
        <w:rPr>
          <w:rFonts w:ascii="Times New Roman" w:hAnsi="Times New Roman" w:cs="Times New Roman"/>
          <w:b/>
          <w:sz w:val="24"/>
          <w:szCs w:val="24"/>
        </w:rPr>
        <w:t>Цель:</w:t>
      </w:r>
      <w:r>
        <w:rPr>
          <w:rFonts w:ascii="Times New Roman" w:hAnsi="Times New Roman" w:cs="Times New Roman"/>
          <w:sz w:val="24"/>
          <w:szCs w:val="24"/>
        </w:rPr>
        <w:t xml:space="preserve"> рассмотреть основные принципы построения </w:t>
      </w:r>
      <w:r w:rsidRPr="00B97DA9">
        <w:rPr>
          <w:rFonts w:ascii="Times New Roman" w:hAnsi="Times New Roman" w:cs="Times New Roman"/>
          <w:sz w:val="24"/>
          <w:szCs w:val="24"/>
        </w:rPr>
        <w:t>концептуальной,</w:t>
      </w:r>
      <w:r>
        <w:rPr>
          <w:rFonts w:ascii="Times New Roman" w:hAnsi="Times New Roman" w:cs="Times New Roman"/>
          <w:sz w:val="24"/>
          <w:szCs w:val="24"/>
        </w:rPr>
        <w:t xml:space="preserve"> </w:t>
      </w:r>
      <w:r w:rsidRPr="00B97DA9">
        <w:rPr>
          <w:rFonts w:ascii="Times New Roman" w:hAnsi="Times New Roman" w:cs="Times New Roman"/>
          <w:sz w:val="24"/>
          <w:szCs w:val="24"/>
        </w:rPr>
        <w:t>логической</w:t>
      </w:r>
      <w:r>
        <w:rPr>
          <w:rFonts w:ascii="Times New Roman" w:hAnsi="Times New Roman" w:cs="Times New Roman"/>
          <w:sz w:val="24"/>
          <w:szCs w:val="24"/>
        </w:rPr>
        <w:t xml:space="preserve"> </w:t>
      </w:r>
      <w:r w:rsidRPr="00B97DA9">
        <w:rPr>
          <w:rFonts w:ascii="Times New Roman" w:hAnsi="Times New Roman" w:cs="Times New Roman"/>
          <w:sz w:val="24"/>
          <w:szCs w:val="24"/>
        </w:rPr>
        <w:t>и</w:t>
      </w:r>
      <w:r>
        <w:rPr>
          <w:rFonts w:ascii="Times New Roman" w:hAnsi="Times New Roman" w:cs="Times New Roman"/>
          <w:sz w:val="24"/>
          <w:szCs w:val="24"/>
        </w:rPr>
        <w:t xml:space="preserve"> </w:t>
      </w:r>
      <w:r w:rsidRPr="00B97DA9">
        <w:rPr>
          <w:rFonts w:ascii="Times New Roman" w:hAnsi="Times New Roman" w:cs="Times New Roman"/>
          <w:sz w:val="24"/>
          <w:szCs w:val="24"/>
        </w:rPr>
        <w:t>физической</w:t>
      </w:r>
      <w:r>
        <w:rPr>
          <w:rFonts w:ascii="Times New Roman" w:hAnsi="Times New Roman" w:cs="Times New Roman"/>
          <w:sz w:val="24"/>
          <w:szCs w:val="24"/>
        </w:rPr>
        <w:t xml:space="preserve"> </w:t>
      </w:r>
      <w:r w:rsidRPr="00B97DA9">
        <w:rPr>
          <w:rFonts w:ascii="Times New Roman" w:hAnsi="Times New Roman" w:cs="Times New Roman"/>
          <w:sz w:val="24"/>
          <w:szCs w:val="24"/>
        </w:rPr>
        <w:t>модели</w:t>
      </w:r>
      <w:r>
        <w:rPr>
          <w:rFonts w:ascii="Times New Roman" w:hAnsi="Times New Roman" w:cs="Times New Roman"/>
          <w:sz w:val="24"/>
          <w:szCs w:val="24"/>
        </w:rPr>
        <w:t xml:space="preserve"> </w:t>
      </w:r>
      <w:r w:rsidRPr="00B97DA9">
        <w:rPr>
          <w:rFonts w:ascii="Times New Roman" w:hAnsi="Times New Roman" w:cs="Times New Roman"/>
          <w:sz w:val="24"/>
          <w:szCs w:val="24"/>
        </w:rPr>
        <w:t>данных</w:t>
      </w:r>
    </w:p>
    <w:p w:rsidR="00AC223A" w:rsidRDefault="00AC223A" w:rsidP="00AC223A">
      <w:pPr>
        <w:pStyle w:val="a0"/>
        <w:spacing w:after="0" w:line="240" w:lineRule="auto"/>
        <w:ind w:left="0" w:firstLine="426"/>
        <w:jc w:val="both"/>
        <w:rPr>
          <w:rFonts w:ascii="Times New Roman" w:hAnsi="Times New Roman" w:cs="Times New Roman"/>
          <w:b/>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План</w:t>
      </w:r>
      <w:r>
        <w:rPr>
          <w:rFonts w:ascii="Times New Roman" w:hAnsi="Times New Roman" w:cs="Times New Roman"/>
          <w:b/>
          <w:sz w:val="24"/>
          <w:szCs w:val="24"/>
        </w:rPr>
        <w:t xml:space="preserve"> </w:t>
      </w:r>
      <w:r w:rsidRPr="00590FD5">
        <w:rPr>
          <w:rFonts w:ascii="Times New Roman" w:hAnsi="Times New Roman" w:cs="Times New Roman"/>
          <w:b/>
          <w:sz w:val="24"/>
          <w:szCs w:val="24"/>
        </w:rPr>
        <w:t>занятия: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numPr>
          <w:ilvl w:val="0"/>
          <w:numId w:val="25"/>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Рассмотреть</w:t>
      </w:r>
      <w:r>
        <w:rPr>
          <w:rFonts w:ascii="Times New Roman" w:hAnsi="Times New Roman" w:cs="Times New Roman"/>
          <w:sz w:val="24"/>
          <w:szCs w:val="24"/>
        </w:rPr>
        <w:t xml:space="preserve"> </w:t>
      </w:r>
      <w:r w:rsidRPr="00590FD5">
        <w:rPr>
          <w:rFonts w:ascii="Times New Roman" w:hAnsi="Times New Roman" w:cs="Times New Roman"/>
          <w:sz w:val="24"/>
          <w:szCs w:val="24"/>
        </w:rPr>
        <w:t>уровни</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numPr>
          <w:ilvl w:val="0"/>
          <w:numId w:val="25"/>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Изучить</w:t>
      </w:r>
      <w:r>
        <w:rPr>
          <w:rFonts w:ascii="Times New Roman" w:hAnsi="Times New Roman" w:cs="Times New Roman"/>
          <w:sz w:val="24"/>
          <w:szCs w:val="24"/>
        </w:rPr>
        <w:t xml:space="preserve"> </w:t>
      </w:r>
      <w:r w:rsidRPr="00590FD5">
        <w:rPr>
          <w:rFonts w:ascii="Times New Roman" w:hAnsi="Times New Roman" w:cs="Times New Roman"/>
          <w:sz w:val="24"/>
          <w:szCs w:val="24"/>
        </w:rPr>
        <w:t>концептуальный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базовые</w:t>
      </w:r>
      <w:r>
        <w:rPr>
          <w:rFonts w:ascii="Times New Roman" w:hAnsi="Times New Roman" w:cs="Times New Roman"/>
          <w:sz w:val="24"/>
          <w:szCs w:val="24"/>
        </w:rPr>
        <w:t xml:space="preserve"> </w:t>
      </w:r>
      <w:r w:rsidRPr="00590FD5">
        <w:rPr>
          <w:rFonts w:ascii="Times New Roman" w:hAnsi="Times New Roman" w:cs="Times New Roman"/>
          <w:sz w:val="24"/>
          <w:szCs w:val="24"/>
        </w:rPr>
        <w:t>элементы,</w:t>
      </w:r>
      <w:r>
        <w:rPr>
          <w:rFonts w:ascii="Times New Roman" w:hAnsi="Times New Roman" w:cs="Times New Roman"/>
          <w:sz w:val="24"/>
          <w:szCs w:val="24"/>
        </w:rPr>
        <w:t xml:space="preserve"> </w:t>
      </w:r>
      <w:r w:rsidRPr="00590FD5">
        <w:rPr>
          <w:rFonts w:ascii="Times New Roman" w:hAnsi="Times New Roman" w:cs="Times New Roman"/>
          <w:sz w:val="24"/>
          <w:szCs w:val="24"/>
        </w:rPr>
        <w:t>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фокус</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моделирования</w:t>
      </w:r>
    </w:p>
    <w:p w:rsidR="00AC223A" w:rsidRPr="00590FD5" w:rsidRDefault="00C8387C" w:rsidP="00AC223A">
      <w:pPr>
        <w:pStyle w:val="a0"/>
        <w:numPr>
          <w:ilvl w:val="0"/>
          <w:numId w:val="25"/>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Изучить</w:t>
      </w:r>
      <w:r>
        <w:rPr>
          <w:rFonts w:ascii="Times New Roman" w:hAnsi="Times New Roman" w:cs="Times New Roman"/>
          <w:sz w:val="24"/>
          <w:szCs w:val="24"/>
        </w:rPr>
        <w:t xml:space="preserve"> логический</w:t>
      </w:r>
      <w:r w:rsidR="00AC223A">
        <w:rPr>
          <w:rFonts w:ascii="Times New Roman" w:hAnsi="Times New Roman" w:cs="Times New Roman"/>
          <w:sz w:val="24"/>
          <w:szCs w:val="24"/>
        </w:rPr>
        <w:t xml:space="preserve"> </w:t>
      </w:r>
      <w:r w:rsidR="00AC223A" w:rsidRPr="00590FD5">
        <w:rPr>
          <w:rFonts w:ascii="Times New Roman" w:hAnsi="Times New Roman" w:cs="Times New Roman"/>
          <w:sz w:val="24"/>
          <w:szCs w:val="24"/>
        </w:rPr>
        <w:t>уровень:</w:t>
      </w:r>
      <w:r w:rsidR="00AC223A">
        <w:rPr>
          <w:rFonts w:ascii="Times New Roman" w:hAnsi="Times New Roman" w:cs="Times New Roman"/>
          <w:sz w:val="24"/>
          <w:szCs w:val="24"/>
        </w:rPr>
        <w:t xml:space="preserve"> </w:t>
      </w:r>
      <w:r w:rsidR="00AC223A" w:rsidRPr="00590FD5">
        <w:rPr>
          <w:rFonts w:ascii="Times New Roman" w:hAnsi="Times New Roman" w:cs="Times New Roman"/>
          <w:sz w:val="24"/>
          <w:szCs w:val="24"/>
        </w:rPr>
        <w:t>базовые</w:t>
      </w:r>
      <w:r w:rsidR="00AC223A">
        <w:rPr>
          <w:rFonts w:ascii="Times New Roman" w:hAnsi="Times New Roman" w:cs="Times New Roman"/>
          <w:sz w:val="24"/>
          <w:szCs w:val="24"/>
        </w:rPr>
        <w:t xml:space="preserve"> </w:t>
      </w:r>
      <w:r w:rsidR="00AC223A" w:rsidRPr="00590FD5">
        <w:rPr>
          <w:rFonts w:ascii="Times New Roman" w:hAnsi="Times New Roman" w:cs="Times New Roman"/>
          <w:sz w:val="24"/>
          <w:szCs w:val="24"/>
        </w:rPr>
        <w:t>элементы,</w:t>
      </w:r>
      <w:r w:rsidR="00AC223A">
        <w:rPr>
          <w:rFonts w:ascii="Times New Roman" w:hAnsi="Times New Roman" w:cs="Times New Roman"/>
          <w:sz w:val="24"/>
          <w:szCs w:val="24"/>
        </w:rPr>
        <w:t xml:space="preserve"> </w:t>
      </w:r>
      <w:r w:rsidR="00AC223A" w:rsidRPr="00590FD5">
        <w:rPr>
          <w:rFonts w:ascii="Times New Roman" w:hAnsi="Times New Roman" w:cs="Times New Roman"/>
          <w:sz w:val="24"/>
          <w:szCs w:val="24"/>
        </w:rPr>
        <w:t>пример,</w:t>
      </w:r>
      <w:r w:rsidR="00AC223A">
        <w:rPr>
          <w:rFonts w:ascii="Times New Roman" w:hAnsi="Times New Roman" w:cs="Times New Roman"/>
          <w:sz w:val="24"/>
          <w:szCs w:val="24"/>
        </w:rPr>
        <w:t xml:space="preserve"> </w:t>
      </w:r>
      <w:r w:rsidR="00AC223A" w:rsidRPr="00590FD5">
        <w:rPr>
          <w:rFonts w:ascii="Times New Roman" w:hAnsi="Times New Roman" w:cs="Times New Roman"/>
          <w:sz w:val="24"/>
          <w:szCs w:val="24"/>
        </w:rPr>
        <w:t>фокус</w:t>
      </w:r>
      <w:r w:rsidR="00AC223A">
        <w:rPr>
          <w:rFonts w:ascii="Times New Roman" w:hAnsi="Times New Roman" w:cs="Times New Roman"/>
          <w:sz w:val="24"/>
          <w:szCs w:val="24"/>
        </w:rPr>
        <w:t xml:space="preserve"> </w:t>
      </w:r>
      <w:r w:rsidR="00AC223A" w:rsidRPr="00590FD5">
        <w:rPr>
          <w:rFonts w:ascii="Times New Roman" w:hAnsi="Times New Roman" w:cs="Times New Roman"/>
          <w:sz w:val="24"/>
          <w:szCs w:val="24"/>
        </w:rPr>
        <w:t>моделирования</w:t>
      </w:r>
    </w:p>
    <w:p w:rsidR="00AC223A" w:rsidRPr="00590FD5" w:rsidRDefault="00AC223A" w:rsidP="00AC223A">
      <w:pPr>
        <w:pStyle w:val="a0"/>
        <w:numPr>
          <w:ilvl w:val="0"/>
          <w:numId w:val="25"/>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Изучить</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физический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базовые</w:t>
      </w:r>
      <w:r>
        <w:rPr>
          <w:rFonts w:ascii="Times New Roman" w:hAnsi="Times New Roman" w:cs="Times New Roman"/>
          <w:sz w:val="24"/>
          <w:szCs w:val="24"/>
        </w:rPr>
        <w:t xml:space="preserve"> </w:t>
      </w:r>
      <w:r w:rsidRPr="00590FD5">
        <w:rPr>
          <w:rFonts w:ascii="Times New Roman" w:hAnsi="Times New Roman" w:cs="Times New Roman"/>
          <w:sz w:val="24"/>
          <w:szCs w:val="24"/>
        </w:rPr>
        <w:t>элементы,</w:t>
      </w:r>
      <w:r>
        <w:rPr>
          <w:rFonts w:ascii="Times New Roman" w:hAnsi="Times New Roman" w:cs="Times New Roman"/>
          <w:sz w:val="24"/>
          <w:szCs w:val="24"/>
        </w:rPr>
        <w:t xml:space="preserve"> </w:t>
      </w:r>
      <w:r w:rsidRPr="00590FD5">
        <w:rPr>
          <w:rFonts w:ascii="Times New Roman" w:hAnsi="Times New Roman" w:cs="Times New Roman"/>
          <w:sz w:val="24"/>
          <w:szCs w:val="24"/>
        </w:rPr>
        <w:t>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фокус</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b/>
          <w:sz w:val="24"/>
          <w:szCs w:val="24"/>
          <w:lang w:eastAsia="ru-RU"/>
        </w:rPr>
      </w:pPr>
      <w:r w:rsidRPr="00590FD5">
        <w:rPr>
          <w:rFonts w:ascii="Times New Roman" w:eastAsia="Times New Roman" w:hAnsi="Times New Roman" w:cs="Times New Roman"/>
          <w:b/>
          <w:sz w:val="24"/>
          <w:szCs w:val="24"/>
          <w:lang w:eastAsia="ru-RU"/>
        </w:rPr>
        <w:t>Существует</w:t>
      </w:r>
      <w:r>
        <w:rPr>
          <w:rFonts w:ascii="Times New Roman" w:eastAsia="Times New Roman" w:hAnsi="Times New Roman" w:cs="Times New Roman"/>
          <w:b/>
          <w:sz w:val="24"/>
          <w:szCs w:val="24"/>
          <w:lang w:eastAsia="ru-RU"/>
        </w:rPr>
        <w:t xml:space="preserve"> </w:t>
      </w:r>
      <w:r w:rsidRPr="00590FD5">
        <w:rPr>
          <w:rFonts w:ascii="Times New Roman" w:eastAsia="Times New Roman" w:hAnsi="Times New Roman" w:cs="Times New Roman"/>
          <w:b/>
          <w:sz w:val="24"/>
          <w:szCs w:val="24"/>
          <w:lang w:eastAsia="ru-RU"/>
        </w:rPr>
        <w:t>три</w:t>
      </w:r>
      <w:r>
        <w:rPr>
          <w:rFonts w:ascii="Times New Roman" w:eastAsia="Times New Roman" w:hAnsi="Times New Roman" w:cs="Times New Roman"/>
          <w:b/>
          <w:sz w:val="24"/>
          <w:szCs w:val="24"/>
          <w:lang w:eastAsia="ru-RU"/>
        </w:rPr>
        <w:t xml:space="preserve"> </w:t>
      </w:r>
      <w:r w:rsidRPr="00590FD5">
        <w:rPr>
          <w:rFonts w:ascii="Times New Roman" w:eastAsia="Times New Roman" w:hAnsi="Times New Roman" w:cs="Times New Roman"/>
          <w:b/>
          <w:sz w:val="24"/>
          <w:szCs w:val="24"/>
          <w:lang w:eastAsia="ru-RU"/>
        </w:rPr>
        <w:t>уровня</w:t>
      </w:r>
      <w:r>
        <w:rPr>
          <w:rFonts w:ascii="Times New Roman" w:eastAsia="Times New Roman" w:hAnsi="Times New Roman" w:cs="Times New Roman"/>
          <w:b/>
          <w:sz w:val="24"/>
          <w:szCs w:val="24"/>
          <w:lang w:eastAsia="ru-RU"/>
        </w:rPr>
        <w:t xml:space="preserve"> </w:t>
      </w:r>
      <w:r w:rsidRPr="00590FD5">
        <w:rPr>
          <w:rFonts w:ascii="Times New Roman" w:eastAsia="Times New Roman" w:hAnsi="Times New Roman" w:cs="Times New Roman"/>
          <w:b/>
          <w:sz w:val="24"/>
          <w:szCs w:val="24"/>
          <w:lang w:eastAsia="ru-RU"/>
        </w:rPr>
        <w:t>моделирования</w:t>
      </w:r>
      <w:r>
        <w:rPr>
          <w:rFonts w:ascii="Times New Roman" w:eastAsia="Times New Roman" w:hAnsi="Times New Roman" w:cs="Times New Roman"/>
          <w:b/>
          <w:sz w:val="24"/>
          <w:szCs w:val="24"/>
          <w:lang w:eastAsia="ru-RU"/>
        </w:rPr>
        <w:t xml:space="preserve"> </w:t>
      </w:r>
      <w:r w:rsidRPr="00590FD5">
        <w:rPr>
          <w:rFonts w:ascii="Times New Roman" w:eastAsia="Times New Roman" w:hAnsi="Times New Roman" w:cs="Times New Roman"/>
          <w:b/>
          <w:sz w:val="24"/>
          <w:szCs w:val="24"/>
          <w:lang w:eastAsia="ru-RU"/>
        </w:rPr>
        <w:t>данных:</w:t>
      </w:r>
    </w:p>
    <w:p w:rsidR="00AC223A" w:rsidRPr="00590FD5" w:rsidRDefault="00AC223A" w:rsidP="00AC223A">
      <w:pPr>
        <w:numPr>
          <w:ilvl w:val="0"/>
          <w:numId w:val="4"/>
        </w:numPr>
        <w:shd w:val="clear" w:color="auto" w:fill="FFFFFF"/>
        <w:tabs>
          <w:tab w:val="clear" w:pos="720"/>
          <w:tab w:val="num" w:pos="142"/>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Концептуальный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p>
    <w:p w:rsidR="00AC223A" w:rsidRPr="00590FD5" w:rsidRDefault="00AC223A" w:rsidP="00AC223A">
      <w:pPr>
        <w:numPr>
          <w:ilvl w:val="0"/>
          <w:numId w:val="4"/>
        </w:numPr>
        <w:shd w:val="clear" w:color="auto" w:fill="FFFFFF"/>
        <w:tabs>
          <w:tab w:val="clear" w:pos="720"/>
          <w:tab w:val="num" w:pos="142"/>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Логический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p>
    <w:p w:rsidR="00AC223A" w:rsidRPr="00590FD5" w:rsidRDefault="00AC223A" w:rsidP="00AC223A">
      <w:pPr>
        <w:numPr>
          <w:ilvl w:val="0"/>
          <w:numId w:val="4"/>
        </w:numPr>
        <w:shd w:val="clear" w:color="auto" w:fill="FFFFFF"/>
        <w:tabs>
          <w:tab w:val="clear" w:pos="720"/>
          <w:tab w:val="num" w:pos="142"/>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Физический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физическая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p>
    <w:p w:rsidR="00AC223A" w:rsidRPr="00590FD5" w:rsidRDefault="00AC223A" w:rsidP="00AC223A">
      <w:pPr>
        <w:shd w:val="clear" w:color="auto" w:fill="FFFFFF"/>
        <w:spacing w:after="0" w:line="240" w:lineRule="auto"/>
        <w:ind w:firstLine="426"/>
        <w:jc w:val="both"/>
        <w:outlineLvl w:val="2"/>
        <w:rPr>
          <w:rFonts w:ascii="Times New Roman" w:eastAsia="Times New Roman" w:hAnsi="Times New Roman" w:cs="Times New Roman"/>
          <w:sz w:val="24"/>
          <w:szCs w:val="24"/>
          <w:lang w:eastAsia="ru-RU"/>
        </w:rPr>
      </w:pPr>
      <w:bookmarkStart w:id="2" w:name="_Toc124754559"/>
      <w:bookmarkStart w:id="3" w:name="_Toc124754622"/>
      <w:r w:rsidRPr="00590FD5">
        <w:rPr>
          <w:rFonts w:ascii="Times New Roman" w:eastAsia="Times New Roman" w:hAnsi="Times New Roman" w:cs="Times New Roman"/>
          <w:b/>
          <w:bCs/>
          <w:sz w:val="24"/>
          <w:szCs w:val="24"/>
          <w:lang w:eastAsia="ru-RU"/>
        </w:rPr>
        <w:t>Концептуальный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уровень</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моделирования</w:t>
      </w:r>
      <w:bookmarkEnd w:id="2"/>
      <w:bookmarkEnd w:id="3"/>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определяем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основные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понятия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взаимосвязь.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Иногда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используют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термин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"построение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онтологиии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Базовый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элемент</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концептуальной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бизнес-объект.</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Примеры</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бизнес-сущностей:</w:t>
      </w:r>
    </w:p>
    <w:p w:rsidR="00AC223A" w:rsidRPr="00590FD5" w:rsidRDefault="00AC223A" w:rsidP="00AC223A">
      <w:pPr>
        <w:numPr>
          <w:ilvl w:val="0"/>
          <w:numId w:val="5"/>
        </w:numPr>
        <w:shd w:val="clear" w:color="auto" w:fill="FFFFFF"/>
        <w:tabs>
          <w:tab w:val="clear" w:pos="720"/>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клиент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вариант,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клиент-ФЛ,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клиент-ЮЛ),</w:t>
      </w:r>
    </w:p>
    <w:p w:rsidR="00AC223A" w:rsidRPr="00590FD5" w:rsidRDefault="00AC223A" w:rsidP="00AC223A">
      <w:pPr>
        <w:numPr>
          <w:ilvl w:val="0"/>
          <w:numId w:val="5"/>
        </w:numPr>
        <w:shd w:val="clear" w:color="auto" w:fill="FFFFFF"/>
        <w:tabs>
          <w:tab w:val="clear" w:pos="720"/>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продукт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вариант,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товар,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услуга),</w:t>
      </w:r>
    </w:p>
    <w:p w:rsidR="00AC223A" w:rsidRPr="00590FD5" w:rsidRDefault="00AC223A" w:rsidP="00AC223A">
      <w:pPr>
        <w:numPr>
          <w:ilvl w:val="0"/>
          <w:numId w:val="5"/>
        </w:numPr>
        <w:shd w:val="clear" w:color="auto" w:fill="FFFFFF"/>
        <w:tabs>
          <w:tab w:val="clear" w:pos="720"/>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сделка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вариант,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заказ),</w:t>
      </w:r>
    </w:p>
    <w:p w:rsidR="00AC223A" w:rsidRPr="00590FD5" w:rsidRDefault="00AC223A" w:rsidP="00AC223A">
      <w:pPr>
        <w:numPr>
          <w:ilvl w:val="0"/>
          <w:numId w:val="5"/>
        </w:numPr>
        <w:shd w:val="clear" w:color="auto" w:fill="FFFFFF"/>
        <w:tabs>
          <w:tab w:val="clear" w:pos="720"/>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контракт.</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Концептуальная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00C8387C" w:rsidRPr="00590FD5">
        <w:rPr>
          <w:rFonts w:ascii="Times New Roman" w:eastAsia="Times New Roman" w:hAnsi="Times New Roman" w:cs="Times New Roman"/>
          <w:sz w:val="24"/>
          <w:szCs w:val="24"/>
          <w:lang w:eastAsia="ru-RU"/>
        </w:rPr>
        <w:t>правило,</w:t>
      </w:r>
      <w:r w:rsidR="00C8387C">
        <w:rPr>
          <w:rFonts w:ascii="Times New Roman" w:eastAsia="Times New Roman" w:hAnsi="Times New Roman" w:cs="Times New Roman"/>
          <w:sz w:val="24"/>
          <w:szCs w:val="24"/>
          <w:lang w:eastAsia="ru-RU"/>
        </w:rPr>
        <w:t xml:space="preserve"> представлена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документах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класса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ГЛОССАРИЙ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(примечание: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местная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wiki,</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разрозненные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главы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типа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"Глоссарий"</w:t>
      </w:r>
      <w:r w:rsidR="00C8387C">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различных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документах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компании).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Схематически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(графически)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наиболее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удобным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способом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отображение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диаграмма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типа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"диаграмма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классов".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Связи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между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полезно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sidR="00C8387C" w:rsidRPr="00590FD5">
        <w:rPr>
          <w:rFonts w:ascii="Times New Roman" w:eastAsia="Times New Roman" w:hAnsi="Times New Roman" w:cs="Times New Roman"/>
          <w:i/>
          <w:iCs/>
          <w:sz w:val="24"/>
          <w:szCs w:val="24"/>
          <w:lang w:eastAsia="ru-RU"/>
        </w:rPr>
        <w:t>окрашивать</w:t>
      </w:r>
      <w:r w:rsidR="00C8387C" w:rsidRPr="00590FD5">
        <w:rPr>
          <w:rFonts w:ascii="Times New Roman" w:eastAsia="Times New Roman" w:hAnsi="Times New Roman" w:cs="Times New Roman"/>
          <w:sz w:val="24"/>
          <w:szCs w:val="24"/>
          <w:lang w:eastAsia="ru-RU"/>
        </w:rPr>
        <w:t>»</w:t>
      </w:r>
      <w:r w:rsidR="00C8387C">
        <w:rPr>
          <w:rFonts w:ascii="Times New Roman" w:eastAsia="Times New Roman" w:hAnsi="Times New Roman" w:cs="Times New Roman"/>
          <w:sz w:val="24"/>
          <w:szCs w:val="24"/>
          <w:lang w:eastAsia="ru-RU"/>
        </w:rPr>
        <w:t xml:space="preserve"> действиями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например,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клиент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i/>
          <w:iCs/>
          <w:sz w:val="24"/>
          <w:szCs w:val="24"/>
          <w:lang w:eastAsia="ru-RU"/>
        </w:rPr>
        <w:t>заключает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сделку,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заказ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i/>
          <w:iCs/>
          <w:sz w:val="24"/>
          <w:szCs w:val="24"/>
          <w:lang w:eastAsia="ru-RU"/>
        </w:rPr>
        <w:t>состоит</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i/>
          <w:iCs/>
          <w:sz w:val="24"/>
          <w:szCs w:val="24"/>
          <w:lang w:eastAsia="ru-RU"/>
        </w:rPr>
        <w:t>из</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sz w:val="24"/>
          <w:szCs w:val="24"/>
          <w:lang w:eastAsia="ru-RU"/>
        </w:rPr>
        <w:t>товаров.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Наилучшая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нотация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подборка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элементов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слоя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Business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Motivation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методологии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Archimate.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нотации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рекомендуется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использоваться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Meaning</w:t>
      </w:r>
      <w:r w:rsidR="00C8387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могут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привязаны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ряду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элементов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(например,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value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capability),</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улучшает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окрашивание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лучше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структурирует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(делает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более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наглядной)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моделируемую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область.</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Фокус</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моделирования:</w:t>
      </w:r>
      <w:r>
        <w:rPr>
          <w:rFonts w:ascii="Times New Roman" w:eastAsia="Times New Roman" w:hAnsi="Times New Roman" w:cs="Times New Roman"/>
          <w:b/>
          <w:bCs/>
          <w:sz w:val="24"/>
          <w:szCs w:val="24"/>
          <w:lang w:eastAsia="ru-RU"/>
        </w:rPr>
        <w:t xml:space="preserve"> </w:t>
      </w:r>
    </w:p>
    <w:p w:rsidR="00AC223A" w:rsidRPr="00590FD5" w:rsidRDefault="00AC223A" w:rsidP="00AC223A">
      <w:pPr>
        <w:numPr>
          <w:ilvl w:val="0"/>
          <w:numId w:val="6"/>
        </w:numPr>
        <w:shd w:val="clear" w:color="auto" w:fill="FFFFFF"/>
        <w:spacing w:after="0" w:line="240" w:lineRule="auto"/>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понятийная/смысловая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выработка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глоссария</w:t>
      </w:r>
    </w:p>
    <w:p w:rsidR="00AC223A" w:rsidRPr="00590FD5" w:rsidRDefault="00AC223A" w:rsidP="00AC223A">
      <w:pPr>
        <w:numPr>
          <w:ilvl w:val="0"/>
          <w:numId w:val="6"/>
        </w:numPr>
        <w:shd w:val="clear" w:color="auto" w:fill="FFFFFF"/>
        <w:spacing w:after="0" w:line="240" w:lineRule="auto"/>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разработка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онтологии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домена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(онтики)</w:t>
      </w:r>
    </w:p>
    <w:p w:rsidR="00AC223A" w:rsidRPr="00590FD5" w:rsidRDefault="00AC223A" w:rsidP="00AC223A">
      <w:pPr>
        <w:numPr>
          <w:ilvl w:val="0"/>
          <w:numId w:val="6"/>
        </w:numPr>
        <w:shd w:val="clear" w:color="auto" w:fill="FFFFFF"/>
        <w:spacing w:after="0" w:line="240" w:lineRule="auto"/>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создание/проработка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представления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понятии/явлении,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информационном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объекте</w:t>
      </w:r>
    </w:p>
    <w:p w:rsidR="00AC223A" w:rsidRPr="00590FD5" w:rsidRDefault="00AC223A" w:rsidP="00AC223A">
      <w:pPr>
        <w:numPr>
          <w:ilvl w:val="0"/>
          <w:numId w:val="6"/>
        </w:numPr>
        <w:shd w:val="clear" w:color="auto" w:fill="FFFFFF"/>
        <w:spacing w:after="0" w:line="240" w:lineRule="auto"/>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ключевых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атрибутов,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характеризующих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бизнес-сущность</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Сложные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содержащие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десятки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разбиваются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домены.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Домен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группировка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«родственных»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образующих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отдельного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фрагмента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моделируемой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Иногда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становится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существенной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частью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бывает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следующих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случаях:</w:t>
      </w:r>
    </w:p>
    <w:p w:rsidR="00AC223A" w:rsidRPr="00590FD5" w:rsidRDefault="00AC223A" w:rsidP="00AC223A">
      <w:pPr>
        <w:pStyle w:val="a0"/>
        <w:numPr>
          <w:ilvl w:val="0"/>
          <w:numId w:val="8"/>
        </w:numPr>
        <w:shd w:val="clear" w:color="auto" w:fill="FFFFFF"/>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создании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BI-систем</w:t>
      </w:r>
    </w:p>
    <w:p w:rsidR="00AC223A" w:rsidRPr="00590FD5" w:rsidRDefault="00AC223A" w:rsidP="00AC223A">
      <w:pPr>
        <w:pStyle w:val="a0"/>
        <w:numPr>
          <w:ilvl w:val="0"/>
          <w:numId w:val="8"/>
        </w:numPr>
        <w:shd w:val="clear" w:color="auto" w:fill="FFFFFF"/>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создании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интеграционной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платформы.</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отдельных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случаях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приходится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поддерживать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двух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видов:</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текущую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являющуюся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мостиком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между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конкретных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приложений.</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текущую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отражающую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текущее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понимание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онтологии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меняться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почти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каждый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день.</w:t>
      </w:r>
    </w:p>
    <w:p w:rsidR="00AC223A" w:rsidRPr="00590FD5" w:rsidRDefault="00AC223A" w:rsidP="00AC223A">
      <w:pPr>
        <w:shd w:val="clear" w:color="auto" w:fill="FFFFFF"/>
        <w:spacing w:after="0" w:line="240" w:lineRule="auto"/>
        <w:ind w:firstLine="426"/>
        <w:jc w:val="both"/>
        <w:outlineLvl w:val="2"/>
        <w:rPr>
          <w:rFonts w:ascii="Times New Roman" w:eastAsia="Times New Roman" w:hAnsi="Times New Roman" w:cs="Times New Roman"/>
          <w:sz w:val="24"/>
          <w:szCs w:val="24"/>
          <w:lang w:eastAsia="ru-RU"/>
        </w:rPr>
      </w:pPr>
      <w:bookmarkStart w:id="4" w:name="_Toc124754560"/>
      <w:bookmarkStart w:id="5" w:name="_Toc124754623"/>
      <w:r w:rsidRPr="00590FD5">
        <w:rPr>
          <w:rFonts w:ascii="Times New Roman" w:eastAsia="Times New Roman" w:hAnsi="Times New Roman" w:cs="Times New Roman"/>
          <w:b/>
          <w:bCs/>
          <w:sz w:val="24"/>
          <w:szCs w:val="24"/>
          <w:lang w:eastAsia="ru-RU"/>
        </w:rPr>
        <w:t>Логический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уровень</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моделирования</w:t>
      </w:r>
      <w:bookmarkEnd w:id="4"/>
      <w:bookmarkEnd w:id="5"/>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lastRenderedPageBreak/>
        <w:t>Логическая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уточнением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детализацией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00C8387C" w:rsidRPr="00590FD5">
        <w:rPr>
          <w:rFonts w:ascii="Times New Roman" w:eastAsia="Times New Roman" w:hAnsi="Times New Roman" w:cs="Times New Roman"/>
          <w:sz w:val="24"/>
          <w:szCs w:val="24"/>
          <w:lang w:eastAsia="ru-RU"/>
        </w:rPr>
        <w:t>лишь,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стороны.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построение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влияет:</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тип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планируемой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воплощать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класс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проектируемой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операционная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(транзакционная)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аналитическая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(BI)</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исторически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сложившияся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трактовка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вендором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Логический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организации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сгруппированы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связаны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больше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заботится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смысловых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связях,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реальных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связях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между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(ссылки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отношения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оперирует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будущей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фактически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имеющейся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информационной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(например,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компаниях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большой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историей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задан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фактически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развернутыми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конкретных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вендоров.</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Важное</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замечание.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простейших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случаях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совпадают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случаях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фаза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совсем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требоваться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совпадать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фазой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построения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Очень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молодые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аналитики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пытаются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построить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сложную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проваливают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работу,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подозревая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необходимости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должна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выполняться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участием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бизнес-аналитиков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самого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настоящее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диджитал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концептуализация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цифровизация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должны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рассматриваться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синонимы.</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Тип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соответствует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типам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избранной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объектно-ориентированных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ENTITY</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оперирует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информационная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сервер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приложений).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сущностям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подвязываются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методы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работы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этими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сущностями.</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Базовый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элемент</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логической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ООП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класс).</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используется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нотация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ERD.</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Рамками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нотации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фактически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задаётся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Однако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имеющих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верхнем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описывается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диаграммной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классов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нотации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UML).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Детализирующие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(вспомогательные)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используемые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диаграммы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диаграммы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состояний.</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Примеры</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сущностей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(классов):</w:t>
      </w:r>
    </w:p>
    <w:p w:rsidR="00AC223A" w:rsidRPr="00590FD5" w:rsidRDefault="00C8387C"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val="en-US" w:eastAsia="ru-RU"/>
        </w:rPr>
      </w:pPr>
      <w:r w:rsidRPr="00590FD5">
        <w:rPr>
          <w:rFonts w:ascii="Times New Roman" w:eastAsia="Times New Roman" w:hAnsi="Times New Roman" w:cs="Times New Roman"/>
          <w:sz w:val="24"/>
          <w:szCs w:val="24"/>
          <w:lang w:eastAsia="ru-RU"/>
        </w:rPr>
        <w:t>клиент</w:t>
      </w:r>
      <w:r>
        <w:rPr>
          <w:rFonts w:ascii="Times New Roman" w:eastAsia="Times New Roman" w:hAnsi="Times New Roman" w:cs="Times New Roman"/>
          <w:sz w:val="24"/>
          <w:szCs w:val="24"/>
          <w:lang w:val="en-US" w:eastAsia="ru-RU"/>
        </w:rPr>
        <w:t xml:space="preserve"> -</w:t>
      </w:r>
      <w:r w:rsidR="00AC223A" w:rsidRPr="00590FD5">
        <w:rPr>
          <w:rFonts w:ascii="Times New Roman" w:eastAsia="Times New Roman" w:hAnsi="Times New Roman" w:cs="Times New Roman"/>
          <w:sz w:val="24"/>
          <w:szCs w:val="24"/>
          <w:lang w:val="en-US" w:eastAsia="ru-RU"/>
        </w:rPr>
        <w:t>►</w:t>
      </w:r>
      <w:r w:rsidR="00AC223A">
        <w:rPr>
          <w:rFonts w:ascii="Times New Roman" w:eastAsia="Times New Roman" w:hAnsi="Times New Roman" w:cs="Times New Roman"/>
          <w:sz w:val="24"/>
          <w:szCs w:val="24"/>
          <w:lang w:val="en-US" w:eastAsia="ru-RU"/>
        </w:rPr>
        <w:t xml:space="preserve"> </w:t>
      </w:r>
      <w:r w:rsidR="00AC223A" w:rsidRPr="00590FD5">
        <w:rPr>
          <w:rFonts w:ascii="Times New Roman" w:eastAsia="Times New Roman" w:hAnsi="Times New Roman" w:cs="Times New Roman"/>
          <w:sz w:val="24"/>
          <w:szCs w:val="24"/>
          <w:lang w:val="en-US" w:eastAsia="ru-RU"/>
        </w:rPr>
        <w:t>party</w:t>
      </w:r>
      <w:r w:rsidR="00AC223A">
        <w:rPr>
          <w:rFonts w:ascii="Times New Roman" w:eastAsia="Times New Roman" w:hAnsi="Times New Roman" w:cs="Times New Roman"/>
          <w:sz w:val="24"/>
          <w:szCs w:val="24"/>
          <w:lang w:val="en-US" w:eastAsia="ru-RU"/>
        </w:rPr>
        <w:t xml:space="preserve"> </w:t>
      </w:r>
      <w:r w:rsidR="00AC223A" w:rsidRPr="00590FD5">
        <w:rPr>
          <w:rFonts w:ascii="Times New Roman" w:eastAsia="Times New Roman" w:hAnsi="Times New Roman" w:cs="Times New Roman"/>
          <w:sz w:val="24"/>
          <w:szCs w:val="24"/>
          <w:lang w:val="en-US" w:eastAsia="ru-RU"/>
        </w:rPr>
        <w:t>+</w:t>
      </w:r>
      <w:r w:rsidR="00AC223A">
        <w:rPr>
          <w:rFonts w:ascii="Times New Roman" w:eastAsia="Times New Roman" w:hAnsi="Times New Roman" w:cs="Times New Roman"/>
          <w:sz w:val="24"/>
          <w:szCs w:val="24"/>
          <w:lang w:val="en-US" w:eastAsia="ru-RU"/>
        </w:rPr>
        <w:t xml:space="preserve"> </w:t>
      </w:r>
      <w:r w:rsidR="00AC223A" w:rsidRPr="00590FD5">
        <w:rPr>
          <w:rFonts w:ascii="Times New Roman" w:eastAsia="Times New Roman" w:hAnsi="Times New Roman" w:cs="Times New Roman"/>
          <w:sz w:val="24"/>
          <w:szCs w:val="24"/>
          <w:lang w:val="en-US" w:eastAsia="ru-RU"/>
        </w:rPr>
        <w:t>customer</w:t>
      </w:r>
      <w:r w:rsidR="00AC223A">
        <w:rPr>
          <w:rFonts w:ascii="Times New Roman" w:eastAsia="Times New Roman" w:hAnsi="Times New Roman" w:cs="Times New Roman"/>
          <w:sz w:val="24"/>
          <w:szCs w:val="24"/>
          <w:lang w:val="en-US" w:eastAsia="ru-RU"/>
        </w:rPr>
        <w:t xml:space="preserve"> </w:t>
      </w:r>
      <w:r w:rsidR="00AC223A" w:rsidRPr="00590FD5">
        <w:rPr>
          <w:rFonts w:ascii="Times New Roman" w:eastAsia="Times New Roman" w:hAnsi="Times New Roman" w:cs="Times New Roman"/>
          <w:sz w:val="24"/>
          <w:szCs w:val="24"/>
          <w:lang w:val="en-US" w:eastAsia="ru-RU"/>
        </w:rPr>
        <w:t>+</w:t>
      </w:r>
      <w:r w:rsidR="00AC223A">
        <w:rPr>
          <w:rFonts w:ascii="Times New Roman" w:eastAsia="Times New Roman" w:hAnsi="Times New Roman" w:cs="Times New Roman"/>
          <w:sz w:val="24"/>
          <w:szCs w:val="24"/>
          <w:lang w:val="en-US" w:eastAsia="ru-RU"/>
        </w:rPr>
        <w:t xml:space="preserve"> </w:t>
      </w:r>
      <w:r w:rsidR="00AC223A" w:rsidRPr="00590FD5">
        <w:rPr>
          <w:rFonts w:ascii="Times New Roman" w:eastAsia="Times New Roman" w:hAnsi="Times New Roman" w:cs="Times New Roman"/>
          <w:sz w:val="24"/>
          <w:szCs w:val="24"/>
          <w:lang w:val="en-US" w:eastAsia="ru-RU"/>
        </w:rPr>
        <w:t>customer_profile</w:t>
      </w:r>
      <w:r w:rsidR="00AC223A">
        <w:rPr>
          <w:rFonts w:ascii="Times New Roman" w:eastAsia="Times New Roman" w:hAnsi="Times New Roman" w:cs="Times New Roman"/>
          <w:sz w:val="24"/>
          <w:szCs w:val="24"/>
          <w:lang w:val="en-US" w:eastAsia="ru-RU"/>
        </w:rPr>
        <w:t xml:space="preserve"> </w:t>
      </w:r>
      <w:r w:rsidR="00AC223A" w:rsidRPr="00590FD5">
        <w:rPr>
          <w:rFonts w:ascii="Times New Roman" w:eastAsia="Times New Roman" w:hAnsi="Times New Roman" w:cs="Times New Roman"/>
          <w:sz w:val="24"/>
          <w:szCs w:val="24"/>
          <w:lang w:val="en-US" w:eastAsia="ru-RU"/>
        </w:rPr>
        <w:t>+</w:t>
      </w:r>
      <w:r w:rsidR="00AC223A">
        <w:rPr>
          <w:rFonts w:ascii="Times New Roman" w:eastAsia="Times New Roman" w:hAnsi="Times New Roman" w:cs="Times New Roman"/>
          <w:sz w:val="24"/>
          <w:szCs w:val="24"/>
          <w:lang w:val="en-US" w:eastAsia="ru-RU"/>
        </w:rPr>
        <w:t xml:space="preserve"> </w:t>
      </w:r>
      <w:r w:rsidR="00AC223A" w:rsidRPr="00590FD5">
        <w:rPr>
          <w:rFonts w:ascii="Times New Roman" w:eastAsia="Times New Roman" w:hAnsi="Times New Roman" w:cs="Times New Roman"/>
          <w:sz w:val="24"/>
          <w:szCs w:val="24"/>
          <w:lang w:val="en-US" w:eastAsia="ru-RU"/>
        </w:rPr>
        <w:t>person</w:t>
      </w:r>
    </w:p>
    <w:p w:rsidR="00AC223A" w:rsidRPr="00590FD5" w:rsidRDefault="00C8387C"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продукт</w:t>
      </w:r>
      <w:r>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продукт</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предложение</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продукта</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price</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plan</w:t>
      </w:r>
    </w:p>
    <w:p w:rsidR="00AC223A" w:rsidRPr="00590FD5" w:rsidRDefault="00C8387C"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заказ</w:t>
      </w:r>
      <w:r>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order,</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order_item</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Фокус</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моделирования:</w:t>
      </w:r>
      <w:r>
        <w:rPr>
          <w:rFonts w:ascii="Times New Roman" w:eastAsia="Times New Roman" w:hAnsi="Times New Roman" w:cs="Times New Roman"/>
          <w:b/>
          <w:bCs/>
          <w:sz w:val="24"/>
          <w:szCs w:val="24"/>
          <w:lang w:eastAsia="ru-RU"/>
        </w:rPr>
        <w:t xml:space="preserve"> </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элементарных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элементарных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единиц</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(классов),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имеющих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самостоятельный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смысл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моделируемой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детальное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(точное)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уточнение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(установка)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взаимосвязей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между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сущностями</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перечисление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значимых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атрибутов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сущности</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Разделение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атрибутов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атрибуты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перечисления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(будущие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справочники)</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столько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контейнеров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атрибутов,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сколько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поведения</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Немаловажное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влияние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взаимосвязи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оказывает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тип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проектируемой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проектируемая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относится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BI-классу,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следует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понимать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назначение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BI-системы,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ожидаемые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витрины,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срезы,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аналитики,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метод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времени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(динамики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изменения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т.п.</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ходе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разрабатывается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нескольких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крупных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компаниях,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внедряющих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пятую,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десятую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двадцатую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разработке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указывают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принадлежит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принадлежать)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Распределение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различным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информационным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системам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даёт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возможность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грубо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наметить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(спрогнозировать)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будущие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информационные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потоки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точки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интеграции)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между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системами.</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Важное</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замечание.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разработке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новой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информационной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являющейся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частью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комплекса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унаследованных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приходится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использовать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сверху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физическому),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обратное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00C8387C" w:rsidRPr="00590FD5">
        <w:rPr>
          <w:rFonts w:ascii="Times New Roman" w:eastAsia="Times New Roman" w:hAnsi="Times New Roman" w:cs="Times New Roman"/>
          <w:sz w:val="24"/>
          <w:szCs w:val="24"/>
          <w:lang w:eastAsia="ru-RU"/>
        </w:rPr>
        <w:t>снизу</w:t>
      </w:r>
      <w:r w:rsidR="00C8387C">
        <w:rPr>
          <w:rFonts w:ascii="Times New Roman" w:eastAsia="Times New Roman" w:hAnsi="Times New Roman" w:cs="Times New Roman"/>
          <w:sz w:val="24"/>
          <w:szCs w:val="24"/>
          <w:lang w:eastAsia="ru-RU"/>
        </w:rPr>
        <w:t>-вверх</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существующих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lastRenderedPageBreak/>
        <w:t>физических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далее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мапирование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порядок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порядка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усложняет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нужно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создать/автоматизировать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один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сквозной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процесс,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протекающий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через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ряд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Иногда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проработке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возникают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трудно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подвязать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бизнес-сущностям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тогда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возникает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вопрос: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нужно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завести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новую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бизнес-сущность?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Ответ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таков:</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00C8387C" w:rsidRPr="00590FD5">
        <w:rPr>
          <w:rFonts w:ascii="Times New Roman" w:eastAsia="Times New Roman" w:hAnsi="Times New Roman" w:cs="Times New Roman"/>
          <w:sz w:val="24"/>
          <w:szCs w:val="24"/>
          <w:lang w:eastAsia="ru-RU"/>
        </w:rPr>
        <w:t>одной</w:t>
      </w:r>
      <w:r w:rsidR="00C8387C">
        <w:rPr>
          <w:rFonts w:ascii="Times New Roman" w:eastAsia="Times New Roman" w:hAnsi="Times New Roman" w:cs="Times New Roman"/>
          <w:sz w:val="24"/>
          <w:szCs w:val="24"/>
          <w:lang w:eastAsia="ru-RU"/>
        </w:rPr>
        <w:t xml:space="preserve"> стороны</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стоит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перегружать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стороны,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новая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должна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отражена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глоссарии,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принципиально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новое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понятие,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существенно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отличное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понятий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предметной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r>
        <w:rPr>
          <w:rFonts w:ascii="Times New Roman" w:eastAsia="Times New Roman" w:hAnsi="Times New Roman" w:cs="Times New Roman"/>
          <w:sz w:val="24"/>
          <w:szCs w:val="24"/>
          <w:lang w:eastAsia="ru-RU"/>
        </w:rPr>
        <w:t xml:space="preserve">  </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ленитесь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использоваться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организации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отношения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наследования-специализации.</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Каждый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вендор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информационной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своей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раскрывает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своим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клиентам.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интеграции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нескольких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приходится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сначала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увязывать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концептуальном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лишь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потом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связи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между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Например,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автоматизации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продаж</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клиент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представлен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PARTY,</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ERP-системе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компании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КОНТРАГЕНТ,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биллинга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компании,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АБОНЕНТ.</w:t>
      </w:r>
    </w:p>
    <w:p w:rsidR="00AC223A" w:rsidRPr="00590FD5" w:rsidRDefault="00AC223A" w:rsidP="00AC223A">
      <w:pPr>
        <w:shd w:val="clear" w:color="auto" w:fill="FFFFFF"/>
        <w:spacing w:after="0" w:line="240" w:lineRule="auto"/>
        <w:ind w:firstLine="426"/>
        <w:jc w:val="both"/>
        <w:outlineLvl w:val="2"/>
        <w:rPr>
          <w:rFonts w:ascii="Times New Roman" w:eastAsia="Times New Roman" w:hAnsi="Times New Roman" w:cs="Times New Roman"/>
          <w:sz w:val="24"/>
          <w:szCs w:val="24"/>
          <w:lang w:eastAsia="ru-RU"/>
        </w:rPr>
      </w:pPr>
      <w:bookmarkStart w:id="6" w:name="_Toc124754561"/>
      <w:bookmarkStart w:id="7" w:name="_Toc124754624"/>
      <w:r w:rsidRPr="00590FD5">
        <w:rPr>
          <w:rFonts w:ascii="Times New Roman" w:eastAsia="Times New Roman" w:hAnsi="Times New Roman" w:cs="Times New Roman"/>
          <w:b/>
          <w:bCs/>
          <w:sz w:val="24"/>
          <w:szCs w:val="24"/>
          <w:lang w:eastAsia="ru-RU"/>
        </w:rPr>
        <w:t>Физический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уровень</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моделирования</w:t>
      </w:r>
      <w:bookmarkEnd w:id="6"/>
      <w:bookmarkEnd w:id="7"/>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Физический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Базовый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элемент</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физической</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таблица.</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Примеры</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таблиц:</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клиент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table_1</w:t>
      </w:r>
    </w:p>
    <w:p w:rsidR="00AC223A" w:rsidRPr="00590FD5" w:rsidRDefault="00C8387C"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продукт</w:t>
      </w:r>
      <w:r>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w:t>
      </w:r>
      <w:r w:rsidR="00AC223A">
        <w:rPr>
          <w:rFonts w:ascii="Times New Roman" w:eastAsia="Times New Roman" w:hAnsi="Times New Roman" w:cs="Times New Roman"/>
          <w:sz w:val="24"/>
          <w:szCs w:val="24"/>
          <w:lang w:eastAsia="ru-RU"/>
        </w:rPr>
        <w:t xml:space="preserve"> </w:t>
      </w:r>
      <w:r w:rsidR="00AC223A" w:rsidRPr="00590FD5">
        <w:rPr>
          <w:rFonts w:ascii="Times New Roman" w:eastAsia="Times New Roman" w:hAnsi="Times New Roman" w:cs="Times New Roman"/>
          <w:sz w:val="24"/>
          <w:szCs w:val="24"/>
          <w:lang w:eastAsia="ru-RU"/>
        </w:rPr>
        <w:t>table_2</w:t>
      </w:r>
      <w:r w:rsidR="00AC223A">
        <w:rPr>
          <w:rFonts w:ascii="Times New Roman" w:eastAsia="Times New Roman" w:hAnsi="Times New Roman" w:cs="Times New Roman"/>
          <w:sz w:val="24"/>
          <w:szCs w:val="24"/>
          <w:lang w:eastAsia="ru-RU"/>
        </w:rPr>
        <w:t xml:space="preserve"> </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сделка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table_3</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исключается,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физического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участвовать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моделировании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сразу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нескольких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сущностей.</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lang w:eastAsia="ru-RU"/>
        </w:rPr>
        <w:t>Фокус</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моделирования</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отдельных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результат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нормализации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таблиц-справочников.</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Определение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ключей.</w:t>
      </w:r>
    </w:p>
    <w:p w:rsidR="00AC223A" w:rsidRPr="00590FD5" w:rsidRDefault="00AC223A" w:rsidP="00AC223A">
      <w:pPr>
        <w:pStyle w:val="a0"/>
        <w:numPr>
          <w:ilvl w:val="0"/>
          <w:numId w:val="7"/>
        </w:numPr>
        <w:shd w:val="clear" w:color="auto" w:fill="FFFFFF"/>
        <w:tabs>
          <w:tab w:val="num" w:pos="284"/>
        </w:tabs>
        <w:spacing w:after="0" w:line="240" w:lineRule="auto"/>
        <w:ind w:left="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Разделение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атрибутов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атрибуты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перечисления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(будущие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справочники)</w:t>
      </w:r>
    </w:p>
    <w:p w:rsidR="00AC223A" w:rsidRPr="00590FD5" w:rsidRDefault="00AC223A" w:rsidP="00AC223A">
      <w:pPr>
        <w:shd w:val="clear" w:color="auto" w:fill="FFFFFF"/>
        <w:spacing w:after="0" w:line="240" w:lineRule="auto"/>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простейших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случаях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логические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совпадают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объектами</w:t>
      </w:r>
      <w:r>
        <w:rPr>
          <w:rFonts w:ascii="Times New Roman" w:eastAsia="Times New Roman" w:hAnsi="Times New Roman" w:cs="Times New Roman"/>
          <w:sz w:val="24"/>
          <w:szCs w:val="24"/>
          <w:lang w:eastAsia="ru-RU"/>
        </w:rPr>
        <w:t xml:space="preserve"> </w:t>
      </w:r>
      <w:r w:rsidR="00C8387C" w:rsidRPr="00590FD5">
        <w:rPr>
          <w:rFonts w:ascii="Times New Roman" w:eastAsia="Times New Roman" w:hAnsi="Times New Roman" w:cs="Times New Roman"/>
          <w:sz w:val="24"/>
          <w:szCs w:val="24"/>
          <w:lang w:eastAsia="ru-RU"/>
        </w:rPr>
        <w:t>физического</w:t>
      </w:r>
      <w:r w:rsidR="00C8387C">
        <w:rPr>
          <w:rFonts w:ascii="Times New Roman" w:eastAsia="Times New Roman" w:hAnsi="Times New Roman" w:cs="Times New Roman"/>
          <w:sz w:val="24"/>
          <w:szCs w:val="24"/>
          <w:lang w:eastAsia="ru-RU"/>
        </w:rPr>
        <w:t xml:space="preserve"> уровня</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характерно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самых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типа.</w:t>
      </w:r>
    </w:p>
    <w:p w:rsidR="00AC223A" w:rsidRPr="00590FD5" w:rsidRDefault="00AC223A" w:rsidP="00AC223A">
      <w:pPr>
        <w:pStyle w:val="a0"/>
        <w:spacing w:after="0" w:line="240" w:lineRule="auto"/>
        <w:ind w:left="0"/>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590FD5">
        <w:rPr>
          <w:rFonts w:ascii="Times New Roman" w:hAnsi="Times New Roman" w:cs="Times New Roman"/>
          <w:b/>
          <w:sz w:val="24"/>
          <w:szCs w:val="24"/>
        </w:rPr>
        <w:t>вопросы: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numPr>
          <w:ilvl w:val="0"/>
          <w:numId w:val="26"/>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относится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базовым</w:t>
      </w:r>
      <w:r>
        <w:rPr>
          <w:rFonts w:ascii="Times New Roman" w:hAnsi="Times New Roman" w:cs="Times New Roman"/>
          <w:sz w:val="24"/>
          <w:szCs w:val="24"/>
        </w:rPr>
        <w:t xml:space="preserve"> </w:t>
      </w:r>
      <w:r w:rsidRPr="00590FD5">
        <w:rPr>
          <w:rFonts w:ascii="Times New Roman" w:hAnsi="Times New Roman" w:cs="Times New Roman"/>
          <w:sz w:val="24"/>
          <w:szCs w:val="24"/>
        </w:rPr>
        <w:t>элементам</w:t>
      </w:r>
      <w:r>
        <w:rPr>
          <w:rFonts w:ascii="Times New Roman" w:hAnsi="Times New Roman" w:cs="Times New Roman"/>
          <w:sz w:val="24"/>
          <w:szCs w:val="24"/>
        </w:rPr>
        <w:t xml:space="preserve"> </w:t>
      </w:r>
      <w:r w:rsidRPr="00590FD5">
        <w:rPr>
          <w:rFonts w:ascii="Times New Roman" w:hAnsi="Times New Roman" w:cs="Times New Roman"/>
          <w:sz w:val="24"/>
          <w:szCs w:val="24"/>
        </w:rPr>
        <w:t>концептуального,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уровней</w:t>
      </w:r>
      <w:r>
        <w:rPr>
          <w:rFonts w:ascii="Times New Roman" w:hAnsi="Times New Roman" w:cs="Times New Roman"/>
          <w:sz w:val="24"/>
          <w:szCs w:val="24"/>
        </w:rPr>
        <w:t xml:space="preserve"> </w:t>
      </w:r>
    </w:p>
    <w:p w:rsidR="00AC223A" w:rsidRPr="00590FD5" w:rsidRDefault="00AC223A" w:rsidP="00AC223A">
      <w:pPr>
        <w:pStyle w:val="a0"/>
        <w:numPr>
          <w:ilvl w:val="0"/>
          <w:numId w:val="26"/>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Приведите</w:t>
      </w:r>
      <w:r>
        <w:rPr>
          <w:rFonts w:ascii="Times New Roman" w:hAnsi="Times New Roman" w:cs="Times New Roman"/>
          <w:sz w:val="24"/>
          <w:szCs w:val="24"/>
        </w:rPr>
        <w:t xml:space="preserve"> </w:t>
      </w:r>
      <w:r w:rsidRPr="00590FD5">
        <w:rPr>
          <w:rFonts w:ascii="Times New Roman" w:hAnsi="Times New Roman" w:cs="Times New Roman"/>
          <w:sz w:val="24"/>
          <w:szCs w:val="24"/>
        </w:rPr>
        <w:t>примеры</w:t>
      </w:r>
      <w:r>
        <w:rPr>
          <w:rFonts w:ascii="Times New Roman" w:hAnsi="Times New Roman" w:cs="Times New Roman"/>
          <w:sz w:val="24"/>
          <w:szCs w:val="24"/>
        </w:rPr>
        <w:t xml:space="preserve"> </w:t>
      </w:r>
      <w:r w:rsidRPr="00590FD5">
        <w:rPr>
          <w:rFonts w:ascii="Times New Roman" w:hAnsi="Times New Roman" w:cs="Times New Roman"/>
          <w:sz w:val="24"/>
          <w:szCs w:val="24"/>
        </w:rPr>
        <w:t>концептуального,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уровней</w:t>
      </w:r>
      <w:r>
        <w:rPr>
          <w:rFonts w:ascii="Times New Roman" w:hAnsi="Times New Roman" w:cs="Times New Roman"/>
          <w:sz w:val="24"/>
          <w:szCs w:val="24"/>
        </w:rPr>
        <w:t xml:space="preserve"> </w:t>
      </w:r>
    </w:p>
    <w:p w:rsidR="00AC223A" w:rsidRPr="00590FD5" w:rsidRDefault="00AC223A" w:rsidP="00AC223A">
      <w:pPr>
        <w:pStyle w:val="a0"/>
        <w:numPr>
          <w:ilvl w:val="0"/>
          <w:numId w:val="26"/>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чем</w:t>
      </w:r>
      <w:r>
        <w:rPr>
          <w:rFonts w:ascii="Times New Roman" w:hAnsi="Times New Roman" w:cs="Times New Roman"/>
          <w:sz w:val="24"/>
          <w:szCs w:val="24"/>
        </w:rPr>
        <w:t xml:space="preserve"> </w:t>
      </w:r>
      <w:r w:rsidRPr="00590FD5">
        <w:rPr>
          <w:rFonts w:ascii="Times New Roman" w:hAnsi="Times New Roman" w:cs="Times New Roman"/>
          <w:sz w:val="24"/>
          <w:szCs w:val="24"/>
        </w:rPr>
        <w:t>заключается</w:t>
      </w:r>
      <w:r>
        <w:rPr>
          <w:rFonts w:ascii="Times New Roman" w:hAnsi="Times New Roman" w:cs="Times New Roman"/>
          <w:sz w:val="24"/>
          <w:szCs w:val="24"/>
        </w:rPr>
        <w:t xml:space="preserve"> </w:t>
      </w:r>
      <w:r w:rsidRPr="00590FD5">
        <w:rPr>
          <w:rFonts w:ascii="Times New Roman" w:hAnsi="Times New Roman" w:cs="Times New Roman"/>
          <w:sz w:val="24"/>
          <w:szCs w:val="24"/>
        </w:rPr>
        <w:t>фокус</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концептуального,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уровней</w:t>
      </w:r>
    </w:p>
    <w:p w:rsidR="00AC223A" w:rsidRPr="00590FD5" w:rsidRDefault="00AC223A" w:rsidP="00AC223A">
      <w:pPr>
        <w:pStyle w:val="a0"/>
        <w:spacing w:after="0" w:line="240" w:lineRule="auto"/>
        <w:ind w:left="0"/>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bookmarkStart w:id="8" w:name="_Toc124754625"/>
      <w:r w:rsidRPr="00CC5C07">
        <w:rPr>
          <w:rStyle w:val="10"/>
        </w:rPr>
        <w:lastRenderedPageBreak/>
        <w:t>Лекция 3</w:t>
      </w:r>
      <w:bookmarkEnd w:id="8"/>
      <w:r w:rsidRPr="00590FD5">
        <w:rPr>
          <w:rFonts w:ascii="Times New Roman" w:hAnsi="Times New Roman" w:cs="Times New Roman"/>
          <w:b/>
          <w:sz w:val="24"/>
          <w:szCs w:val="24"/>
        </w:rPr>
        <w:t>.</w:t>
      </w:r>
      <w:r>
        <w:rPr>
          <w:rFonts w:ascii="Times New Roman" w:hAnsi="Times New Roman" w:cs="Times New Roman"/>
          <w:b/>
          <w:sz w:val="24"/>
          <w:szCs w:val="24"/>
        </w:rPr>
        <w:t xml:space="preserve"> </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Структуры</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r>
        <w:rPr>
          <w:rFonts w:ascii="Times New Roman" w:hAnsi="Times New Roman" w:cs="Times New Roman"/>
          <w:b/>
          <w:sz w:val="24"/>
          <w:szCs w:val="24"/>
        </w:rPr>
        <w:t xml:space="preserve"> </w:t>
      </w:r>
      <w:r w:rsidRPr="00590FD5">
        <w:rPr>
          <w:rFonts w:ascii="Times New Roman" w:hAnsi="Times New Roman" w:cs="Times New Roman"/>
          <w:b/>
          <w:sz w:val="24"/>
          <w:szCs w:val="24"/>
        </w:rPr>
        <w:t>СУБД,</w:t>
      </w:r>
      <w:r>
        <w:rPr>
          <w:rFonts w:ascii="Times New Roman" w:hAnsi="Times New Roman" w:cs="Times New Roman"/>
          <w:b/>
          <w:sz w:val="24"/>
          <w:szCs w:val="24"/>
        </w:rPr>
        <w:t xml:space="preserve"> </w:t>
      </w:r>
      <w:r w:rsidRPr="00590FD5">
        <w:rPr>
          <w:rFonts w:ascii="Times New Roman" w:hAnsi="Times New Roman" w:cs="Times New Roman"/>
          <w:b/>
          <w:sz w:val="24"/>
          <w:szCs w:val="24"/>
        </w:rPr>
        <w:t>общий</w:t>
      </w:r>
      <w:r>
        <w:rPr>
          <w:rFonts w:ascii="Times New Roman" w:hAnsi="Times New Roman" w:cs="Times New Roman"/>
          <w:b/>
          <w:sz w:val="24"/>
          <w:szCs w:val="24"/>
        </w:rPr>
        <w:t xml:space="preserve"> </w:t>
      </w:r>
      <w:r w:rsidRPr="00590FD5">
        <w:rPr>
          <w:rFonts w:ascii="Times New Roman" w:hAnsi="Times New Roman" w:cs="Times New Roman"/>
          <w:b/>
          <w:sz w:val="24"/>
          <w:szCs w:val="24"/>
        </w:rPr>
        <w:t>подход</w:t>
      </w:r>
      <w:r>
        <w:rPr>
          <w:rFonts w:ascii="Times New Roman" w:hAnsi="Times New Roman" w:cs="Times New Roman"/>
          <w:b/>
          <w:sz w:val="24"/>
          <w:szCs w:val="24"/>
        </w:rPr>
        <w:t xml:space="preserve"> </w:t>
      </w:r>
      <w:r w:rsidRPr="00590FD5">
        <w:rPr>
          <w:rFonts w:ascii="Times New Roman" w:hAnsi="Times New Roman" w:cs="Times New Roman"/>
          <w:b/>
          <w:sz w:val="24"/>
          <w:szCs w:val="24"/>
        </w:rPr>
        <w:t>к</w:t>
      </w:r>
      <w:r>
        <w:rPr>
          <w:rFonts w:ascii="Times New Roman" w:hAnsi="Times New Roman" w:cs="Times New Roman"/>
          <w:b/>
          <w:sz w:val="24"/>
          <w:szCs w:val="24"/>
        </w:rPr>
        <w:t xml:space="preserve"> </w:t>
      </w:r>
      <w:r w:rsidRPr="00590FD5">
        <w:rPr>
          <w:rFonts w:ascii="Times New Roman" w:hAnsi="Times New Roman" w:cs="Times New Roman"/>
          <w:b/>
          <w:sz w:val="24"/>
          <w:szCs w:val="24"/>
        </w:rPr>
        <w:t>организации</w:t>
      </w:r>
      <w:r>
        <w:rPr>
          <w:rFonts w:ascii="Times New Roman" w:hAnsi="Times New Roman" w:cs="Times New Roman"/>
          <w:b/>
          <w:sz w:val="24"/>
          <w:szCs w:val="24"/>
        </w:rPr>
        <w:t xml:space="preserve"> </w:t>
      </w:r>
      <w:r w:rsidRPr="00590FD5">
        <w:rPr>
          <w:rFonts w:ascii="Times New Roman" w:hAnsi="Times New Roman" w:cs="Times New Roman"/>
          <w:b/>
          <w:sz w:val="24"/>
          <w:szCs w:val="24"/>
        </w:rPr>
        <w:t>представлений,</w:t>
      </w:r>
      <w:r>
        <w:rPr>
          <w:rFonts w:ascii="Times New Roman" w:hAnsi="Times New Roman" w:cs="Times New Roman"/>
          <w:b/>
          <w:sz w:val="24"/>
          <w:szCs w:val="24"/>
        </w:rPr>
        <w:t xml:space="preserve"> </w:t>
      </w:r>
      <w:r w:rsidRPr="00590FD5">
        <w:rPr>
          <w:rFonts w:ascii="Times New Roman" w:hAnsi="Times New Roman" w:cs="Times New Roman"/>
          <w:b/>
          <w:sz w:val="24"/>
          <w:szCs w:val="24"/>
        </w:rPr>
        <w:t>таблиц,</w:t>
      </w:r>
      <w:r>
        <w:rPr>
          <w:rFonts w:ascii="Times New Roman" w:hAnsi="Times New Roman" w:cs="Times New Roman"/>
          <w:b/>
          <w:sz w:val="24"/>
          <w:szCs w:val="24"/>
        </w:rPr>
        <w:t xml:space="preserve"> </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индексов</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кластеров.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45CA1" w:rsidRDefault="00AC223A" w:rsidP="00AC223A">
      <w:pPr>
        <w:pStyle w:val="a0"/>
        <w:spacing w:after="0" w:line="240" w:lineRule="auto"/>
        <w:ind w:left="0" w:firstLine="426"/>
        <w:jc w:val="both"/>
        <w:rPr>
          <w:rFonts w:ascii="Times New Roman" w:hAnsi="Times New Roman" w:cs="Times New Roman"/>
          <w:sz w:val="24"/>
          <w:szCs w:val="24"/>
        </w:rPr>
      </w:pPr>
      <w:r>
        <w:rPr>
          <w:rFonts w:ascii="Times New Roman" w:hAnsi="Times New Roman" w:cs="Times New Roman"/>
          <w:b/>
          <w:sz w:val="24"/>
          <w:szCs w:val="24"/>
        </w:rPr>
        <w:t>Цель:</w:t>
      </w:r>
      <w:r>
        <w:rPr>
          <w:rFonts w:ascii="Times New Roman" w:hAnsi="Times New Roman" w:cs="Times New Roman"/>
          <w:sz w:val="24"/>
          <w:szCs w:val="24"/>
        </w:rPr>
        <w:t xml:space="preserve"> рассмотреть с</w:t>
      </w:r>
      <w:r w:rsidRPr="00B97DA9">
        <w:rPr>
          <w:rFonts w:ascii="Times New Roman" w:hAnsi="Times New Roman" w:cs="Times New Roman"/>
          <w:sz w:val="24"/>
          <w:szCs w:val="24"/>
        </w:rPr>
        <w:t>труктуры</w:t>
      </w:r>
      <w:r>
        <w:rPr>
          <w:rFonts w:ascii="Times New Roman" w:hAnsi="Times New Roman" w:cs="Times New Roman"/>
          <w:sz w:val="24"/>
          <w:szCs w:val="24"/>
        </w:rPr>
        <w:t xml:space="preserve"> </w:t>
      </w:r>
      <w:r w:rsidRPr="00B97DA9">
        <w:rPr>
          <w:rFonts w:ascii="Times New Roman" w:hAnsi="Times New Roman" w:cs="Times New Roman"/>
          <w:sz w:val="24"/>
          <w:szCs w:val="24"/>
        </w:rPr>
        <w:t>данных</w:t>
      </w:r>
      <w:r>
        <w:rPr>
          <w:rFonts w:ascii="Times New Roman" w:hAnsi="Times New Roman" w:cs="Times New Roman"/>
          <w:sz w:val="24"/>
          <w:szCs w:val="24"/>
        </w:rPr>
        <w:t xml:space="preserve"> </w:t>
      </w:r>
      <w:r w:rsidRPr="00B97DA9">
        <w:rPr>
          <w:rFonts w:ascii="Times New Roman" w:hAnsi="Times New Roman" w:cs="Times New Roman"/>
          <w:sz w:val="24"/>
          <w:szCs w:val="24"/>
        </w:rPr>
        <w:t>СУБД</w:t>
      </w:r>
      <w:r>
        <w:rPr>
          <w:rFonts w:ascii="Times New Roman" w:hAnsi="Times New Roman" w:cs="Times New Roman"/>
          <w:sz w:val="24"/>
          <w:szCs w:val="24"/>
        </w:rPr>
        <w:t xml:space="preserve">, изучить </w:t>
      </w:r>
      <w:r w:rsidRPr="00B97DA9">
        <w:rPr>
          <w:rFonts w:ascii="Times New Roman" w:hAnsi="Times New Roman" w:cs="Times New Roman"/>
          <w:sz w:val="24"/>
          <w:szCs w:val="24"/>
        </w:rPr>
        <w:t>общий</w:t>
      </w:r>
      <w:r>
        <w:rPr>
          <w:rFonts w:ascii="Times New Roman" w:hAnsi="Times New Roman" w:cs="Times New Roman"/>
          <w:sz w:val="24"/>
          <w:szCs w:val="24"/>
        </w:rPr>
        <w:t xml:space="preserve"> </w:t>
      </w:r>
      <w:r w:rsidRPr="00B97DA9">
        <w:rPr>
          <w:rFonts w:ascii="Times New Roman" w:hAnsi="Times New Roman" w:cs="Times New Roman"/>
          <w:sz w:val="24"/>
          <w:szCs w:val="24"/>
        </w:rPr>
        <w:t>подход</w:t>
      </w:r>
      <w:r>
        <w:rPr>
          <w:rFonts w:ascii="Times New Roman" w:hAnsi="Times New Roman" w:cs="Times New Roman"/>
          <w:sz w:val="24"/>
          <w:szCs w:val="24"/>
        </w:rPr>
        <w:t xml:space="preserve"> </w:t>
      </w:r>
      <w:r w:rsidRPr="00B97DA9">
        <w:rPr>
          <w:rFonts w:ascii="Times New Roman" w:hAnsi="Times New Roman" w:cs="Times New Roman"/>
          <w:sz w:val="24"/>
          <w:szCs w:val="24"/>
        </w:rPr>
        <w:t>к</w:t>
      </w:r>
      <w:r>
        <w:rPr>
          <w:rFonts w:ascii="Times New Roman" w:hAnsi="Times New Roman" w:cs="Times New Roman"/>
          <w:sz w:val="24"/>
          <w:szCs w:val="24"/>
        </w:rPr>
        <w:t xml:space="preserve"> </w:t>
      </w:r>
      <w:r w:rsidRPr="00B97DA9">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B97DA9">
        <w:rPr>
          <w:rFonts w:ascii="Times New Roman" w:hAnsi="Times New Roman" w:cs="Times New Roman"/>
          <w:sz w:val="24"/>
          <w:szCs w:val="24"/>
        </w:rPr>
        <w:t>представлений,</w:t>
      </w:r>
      <w:r>
        <w:rPr>
          <w:rFonts w:ascii="Times New Roman" w:hAnsi="Times New Roman" w:cs="Times New Roman"/>
          <w:sz w:val="24"/>
          <w:szCs w:val="24"/>
        </w:rPr>
        <w:t xml:space="preserve"> </w:t>
      </w:r>
      <w:r w:rsidRPr="00B97DA9">
        <w:rPr>
          <w:rFonts w:ascii="Times New Roman" w:hAnsi="Times New Roman" w:cs="Times New Roman"/>
          <w:sz w:val="24"/>
          <w:szCs w:val="24"/>
        </w:rPr>
        <w:t>таблиц,</w:t>
      </w:r>
      <w:r>
        <w:rPr>
          <w:rFonts w:ascii="Times New Roman" w:hAnsi="Times New Roman" w:cs="Times New Roman"/>
          <w:sz w:val="24"/>
          <w:szCs w:val="24"/>
        </w:rPr>
        <w:t xml:space="preserve"> </w:t>
      </w:r>
      <w:r w:rsidRPr="00B97DA9">
        <w:rPr>
          <w:rFonts w:ascii="Times New Roman" w:hAnsi="Times New Roman" w:cs="Times New Roman"/>
          <w:sz w:val="24"/>
          <w:szCs w:val="24"/>
        </w:rPr>
        <w:t>индексов</w:t>
      </w:r>
      <w:r>
        <w:rPr>
          <w:rFonts w:ascii="Times New Roman" w:hAnsi="Times New Roman" w:cs="Times New Roman"/>
          <w:sz w:val="24"/>
          <w:szCs w:val="24"/>
        </w:rPr>
        <w:t xml:space="preserve"> </w:t>
      </w:r>
      <w:r w:rsidRPr="00B97DA9">
        <w:rPr>
          <w:rFonts w:ascii="Times New Roman" w:hAnsi="Times New Roman" w:cs="Times New Roman"/>
          <w:sz w:val="24"/>
          <w:szCs w:val="24"/>
        </w:rPr>
        <w:t>и</w:t>
      </w:r>
      <w:r>
        <w:rPr>
          <w:rFonts w:ascii="Times New Roman" w:hAnsi="Times New Roman" w:cs="Times New Roman"/>
          <w:sz w:val="24"/>
          <w:szCs w:val="24"/>
        </w:rPr>
        <w:t xml:space="preserve"> </w:t>
      </w:r>
      <w:r w:rsidRPr="00B97DA9">
        <w:rPr>
          <w:rFonts w:ascii="Times New Roman" w:hAnsi="Times New Roman" w:cs="Times New Roman"/>
          <w:sz w:val="24"/>
          <w:szCs w:val="24"/>
        </w:rPr>
        <w:t>кластеров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B97DA9" w:rsidRDefault="00AC223A" w:rsidP="00AC223A">
      <w:pPr>
        <w:pStyle w:val="a0"/>
        <w:spacing w:after="0" w:line="240" w:lineRule="auto"/>
        <w:ind w:left="0" w:firstLine="426"/>
        <w:jc w:val="both"/>
        <w:rPr>
          <w:rFonts w:ascii="Times New Roman" w:hAnsi="Times New Roman" w:cs="Times New Roman"/>
          <w:b/>
          <w:sz w:val="24"/>
          <w:szCs w:val="24"/>
        </w:rPr>
      </w:pPr>
      <w:r w:rsidRPr="00B97DA9">
        <w:rPr>
          <w:rFonts w:ascii="Times New Roman" w:hAnsi="Times New Roman" w:cs="Times New Roman"/>
          <w:b/>
          <w:sz w:val="24"/>
          <w:szCs w:val="24"/>
        </w:rPr>
        <w:t>План</w:t>
      </w:r>
      <w:r>
        <w:rPr>
          <w:rFonts w:ascii="Times New Roman" w:hAnsi="Times New Roman" w:cs="Times New Roman"/>
          <w:b/>
          <w:sz w:val="24"/>
          <w:szCs w:val="24"/>
        </w:rPr>
        <w:t xml:space="preserve"> </w:t>
      </w:r>
      <w:r w:rsidRPr="00B97DA9">
        <w:rPr>
          <w:rFonts w:ascii="Times New Roman" w:hAnsi="Times New Roman" w:cs="Times New Roman"/>
          <w:b/>
          <w:sz w:val="24"/>
          <w:szCs w:val="24"/>
        </w:rPr>
        <w:t>занятия:</w:t>
      </w:r>
    </w:p>
    <w:p w:rsidR="00AC223A" w:rsidRDefault="00AC223A" w:rsidP="00AC223A">
      <w:pPr>
        <w:pStyle w:val="a0"/>
        <w:numPr>
          <w:ilvl w:val="0"/>
          <w:numId w:val="44"/>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Структура данных СУБД</w:t>
      </w:r>
    </w:p>
    <w:p w:rsidR="00AC223A" w:rsidRDefault="00AC223A" w:rsidP="00AC223A">
      <w:pPr>
        <w:pStyle w:val="a0"/>
        <w:numPr>
          <w:ilvl w:val="0"/>
          <w:numId w:val="44"/>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Общий подход к организации представлений, таблиц, индексов и кластеров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11"/>
        <w:spacing w:before="0" w:line="240" w:lineRule="auto"/>
        <w:ind w:left="0" w:right="0" w:firstLine="426"/>
        <w:rPr>
          <w:sz w:val="24"/>
        </w:rPr>
      </w:pPr>
      <w:r w:rsidRPr="00590FD5">
        <w:rPr>
          <w:sz w:val="24"/>
        </w:rPr>
        <w:t>Пользователи</w:t>
      </w:r>
      <w:r>
        <w:rPr>
          <w:sz w:val="24"/>
        </w:rPr>
        <w:t xml:space="preserve"> </w:t>
      </w:r>
      <w:r w:rsidRPr="00590FD5">
        <w:rPr>
          <w:sz w:val="24"/>
        </w:rPr>
        <w:t>нуждаются</w:t>
      </w:r>
      <w:r>
        <w:rPr>
          <w:sz w:val="24"/>
        </w:rPr>
        <w:t xml:space="preserve"> </w:t>
      </w:r>
      <w:r w:rsidRPr="00590FD5">
        <w:rPr>
          <w:sz w:val="24"/>
        </w:rPr>
        <w:t>в</w:t>
      </w:r>
      <w:r>
        <w:rPr>
          <w:sz w:val="24"/>
        </w:rPr>
        <w:t xml:space="preserve"> </w:t>
      </w:r>
      <w:r w:rsidRPr="00590FD5">
        <w:rPr>
          <w:sz w:val="24"/>
        </w:rPr>
        <w:t>описании</w:t>
      </w:r>
      <w:r>
        <w:rPr>
          <w:sz w:val="24"/>
        </w:rPr>
        <w:t xml:space="preserve"> </w:t>
      </w:r>
      <w:r w:rsidRPr="00590FD5">
        <w:rPr>
          <w:sz w:val="24"/>
        </w:rPr>
        <w:t>схемы</w:t>
      </w:r>
      <w:r>
        <w:rPr>
          <w:sz w:val="24"/>
        </w:rPr>
        <w:t xml:space="preserve"> </w:t>
      </w:r>
      <w:r w:rsidRPr="00590FD5">
        <w:rPr>
          <w:sz w:val="24"/>
        </w:rPr>
        <w:t>на</w:t>
      </w:r>
      <w:r>
        <w:rPr>
          <w:sz w:val="24"/>
        </w:rPr>
        <w:t xml:space="preserve"> </w:t>
      </w:r>
      <w:r w:rsidRPr="00590FD5">
        <w:rPr>
          <w:sz w:val="24"/>
        </w:rPr>
        <w:t>некотором</w:t>
      </w:r>
      <w:r>
        <w:rPr>
          <w:sz w:val="24"/>
        </w:rPr>
        <w:t xml:space="preserve"> </w:t>
      </w:r>
      <w:r w:rsidRPr="00590FD5">
        <w:rPr>
          <w:sz w:val="24"/>
        </w:rPr>
        <w:t>понятийном</w:t>
      </w:r>
      <w:r>
        <w:rPr>
          <w:sz w:val="24"/>
        </w:rPr>
        <w:t xml:space="preserve"> </w:t>
      </w:r>
      <w:r w:rsidRPr="00590FD5">
        <w:rPr>
          <w:sz w:val="24"/>
        </w:rPr>
        <w:t>для</w:t>
      </w:r>
      <w:r>
        <w:rPr>
          <w:sz w:val="24"/>
        </w:rPr>
        <w:t xml:space="preserve"> </w:t>
      </w:r>
      <w:r w:rsidRPr="00590FD5">
        <w:rPr>
          <w:sz w:val="24"/>
        </w:rPr>
        <w:t>всех</w:t>
      </w:r>
      <w:r>
        <w:rPr>
          <w:sz w:val="24"/>
        </w:rPr>
        <w:t xml:space="preserve"> </w:t>
      </w:r>
      <w:r w:rsidRPr="00590FD5">
        <w:rPr>
          <w:sz w:val="24"/>
        </w:rPr>
        <w:t>уровне,</w:t>
      </w:r>
      <w:r>
        <w:rPr>
          <w:sz w:val="24"/>
        </w:rPr>
        <w:t xml:space="preserve"> </w:t>
      </w:r>
      <w:r w:rsidRPr="00590FD5">
        <w:rPr>
          <w:sz w:val="24"/>
        </w:rPr>
        <w:t>которое</w:t>
      </w:r>
      <w:r>
        <w:rPr>
          <w:sz w:val="24"/>
        </w:rPr>
        <w:t xml:space="preserve"> </w:t>
      </w:r>
      <w:r w:rsidRPr="00590FD5">
        <w:rPr>
          <w:sz w:val="24"/>
        </w:rPr>
        <w:t>называется</w:t>
      </w:r>
      <w:r>
        <w:rPr>
          <w:sz w:val="24"/>
        </w:rPr>
        <w:t xml:space="preserve"> </w:t>
      </w:r>
      <w:r w:rsidRPr="00590FD5">
        <w:rPr>
          <w:sz w:val="24"/>
        </w:rPr>
        <w:t>моделью</w:t>
      </w:r>
      <w:r>
        <w:rPr>
          <w:sz w:val="24"/>
        </w:rPr>
        <w:t xml:space="preserve"> </w:t>
      </w:r>
      <w:r w:rsidRPr="00590FD5">
        <w:rPr>
          <w:sz w:val="24"/>
        </w:rPr>
        <w:t>данных.</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Модель</w:t>
      </w:r>
      <w:r>
        <w:rPr>
          <w:sz w:val="24"/>
        </w:rPr>
        <w:t xml:space="preserve"> </w:t>
      </w:r>
      <w:r w:rsidRPr="00590FD5">
        <w:rPr>
          <w:sz w:val="24"/>
        </w:rPr>
        <w:t>данных</w:t>
      </w:r>
      <w:r>
        <w:rPr>
          <w:sz w:val="24"/>
        </w:rPr>
        <w:t xml:space="preserve"> </w:t>
      </w:r>
      <w:r w:rsidRPr="00590FD5">
        <w:rPr>
          <w:sz w:val="24"/>
        </w:rPr>
        <w:t>–</w:t>
      </w:r>
      <w:r>
        <w:rPr>
          <w:sz w:val="24"/>
        </w:rPr>
        <w:t xml:space="preserve"> </w:t>
      </w:r>
      <w:r w:rsidRPr="00590FD5">
        <w:rPr>
          <w:sz w:val="24"/>
        </w:rPr>
        <w:t>интегрированный</w:t>
      </w:r>
      <w:r>
        <w:rPr>
          <w:sz w:val="24"/>
        </w:rPr>
        <w:t xml:space="preserve"> </w:t>
      </w:r>
      <w:r w:rsidRPr="00590FD5">
        <w:rPr>
          <w:sz w:val="24"/>
        </w:rPr>
        <w:t>набор</w:t>
      </w:r>
      <w:r>
        <w:rPr>
          <w:sz w:val="24"/>
        </w:rPr>
        <w:t xml:space="preserve"> </w:t>
      </w:r>
      <w:r w:rsidRPr="00590FD5">
        <w:rPr>
          <w:sz w:val="24"/>
        </w:rPr>
        <w:t>понятий</w:t>
      </w:r>
      <w:r>
        <w:rPr>
          <w:sz w:val="24"/>
        </w:rPr>
        <w:t xml:space="preserve"> </w:t>
      </w:r>
      <w:r w:rsidRPr="00590FD5">
        <w:rPr>
          <w:sz w:val="24"/>
        </w:rPr>
        <w:t>для</w:t>
      </w:r>
      <w:r>
        <w:rPr>
          <w:sz w:val="24"/>
        </w:rPr>
        <w:t xml:space="preserve"> </w:t>
      </w:r>
      <w:r w:rsidRPr="00590FD5">
        <w:rPr>
          <w:sz w:val="24"/>
        </w:rPr>
        <w:t>описания</w:t>
      </w:r>
      <w:r>
        <w:rPr>
          <w:sz w:val="24"/>
        </w:rPr>
        <w:t xml:space="preserve"> </w:t>
      </w:r>
      <w:r w:rsidRPr="00590FD5">
        <w:rPr>
          <w:sz w:val="24"/>
        </w:rPr>
        <w:t>данных,</w:t>
      </w:r>
      <w:r>
        <w:rPr>
          <w:sz w:val="24"/>
        </w:rPr>
        <w:t xml:space="preserve"> </w:t>
      </w:r>
      <w:r w:rsidRPr="00590FD5">
        <w:rPr>
          <w:sz w:val="24"/>
        </w:rPr>
        <w:t>связей</w:t>
      </w:r>
      <w:r>
        <w:rPr>
          <w:sz w:val="24"/>
        </w:rPr>
        <w:t xml:space="preserve"> </w:t>
      </w:r>
      <w:r w:rsidRPr="00590FD5">
        <w:rPr>
          <w:sz w:val="24"/>
        </w:rPr>
        <w:t>между</w:t>
      </w:r>
      <w:r>
        <w:rPr>
          <w:sz w:val="24"/>
        </w:rPr>
        <w:t xml:space="preserve"> </w:t>
      </w:r>
      <w:r w:rsidRPr="00590FD5">
        <w:rPr>
          <w:sz w:val="24"/>
        </w:rPr>
        <w:t>ними</w:t>
      </w:r>
      <w:r>
        <w:rPr>
          <w:sz w:val="24"/>
        </w:rPr>
        <w:t xml:space="preserve"> </w:t>
      </w:r>
      <w:r w:rsidRPr="00590FD5">
        <w:rPr>
          <w:sz w:val="24"/>
        </w:rPr>
        <w:t>и</w:t>
      </w:r>
      <w:r>
        <w:rPr>
          <w:sz w:val="24"/>
        </w:rPr>
        <w:t xml:space="preserve"> </w:t>
      </w:r>
      <w:r w:rsidRPr="00590FD5">
        <w:rPr>
          <w:sz w:val="24"/>
        </w:rPr>
        <w:t>ограничений,</w:t>
      </w:r>
      <w:r>
        <w:rPr>
          <w:sz w:val="24"/>
        </w:rPr>
        <w:t xml:space="preserve"> </w:t>
      </w:r>
      <w:r w:rsidRPr="00590FD5">
        <w:rPr>
          <w:sz w:val="24"/>
        </w:rPr>
        <w:t>накладываемых</w:t>
      </w:r>
      <w:r>
        <w:rPr>
          <w:sz w:val="24"/>
        </w:rPr>
        <w:t xml:space="preserve"> </w:t>
      </w:r>
      <w:r w:rsidRPr="00590FD5">
        <w:rPr>
          <w:sz w:val="24"/>
        </w:rPr>
        <w:t>на</w:t>
      </w:r>
      <w:r>
        <w:rPr>
          <w:sz w:val="24"/>
        </w:rPr>
        <w:t xml:space="preserve"> </w:t>
      </w:r>
      <w:r w:rsidRPr="00590FD5">
        <w:rPr>
          <w:sz w:val="24"/>
        </w:rPr>
        <w:t>данные</w:t>
      </w:r>
      <w:r>
        <w:rPr>
          <w:sz w:val="24"/>
        </w:rPr>
        <w:t xml:space="preserve"> </w:t>
      </w:r>
      <w:r w:rsidRPr="00590FD5">
        <w:rPr>
          <w:sz w:val="24"/>
        </w:rPr>
        <w:t>в</w:t>
      </w:r>
      <w:r>
        <w:rPr>
          <w:sz w:val="24"/>
        </w:rPr>
        <w:t xml:space="preserve"> </w:t>
      </w:r>
      <w:r w:rsidRPr="00590FD5">
        <w:rPr>
          <w:sz w:val="24"/>
        </w:rPr>
        <w:t>некоторой</w:t>
      </w:r>
      <w:r>
        <w:rPr>
          <w:sz w:val="24"/>
        </w:rPr>
        <w:t xml:space="preserve"> </w:t>
      </w:r>
      <w:r w:rsidRPr="00590FD5">
        <w:rPr>
          <w:sz w:val="24"/>
        </w:rPr>
        <w:t>организации.</w:t>
      </w:r>
    </w:p>
    <w:p w:rsidR="00AC223A" w:rsidRPr="00590FD5" w:rsidRDefault="00AC223A" w:rsidP="00AC223A">
      <w:pPr>
        <w:pStyle w:val="11"/>
        <w:spacing w:before="0" w:line="240" w:lineRule="auto"/>
        <w:ind w:left="0" w:right="0" w:firstLine="426"/>
        <w:rPr>
          <w:sz w:val="24"/>
        </w:rPr>
      </w:pPr>
      <w:r w:rsidRPr="00590FD5">
        <w:rPr>
          <w:sz w:val="24"/>
        </w:rPr>
        <w:t>Модель</w:t>
      </w:r>
      <w:r>
        <w:rPr>
          <w:sz w:val="24"/>
        </w:rPr>
        <w:t xml:space="preserve"> </w:t>
      </w:r>
      <w:r w:rsidRPr="00590FD5">
        <w:rPr>
          <w:sz w:val="24"/>
        </w:rPr>
        <w:t>данных</w:t>
      </w:r>
      <w:r>
        <w:rPr>
          <w:sz w:val="24"/>
        </w:rPr>
        <w:t xml:space="preserve"> </w:t>
      </w:r>
      <w:r w:rsidRPr="00590FD5">
        <w:rPr>
          <w:sz w:val="24"/>
        </w:rPr>
        <w:t>является</w:t>
      </w:r>
      <w:r>
        <w:rPr>
          <w:sz w:val="24"/>
        </w:rPr>
        <w:t xml:space="preserve"> </w:t>
      </w:r>
      <w:r w:rsidRPr="00590FD5">
        <w:rPr>
          <w:sz w:val="24"/>
        </w:rPr>
        <w:t>абстрактным</w:t>
      </w:r>
      <w:r>
        <w:rPr>
          <w:sz w:val="24"/>
        </w:rPr>
        <w:t xml:space="preserve"> </w:t>
      </w:r>
      <w:r w:rsidRPr="00590FD5">
        <w:rPr>
          <w:sz w:val="24"/>
        </w:rPr>
        <w:t>представлением</w:t>
      </w:r>
      <w:r>
        <w:rPr>
          <w:sz w:val="24"/>
        </w:rPr>
        <w:t xml:space="preserve"> </w:t>
      </w:r>
      <w:r w:rsidRPr="00590FD5">
        <w:rPr>
          <w:sz w:val="24"/>
        </w:rPr>
        <w:t>объектов</w:t>
      </w:r>
      <w:r>
        <w:rPr>
          <w:sz w:val="24"/>
        </w:rPr>
        <w:t xml:space="preserve"> </w:t>
      </w:r>
      <w:r w:rsidRPr="00590FD5">
        <w:rPr>
          <w:sz w:val="24"/>
        </w:rPr>
        <w:t>и</w:t>
      </w:r>
      <w:r>
        <w:rPr>
          <w:sz w:val="24"/>
        </w:rPr>
        <w:t xml:space="preserve"> </w:t>
      </w:r>
      <w:r w:rsidRPr="00590FD5">
        <w:rPr>
          <w:sz w:val="24"/>
        </w:rPr>
        <w:t>событий</w:t>
      </w:r>
      <w:r>
        <w:rPr>
          <w:sz w:val="24"/>
        </w:rPr>
        <w:t xml:space="preserve"> </w:t>
      </w:r>
      <w:r w:rsidRPr="00590FD5">
        <w:rPr>
          <w:sz w:val="24"/>
        </w:rPr>
        <w:t>«реального</w:t>
      </w:r>
      <w:r>
        <w:rPr>
          <w:sz w:val="24"/>
        </w:rPr>
        <w:t xml:space="preserve"> </w:t>
      </w:r>
      <w:r w:rsidRPr="00590FD5">
        <w:rPr>
          <w:sz w:val="24"/>
        </w:rPr>
        <w:t>мира»,</w:t>
      </w:r>
      <w:r>
        <w:rPr>
          <w:sz w:val="24"/>
        </w:rPr>
        <w:t xml:space="preserve"> </w:t>
      </w:r>
      <w:r w:rsidRPr="00590FD5">
        <w:rPr>
          <w:sz w:val="24"/>
        </w:rPr>
        <w:t>а</w:t>
      </w:r>
      <w:r>
        <w:rPr>
          <w:sz w:val="24"/>
        </w:rPr>
        <w:t xml:space="preserve"> </w:t>
      </w:r>
      <w:r w:rsidRPr="00590FD5">
        <w:rPr>
          <w:sz w:val="24"/>
        </w:rPr>
        <w:t>также</w:t>
      </w:r>
      <w:r>
        <w:rPr>
          <w:sz w:val="24"/>
        </w:rPr>
        <w:t xml:space="preserve"> </w:t>
      </w:r>
      <w:r w:rsidRPr="00590FD5">
        <w:rPr>
          <w:sz w:val="24"/>
        </w:rPr>
        <w:t>существующих</w:t>
      </w:r>
      <w:r>
        <w:rPr>
          <w:sz w:val="24"/>
        </w:rPr>
        <w:t xml:space="preserve"> </w:t>
      </w:r>
      <w:r w:rsidRPr="00590FD5">
        <w:rPr>
          <w:sz w:val="24"/>
        </w:rPr>
        <w:t>между</w:t>
      </w:r>
      <w:r>
        <w:rPr>
          <w:sz w:val="24"/>
        </w:rPr>
        <w:t xml:space="preserve"> </w:t>
      </w:r>
      <w:r w:rsidRPr="00590FD5">
        <w:rPr>
          <w:sz w:val="24"/>
        </w:rPr>
        <w:t>ними</w:t>
      </w:r>
      <w:r>
        <w:rPr>
          <w:sz w:val="24"/>
        </w:rPr>
        <w:t xml:space="preserve"> </w:t>
      </w:r>
      <w:r w:rsidRPr="00590FD5">
        <w:rPr>
          <w:sz w:val="24"/>
        </w:rPr>
        <w:t>связей.</w:t>
      </w:r>
      <w:r>
        <w:rPr>
          <w:sz w:val="24"/>
        </w:rPr>
        <w:t xml:space="preserve"> </w:t>
      </w:r>
      <w:r w:rsidRPr="00590FD5">
        <w:rPr>
          <w:sz w:val="24"/>
        </w:rPr>
        <w:t>В</w:t>
      </w:r>
      <w:r>
        <w:rPr>
          <w:sz w:val="24"/>
        </w:rPr>
        <w:t xml:space="preserve"> </w:t>
      </w:r>
      <w:r w:rsidRPr="00590FD5">
        <w:rPr>
          <w:sz w:val="24"/>
        </w:rPr>
        <w:t>этой</w:t>
      </w:r>
      <w:r>
        <w:rPr>
          <w:sz w:val="24"/>
        </w:rPr>
        <w:t xml:space="preserve"> </w:t>
      </w:r>
      <w:r w:rsidRPr="00590FD5">
        <w:rPr>
          <w:sz w:val="24"/>
        </w:rPr>
        <w:t>абстракции</w:t>
      </w:r>
      <w:r>
        <w:rPr>
          <w:sz w:val="24"/>
        </w:rPr>
        <w:t xml:space="preserve"> </w:t>
      </w:r>
      <w:r w:rsidRPr="00590FD5">
        <w:rPr>
          <w:sz w:val="24"/>
        </w:rPr>
        <w:t>акцент</w:t>
      </w:r>
      <w:r>
        <w:rPr>
          <w:sz w:val="24"/>
        </w:rPr>
        <w:t xml:space="preserve"> </w:t>
      </w:r>
      <w:r w:rsidRPr="00590FD5">
        <w:rPr>
          <w:sz w:val="24"/>
        </w:rPr>
        <w:t>делается</w:t>
      </w:r>
      <w:r>
        <w:rPr>
          <w:sz w:val="24"/>
        </w:rPr>
        <w:t xml:space="preserve"> </w:t>
      </w:r>
      <w:r w:rsidRPr="00590FD5">
        <w:rPr>
          <w:sz w:val="24"/>
        </w:rPr>
        <w:t>на</w:t>
      </w:r>
      <w:r>
        <w:rPr>
          <w:sz w:val="24"/>
        </w:rPr>
        <w:t xml:space="preserve"> </w:t>
      </w:r>
      <w:r w:rsidRPr="00590FD5">
        <w:rPr>
          <w:sz w:val="24"/>
        </w:rPr>
        <w:t>самых</w:t>
      </w:r>
      <w:r>
        <w:rPr>
          <w:sz w:val="24"/>
        </w:rPr>
        <w:t xml:space="preserve"> </w:t>
      </w:r>
      <w:r w:rsidRPr="00590FD5">
        <w:rPr>
          <w:sz w:val="24"/>
        </w:rPr>
        <w:t>важных</w:t>
      </w:r>
      <w:r>
        <w:rPr>
          <w:sz w:val="24"/>
        </w:rPr>
        <w:t xml:space="preserve"> </w:t>
      </w:r>
      <w:r w:rsidRPr="00590FD5">
        <w:rPr>
          <w:sz w:val="24"/>
        </w:rPr>
        <w:t>и</w:t>
      </w:r>
      <w:r>
        <w:rPr>
          <w:sz w:val="24"/>
        </w:rPr>
        <w:t xml:space="preserve"> </w:t>
      </w:r>
      <w:r w:rsidRPr="00590FD5">
        <w:rPr>
          <w:sz w:val="24"/>
        </w:rPr>
        <w:t>неотъемлемых</w:t>
      </w:r>
      <w:r>
        <w:rPr>
          <w:sz w:val="24"/>
        </w:rPr>
        <w:t xml:space="preserve"> </w:t>
      </w:r>
      <w:r w:rsidRPr="00590FD5">
        <w:rPr>
          <w:sz w:val="24"/>
        </w:rPr>
        <w:t>аспектах</w:t>
      </w:r>
      <w:r>
        <w:rPr>
          <w:sz w:val="24"/>
        </w:rPr>
        <w:t xml:space="preserve"> </w:t>
      </w:r>
      <w:r w:rsidRPr="00590FD5">
        <w:rPr>
          <w:sz w:val="24"/>
        </w:rPr>
        <w:t>деятельности</w:t>
      </w:r>
      <w:r>
        <w:rPr>
          <w:sz w:val="24"/>
        </w:rPr>
        <w:t xml:space="preserve"> </w:t>
      </w:r>
      <w:r w:rsidRPr="00590FD5">
        <w:rPr>
          <w:sz w:val="24"/>
        </w:rPr>
        <w:t>организации,</w:t>
      </w:r>
      <w:r>
        <w:rPr>
          <w:sz w:val="24"/>
        </w:rPr>
        <w:t xml:space="preserve"> </w:t>
      </w:r>
      <w:r w:rsidRPr="00590FD5">
        <w:rPr>
          <w:sz w:val="24"/>
        </w:rPr>
        <w:t>а</w:t>
      </w:r>
      <w:r>
        <w:rPr>
          <w:sz w:val="24"/>
        </w:rPr>
        <w:t xml:space="preserve"> </w:t>
      </w:r>
      <w:r w:rsidRPr="00590FD5">
        <w:rPr>
          <w:sz w:val="24"/>
        </w:rPr>
        <w:t>все</w:t>
      </w:r>
      <w:r>
        <w:rPr>
          <w:sz w:val="24"/>
        </w:rPr>
        <w:t xml:space="preserve"> </w:t>
      </w:r>
      <w:r w:rsidRPr="00590FD5">
        <w:rPr>
          <w:sz w:val="24"/>
        </w:rPr>
        <w:t>второстепенные</w:t>
      </w:r>
      <w:r>
        <w:rPr>
          <w:sz w:val="24"/>
        </w:rPr>
        <w:t xml:space="preserve"> </w:t>
      </w:r>
      <w:r w:rsidRPr="00590FD5">
        <w:rPr>
          <w:sz w:val="24"/>
        </w:rPr>
        <w:t>свойства</w:t>
      </w:r>
      <w:r>
        <w:rPr>
          <w:sz w:val="24"/>
        </w:rPr>
        <w:t xml:space="preserve"> </w:t>
      </w:r>
      <w:r w:rsidRPr="00590FD5">
        <w:rPr>
          <w:sz w:val="24"/>
        </w:rPr>
        <w:t>игнорируются.</w:t>
      </w:r>
      <w:r>
        <w:rPr>
          <w:sz w:val="24"/>
        </w:rPr>
        <w:t xml:space="preserve"> </w:t>
      </w:r>
      <w:r w:rsidRPr="00590FD5">
        <w:rPr>
          <w:sz w:val="24"/>
        </w:rPr>
        <w:t>Таким</w:t>
      </w:r>
      <w:r>
        <w:rPr>
          <w:sz w:val="24"/>
        </w:rPr>
        <w:t xml:space="preserve"> </w:t>
      </w:r>
      <w:r w:rsidRPr="00590FD5">
        <w:rPr>
          <w:sz w:val="24"/>
        </w:rPr>
        <w:t>образом,</w:t>
      </w:r>
      <w:r>
        <w:rPr>
          <w:sz w:val="24"/>
        </w:rPr>
        <w:t xml:space="preserve"> </w:t>
      </w:r>
      <w:r w:rsidRPr="00590FD5">
        <w:rPr>
          <w:sz w:val="24"/>
        </w:rPr>
        <w:t>можно</w:t>
      </w:r>
      <w:r>
        <w:rPr>
          <w:sz w:val="24"/>
        </w:rPr>
        <w:t xml:space="preserve"> </w:t>
      </w:r>
      <w:r w:rsidRPr="00590FD5">
        <w:rPr>
          <w:sz w:val="24"/>
        </w:rPr>
        <w:t>сказать,</w:t>
      </w:r>
      <w:r>
        <w:rPr>
          <w:sz w:val="24"/>
        </w:rPr>
        <w:t xml:space="preserve"> </w:t>
      </w:r>
      <w:r w:rsidRPr="00590FD5">
        <w:rPr>
          <w:sz w:val="24"/>
        </w:rPr>
        <w:t>что</w:t>
      </w:r>
      <w:r>
        <w:rPr>
          <w:sz w:val="24"/>
        </w:rPr>
        <w:t xml:space="preserve"> </w:t>
      </w:r>
      <w:r w:rsidRPr="00590FD5">
        <w:rPr>
          <w:sz w:val="24"/>
        </w:rPr>
        <w:t>модель</w:t>
      </w:r>
      <w:r>
        <w:rPr>
          <w:sz w:val="24"/>
        </w:rPr>
        <w:t xml:space="preserve"> </w:t>
      </w:r>
      <w:r w:rsidRPr="00590FD5">
        <w:rPr>
          <w:sz w:val="24"/>
        </w:rPr>
        <w:t>данных</w:t>
      </w:r>
      <w:r>
        <w:rPr>
          <w:sz w:val="24"/>
        </w:rPr>
        <w:t xml:space="preserve"> </w:t>
      </w:r>
      <w:r w:rsidRPr="00590FD5">
        <w:rPr>
          <w:sz w:val="24"/>
        </w:rPr>
        <w:t>представляет</w:t>
      </w:r>
      <w:r>
        <w:rPr>
          <w:sz w:val="24"/>
        </w:rPr>
        <w:t xml:space="preserve"> </w:t>
      </w:r>
      <w:r w:rsidRPr="00590FD5">
        <w:rPr>
          <w:sz w:val="24"/>
        </w:rPr>
        <w:t>саму</w:t>
      </w:r>
      <w:r>
        <w:rPr>
          <w:sz w:val="24"/>
        </w:rPr>
        <w:t xml:space="preserve"> </w:t>
      </w:r>
      <w:r w:rsidRPr="00590FD5">
        <w:rPr>
          <w:sz w:val="24"/>
        </w:rPr>
        <w:t>организацию.</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Модель</w:t>
      </w:r>
      <w:r>
        <w:rPr>
          <w:sz w:val="24"/>
        </w:rPr>
        <w:t xml:space="preserve"> </w:t>
      </w:r>
      <w:r w:rsidRPr="00590FD5">
        <w:rPr>
          <w:sz w:val="24"/>
        </w:rPr>
        <w:t>данных</w:t>
      </w:r>
      <w:r>
        <w:rPr>
          <w:sz w:val="24"/>
        </w:rPr>
        <w:t xml:space="preserve"> </w:t>
      </w:r>
      <w:r w:rsidRPr="00590FD5">
        <w:rPr>
          <w:sz w:val="24"/>
        </w:rPr>
        <w:t>можно</w:t>
      </w:r>
      <w:r>
        <w:rPr>
          <w:sz w:val="24"/>
        </w:rPr>
        <w:t xml:space="preserve"> </w:t>
      </w:r>
      <w:r w:rsidRPr="00590FD5">
        <w:rPr>
          <w:sz w:val="24"/>
        </w:rPr>
        <w:t>рассматривать</w:t>
      </w:r>
      <w:r>
        <w:rPr>
          <w:sz w:val="24"/>
        </w:rPr>
        <w:t xml:space="preserve"> </w:t>
      </w:r>
      <w:r w:rsidRPr="00590FD5">
        <w:rPr>
          <w:sz w:val="24"/>
        </w:rPr>
        <w:t>как</w:t>
      </w:r>
      <w:r>
        <w:rPr>
          <w:sz w:val="24"/>
        </w:rPr>
        <w:t xml:space="preserve"> </w:t>
      </w:r>
      <w:r w:rsidRPr="00590FD5">
        <w:rPr>
          <w:sz w:val="24"/>
        </w:rPr>
        <w:t>сочетание</w:t>
      </w:r>
      <w:r>
        <w:rPr>
          <w:sz w:val="24"/>
        </w:rPr>
        <w:t xml:space="preserve"> </w:t>
      </w:r>
      <w:r w:rsidRPr="00590FD5">
        <w:rPr>
          <w:sz w:val="24"/>
        </w:rPr>
        <w:t>трех</w:t>
      </w:r>
      <w:r>
        <w:rPr>
          <w:sz w:val="24"/>
        </w:rPr>
        <w:t xml:space="preserve"> </w:t>
      </w:r>
      <w:r w:rsidRPr="00590FD5">
        <w:rPr>
          <w:sz w:val="24"/>
        </w:rPr>
        <w:t>указанных</w:t>
      </w:r>
      <w:r>
        <w:rPr>
          <w:sz w:val="24"/>
        </w:rPr>
        <w:t xml:space="preserve"> </w:t>
      </w:r>
      <w:r w:rsidRPr="00590FD5">
        <w:rPr>
          <w:sz w:val="24"/>
        </w:rPr>
        <w:t>ниже</w:t>
      </w:r>
      <w:r>
        <w:rPr>
          <w:sz w:val="24"/>
        </w:rPr>
        <w:t xml:space="preserve"> </w:t>
      </w:r>
      <w:r w:rsidRPr="00590FD5">
        <w:rPr>
          <w:sz w:val="24"/>
        </w:rPr>
        <w:t>компонентов:</w:t>
      </w:r>
    </w:p>
    <w:p w:rsidR="00AC223A" w:rsidRPr="00590FD5" w:rsidRDefault="00AC223A" w:rsidP="00AC223A">
      <w:pPr>
        <w:pStyle w:val="11"/>
        <w:numPr>
          <w:ilvl w:val="0"/>
          <w:numId w:val="27"/>
        </w:numPr>
        <w:tabs>
          <w:tab w:val="left" w:pos="792"/>
        </w:tabs>
        <w:spacing w:before="0" w:line="240" w:lineRule="auto"/>
        <w:ind w:left="0" w:right="0" w:firstLine="426"/>
        <w:rPr>
          <w:sz w:val="24"/>
        </w:rPr>
      </w:pPr>
      <w:r w:rsidRPr="00590FD5">
        <w:rPr>
          <w:sz w:val="24"/>
        </w:rPr>
        <w:t>структурной</w:t>
      </w:r>
      <w:r>
        <w:rPr>
          <w:sz w:val="24"/>
        </w:rPr>
        <w:t xml:space="preserve"> </w:t>
      </w:r>
      <w:r w:rsidRPr="00590FD5">
        <w:rPr>
          <w:sz w:val="24"/>
        </w:rPr>
        <w:t>части</w:t>
      </w:r>
      <w:r>
        <w:rPr>
          <w:sz w:val="24"/>
        </w:rPr>
        <w:t xml:space="preserve"> </w:t>
      </w:r>
      <w:r w:rsidRPr="00590FD5">
        <w:rPr>
          <w:sz w:val="24"/>
        </w:rPr>
        <w:t>–</w:t>
      </w:r>
      <w:r>
        <w:rPr>
          <w:sz w:val="24"/>
        </w:rPr>
        <w:t xml:space="preserve"> </w:t>
      </w:r>
      <w:r w:rsidRPr="00590FD5">
        <w:rPr>
          <w:sz w:val="24"/>
        </w:rPr>
        <w:t>набора</w:t>
      </w:r>
      <w:r>
        <w:rPr>
          <w:sz w:val="24"/>
        </w:rPr>
        <w:t xml:space="preserve"> </w:t>
      </w:r>
      <w:r w:rsidRPr="00590FD5">
        <w:rPr>
          <w:sz w:val="24"/>
        </w:rPr>
        <w:t>правил,</w:t>
      </w:r>
      <w:r>
        <w:rPr>
          <w:sz w:val="24"/>
        </w:rPr>
        <w:t xml:space="preserve"> </w:t>
      </w:r>
      <w:r w:rsidRPr="00590FD5">
        <w:rPr>
          <w:sz w:val="24"/>
        </w:rPr>
        <w:t>по</w:t>
      </w:r>
      <w:r>
        <w:rPr>
          <w:sz w:val="24"/>
        </w:rPr>
        <w:t xml:space="preserve"> </w:t>
      </w:r>
      <w:r w:rsidRPr="00590FD5">
        <w:rPr>
          <w:sz w:val="24"/>
        </w:rPr>
        <w:t>которым</w:t>
      </w:r>
      <w:r>
        <w:rPr>
          <w:sz w:val="24"/>
        </w:rPr>
        <w:t xml:space="preserve"> </w:t>
      </w:r>
      <w:r w:rsidRPr="00590FD5">
        <w:rPr>
          <w:sz w:val="24"/>
        </w:rPr>
        <w:t>может</w:t>
      </w:r>
      <w:r>
        <w:rPr>
          <w:sz w:val="24"/>
        </w:rPr>
        <w:t xml:space="preserve"> </w:t>
      </w:r>
      <w:r w:rsidRPr="00590FD5">
        <w:rPr>
          <w:sz w:val="24"/>
        </w:rPr>
        <w:t>быть</w:t>
      </w:r>
      <w:r>
        <w:rPr>
          <w:sz w:val="24"/>
        </w:rPr>
        <w:t xml:space="preserve"> </w:t>
      </w:r>
      <w:r w:rsidRPr="00590FD5">
        <w:rPr>
          <w:sz w:val="24"/>
        </w:rPr>
        <w:t>построена</w:t>
      </w:r>
      <w:r>
        <w:rPr>
          <w:sz w:val="24"/>
        </w:rPr>
        <w:t xml:space="preserve"> </w:t>
      </w:r>
      <w:r w:rsidRPr="00590FD5">
        <w:rPr>
          <w:sz w:val="24"/>
        </w:rPr>
        <w:t>база</w:t>
      </w:r>
      <w:r>
        <w:rPr>
          <w:sz w:val="24"/>
        </w:rPr>
        <w:t xml:space="preserve"> </w:t>
      </w:r>
      <w:r w:rsidRPr="00590FD5">
        <w:rPr>
          <w:sz w:val="24"/>
        </w:rPr>
        <w:t>данных;</w:t>
      </w:r>
    </w:p>
    <w:p w:rsidR="00AC223A" w:rsidRPr="00590FD5" w:rsidRDefault="00AC223A" w:rsidP="00AC223A">
      <w:pPr>
        <w:pStyle w:val="11"/>
        <w:numPr>
          <w:ilvl w:val="0"/>
          <w:numId w:val="27"/>
        </w:numPr>
        <w:tabs>
          <w:tab w:val="left" w:pos="792"/>
        </w:tabs>
        <w:spacing w:before="0" w:line="240" w:lineRule="auto"/>
        <w:ind w:left="0" w:right="0" w:firstLine="426"/>
        <w:rPr>
          <w:sz w:val="24"/>
        </w:rPr>
      </w:pPr>
      <w:r w:rsidRPr="00590FD5">
        <w:rPr>
          <w:sz w:val="24"/>
        </w:rPr>
        <w:t>управляющей</w:t>
      </w:r>
      <w:r>
        <w:rPr>
          <w:sz w:val="24"/>
        </w:rPr>
        <w:t xml:space="preserve"> </w:t>
      </w:r>
      <w:r w:rsidRPr="00590FD5">
        <w:rPr>
          <w:sz w:val="24"/>
        </w:rPr>
        <w:t>части,</w:t>
      </w:r>
      <w:r>
        <w:rPr>
          <w:sz w:val="24"/>
        </w:rPr>
        <w:t xml:space="preserve"> </w:t>
      </w:r>
      <w:r w:rsidRPr="00590FD5">
        <w:rPr>
          <w:sz w:val="24"/>
        </w:rPr>
        <w:t>определяющей</w:t>
      </w:r>
      <w:r>
        <w:rPr>
          <w:sz w:val="24"/>
        </w:rPr>
        <w:t xml:space="preserve"> </w:t>
      </w:r>
      <w:r w:rsidRPr="00590FD5">
        <w:rPr>
          <w:sz w:val="24"/>
        </w:rPr>
        <w:t>типы</w:t>
      </w:r>
      <w:r>
        <w:rPr>
          <w:sz w:val="24"/>
        </w:rPr>
        <w:t xml:space="preserve"> </w:t>
      </w:r>
      <w:r w:rsidRPr="00590FD5">
        <w:rPr>
          <w:sz w:val="24"/>
        </w:rPr>
        <w:t>допустимых</w:t>
      </w:r>
      <w:r>
        <w:rPr>
          <w:sz w:val="24"/>
        </w:rPr>
        <w:t xml:space="preserve"> </w:t>
      </w:r>
      <w:r w:rsidRPr="00590FD5">
        <w:rPr>
          <w:sz w:val="24"/>
        </w:rPr>
        <w:t>операций</w:t>
      </w:r>
      <w:r>
        <w:rPr>
          <w:sz w:val="24"/>
        </w:rPr>
        <w:t xml:space="preserve"> </w:t>
      </w:r>
      <w:r w:rsidRPr="00590FD5">
        <w:rPr>
          <w:sz w:val="24"/>
        </w:rPr>
        <w:t>с</w:t>
      </w:r>
      <w:r>
        <w:rPr>
          <w:sz w:val="24"/>
        </w:rPr>
        <w:t xml:space="preserve"> </w:t>
      </w:r>
      <w:r w:rsidRPr="00590FD5">
        <w:rPr>
          <w:sz w:val="24"/>
        </w:rPr>
        <w:t>данными</w:t>
      </w:r>
      <w:r>
        <w:rPr>
          <w:sz w:val="24"/>
        </w:rPr>
        <w:t xml:space="preserve"> </w:t>
      </w:r>
      <w:r w:rsidRPr="00590FD5">
        <w:rPr>
          <w:sz w:val="24"/>
        </w:rPr>
        <w:t>(операции</w:t>
      </w:r>
      <w:r>
        <w:rPr>
          <w:sz w:val="24"/>
        </w:rPr>
        <w:t xml:space="preserve"> </w:t>
      </w:r>
      <w:r w:rsidRPr="00590FD5">
        <w:rPr>
          <w:sz w:val="24"/>
        </w:rPr>
        <w:t>обновления</w:t>
      </w:r>
      <w:r>
        <w:rPr>
          <w:sz w:val="24"/>
        </w:rPr>
        <w:t xml:space="preserve"> </w:t>
      </w:r>
      <w:r w:rsidRPr="00590FD5">
        <w:rPr>
          <w:sz w:val="24"/>
        </w:rPr>
        <w:t>и</w:t>
      </w:r>
      <w:r>
        <w:rPr>
          <w:sz w:val="24"/>
        </w:rPr>
        <w:t xml:space="preserve"> </w:t>
      </w:r>
      <w:r w:rsidRPr="00590FD5">
        <w:rPr>
          <w:sz w:val="24"/>
        </w:rPr>
        <w:t>извлечения</w:t>
      </w:r>
      <w:r>
        <w:rPr>
          <w:sz w:val="24"/>
        </w:rPr>
        <w:t xml:space="preserve"> </w:t>
      </w:r>
      <w:r w:rsidRPr="00590FD5">
        <w:rPr>
          <w:sz w:val="24"/>
        </w:rPr>
        <w:t>данных,</w:t>
      </w:r>
      <w:r>
        <w:rPr>
          <w:sz w:val="24"/>
        </w:rPr>
        <w:t xml:space="preserve"> </w:t>
      </w:r>
      <w:r w:rsidRPr="00590FD5">
        <w:rPr>
          <w:sz w:val="24"/>
        </w:rPr>
        <w:t>а</w:t>
      </w:r>
      <w:r>
        <w:rPr>
          <w:sz w:val="24"/>
        </w:rPr>
        <w:t xml:space="preserve"> </w:t>
      </w:r>
      <w:r w:rsidRPr="00590FD5">
        <w:rPr>
          <w:sz w:val="24"/>
        </w:rPr>
        <w:t>также</w:t>
      </w:r>
      <w:r>
        <w:rPr>
          <w:sz w:val="24"/>
        </w:rPr>
        <w:t xml:space="preserve"> </w:t>
      </w:r>
      <w:r w:rsidRPr="00590FD5">
        <w:rPr>
          <w:sz w:val="24"/>
        </w:rPr>
        <w:t>операции</w:t>
      </w:r>
      <w:r>
        <w:rPr>
          <w:sz w:val="24"/>
        </w:rPr>
        <w:t xml:space="preserve"> </w:t>
      </w:r>
      <w:r w:rsidRPr="00590FD5">
        <w:rPr>
          <w:sz w:val="24"/>
        </w:rPr>
        <w:t>изменения</w:t>
      </w:r>
      <w:r>
        <w:rPr>
          <w:sz w:val="24"/>
        </w:rPr>
        <w:t xml:space="preserve"> </w:t>
      </w:r>
      <w:r w:rsidRPr="00590FD5">
        <w:rPr>
          <w:sz w:val="24"/>
        </w:rPr>
        <w:t>структуры</w:t>
      </w:r>
      <w:r>
        <w:rPr>
          <w:sz w:val="24"/>
        </w:rPr>
        <w:t xml:space="preserve"> </w:t>
      </w:r>
      <w:r w:rsidRPr="00590FD5">
        <w:rPr>
          <w:sz w:val="24"/>
        </w:rPr>
        <w:t>базы</w:t>
      </w:r>
      <w:r>
        <w:rPr>
          <w:sz w:val="24"/>
        </w:rPr>
        <w:t xml:space="preserve"> </w:t>
      </w:r>
      <w:r w:rsidRPr="00590FD5">
        <w:rPr>
          <w:sz w:val="24"/>
        </w:rPr>
        <w:t>данных);</w:t>
      </w:r>
    </w:p>
    <w:p w:rsidR="00AC223A" w:rsidRPr="00590FD5" w:rsidRDefault="00AC223A" w:rsidP="00AC223A">
      <w:pPr>
        <w:pStyle w:val="11"/>
        <w:numPr>
          <w:ilvl w:val="0"/>
          <w:numId w:val="27"/>
        </w:numPr>
        <w:tabs>
          <w:tab w:val="left" w:pos="792"/>
        </w:tabs>
        <w:spacing w:before="0" w:line="240" w:lineRule="auto"/>
        <w:ind w:left="0" w:right="0" w:firstLine="426"/>
        <w:rPr>
          <w:sz w:val="24"/>
        </w:rPr>
      </w:pPr>
      <w:r w:rsidRPr="00590FD5">
        <w:rPr>
          <w:sz w:val="24"/>
        </w:rPr>
        <w:t>набора</w:t>
      </w:r>
      <w:r>
        <w:rPr>
          <w:sz w:val="24"/>
        </w:rPr>
        <w:t xml:space="preserve"> </w:t>
      </w:r>
      <w:r w:rsidRPr="00590FD5">
        <w:rPr>
          <w:sz w:val="24"/>
        </w:rPr>
        <w:t>ограничений</w:t>
      </w:r>
      <w:r>
        <w:rPr>
          <w:sz w:val="24"/>
        </w:rPr>
        <w:t xml:space="preserve"> </w:t>
      </w:r>
      <w:r w:rsidRPr="00590FD5">
        <w:rPr>
          <w:sz w:val="24"/>
        </w:rPr>
        <w:t>поддержки</w:t>
      </w:r>
      <w:r>
        <w:rPr>
          <w:sz w:val="24"/>
        </w:rPr>
        <w:t xml:space="preserve"> </w:t>
      </w:r>
      <w:r w:rsidRPr="00590FD5">
        <w:rPr>
          <w:sz w:val="24"/>
        </w:rPr>
        <w:t>целостности</w:t>
      </w:r>
      <w:r>
        <w:rPr>
          <w:sz w:val="24"/>
        </w:rPr>
        <w:t xml:space="preserve"> </w:t>
      </w:r>
      <w:r w:rsidRPr="00590FD5">
        <w:rPr>
          <w:sz w:val="24"/>
        </w:rPr>
        <w:t>данных,</w:t>
      </w:r>
      <w:r>
        <w:rPr>
          <w:sz w:val="24"/>
        </w:rPr>
        <w:t xml:space="preserve"> </w:t>
      </w:r>
      <w:r w:rsidRPr="00590FD5">
        <w:rPr>
          <w:sz w:val="24"/>
        </w:rPr>
        <w:t>гарантирующих</w:t>
      </w:r>
      <w:r>
        <w:rPr>
          <w:sz w:val="24"/>
        </w:rPr>
        <w:t xml:space="preserve"> </w:t>
      </w:r>
      <w:r w:rsidRPr="00590FD5">
        <w:rPr>
          <w:sz w:val="24"/>
        </w:rPr>
        <w:t>корректность</w:t>
      </w:r>
      <w:r>
        <w:rPr>
          <w:sz w:val="24"/>
        </w:rPr>
        <w:t xml:space="preserve"> </w:t>
      </w:r>
      <w:r w:rsidRPr="00590FD5">
        <w:rPr>
          <w:sz w:val="24"/>
        </w:rPr>
        <w:t>используемых</w:t>
      </w:r>
      <w:r>
        <w:rPr>
          <w:sz w:val="24"/>
        </w:rPr>
        <w:t xml:space="preserve"> </w:t>
      </w:r>
      <w:r w:rsidRPr="00590FD5">
        <w:rPr>
          <w:sz w:val="24"/>
        </w:rPr>
        <w:t>данных.</w:t>
      </w:r>
    </w:p>
    <w:p w:rsidR="00AC223A" w:rsidRPr="00590FD5" w:rsidRDefault="00AC223A" w:rsidP="00AC223A">
      <w:pPr>
        <w:pStyle w:val="11"/>
        <w:spacing w:before="0" w:line="240" w:lineRule="auto"/>
        <w:ind w:left="0" w:right="0" w:firstLine="426"/>
        <w:rPr>
          <w:sz w:val="24"/>
        </w:rPr>
      </w:pPr>
      <w:r w:rsidRPr="00590FD5">
        <w:rPr>
          <w:sz w:val="24"/>
        </w:rPr>
        <w:t>Цель</w:t>
      </w:r>
      <w:r>
        <w:rPr>
          <w:sz w:val="24"/>
        </w:rPr>
        <w:t xml:space="preserve"> </w:t>
      </w:r>
      <w:r w:rsidRPr="00590FD5">
        <w:rPr>
          <w:sz w:val="24"/>
        </w:rPr>
        <w:t>построения</w:t>
      </w:r>
      <w:r>
        <w:rPr>
          <w:sz w:val="24"/>
        </w:rPr>
        <w:t xml:space="preserve"> </w:t>
      </w:r>
      <w:r w:rsidRPr="00590FD5">
        <w:rPr>
          <w:sz w:val="24"/>
        </w:rPr>
        <w:t>модели</w:t>
      </w:r>
      <w:r>
        <w:rPr>
          <w:sz w:val="24"/>
        </w:rPr>
        <w:t xml:space="preserve"> </w:t>
      </w:r>
      <w:r w:rsidRPr="00590FD5">
        <w:rPr>
          <w:sz w:val="24"/>
        </w:rPr>
        <w:t>данных</w:t>
      </w:r>
      <w:r>
        <w:rPr>
          <w:sz w:val="24"/>
        </w:rPr>
        <w:t xml:space="preserve"> </w:t>
      </w:r>
      <w:r w:rsidRPr="00590FD5">
        <w:rPr>
          <w:sz w:val="24"/>
        </w:rPr>
        <w:t>заключается</w:t>
      </w:r>
      <w:r>
        <w:rPr>
          <w:sz w:val="24"/>
        </w:rPr>
        <w:t xml:space="preserve"> </w:t>
      </w:r>
      <w:r w:rsidRPr="00590FD5">
        <w:rPr>
          <w:sz w:val="24"/>
        </w:rPr>
        <w:t>в</w:t>
      </w:r>
      <w:r>
        <w:rPr>
          <w:sz w:val="24"/>
        </w:rPr>
        <w:t xml:space="preserve"> </w:t>
      </w:r>
      <w:r w:rsidRPr="00590FD5">
        <w:rPr>
          <w:sz w:val="24"/>
        </w:rPr>
        <w:t>понятном</w:t>
      </w:r>
      <w:r>
        <w:rPr>
          <w:sz w:val="24"/>
        </w:rPr>
        <w:t xml:space="preserve"> </w:t>
      </w:r>
      <w:r w:rsidRPr="00590FD5">
        <w:rPr>
          <w:sz w:val="24"/>
        </w:rPr>
        <w:t>представлении</w:t>
      </w:r>
      <w:r>
        <w:rPr>
          <w:sz w:val="24"/>
        </w:rPr>
        <w:t xml:space="preserve"> </w:t>
      </w:r>
      <w:r w:rsidRPr="00590FD5">
        <w:rPr>
          <w:sz w:val="24"/>
        </w:rPr>
        <w:t>данных,</w:t>
      </w:r>
      <w:r>
        <w:rPr>
          <w:sz w:val="24"/>
        </w:rPr>
        <w:t xml:space="preserve"> </w:t>
      </w:r>
      <w:r w:rsidRPr="00590FD5">
        <w:rPr>
          <w:sz w:val="24"/>
        </w:rPr>
        <w:t>которое</w:t>
      </w:r>
      <w:r>
        <w:rPr>
          <w:sz w:val="24"/>
        </w:rPr>
        <w:t xml:space="preserve"> </w:t>
      </w:r>
      <w:r w:rsidRPr="00590FD5">
        <w:rPr>
          <w:sz w:val="24"/>
        </w:rPr>
        <w:t>можно</w:t>
      </w:r>
      <w:r>
        <w:rPr>
          <w:sz w:val="24"/>
        </w:rPr>
        <w:t xml:space="preserve"> </w:t>
      </w:r>
      <w:r w:rsidRPr="00590FD5">
        <w:rPr>
          <w:sz w:val="24"/>
        </w:rPr>
        <w:t>будет</w:t>
      </w:r>
      <w:r>
        <w:rPr>
          <w:sz w:val="24"/>
        </w:rPr>
        <w:t xml:space="preserve"> </w:t>
      </w:r>
      <w:r w:rsidRPr="00590FD5">
        <w:rPr>
          <w:sz w:val="24"/>
        </w:rPr>
        <w:t>легко</w:t>
      </w:r>
      <w:r>
        <w:rPr>
          <w:sz w:val="24"/>
        </w:rPr>
        <w:t xml:space="preserve"> </w:t>
      </w:r>
      <w:r w:rsidRPr="00590FD5">
        <w:rPr>
          <w:sz w:val="24"/>
        </w:rPr>
        <w:t>применить</w:t>
      </w:r>
      <w:r>
        <w:rPr>
          <w:sz w:val="24"/>
        </w:rPr>
        <w:t xml:space="preserve"> </w:t>
      </w:r>
      <w:r w:rsidRPr="00590FD5">
        <w:rPr>
          <w:sz w:val="24"/>
        </w:rPr>
        <w:t>при</w:t>
      </w:r>
      <w:r>
        <w:rPr>
          <w:sz w:val="24"/>
        </w:rPr>
        <w:t xml:space="preserve"> </w:t>
      </w:r>
      <w:r w:rsidRPr="00590FD5">
        <w:rPr>
          <w:sz w:val="24"/>
        </w:rPr>
        <w:t>проектировании</w:t>
      </w:r>
      <w:r>
        <w:rPr>
          <w:sz w:val="24"/>
        </w:rPr>
        <w:t xml:space="preserve"> </w:t>
      </w:r>
      <w:r w:rsidRPr="00590FD5">
        <w:rPr>
          <w:sz w:val="24"/>
        </w:rPr>
        <w:t>базы</w:t>
      </w:r>
      <w:r>
        <w:rPr>
          <w:sz w:val="24"/>
        </w:rPr>
        <w:t xml:space="preserve"> </w:t>
      </w:r>
      <w:r w:rsidRPr="00590FD5">
        <w:rPr>
          <w:sz w:val="24"/>
        </w:rPr>
        <w:t>данных.</w:t>
      </w:r>
    </w:p>
    <w:p w:rsidR="00AC223A" w:rsidRPr="00590FD5" w:rsidRDefault="00AC223A" w:rsidP="00AC223A">
      <w:pPr>
        <w:pStyle w:val="11"/>
        <w:spacing w:before="0" w:line="240" w:lineRule="auto"/>
        <w:ind w:left="0" w:right="0" w:firstLine="426"/>
        <w:rPr>
          <w:sz w:val="24"/>
        </w:rPr>
      </w:pPr>
      <w:r w:rsidRPr="00590FD5">
        <w:rPr>
          <w:sz w:val="24"/>
        </w:rPr>
        <w:t>Для</w:t>
      </w:r>
      <w:r>
        <w:rPr>
          <w:sz w:val="24"/>
        </w:rPr>
        <w:t xml:space="preserve"> </w:t>
      </w:r>
      <w:r w:rsidRPr="00590FD5">
        <w:rPr>
          <w:sz w:val="24"/>
        </w:rPr>
        <w:t>трехуровневой</w:t>
      </w:r>
      <w:r>
        <w:rPr>
          <w:sz w:val="24"/>
        </w:rPr>
        <w:t xml:space="preserve"> </w:t>
      </w:r>
      <w:r w:rsidRPr="00590FD5">
        <w:rPr>
          <w:sz w:val="24"/>
        </w:rPr>
        <w:t>архитектуры</w:t>
      </w:r>
      <w:r>
        <w:rPr>
          <w:sz w:val="24"/>
        </w:rPr>
        <w:t xml:space="preserve"> </w:t>
      </w:r>
      <w:r w:rsidRPr="00590FD5">
        <w:rPr>
          <w:sz w:val="24"/>
        </w:rPr>
        <w:t>существуют</w:t>
      </w:r>
      <w:r>
        <w:rPr>
          <w:sz w:val="24"/>
        </w:rPr>
        <w:t xml:space="preserve"> </w:t>
      </w:r>
      <w:r w:rsidRPr="00590FD5">
        <w:rPr>
          <w:sz w:val="24"/>
        </w:rPr>
        <w:t>следующие</w:t>
      </w:r>
      <w:r>
        <w:rPr>
          <w:sz w:val="24"/>
        </w:rPr>
        <w:t xml:space="preserve"> </w:t>
      </w:r>
      <w:r w:rsidRPr="00590FD5">
        <w:rPr>
          <w:sz w:val="24"/>
        </w:rPr>
        <w:t>три</w:t>
      </w:r>
      <w:r>
        <w:rPr>
          <w:sz w:val="24"/>
        </w:rPr>
        <w:t xml:space="preserve"> </w:t>
      </w:r>
      <w:r w:rsidRPr="00590FD5">
        <w:rPr>
          <w:sz w:val="24"/>
        </w:rPr>
        <w:t>связанные</w:t>
      </w:r>
      <w:r>
        <w:rPr>
          <w:sz w:val="24"/>
        </w:rPr>
        <w:t xml:space="preserve"> </w:t>
      </w:r>
      <w:r w:rsidRPr="00590FD5">
        <w:rPr>
          <w:sz w:val="24"/>
        </w:rPr>
        <w:t>модели</w:t>
      </w:r>
      <w:r>
        <w:rPr>
          <w:sz w:val="24"/>
        </w:rPr>
        <w:t xml:space="preserve"> </w:t>
      </w:r>
      <w:r w:rsidRPr="00590FD5">
        <w:rPr>
          <w:sz w:val="24"/>
        </w:rPr>
        <w:t>данных</w:t>
      </w:r>
      <w:r>
        <w:rPr>
          <w:sz w:val="24"/>
        </w:rPr>
        <w:t xml:space="preserve"> </w:t>
      </w:r>
      <w:r w:rsidRPr="00590FD5">
        <w:rPr>
          <w:sz w:val="24"/>
        </w:rPr>
        <w:t>(объектные</w:t>
      </w:r>
      <w:r>
        <w:rPr>
          <w:sz w:val="24"/>
        </w:rPr>
        <w:t xml:space="preserve"> </w:t>
      </w:r>
      <w:r w:rsidRPr="00590FD5">
        <w:rPr>
          <w:sz w:val="24"/>
        </w:rPr>
        <w:t>модели):</w:t>
      </w:r>
    </w:p>
    <w:p w:rsidR="00AC223A" w:rsidRPr="00590FD5" w:rsidRDefault="00AC223A" w:rsidP="00AC223A">
      <w:pPr>
        <w:pStyle w:val="11"/>
        <w:numPr>
          <w:ilvl w:val="0"/>
          <w:numId w:val="28"/>
        </w:numPr>
        <w:tabs>
          <w:tab w:val="left" w:pos="792"/>
        </w:tabs>
        <w:spacing w:before="0" w:line="240" w:lineRule="auto"/>
        <w:ind w:left="0" w:right="0" w:firstLine="426"/>
        <w:rPr>
          <w:sz w:val="24"/>
        </w:rPr>
      </w:pPr>
      <w:r w:rsidRPr="00590FD5">
        <w:rPr>
          <w:b/>
          <w:sz w:val="24"/>
        </w:rPr>
        <w:t>Внешняя</w:t>
      </w:r>
      <w:r>
        <w:rPr>
          <w:b/>
          <w:sz w:val="24"/>
        </w:rPr>
        <w:t xml:space="preserve"> </w:t>
      </w:r>
      <w:r w:rsidRPr="00590FD5">
        <w:rPr>
          <w:b/>
          <w:sz w:val="24"/>
        </w:rPr>
        <w:t>модель</w:t>
      </w:r>
      <w:r>
        <w:rPr>
          <w:b/>
          <w:sz w:val="24"/>
        </w:rPr>
        <w:t xml:space="preserve"> </w:t>
      </w:r>
      <w:r w:rsidRPr="00590FD5">
        <w:rPr>
          <w:b/>
          <w:sz w:val="24"/>
        </w:rPr>
        <w:t>данных</w:t>
      </w:r>
      <w:r w:rsidRPr="00590FD5">
        <w:rPr>
          <w:sz w:val="24"/>
        </w:rPr>
        <w:t>,</w:t>
      </w:r>
      <w:r>
        <w:rPr>
          <w:sz w:val="24"/>
        </w:rPr>
        <w:t xml:space="preserve"> </w:t>
      </w:r>
      <w:r w:rsidRPr="00590FD5">
        <w:rPr>
          <w:sz w:val="24"/>
        </w:rPr>
        <w:t>которую</w:t>
      </w:r>
      <w:r>
        <w:rPr>
          <w:sz w:val="24"/>
        </w:rPr>
        <w:t xml:space="preserve"> </w:t>
      </w:r>
      <w:r w:rsidRPr="00590FD5">
        <w:rPr>
          <w:sz w:val="24"/>
        </w:rPr>
        <w:t>иногда</w:t>
      </w:r>
      <w:r>
        <w:rPr>
          <w:sz w:val="24"/>
        </w:rPr>
        <w:t xml:space="preserve"> </w:t>
      </w:r>
      <w:r w:rsidRPr="00590FD5">
        <w:rPr>
          <w:sz w:val="24"/>
        </w:rPr>
        <w:t>называют</w:t>
      </w:r>
      <w:r>
        <w:rPr>
          <w:sz w:val="24"/>
        </w:rPr>
        <w:t xml:space="preserve"> </w:t>
      </w:r>
      <w:r w:rsidRPr="00590FD5">
        <w:rPr>
          <w:sz w:val="24"/>
        </w:rPr>
        <w:t>моделью</w:t>
      </w:r>
      <w:r>
        <w:rPr>
          <w:sz w:val="24"/>
        </w:rPr>
        <w:t xml:space="preserve"> </w:t>
      </w:r>
      <w:r w:rsidRPr="00590FD5">
        <w:rPr>
          <w:sz w:val="24"/>
        </w:rPr>
        <w:t>предметной</w:t>
      </w:r>
      <w:r>
        <w:rPr>
          <w:sz w:val="24"/>
        </w:rPr>
        <w:t xml:space="preserve"> </w:t>
      </w:r>
      <w:r w:rsidRPr="00590FD5">
        <w:rPr>
          <w:sz w:val="24"/>
        </w:rPr>
        <w:t>области</w:t>
      </w:r>
      <w:r>
        <w:rPr>
          <w:sz w:val="24"/>
        </w:rPr>
        <w:t xml:space="preserve"> </w:t>
      </w:r>
      <w:r w:rsidRPr="00590FD5">
        <w:rPr>
          <w:sz w:val="24"/>
        </w:rPr>
        <w:t>(она</w:t>
      </w:r>
      <w:r>
        <w:rPr>
          <w:sz w:val="24"/>
        </w:rPr>
        <w:t xml:space="preserve"> </w:t>
      </w:r>
      <w:r w:rsidRPr="00590FD5">
        <w:rPr>
          <w:sz w:val="24"/>
        </w:rPr>
        <w:t>отображает</w:t>
      </w:r>
      <w:r>
        <w:rPr>
          <w:sz w:val="24"/>
        </w:rPr>
        <w:t xml:space="preserve"> </w:t>
      </w:r>
      <w:r w:rsidRPr="00590FD5">
        <w:rPr>
          <w:sz w:val="24"/>
        </w:rPr>
        <w:t>представления</w:t>
      </w:r>
      <w:r>
        <w:rPr>
          <w:sz w:val="24"/>
        </w:rPr>
        <w:t xml:space="preserve"> </w:t>
      </w:r>
      <w:r w:rsidRPr="00590FD5">
        <w:rPr>
          <w:sz w:val="24"/>
        </w:rPr>
        <w:t>каждого</w:t>
      </w:r>
      <w:r>
        <w:rPr>
          <w:sz w:val="24"/>
        </w:rPr>
        <w:t xml:space="preserve"> </w:t>
      </w:r>
      <w:r w:rsidRPr="00590FD5">
        <w:rPr>
          <w:sz w:val="24"/>
        </w:rPr>
        <w:t>типа</w:t>
      </w:r>
      <w:r>
        <w:rPr>
          <w:sz w:val="24"/>
        </w:rPr>
        <w:t xml:space="preserve"> </w:t>
      </w:r>
      <w:r w:rsidRPr="00590FD5">
        <w:rPr>
          <w:sz w:val="24"/>
        </w:rPr>
        <w:t>пользователей</w:t>
      </w:r>
      <w:r>
        <w:rPr>
          <w:sz w:val="24"/>
        </w:rPr>
        <w:t xml:space="preserve"> </w:t>
      </w:r>
      <w:r w:rsidRPr="00590FD5">
        <w:rPr>
          <w:sz w:val="24"/>
        </w:rPr>
        <w:t>организации).</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lang w:val="en-US"/>
        </w:rPr>
        <w:t>Silverrun</w:t>
      </w:r>
      <w:r>
        <w:rPr>
          <w:sz w:val="24"/>
        </w:rPr>
        <w:t xml:space="preserve"> </w:t>
      </w:r>
      <w:r w:rsidRPr="00590FD5">
        <w:rPr>
          <w:sz w:val="24"/>
          <w:lang w:val="en-US"/>
        </w:rPr>
        <w:t>BPM</w:t>
      </w:r>
      <w:r>
        <w:rPr>
          <w:sz w:val="24"/>
        </w:rPr>
        <w:t xml:space="preserve"> </w:t>
      </w:r>
      <w:r w:rsidRPr="00590FD5">
        <w:rPr>
          <w:sz w:val="24"/>
        </w:rPr>
        <w:t>(функциональная</w:t>
      </w:r>
      <w:r>
        <w:rPr>
          <w:sz w:val="24"/>
        </w:rPr>
        <w:t xml:space="preserve"> </w:t>
      </w:r>
      <w:r w:rsidRPr="00590FD5">
        <w:rPr>
          <w:sz w:val="24"/>
        </w:rPr>
        <w:t>модель,</w:t>
      </w:r>
      <w:r>
        <w:rPr>
          <w:sz w:val="24"/>
        </w:rPr>
        <w:t xml:space="preserve"> </w:t>
      </w:r>
      <w:r w:rsidRPr="00590FD5">
        <w:rPr>
          <w:sz w:val="24"/>
        </w:rPr>
        <w:t>модель</w:t>
      </w:r>
      <w:r>
        <w:rPr>
          <w:sz w:val="24"/>
        </w:rPr>
        <w:t xml:space="preserve"> </w:t>
      </w:r>
      <w:r w:rsidRPr="00590FD5">
        <w:rPr>
          <w:sz w:val="24"/>
        </w:rPr>
        <w:t>потоков</w:t>
      </w:r>
      <w:r>
        <w:rPr>
          <w:sz w:val="24"/>
        </w:rPr>
        <w:t xml:space="preserve"> </w:t>
      </w:r>
      <w:r w:rsidRPr="00590FD5">
        <w:rPr>
          <w:sz w:val="24"/>
        </w:rPr>
        <w:t>данных).</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Внешние</w:t>
      </w:r>
      <w:r>
        <w:rPr>
          <w:sz w:val="24"/>
        </w:rPr>
        <w:t xml:space="preserve"> </w:t>
      </w:r>
      <w:r w:rsidRPr="00590FD5">
        <w:rPr>
          <w:sz w:val="24"/>
        </w:rPr>
        <w:t>объекты,</w:t>
      </w:r>
      <w:r>
        <w:rPr>
          <w:sz w:val="24"/>
        </w:rPr>
        <w:t xml:space="preserve"> </w:t>
      </w:r>
      <w:r w:rsidRPr="00590FD5">
        <w:rPr>
          <w:sz w:val="24"/>
        </w:rPr>
        <w:t>процессы,</w:t>
      </w:r>
      <w:r>
        <w:rPr>
          <w:sz w:val="24"/>
        </w:rPr>
        <w:t xml:space="preserve"> </w:t>
      </w:r>
      <w:r w:rsidRPr="00590FD5">
        <w:rPr>
          <w:sz w:val="24"/>
        </w:rPr>
        <w:t>потоки,</w:t>
      </w:r>
      <w:r>
        <w:rPr>
          <w:sz w:val="24"/>
        </w:rPr>
        <w:t xml:space="preserve"> </w:t>
      </w:r>
      <w:r w:rsidRPr="00590FD5">
        <w:rPr>
          <w:sz w:val="24"/>
        </w:rPr>
        <w:t>накопители.</w:t>
      </w:r>
    </w:p>
    <w:p w:rsidR="00AC223A" w:rsidRPr="00590FD5" w:rsidRDefault="00AC223A" w:rsidP="00AC223A">
      <w:pPr>
        <w:pStyle w:val="11"/>
        <w:spacing w:before="0" w:line="240" w:lineRule="auto"/>
        <w:ind w:left="0" w:right="0" w:firstLine="426"/>
        <w:rPr>
          <w:sz w:val="24"/>
        </w:rPr>
      </w:pPr>
      <w:r w:rsidRPr="00590FD5">
        <w:rPr>
          <w:sz w:val="24"/>
        </w:rPr>
        <w:t>Описание</w:t>
      </w:r>
      <w:r>
        <w:rPr>
          <w:sz w:val="24"/>
        </w:rPr>
        <w:t xml:space="preserve"> </w:t>
      </w:r>
      <w:r w:rsidRPr="00590FD5">
        <w:rPr>
          <w:sz w:val="24"/>
        </w:rPr>
        <w:t>структур</w:t>
      </w:r>
      <w:r>
        <w:rPr>
          <w:sz w:val="24"/>
        </w:rPr>
        <w:t xml:space="preserve"> </w:t>
      </w:r>
      <w:r w:rsidRPr="00590FD5">
        <w:rPr>
          <w:sz w:val="24"/>
        </w:rPr>
        <w:t>данных.</w:t>
      </w:r>
    </w:p>
    <w:p w:rsidR="00AC223A" w:rsidRPr="00590FD5" w:rsidRDefault="00AC223A" w:rsidP="00AC223A">
      <w:pPr>
        <w:pStyle w:val="11"/>
        <w:numPr>
          <w:ilvl w:val="0"/>
          <w:numId w:val="29"/>
        </w:numPr>
        <w:tabs>
          <w:tab w:val="left" w:pos="792"/>
        </w:tabs>
        <w:spacing w:before="0" w:line="240" w:lineRule="auto"/>
        <w:ind w:left="0" w:right="0" w:firstLine="426"/>
        <w:rPr>
          <w:sz w:val="24"/>
        </w:rPr>
      </w:pPr>
      <w:r w:rsidRPr="00590FD5">
        <w:rPr>
          <w:b/>
          <w:sz w:val="24"/>
        </w:rPr>
        <w:t>Концептуальная</w:t>
      </w:r>
      <w:r>
        <w:rPr>
          <w:b/>
          <w:sz w:val="24"/>
        </w:rPr>
        <w:t xml:space="preserve"> </w:t>
      </w:r>
      <w:r w:rsidRPr="00590FD5">
        <w:rPr>
          <w:b/>
          <w:sz w:val="24"/>
        </w:rPr>
        <w:t>модель</w:t>
      </w:r>
      <w:r>
        <w:rPr>
          <w:b/>
          <w:sz w:val="24"/>
        </w:rPr>
        <w:t xml:space="preserve"> </w:t>
      </w:r>
      <w:r w:rsidRPr="00590FD5">
        <w:rPr>
          <w:b/>
          <w:sz w:val="24"/>
        </w:rPr>
        <w:t>данных</w:t>
      </w:r>
      <w:r w:rsidRPr="00590FD5">
        <w:rPr>
          <w:sz w:val="24"/>
        </w:rPr>
        <w:t>,</w:t>
      </w:r>
      <w:r>
        <w:rPr>
          <w:sz w:val="24"/>
        </w:rPr>
        <w:t xml:space="preserve"> </w:t>
      </w:r>
      <w:r w:rsidRPr="00590FD5">
        <w:rPr>
          <w:sz w:val="24"/>
        </w:rPr>
        <w:t>которая</w:t>
      </w:r>
      <w:r>
        <w:rPr>
          <w:sz w:val="24"/>
        </w:rPr>
        <w:t xml:space="preserve"> </w:t>
      </w:r>
      <w:r w:rsidRPr="00590FD5">
        <w:rPr>
          <w:sz w:val="24"/>
        </w:rPr>
        <w:t>отображает</w:t>
      </w:r>
      <w:r>
        <w:rPr>
          <w:sz w:val="24"/>
        </w:rPr>
        <w:t xml:space="preserve"> </w:t>
      </w:r>
      <w:r w:rsidRPr="00590FD5">
        <w:rPr>
          <w:sz w:val="24"/>
        </w:rPr>
        <w:t>логическое</w:t>
      </w:r>
      <w:r>
        <w:rPr>
          <w:sz w:val="24"/>
        </w:rPr>
        <w:t xml:space="preserve">  </w:t>
      </w:r>
      <w:r w:rsidRPr="00590FD5">
        <w:rPr>
          <w:sz w:val="24"/>
        </w:rPr>
        <w:t>(или</w:t>
      </w:r>
      <w:r>
        <w:rPr>
          <w:sz w:val="24"/>
        </w:rPr>
        <w:t xml:space="preserve"> </w:t>
      </w:r>
      <w:r w:rsidRPr="00590FD5">
        <w:rPr>
          <w:sz w:val="24"/>
        </w:rPr>
        <w:t>обобщенное)</w:t>
      </w:r>
      <w:r>
        <w:rPr>
          <w:sz w:val="24"/>
        </w:rPr>
        <w:t xml:space="preserve"> </w:t>
      </w:r>
      <w:r w:rsidRPr="00590FD5">
        <w:rPr>
          <w:sz w:val="24"/>
        </w:rPr>
        <w:t>представление</w:t>
      </w:r>
      <w:r>
        <w:rPr>
          <w:sz w:val="24"/>
        </w:rPr>
        <w:t xml:space="preserve"> </w:t>
      </w:r>
      <w:r w:rsidRPr="00590FD5">
        <w:rPr>
          <w:sz w:val="24"/>
        </w:rPr>
        <w:t>о</w:t>
      </w:r>
      <w:r>
        <w:rPr>
          <w:sz w:val="24"/>
        </w:rPr>
        <w:t xml:space="preserve"> </w:t>
      </w:r>
      <w:r w:rsidRPr="00590FD5">
        <w:rPr>
          <w:sz w:val="24"/>
        </w:rPr>
        <w:t>данных,</w:t>
      </w:r>
      <w:r>
        <w:rPr>
          <w:sz w:val="24"/>
        </w:rPr>
        <w:t xml:space="preserve"> </w:t>
      </w:r>
      <w:r w:rsidRPr="00590FD5">
        <w:rPr>
          <w:sz w:val="24"/>
        </w:rPr>
        <w:t>не</w:t>
      </w:r>
      <w:r>
        <w:rPr>
          <w:sz w:val="24"/>
        </w:rPr>
        <w:t xml:space="preserve"> </w:t>
      </w:r>
      <w:r w:rsidRPr="00590FD5">
        <w:rPr>
          <w:sz w:val="24"/>
        </w:rPr>
        <w:t>зависимое</w:t>
      </w:r>
      <w:r>
        <w:rPr>
          <w:sz w:val="24"/>
        </w:rPr>
        <w:t xml:space="preserve"> </w:t>
      </w:r>
      <w:r w:rsidRPr="00590FD5">
        <w:rPr>
          <w:sz w:val="24"/>
        </w:rPr>
        <w:t>от</w:t>
      </w:r>
      <w:r>
        <w:rPr>
          <w:sz w:val="24"/>
        </w:rPr>
        <w:t xml:space="preserve"> </w:t>
      </w:r>
      <w:r w:rsidRPr="00590FD5">
        <w:rPr>
          <w:sz w:val="24"/>
        </w:rPr>
        <w:t>типа</w:t>
      </w:r>
      <w:r>
        <w:rPr>
          <w:sz w:val="24"/>
        </w:rPr>
        <w:t xml:space="preserve"> </w:t>
      </w:r>
      <w:r w:rsidRPr="00590FD5">
        <w:rPr>
          <w:sz w:val="24"/>
        </w:rPr>
        <w:t>выбранной</w:t>
      </w:r>
      <w:r>
        <w:rPr>
          <w:sz w:val="24"/>
        </w:rPr>
        <w:t xml:space="preserve"> </w:t>
      </w:r>
      <w:r w:rsidRPr="00590FD5">
        <w:rPr>
          <w:sz w:val="24"/>
        </w:rPr>
        <w:t>СУБД.</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lang w:val="en-US"/>
        </w:rPr>
        <w:t>Silverrun</w:t>
      </w:r>
      <w:r>
        <w:rPr>
          <w:sz w:val="24"/>
        </w:rPr>
        <w:t xml:space="preserve"> </w:t>
      </w:r>
      <w:r w:rsidRPr="00590FD5">
        <w:rPr>
          <w:sz w:val="24"/>
          <w:lang w:val="en-US"/>
        </w:rPr>
        <w:t>ERX</w:t>
      </w:r>
      <w:r>
        <w:rPr>
          <w:sz w:val="24"/>
        </w:rPr>
        <w:t xml:space="preserve"> </w:t>
      </w:r>
      <w:r w:rsidRPr="00590FD5">
        <w:rPr>
          <w:sz w:val="24"/>
        </w:rPr>
        <w:t>(</w:t>
      </w:r>
      <w:r w:rsidRPr="00590FD5">
        <w:rPr>
          <w:sz w:val="24"/>
          <w:lang w:val="en-US"/>
        </w:rPr>
        <w:t>ER</w:t>
      </w:r>
      <w:r>
        <w:rPr>
          <w:sz w:val="24"/>
        </w:rPr>
        <w:t xml:space="preserve"> </w:t>
      </w:r>
      <w:r w:rsidRPr="00590FD5">
        <w:rPr>
          <w:sz w:val="24"/>
        </w:rPr>
        <w:t>–</w:t>
      </w:r>
      <w:r>
        <w:rPr>
          <w:sz w:val="24"/>
        </w:rPr>
        <w:t xml:space="preserve"> </w:t>
      </w:r>
      <w:r w:rsidRPr="00590FD5">
        <w:rPr>
          <w:sz w:val="24"/>
        </w:rPr>
        <w:t>модель).</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Сущности,</w:t>
      </w:r>
      <w:r>
        <w:rPr>
          <w:sz w:val="24"/>
        </w:rPr>
        <w:t xml:space="preserve"> </w:t>
      </w:r>
      <w:r w:rsidRPr="00590FD5">
        <w:rPr>
          <w:sz w:val="24"/>
        </w:rPr>
        <w:t>связи,</w:t>
      </w:r>
      <w:r>
        <w:rPr>
          <w:sz w:val="24"/>
        </w:rPr>
        <w:t xml:space="preserve"> </w:t>
      </w:r>
      <w:r w:rsidRPr="00590FD5">
        <w:rPr>
          <w:sz w:val="24"/>
        </w:rPr>
        <w:t>атрибуты.</w:t>
      </w:r>
      <w:r>
        <w:rPr>
          <w:sz w:val="24"/>
        </w:rPr>
        <w:t xml:space="preserve">       </w:t>
      </w:r>
    </w:p>
    <w:p w:rsidR="00AC223A" w:rsidRPr="00590FD5" w:rsidRDefault="00AC223A" w:rsidP="00AC223A">
      <w:pPr>
        <w:pStyle w:val="11"/>
        <w:numPr>
          <w:ilvl w:val="0"/>
          <w:numId w:val="30"/>
        </w:numPr>
        <w:tabs>
          <w:tab w:val="left" w:pos="792"/>
        </w:tabs>
        <w:spacing w:before="0" w:line="240" w:lineRule="auto"/>
        <w:ind w:left="0" w:right="0" w:firstLine="426"/>
        <w:rPr>
          <w:sz w:val="24"/>
        </w:rPr>
      </w:pPr>
      <w:r w:rsidRPr="00590FD5">
        <w:rPr>
          <w:b/>
          <w:sz w:val="24"/>
        </w:rPr>
        <w:t>Внутренняя</w:t>
      </w:r>
      <w:r>
        <w:rPr>
          <w:b/>
          <w:sz w:val="24"/>
        </w:rPr>
        <w:t xml:space="preserve"> </w:t>
      </w:r>
      <w:r w:rsidRPr="00590FD5">
        <w:rPr>
          <w:b/>
          <w:sz w:val="24"/>
        </w:rPr>
        <w:t>модель</w:t>
      </w:r>
      <w:r>
        <w:rPr>
          <w:b/>
          <w:sz w:val="24"/>
        </w:rPr>
        <w:t xml:space="preserve"> </w:t>
      </w:r>
      <w:r w:rsidRPr="00590FD5">
        <w:rPr>
          <w:b/>
          <w:sz w:val="24"/>
        </w:rPr>
        <w:t>данных</w:t>
      </w:r>
      <w:r w:rsidRPr="00590FD5">
        <w:rPr>
          <w:sz w:val="24"/>
        </w:rPr>
        <w:t>,</w:t>
      </w:r>
      <w:r>
        <w:rPr>
          <w:sz w:val="24"/>
        </w:rPr>
        <w:t xml:space="preserve"> </w:t>
      </w:r>
      <w:r w:rsidRPr="00590FD5">
        <w:rPr>
          <w:sz w:val="24"/>
        </w:rPr>
        <w:t>которая</w:t>
      </w:r>
      <w:r>
        <w:rPr>
          <w:sz w:val="24"/>
        </w:rPr>
        <w:t xml:space="preserve"> </w:t>
      </w:r>
      <w:r w:rsidRPr="00590FD5">
        <w:rPr>
          <w:sz w:val="24"/>
        </w:rPr>
        <w:t>отображает</w:t>
      </w:r>
      <w:r>
        <w:rPr>
          <w:sz w:val="24"/>
        </w:rPr>
        <w:t xml:space="preserve"> </w:t>
      </w:r>
      <w:r w:rsidRPr="00590FD5">
        <w:rPr>
          <w:sz w:val="24"/>
        </w:rPr>
        <w:t>концептуальную</w:t>
      </w:r>
      <w:r>
        <w:rPr>
          <w:sz w:val="24"/>
        </w:rPr>
        <w:t xml:space="preserve"> </w:t>
      </w:r>
      <w:r w:rsidRPr="00590FD5">
        <w:rPr>
          <w:sz w:val="24"/>
        </w:rPr>
        <w:t>схему</w:t>
      </w:r>
      <w:r>
        <w:rPr>
          <w:sz w:val="24"/>
        </w:rPr>
        <w:t xml:space="preserve"> </w:t>
      </w:r>
      <w:r w:rsidRPr="00590FD5">
        <w:rPr>
          <w:sz w:val="24"/>
        </w:rPr>
        <w:t>для</w:t>
      </w:r>
      <w:r>
        <w:rPr>
          <w:sz w:val="24"/>
        </w:rPr>
        <w:t xml:space="preserve"> </w:t>
      </w:r>
      <w:r w:rsidRPr="00590FD5">
        <w:rPr>
          <w:sz w:val="24"/>
        </w:rPr>
        <w:t>конкретной</w:t>
      </w:r>
      <w:r>
        <w:rPr>
          <w:sz w:val="24"/>
        </w:rPr>
        <w:t xml:space="preserve"> </w:t>
      </w:r>
      <w:r w:rsidRPr="00590FD5">
        <w:rPr>
          <w:sz w:val="24"/>
        </w:rPr>
        <w:t>СУБД.</w:t>
      </w:r>
    </w:p>
    <w:p w:rsidR="00AC223A" w:rsidRPr="00590FD5" w:rsidRDefault="00AC223A" w:rsidP="00AC223A">
      <w:pPr>
        <w:pStyle w:val="11"/>
        <w:spacing w:before="0" w:line="240" w:lineRule="auto"/>
        <w:ind w:left="0" w:right="0" w:firstLine="426"/>
        <w:rPr>
          <w:sz w:val="24"/>
        </w:rPr>
      </w:pPr>
      <w:r w:rsidRPr="00590FD5">
        <w:rPr>
          <w:sz w:val="24"/>
          <w:lang w:val="en-US"/>
        </w:rPr>
        <w:t>Silverrun</w:t>
      </w:r>
      <w:r>
        <w:rPr>
          <w:sz w:val="24"/>
        </w:rPr>
        <w:t xml:space="preserve"> </w:t>
      </w:r>
      <w:r w:rsidRPr="00590FD5">
        <w:rPr>
          <w:sz w:val="24"/>
          <w:lang w:val="en-US"/>
        </w:rPr>
        <w:t>RDM</w:t>
      </w:r>
      <w:r>
        <w:rPr>
          <w:sz w:val="24"/>
        </w:rPr>
        <w:t xml:space="preserve"> </w:t>
      </w:r>
      <w:r w:rsidRPr="00590FD5">
        <w:rPr>
          <w:sz w:val="24"/>
        </w:rPr>
        <w:t>(логическая</w:t>
      </w:r>
      <w:r>
        <w:rPr>
          <w:sz w:val="24"/>
        </w:rPr>
        <w:t xml:space="preserve"> </w:t>
      </w:r>
      <w:r w:rsidRPr="00590FD5">
        <w:rPr>
          <w:sz w:val="24"/>
        </w:rPr>
        <w:t>модель,</w:t>
      </w:r>
      <w:r>
        <w:rPr>
          <w:sz w:val="24"/>
        </w:rPr>
        <w:t xml:space="preserve"> </w:t>
      </w:r>
      <w:r w:rsidRPr="00590FD5">
        <w:rPr>
          <w:sz w:val="24"/>
        </w:rPr>
        <w:t>для</w:t>
      </w:r>
      <w:r>
        <w:rPr>
          <w:sz w:val="24"/>
        </w:rPr>
        <w:t xml:space="preserve"> </w:t>
      </w:r>
      <w:r w:rsidRPr="00590FD5">
        <w:rPr>
          <w:sz w:val="24"/>
        </w:rPr>
        <w:t>конкретной</w:t>
      </w:r>
      <w:r>
        <w:rPr>
          <w:sz w:val="24"/>
        </w:rPr>
        <w:t xml:space="preserve"> </w:t>
      </w:r>
      <w:r w:rsidRPr="00590FD5">
        <w:rPr>
          <w:sz w:val="24"/>
        </w:rPr>
        <w:t>СУБД</w:t>
      </w:r>
      <w:r>
        <w:rPr>
          <w:sz w:val="24"/>
        </w:rPr>
        <w:t xml:space="preserve"> </w:t>
      </w:r>
      <w:r w:rsidRPr="00590FD5">
        <w:rPr>
          <w:sz w:val="24"/>
        </w:rPr>
        <w:t>–</w:t>
      </w:r>
      <w:r>
        <w:rPr>
          <w:sz w:val="24"/>
        </w:rPr>
        <w:t xml:space="preserve"> </w:t>
      </w:r>
      <w:r w:rsidRPr="00590FD5">
        <w:rPr>
          <w:sz w:val="24"/>
        </w:rPr>
        <w:t>реляционная</w:t>
      </w:r>
      <w:r>
        <w:rPr>
          <w:sz w:val="24"/>
        </w:rPr>
        <w:t xml:space="preserve"> </w:t>
      </w:r>
      <w:r w:rsidRPr="00590FD5">
        <w:rPr>
          <w:sz w:val="24"/>
        </w:rPr>
        <w:t>модель</w:t>
      </w:r>
      <w:r>
        <w:rPr>
          <w:sz w:val="24"/>
        </w:rPr>
        <w:t xml:space="preserve"> </w:t>
      </w:r>
      <w:r w:rsidRPr="00590FD5">
        <w:rPr>
          <w:sz w:val="24"/>
        </w:rPr>
        <w:t>для</w:t>
      </w:r>
      <w:r>
        <w:rPr>
          <w:sz w:val="24"/>
        </w:rPr>
        <w:t xml:space="preserve"> </w:t>
      </w:r>
      <w:r w:rsidRPr="00590FD5">
        <w:rPr>
          <w:sz w:val="24"/>
        </w:rPr>
        <w:t>реляционной</w:t>
      </w:r>
      <w:r>
        <w:rPr>
          <w:sz w:val="24"/>
        </w:rPr>
        <w:t xml:space="preserve"> </w:t>
      </w:r>
      <w:r w:rsidRPr="00590FD5">
        <w:rPr>
          <w:sz w:val="24"/>
        </w:rPr>
        <w:t>СУБД).</w:t>
      </w:r>
    </w:p>
    <w:p w:rsidR="00AC223A" w:rsidRPr="00590FD5" w:rsidRDefault="00AC223A" w:rsidP="00AC223A">
      <w:pPr>
        <w:pStyle w:val="11"/>
        <w:spacing w:before="0" w:line="240" w:lineRule="auto"/>
        <w:ind w:left="0" w:right="0" w:firstLine="426"/>
        <w:rPr>
          <w:sz w:val="24"/>
        </w:rPr>
      </w:pPr>
      <w:r w:rsidRPr="00590FD5">
        <w:rPr>
          <w:sz w:val="24"/>
        </w:rPr>
        <w:t>Домены,</w:t>
      </w:r>
      <w:r>
        <w:rPr>
          <w:sz w:val="24"/>
        </w:rPr>
        <w:t xml:space="preserve"> </w:t>
      </w:r>
      <w:r w:rsidRPr="00590FD5">
        <w:rPr>
          <w:sz w:val="24"/>
        </w:rPr>
        <w:t>типы</w:t>
      </w:r>
      <w:r>
        <w:rPr>
          <w:sz w:val="24"/>
        </w:rPr>
        <w:t xml:space="preserve"> </w:t>
      </w:r>
      <w:r w:rsidRPr="00590FD5">
        <w:rPr>
          <w:sz w:val="24"/>
        </w:rPr>
        <w:t>атрибутов.</w:t>
      </w:r>
    </w:p>
    <w:p w:rsidR="00AC223A" w:rsidRPr="00590FD5" w:rsidRDefault="00AC223A" w:rsidP="00AC223A">
      <w:pPr>
        <w:pStyle w:val="11"/>
        <w:spacing w:before="0" w:line="240" w:lineRule="auto"/>
        <w:ind w:left="0" w:right="0" w:firstLine="426"/>
        <w:rPr>
          <w:sz w:val="24"/>
        </w:rPr>
      </w:pPr>
      <w:r w:rsidRPr="00590FD5">
        <w:rPr>
          <w:sz w:val="24"/>
        </w:rPr>
        <w:t>Кроме</w:t>
      </w:r>
      <w:r>
        <w:rPr>
          <w:sz w:val="24"/>
        </w:rPr>
        <w:t xml:space="preserve"> </w:t>
      </w:r>
      <w:r w:rsidRPr="00590FD5">
        <w:rPr>
          <w:sz w:val="24"/>
        </w:rPr>
        <w:t>объектных</w:t>
      </w:r>
      <w:r>
        <w:rPr>
          <w:sz w:val="24"/>
        </w:rPr>
        <w:t xml:space="preserve"> </w:t>
      </w:r>
      <w:r w:rsidRPr="00590FD5">
        <w:rPr>
          <w:sz w:val="24"/>
        </w:rPr>
        <w:t>моделей</w:t>
      </w:r>
      <w:r>
        <w:rPr>
          <w:sz w:val="24"/>
        </w:rPr>
        <w:t xml:space="preserve"> </w:t>
      </w:r>
      <w:r w:rsidRPr="00590FD5">
        <w:rPr>
          <w:sz w:val="24"/>
        </w:rPr>
        <w:t>существуют</w:t>
      </w:r>
      <w:r>
        <w:rPr>
          <w:sz w:val="24"/>
        </w:rPr>
        <w:t xml:space="preserve"> </w:t>
      </w:r>
      <w:r w:rsidRPr="00590FD5">
        <w:rPr>
          <w:sz w:val="24"/>
        </w:rPr>
        <w:t>модели</w:t>
      </w:r>
      <w:r>
        <w:rPr>
          <w:sz w:val="24"/>
        </w:rPr>
        <w:t xml:space="preserve"> </w:t>
      </w:r>
      <w:r w:rsidRPr="00590FD5">
        <w:rPr>
          <w:sz w:val="24"/>
        </w:rPr>
        <w:t>данных</w:t>
      </w:r>
      <w:r>
        <w:rPr>
          <w:sz w:val="24"/>
        </w:rPr>
        <w:t xml:space="preserve"> </w:t>
      </w:r>
      <w:r w:rsidRPr="00590FD5">
        <w:rPr>
          <w:sz w:val="24"/>
        </w:rPr>
        <w:t>на</w:t>
      </w:r>
      <w:r>
        <w:rPr>
          <w:sz w:val="24"/>
        </w:rPr>
        <w:t xml:space="preserve"> </w:t>
      </w:r>
      <w:r w:rsidRPr="00590FD5">
        <w:rPr>
          <w:sz w:val="24"/>
        </w:rPr>
        <w:t>основе</w:t>
      </w:r>
      <w:r>
        <w:rPr>
          <w:sz w:val="24"/>
        </w:rPr>
        <w:t xml:space="preserve"> </w:t>
      </w:r>
      <w:r w:rsidRPr="00590FD5">
        <w:rPr>
          <w:sz w:val="24"/>
        </w:rPr>
        <w:t>записей.</w:t>
      </w:r>
      <w:r>
        <w:rPr>
          <w:sz w:val="24"/>
        </w:rPr>
        <w:t xml:space="preserve"> </w:t>
      </w:r>
      <w:r w:rsidRPr="00590FD5">
        <w:rPr>
          <w:sz w:val="24"/>
        </w:rPr>
        <w:t>В</w:t>
      </w:r>
      <w:r>
        <w:rPr>
          <w:sz w:val="24"/>
        </w:rPr>
        <w:t xml:space="preserve"> </w:t>
      </w:r>
      <w:r w:rsidRPr="00590FD5">
        <w:rPr>
          <w:sz w:val="24"/>
        </w:rPr>
        <w:t>зависимости</w:t>
      </w:r>
      <w:r>
        <w:rPr>
          <w:sz w:val="24"/>
        </w:rPr>
        <w:t xml:space="preserve"> </w:t>
      </w:r>
      <w:r w:rsidRPr="00590FD5">
        <w:rPr>
          <w:sz w:val="24"/>
        </w:rPr>
        <w:t>от</w:t>
      </w:r>
      <w:r>
        <w:rPr>
          <w:sz w:val="24"/>
        </w:rPr>
        <w:t xml:space="preserve"> </w:t>
      </w:r>
      <w:r w:rsidRPr="00590FD5">
        <w:rPr>
          <w:sz w:val="24"/>
        </w:rPr>
        <w:t>способа</w:t>
      </w:r>
      <w:r>
        <w:rPr>
          <w:sz w:val="24"/>
        </w:rPr>
        <w:t xml:space="preserve"> </w:t>
      </w:r>
      <w:r w:rsidRPr="00590FD5">
        <w:rPr>
          <w:sz w:val="24"/>
        </w:rPr>
        <w:t>записи</w:t>
      </w:r>
      <w:r>
        <w:rPr>
          <w:sz w:val="24"/>
        </w:rPr>
        <w:t xml:space="preserve"> </w:t>
      </w:r>
      <w:r w:rsidRPr="00590FD5">
        <w:rPr>
          <w:sz w:val="24"/>
        </w:rPr>
        <w:t>данных</w:t>
      </w:r>
      <w:r>
        <w:rPr>
          <w:sz w:val="24"/>
        </w:rPr>
        <w:t xml:space="preserve"> </w:t>
      </w:r>
      <w:r w:rsidRPr="00590FD5">
        <w:rPr>
          <w:sz w:val="24"/>
        </w:rPr>
        <w:t>база</w:t>
      </w:r>
      <w:r>
        <w:rPr>
          <w:sz w:val="24"/>
        </w:rPr>
        <w:t xml:space="preserve"> </w:t>
      </w:r>
      <w:r w:rsidRPr="00590FD5">
        <w:rPr>
          <w:sz w:val="24"/>
        </w:rPr>
        <w:t>данных</w:t>
      </w:r>
      <w:r>
        <w:rPr>
          <w:sz w:val="24"/>
        </w:rPr>
        <w:t xml:space="preserve"> </w:t>
      </w:r>
      <w:r w:rsidRPr="00590FD5">
        <w:rPr>
          <w:sz w:val="24"/>
        </w:rPr>
        <w:t>состоит</w:t>
      </w:r>
      <w:r>
        <w:rPr>
          <w:sz w:val="24"/>
        </w:rPr>
        <w:t xml:space="preserve"> </w:t>
      </w:r>
      <w:r w:rsidRPr="00590FD5">
        <w:rPr>
          <w:sz w:val="24"/>
        </w:rPr>
        <w:t>из</w:t>
      </w:r>
      <w:r>
        <w:rPr>
          <w:sz w:val="24"/>
        </w:rPr>
        <w:t xml:space="preserve"> </w:t>
      </w:r>
      <w:r w:rsidRPr="00590FD5">
        <w:rPr>
          <w:sz w:val="24"/>
        </w:rPr>
        <w:t>нескольких</w:t>
      </w:r>
      <w:r>
        <w:rPr>
          <w:sz w:val="24"/>
        </w:rPr>
        <w:t xml:space="preserve"> </w:t>
      </w:r>
      <w:r w:rsidRPr="00590FD5">
        <w:rPr>
          <w:sz w:val="24"/>
        </w:rPr>
        <w:t>(множества)</w:t>
      </w:r>
      <w:r>
        <w:rPr>
          <w:sz w:val="24"/>
        </w:rPr>
        <w:t xml:space="preserve"> </w:t>
      </w:r>
      <w:r w:rsidRPr="00590FD5">
        <w:rPr>
          <w:sz w:val="24"/>
        </w:rPr>
        <w:t>записей</w:t>
      </w:r>
      <w:r>
        <w:rPr>
          <w:sz w:val="24"/>
        </w:rPr>
        <w:t xml:space="preserve"> </w:t>
      </w:r>
      <w:r w:rsidRPr="00590FD5">
        <w:rPr>
          <w:sz w:val="24"/>
        </w:rPr>
        <w:t>фиксированного</w:t>
      </w:r>
      <w:r>
        <w:rPr>
          <w:sz w:val="24"/>
        </w:rPr>
        <w:t xml:space="preserve"> </w:t>
      </w:r>
      <w:r w:rsidRPr="00590FD5">
        <w:rPr>
          <w:sz w:val="24"/>
        </w:rPr>
        <w:t>формата,</w:t>
      </w:r>
      <w:r>
        <w:rPr>
          <w:sz w:val="24"/>
        </w:rPr>
        <w:t xml:space="preserve"> </w:t>
      </w:r>
      <w:r w:rsidRPr="00590FD5">
        <w:rPr>
          <w:sz w:val="24"/>
        </w:rPr>
        <w:t>которые</w:t>
      </w:r>
      <w:r>
        <w:rPr>
          <w:sz w:val="24"/>
        </w:rPr>
        <w:t xml:space="preserve"> </w:t>
      </w:r>
      <w:r w:rsidRPr="00590FD5">
        <w:rPr>
          <w:sz w:val="24"/>
        </w:rPr>
        <w:t>могут</w:t>
      </w:r>
      <w:r>
        <w:rPr>
          <w:sz w:val="24"/>
        </w:rPr>
        <w:t xml:space="preserve"> </w:t>
      </w:r>
      <w:r w:rsidRPr="00590FD5">
        <w:rPr>
          <w:sz w:val="24"/>
        </w:rPr>
        <w:t>иметь</w:t>
      </w:r>
      <w:r>
        <w:rPr>
          <w:sz w:val="24"/>
        </w:rPr>
        <w:t xml:space="preserve"> </w:t>
      </w:r>
      <w:r w:rsidRPr="00590FD5">
        <w:rPr>
          <w:sz w:val="24"/>
        </w:rPr>
        <w:t>разные</w:t>
      </w:r>
      <w:r>
        <w:rPr>
          <w:sz w:val="24"/>
        </w:rPr>
        <w:t xml:space="preserve"> </w:t>
      </w:r>
      <w:r w:rsidRPr="00590FD5">
        <w:rPr>
          <w:sz w:val="24"/>
        </w:rPr>
        <w:t>типы.</w:t>
      </w:r>
    </w:p>
    <w:p w:rsidR="00AC223A" w:rsidRPr="00590FD5" w:rsidRDefault="00AC223A" w:rsidP="00AC223A">
      <w:pPr>
        <w:pStyle w:val="11"/>
        <w:spacing w:before="0" w:line="240" w:lineRule="auto"/>
        <w:ind w:left="0" w:right="0" w:firstLine="426"/>
        <w:rPr>
          <w:sz w:val="24"/>
        </w:rPr>
      </w:pPr>
      <w:r w:rsidRPr="00590FD5">
        <w:rPr>
          <w:sz w:val="24"/>
        </w:rPr>
        <w:t>Каждый</w:t>
      </w:r>
      <w:r>
        <w:rPr>
          <w:sz w:val="24"/>
        </w:rPr>
        <w:t xml:space="preserve"> </w:t>
      </w:r>
      <w:r w:rsidRPr="00590FD5">
        <w:rPr>
          <w:sz w:val="24"/>
        </w:rPr>
        <w:t>тип</w:t>
      </w:r>
      <w:r>
        <w:rPr>
          <w:sz w:val="24"/>
        </w:rPr>
        <w:t xml:space="preserve"> </w:t>
      </w:r>
      <w:r w:rsidRPr="00590FD5">
        <w:rPr>
          <w:sz w:val="24"/>
        </w:rPr>
        <w:t>записи</w:t>
      </w:r>
      <w:r>
        <w:rPr>
          <w:sz w:val="24"/>
        </w:rPr>
        <w:t xml:space="preserve"> </w:t>
      </w:r>
      <w:r w:rsidRPr="00590FD5">
        <w:rPr>
          <w:sz w:val="24"/>
        </w:rPr>
        <w:t>определяет</w:t>
      </w:r>
      <w:r>
        <w:rPr>
          <w:sz w:val="24"/>
        </w:rPr>
        <w:t xml:space="preserve"> </w:t>
      </w:r>
      <w:r w:rsidRPr="00590FD5">
        <w:rPr>
          <w:sz w:val="24"/>
        </w:rPr>
        <w:t>фиксированное</w:t>
      </w:r>
      <w:r>
        <w:rPr>
          <w:sz w:val="24"/>
        </w:rPr>
        <w:t xml:space="preserve"> </w:t>
      </w:r>
      <w:r w:rsidRPr="00590FD5">
        <w:rPr>
          <w:sz w:val="24"/>
        </w:rPr>
        <w:t>количество</w:t>
      </w:r>
      <w:r>
        <w:rPr>
          <w:sz w:val="24"/>
        </w:rPr>
        <w:t xml:space="preserve"> </w:t>
      </w:r>
      <w:r w:rsidRPr="00590FD5">
        <w:rPr>
          <w:sz w:val="24"/>
        </w:rPr>
        <w:t>полей,</w:t>
      </w:r>
      <w:r>
        <w:rPr>
          <w:sz w:val="24"/>
        </w:rPr>
        <w:t xml:space="preserve"> </w:t>
      </w:r>
      <w:r w:rsidRPr="00590FD5">
        <w:rPr>
          <w:sz w:val="24"/>
        </w:rPr>
        <w:t>каждое</w:t>
      </w:r>
      <w:r>
        <w:rPr>
          <w:sz w:val="24"/>
        </w:rPr>
        <w:t xml:space="preserve"> </w:t>
      </w:r>
      <w:r w:rsidRPr="00590FD5">
        <w:rPr>
          <w:sz w:val="24"/>
        </w:rPr>
        <w:t>из</w:t>
      </w:r>
      <w:r>
        <w:rPr>
          <w:sz w:val="24"/>
        </w:rPr>
        <w:t xml:space="preserve"> </w:t>
      </w:r>
      <w:r w:rsidRPr="00590FD5">
        <w:rPr>
          <w:sz w:val="24"/>
        </w:rPr>
        <w:t>которых</w:t>
      </w:r>
      <w:r>
        <w:rPr>
          <w:sz w:val="24"/>
        </w:rPr>
        <w:t xml:space="preserve"> </w:t>
      </w:r>
      <w:r w:rsidRPr="00590FD5">
        <w:rPr>
          <w:sz w:val="24"/>
        </w:rPr>
        <w:t>имеет</w:t>
      </w:r>
      <w:r>
        <w:rPr>
          <w:sz w:val="24"/>
        </w:rPr>
        <w:t xml:space="preserve"> </w:t>
      </w:r>
      <w:r w:rsidRPr="00590FD5">
        <w:rPr>
          <w:sz w:val="24"/>
        </w:rPr>
        <w:t>фиксированную</w:t>
      </w:r>
      <w:r>
        <w:rPr>
          <w:sz w:val="24"/>
        </w:rPr>
        <w:t xml:space="preserve"> </w:t>
      </w:r>
      <w:r w:rsidRPr="00590FD5">
        <w:rPr>
          <w:sz w:val="24"/>
        </w:rPr>
        <w:t>длину.</w:t>
      </w:r>
    </w:p>
    <w:p w:rsidR="00AC223A" w:rsidRPr="00590FD5" w:rsidRDefault="00AC223A" w:rsidP="00AC223A">
      <w:pPr>
        <w:pStyle w:val="11"/>
        <w:spacing w:before="0" w:line="240" w:lineRule="auto"/>
        <w:ind w:left="0" w:right="0" w:firstLine="426"/>
        <w:rPr>
          <w:sz w:val="24"/>
        </w:rPr>
      </w:pPr>
      <w:r w:rsidRPr="00590FD5">
        <w:rPr>
          <w:sz w:val="24"/>
        </w:rPr>
        <w:t>Существует</w:t>
      </w:r>
      <w:r>
        <w:rPr>
          <w:sz w:val="24"/>
        </w:rPr>
        <w:t xml:space="preserve"> </w:t>
      </w:r>
      <w:r w:rsidRPr="00590FD5">
        <w:rPr>
          <w:sz w:val="24"/>
        </w:rPr>
        <w:t>три</w:t>
      </w:r>
      <w:r>
        <w:rPr>
          <w:sz w:val="24"/>
        </w:rPr>
        <w:t xml:space="preserve"> </w:t>
      </w:r>
      <w:r w:rsidRPr="00590FD5">
        <w:rPr>
          <w:sz w:val="24"/>
        </w:rPr>
        <w:t>основных</w:t>
      </w:r>
      <w:r>
        <w:rPr>
          <w:sz w:val="24"/>
        </w:rPr>
        <w:t xml:space="preserve"> </w:t>
      </w:r>
      <w:r w:rsidRPr="00590FD5">
        <w:rPr>
          <w:sz w:val="24"/>
        </w:rPr>
        <w:t>типа</w:t>
      </w:r>
      <w:r>
        <w:rPr>
          <w:sz w:val="24"/>
        </w:rPr>
        <w:t xml:space="preserve"> </w:t>
      </w:r>
      <w:r w:rsidRPr="00590FD5">
        <w:rPr>
          <w:sz w:val="24"/>
        </w:rPr>
        <w:t>записей,</w:t>
      </w:r>
      <w:r>
        <w:rPr>
          <w:sz w:val="24"/>
        </w:rPr>
        <w:t xml:space="preserve"> </w:t>
      </w:r>
      <w:r w:rsidRPr="00590FD5">
        <w:rPr>
          <w:sz w:val="24"/>
        </w:rPr>
        <w:t>определяющие</w:t>
      </w:r>
      <w:r>
        <w:rPr>
          <w:sz w:val="24"/>
        </w:rPr>
        <w:t xml:space="preserve"> </w:t>
      </w:r>
      <w:r w:rsidRPr="00590FD5">
        <w:rPr>
          <w:sz w:val="24"/>
        </w:rPr>
        <w:t>три</w:t>
      </w:r>
      <w:r>
        <w:rPr>
          <w:sz w:val="24"/>
        </w:rPr>
        <w:t xml:space="preserve"> </w:t>
      </w:r>
      <w:r w:rsidRPr="00590FD5">
        <w:rPr>
          <w:sz w:val="24"/>
        </w:rPr>
        <w:t>типа</w:t>
      </w:r>
      <w:r>
        <w:rPr>
          <w:sz w:val="24"/>
        </w:rPr>
        <w:t xml:space="preserve"> </w:t>
      </w:r>
      <w:r w:rsidRPr="00590FD5">
        <w:rPr>
          <w:sz w:val="24"/>
        </w:rPr>
        <w:t>моделей:</w:t>
      </w:r>
    </w:p>
    <w:p w:rsidR="00AC223A" w:rsidRPr="00590FD5" w:rsidRDefault="00AC223A" w:rsidP="00AC223A">
      <w:pPr>
        <w:pStyle w:val="11"/>
        <w:numPr>
          <w:ilvl w:val="0"/>
          <w:numId w:val="31"/>
        </w:numPr>
        <w:tabs>
          <w:tab w:val="left" w:pos="792"/>
        </w:tabs>
        <w:spacing w:before="0" w:line="240" w:lineRule="auto"/>
        <w:ind w:left="0" w:right="0" w:firstLine="426"/>
        <w:rPr>
          <w:sz w:val="24"/>
        </w:rPr>
      </w:pPr>
      <w:r w:rsidRPr="00590FD5">
        <w:rPr>
          <w:sz w:val="24"/>
        </w:rPr>
        <w:t>реляционная</w:t>
      </w:r>
      <w:r>
        <w:rPr>
          <w:sz w:val="24"/>
        </w:rPr>
        <w:t xml:space="preserve"> </w:t>
      </w:r>
      <w:r w:rsidRPr="00590FD5">
        <w:rPr>
          <w:sz w:val="24"/>
        </w:rPr>
        <w:t>модель</w:t>
      </w:r>
      <w:r>
        <w:rPr>
          <w:sz w:val="24"/>
        </w:rPr>
        <w:t xml:space="preserve"> </w:t>
      </w:r>
      <w:r w:rsidRPr="00590FD5">
        <w:rPr>
          <w:sz w:val="24"/>
        </w:rPr>
        <w:t>данных</w:t>
      </w:r>
      <w:r>
        <w:rPr>
          <w:sz w:val="24"/>
        </w:rPr>
        <w:t xml:space="preserve"> </w:t>
      </w:r>
      <w:r w:rsidRPr="00590FD5">
        <w:rPr>
          <w:sz w:val="24"/>
        </w:rPr>
        <w:t>(</w:t>
      </w:r>
      <w:r w:rsidRPr="00590FD5">
        <w:rPr>
          <w:sz w:val="24"/>
          <w:lang w:val="en-US"/>
        </w:rPr>
        <w:t>relational</w:t>
      </w:r>
      <w:r>
        <w:rPr>
          <w:sz w:val="24"/>
          <w:lang w:val="en-US"/>
        </w:rPr>
        <w:t xml:space="preserve"> </w:t>
      </w:r>
      <w:r w:rsidRPr="00590FD5">
        <w:rPr>
          <w:sz w:val="24"/>
          <w:lang w:val="en-US"/>
        </w:rPr>
        <w:t>data</w:t>
      </w:r>
      <w:r>
        <w:rPr>
          <w:sz w:val="24"/>
          <w:lang w:val="en-US"/>
        </w:rPr>
        <w:t xml:space="preserve"> </w:t>
      </w:r>
      <w:r w:rsidRPr="00590FD5">
        <w:rPr>
          <w:sz w:val="24"/>
          <w:lang w:val="en-US"/>
        </w:rPr>
        <w:t>model)</w:t>
      </w:r>
      <w:r w:rsidRPr="00590FD5">
        <w:rPr>
          <w:sz w:val="24"/>
        </w:rPr>
        <w:t>;</w:t>
      </w:r>
    </w:p>
    <w:p w:rsidR="00AC223A" w:rsidRPr="00590FD5" w:rsidRDefault="00AC223A" w:rsidP="00AC223A">
      <w:pPr>
        <w:pStyle w:val="11"/>
        <w:numPr>
          <w:ilvl w:val="0"/>
          <w:numId w:val="31"/>
        </w:numPr>
        <w:tabs>
          <w:tab w:val="left" w:pos="792"/>
        </w:tabs>
        <w:spacing w:before="0" w:line="240" w:lineRule="auto"/>
        <w:ind w:left="0" w:right="0" w:firstLine="426"/>
        <w:rPr>
          <w:sz w:val="24"/>
        </w:rPr>
      </w:pPr>
      <w:r w:rsidRPr="00590FD5">
        <w:rPr>
          <w:sz w:val="24"/>
        </w:rPr>
        <w:t>сетевая</w:t>
      </w:r>
      <w:r>
        <w:rPr>
          <w:sz w:val="24"/>
        </w:rPr>
        <w:t xml:space="preserve"> </w:t>
      </w:r>
      <w:r w:rsidRPr="00590FD5">
        <w:rPr>
          <w:sz w:val="24"/>
        </w:rPr>
        <w:t>модель</w:t>
      </w:r>
      <w:r>
        <w:rPr>
          <w:sz w:val="24"/>
        </w:rPr>
        <w:t xml:space="preserve"> </w:t>
      </w:r>
      <w:r w:rsidRPr="00590FD5">
        <w:rPr>
          <w:sz w:val="24"/>
        </w:rPr>
        <w:t>данных</w:t>
      </w:r>
      <w:r>
        <w:rPr>
          <w:sz w:val="24"/>
        </w:rPr>
        <w:t xml:space="preserve"> </w:t>
      </w:r>
      <w:r w:rsidRPr="00590FD5">
        <w:rPr>
          <w:sz w:val="24"/>
        </w:rPr>
        <w:t>(</w:t>
      </w:r>
      <w:r w:rsidRPr="00590FD5">
        <w:rPr>
          <w:sz w:val="24"/>
          <w:lang w:val="en-US"/>
        </w:rPr>
        <w:t>network</w:t>
      </w:r>
      <w:r>
        <w:rPr>
          <w:sz w:val="24"/>
        </w:rPr>
        <w:t xml:space="preserve"> </w:t>
      </w:r>
      <w:r w:rsidRPr="00590FD5">
        <w:rPr>
          <w:sz w:val="24"/>
          <w:lang w:val="en-US"/>
        </w:rPr>
        <w:t>data</w:t>
      </w:r>
      <w:r>
        <w:rPr>
          <w:sz w:val="24"/>
        </w:rPr>
        <w:t xml:space="preserve"> </w:t>
      </w:r>
      <w:r w:rsidRPr="00590FD5">
        <w:rPr>
          <w:sz w:val="24"/>
          <w:lang w:val="en-US"/>
        </w:rPr>
        <w:t>model</w:t>
      </w:r>
      <w:r w:rsidRPr="00590FD5">
        <w:rPr>
          <w:sz w:val="24"/>
        </w:rPr>
        <w:t>);</w:t>
      </w:r>
    </w:p>
    <w:p w:rsidR="00AC223A" w:rsidRPr="00590FD5" w:rsidRDefault="00AC223A" w:rsidP="00AC223A">
      <w:pPr>
        <w:pStyle w:val="11"/>
        <w:numPr>
          <w:ilvl w:val="0"/>
          <w:numId w:val="31"/>
        </w:numPr>
        <w:tabs>
          <w:tab w:val="left" w:pos="792"/>
        </w:tabs>
        <w:spacing w:before="0" w:line="240" w:lineRule="auto"/>
        <w:ind w:left="0" w:right="0" w:firstLine="426"/>
        <w:rPr>
          <w:sz w:val="24"/>
          <w:lang w:val="en-US"/>
        </w:rPr>
      </w:pPr>
      <w:r w:rsidRPr="00590FD5">
        <w:rPr>
          <w:sz w:val="24"/>
        </w:rPr>
        <w:t>иерархическая</w:t>
      </w:r>
      <w:r>
        <w:rPr>
          <w:sz w:val="24"/>
        </w:rPr>
        <w:t xml:space="preserve"> </w:t>
      </w:r>
      <w:r w:rsidRPr="00590FD5">
        <w:rPr>
          <w:sz w:val="24"/>
        </w:rPr>
        <w:t>модель</w:t>
      </w:r>
      <w:r>
        <w:rPr>
          <w:sz w:val="24"/>
        </w:rPr>
        <w:t xml:space="preserve"> </w:t>
      </w:r>
      <w:r w:rsidRPr="00590FD5">
        <w:rPr>
          <w:sz w:val="24"/>
        </w:rPr>
        <w:t>данных</w:t>
      </w:r>
      <w:r>
        <w:rPr>
          <w:sz w:val="24"/>
        </w:rPr>
        <w:t xml:space="preserve"> </w:t>
      </w:r>
      <w:r w:rsidRPr="00590FD5">
        <w:rPr>
          <w:sz w:val="24"/>
        </w:rPr>
        <w:t>(</w:t>
      </w:r>
      <w:r w:rsidRPr="00590FD5">
        <w:rPr>
          <w:sz w:val="24"/>
          <w:lang w:val="en-US"/>
        </w:rPr>
        <w:t>hierarchical</w:t>
      </w:r>
      <w:r>
        <w:rPr>
          <w:sz w:val="24"/>
          <w:lang w:val="en-US"/>
        </w:rPr>
        <w:t xml:space="preserve"> </w:t>
      </w:r>
      <w:r w:rsidRPr="00590FD5">
        <w:rPr>
          <w:sz w:val="24"/>
          <w:lang w:val="en-US"/>
        </w:rPr>
        <w:t>data</w:t>
      </w:r>
      <w:r>
        <w:rPr>
          <w:sz w:val="24"/>
          <w:lang w:val="en-US"/>
        </w:rPr>
        <w:t xml:space="preserve"> </w:t>
      </w:r>
      <w:r w:rsidRPr="00590FD5">
        <w:rPr>
          <w:sz w:val="24"/>
          <w:lang w:val="en-US"/>
        </w:rPr>
        <w:t>model).</w:t>
      </w:r>
    </w:p>
    <w:p w:rsidR="00AC223A" w:rsidRPr="00590FD5" w:rsidRDefault="00AC223A" w:rsidP="00AC223A">
      <w:pPr>
        <w:pStyle w:val="11"/>
        <w:spacing w:before="0" w:line="240" w:lineRule="auto"/>
        <w:ind w:left="0" w:right="0" w:firstLine="426"/>
        <w:rPr>
          <w:sz w:val="24"/>
        </w:rPr>
      </w:pPr>
      <w:r w:rsidRPr="00590FD5">
        <w:rPr>
          <w:sz w:val="24"/>
        </w:rPr>
        <w:t>Реляционная</w:t>
      </w:r>
      <w:r>
        <w:rPr>
          <w:sz w:val="24"/>
        </w:rPr>
        <w:t xml:space="preserve"> </w:t>
      </w:r>
      <w:r w:rsidRPr="00590FD5">
        <w:rPr>
          <w:sz w:val="24"/>
        </w:rPr>
        <w:t>модель</w:t>
      </w:r>
      <w:r>
        <w:rPr>
          <w:sz w:val="24"/>
        </w:rPr>
        <w:t xml:space="preserve"> </w:t>
      </w:r>
      <w:r w:rsidRPr="00590FD5">
        <w:rPr>
          <w:sz w:val="24"/>
        </w:rPr>
        <w:t>данных</w:t>
      </w:r>
      <w:r>
        <w:rPr>
          <w:sz w:val="24"/>
        </w:rPr>
        <w:t xml:space="preserve"> </w:t>
      </w:r>
      <w:r w:rsidRPr="00590FD5">
        <w:rPr>
          <w:sz w:val="24"/>
        </w:rPr>
        <w:t>основана</w:t>
      </w:r>
      <w:r>
        <w:rPr>
          <w:sz w:val="24"/>
        </w:rPr>
        <w:t xml:space="preserve"> </w:t>
      </w:r>
      <w:r w:rsidRPr="00590FD5">
        <w:rPr>
          <w:sz w:val="24"/>
        </w:rPr>
        <w:t>на</w:t>
      </w:r>
      <w:r>
        <w:rPr>
          <w:sz w:val="24"/>
        </w:rPr>
        <w:t xml:space="preserve"> </w:t>
      </w:r>
      <w:r w:rsidRPr="00590FD5">
        <w:rPr>
          <w:sz w:val="24"/>
        </w:rPr>
        <w:t>понятии</w:t>
      </w:r>
      <w:r>
        <w:rPr>
          <w:sz w:val="24"/>
        </w:rPr>
        <w:t xml:space="preserve"> </w:t>
      </w:r>
      <w:r w:rsidRPr="00590FD5">
        <w:rPr>
          <w:sz w:val="24"/>
        </w:rPr>
        <w:t>математических</w:t>
      </w:r>
      <w:r>
        <w:rPr>
          <w:sz w:val="24"/>
        </w:rPr>
        <w:t xml:space="preserve"> </w:t>
      </w:r>
      <w:r w:rsidRPr="00590FD5">
        <w:rPr>
          <w:sz w:val="24"/>
        </w:rPr>
        <w:t>отношений.</w:t>
      </w:r>
      <w:r>
        <w:rPr>
          <w:sz w:val="24"/>
        </w:rPr>
        <w:t xml:space="preserve"> </w:t>
      </w:r>
      <w:r w:rsidRPr="00590FD5">
        <w:rPr>
          <w:sz w:val="24"/>
        </w:rPr>
        <w:t>В</w:t>
      </w:r>
      <w:r>
        <w:rPr>
          <w:sz w:val="24"/>
        </w:rPr>
        <w:t xml:space="preserve"> </w:t>
      </w:r>
      <w:r w:rsidRPr="00590FD5">
        <w:rPr>
          <w:sz w:val="24"/>
        </w:rPr>
        <w:t>реляционной</w:t>
      </w:r>
      <w:r>
        <w:rPr>
          <w:sz w:val="24"/>
        </w:rPr>
        <w:t xml:space="preserve"> </w:t>
      </w:r>
      <w:r w:rsidRPr="00590FD5">
        <w:rPr>
          <w:sz w:val="24"/>
        </w:rPr>
        <w:t>модели</w:t>
      </w:r>
      <w:r>
        <w:rPr>
          <w:sz w:val="24"/>
        </w:rPr>
        <w:t xml:space="preserve"> </w:t>
      </w:r>
      <w:r w:rsidRPr="00590FD5">
        <w:rPr>
          <w:sz w:val="24"/>
        </w:rPr>
        <w:t>данные</w:t>
      </w:r>
      <w:r>
        <w:rPr>
          <w:sz w:val="24"/>
        </w:rPr>
        <w:t xml:space="preserve"> </w:t>
      </w:r>
      <w:r w:rsidRPr="00590FD5">
        <w:rPr>
          <w:sz w:val="24"/>
        </w:rPr>
        <w:t>и</w:t>
      </w:r>
      <w:r>
        <w:rPr>
          <w:sz w:val="24"/>
        </w:rPr>
        <w:t xml:space="preserve"> </w:t>
      </w:r>
      <w:r w:rsidRPr="00590FD5">
        <w:rPr>
          <w:sz w:val="24"/>
        </w:rPr>
        <w:t>связи</w:t>
      </w:r>
      <w:r>
        <w:rPr>
          <w:sz w:val="24"/>
        </w:rPr>
        <w:t xml:space="preserve"> </w:t>
      </w:r>
      <w:r w:rsidRPr="00590FD5">
        <w:rPr>
          <w:sz w:val="24"/>
        </w:rPr>
        <w:t>представлены</w:t>
      </w:r>
      <w:r>
        <w:rPr>
          <w:sz w:val="24"/>
        </w:rPr>
        <w:t xml:space="preserve"> </w:t>
      </w:r>
      <w:r w:rsidRPr="00590FD5">
        <w:rPr>
          <w:sz w:val="24"/>
        </w:rPr>
        <w:t>в</w:t>
      </w:r>
      <w:r>
        <w:rPr>
          <w:sz w:val="24"/>
        </w:rPr>
        <w:t xml:space="preserve"> </w:t>
      </w:r>
      <w:r w:rsidRPr="00590FD5">
        <w:rPr>
          <w:sz w:val="24"/>
        </w:rPr>
        <w:t>виде</w:t>
      </w:r>
      <w:r>
        <w:rPr>
          <w:sz w:val="24"/>
        </w:rPr>
        <w:t xml:space="preserve"> </w:t>
      </w:r>
      <w:r w:rsidRPr="00590FD5">
        <w:rPr>
          <w:sz w:val="24"/>
        </w:rPr>
        <w:t>таблиц</w:t>
      </w:r>
      <w:r>
        <w:rPr>
          <w:sz w:val="24"/>
        </w:rPr>
        <w:t xml:space="preserve"> </w:t>
      </w:r>
      <w:r w:rsidRPr="00590FD5">
        <w:rPr>
          <w:sz w:val="24"/>
        </w:rPr>
        <w:t>(см.</w:t>
      </w:r>
      <w:r>
        <w:rPr>
          <w:sz w:val="24"/>
        </w:rPr>
        <w:t xml:space="preserve"> </w:t>
      </w:r>
      <w:r w:rsidRPr="00590FD5">
        <w:rPr>
          <w:sz w:val="24"/>
        </w:rPr>
        <w:t>рис.7),</w:t>
      </w:r>
      <w:r>
        <w:rPr>
          <w:sz w:val="24"/>
        </w:rPr>
        <w:t xml:space="preserve"> </w:t>
      </w:r>
      <w:r w:rsidRPr="00590FD5">
        <w:rPr>
          <w:sz w:val="24"/>
        </w:rPr>
        <w:t>каждая</w:t>
      </w:r>
      <w:r>
        <w:rPr>
          <w:sz w:val="24"/>
        </w:rPr>
        <w:t xml:space="preserve"> </w:t>
      </w:r>
      <w:r w:rsidRPr="00590FD5">
        <w:rPr>
          <w:sz w:val="24"/>
        </w:rPr>
        <w:t>из</w:t>
      </w:r>
      <w:r>
        <w:rPr>
          <w:sz w:val="24"/>
        </w:rPr>
        <w:t xml:space="preserve"> </w:t>
      </w:r>
      <w:r w:rsidRPr="00590FD5">
        <w:rPr>
          <w:sz w:val="24"/>
        </w:rPr>
        <w:t>которых</w:t>
      </w:r>
      <w:r>
        <w:rPr>
          <w:sz w:val="24"/>
        </w:rPr>
        <w:t xml:space="preserve"> </w:t>
      </w:r>
      <w:r w:rsidRPr="00590FD5">
        <w:rPr>
          <w:sz w:val="24"/>
        </w:rPr>
        <w:t>имеет</w:t>
      </w:r>
      <w:r>
        <w:rPr>
          <w:sz w:val="24"/>
        </w:rPr>
        <w:t xml:space="preserve"> </w:t>
      </w:r>
      <w:r w:rsidRPr="00590FD5">
        <w:rPr>
          <w:sz w:val="24"/>
        </w:rPr>
        <w:t>несколько</w:t>
      </w:r>
      <w:r>
        <w:rPr>
          <w:sz w:val="24"/>
        </w:rPr>
        <w:t xml:space="preserve"> </w:t>
      </w:r>
      <w:r w:rsidRPr="00590FD5">
        <w:rPr>
          <w:sz w:val="24"/>
        </w:rPr>
        <w:t>столбцов</w:t>
      </w:r>
      <w:r>
        <w:rPr>
          <w:sz w:val="24"/>
        </w:rPr>
        <w:t xml:space="preserve"> </w:t>
      </w:r>
      <w:r w:rsidRPr="00590FD5">
        <w:rPr>
          <w:sz w:val="24"/>
        </w:rPr>
        <w:t>с</w:t>
      </w:r>
      <w:r>
        <w:rPr>
          <w:sz w:val="24"/>
        </w:rPr>
        <w:t xml:space="preserve"> </w:t>
      </w:r>
      <w:r w:rsidRPr="00590FD5">
        <w:rPr>
          <w:sz w:val="24"/>
        </w:rPr>
        <w:t>уникальными</w:t>
      </w:r>
      <w:r>
        <w:rPr>
          <w:sz w:val="24"/>
        </w:rPr>
        <w:t xml:space="preserve"> </w:t>
      </w:r>
      <w:r w:rsidRPr="00590FD5">
        <w:rPr>
          <w:sz w:val="24"/>
        </w:rPr>
        <w:t>именами.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Сущность</w:t>
      </w:r>
      <w:r>
        <w:rPr>
          <w:rFonts w:ascii="Times New Roman" w:hAnsi="Times New Roman" w:cs="Times New Roman"/>
          <w:sz w:val="24"/>
          <w:szCs w:val="24"/>
        </w:rPr>
        <w:t xml:space="preserve"> </w:t>
      </w:r>
      <w:r w:rsidRPr="00590FD5">
        <w:rPr>
          <w:rFonts w:ascii="Times New Roman" w:hAnsi="Times New Roman" w:cs="Times New Roman"/>
          <w:sz w:val="24"/>
          <w:szCs w:val="24"/>
        </w:rPr>
        <w:t>«Работник»</w:t>
      </w:r>
    </w:p>
    <w:tbl>
      <w:tblPr>
        <w:tblW w:w="0" w:type="auto"/>
        <w:tblInd w:w="232" w:type="dxa"/>
        <w:tblLayout w:type="fixed"/>
        <w:tblLook w:val="04A0" w:firstRow="1" w:lastRow="0" w:firstColumn="1" w:lastColumn="0" w:noHBand="0" w:noVBand="1"/>
      </w:tblPr>
      <w:tblGrid>
        <w:gridCol w:w="1476"/>
        <w:gridCol w:w="1752"/>
        <w:gridCol w:w="1736"/>
        <w:gridCol w:w="1752"/>
        <w:gridCol w:w="1736"/>
        <w:gridCol w:w="1544"/>
      </w:tblGrid>
      <w:tr w:rsidR="00AC223A" w:rsidRPr="00590FD5" w:rsidTr="00CC5C07">
        <w:tc>
          <w:tcPr>
            <w:tcW w:w="1476" w:type="dxa"/>
            <w:tcBorders>
              <w:top w:val="single" w:sz="4" w:space="0" w:color="000000"/>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StaffNo</w:t>
            </w:r>
          </w:p>
        </w:tc>
        <w:tc>
          <w:tcPr>
            <w:tcW w:w="1752" w:type="dxa"/>
            <w:tcBorders>
              <w:top w:val="single" w:sz="4" w:space="0" w:color="000000"/>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FName</w:t>
            </w:r>
          </w:p>
        </w:tc>
        <w:tc>
          <w:tcPr>
            <w:tcW w:w="1736" w:type="dxa"/>
            <w:tcBorders>
              <w:top w:val="single" w:sz="4" w:space="0" w:color="000000"/>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LName</w:t>
            </w:r>
          </w:p>
        </w:tc>
        <w:tc>
          <w:tcPr>
            <w:tcW w:w="1752" w:type="dxa"/>
            <w:tcBorders>
              <w:top w:val="single" w:sz="4" w:space="0" w:color="000000"/>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DOB</w:t>
            </w:r>
          </w:p>
        </w:tc>
        <w:tc>
          <w:tcPr>
            <w:tcW w:w="1736" w:type="dxa"/>
            <w:tcBorders>
              <w:top w:val="single" w:sz="4" w:space="0" w:color="000000"/>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Salary</w:t>
            </w:r>
          </w:p>
        </w:tc>
        <w:tc>
          <w:tcPr>
            <w:tcW w:w="1544" w:type="dxa"/>
            <w:tcBorders>
              <w:top w:val="single" w:sz="4" w:space="0" w:color="000000"/>
              <w:left w:val="single" w:sz="4" w:space="0" w:color="000000"/>
              <w:bottom w:val="single" w:sz="4" w:space="0" w:color="000000"/>
              <w:right w:val="single" w:sz="4" w:space="0" w:color="000000"/>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BranchNo</w:t>
            </w:r>
          </w:p>
        </w:tc>
      </w:tr>
      <w:tr w:rsidR="00AC223A" w:rsidRPr="00590FD5" w:rsidTr="00CC5C07">
        <w:tc>
          <w:tcPr>
            <w:tcW w:w="1476"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2152</w:t>
            </w:r>
          </w:p>
        </w:tc>
        <w:tc>
          <w:tcPr>
            <w:tcW w:w="1752"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Иван</w:t>
            </w:r>
          </w:p>
        </w:tc>
        <w:tc>
          <w:tcPr>
            <w:tcW w:w="1736"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Егоров</w:t>
            </w:r>
          </w:p>
        </w:tc>
        <w:tc>
          <w:tcPr>
            <w:tcW w:w="1752"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20.02.1935</w:t>
            </w:r>
          </w:p>
        </w:tc>
        <w:tc>
          <w:tcPr>
            <w:tcW w:w="1736"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3500</w:t>
            </w:r>
          </w:p>
        </w:tc>
        <w:tc>
          <w:tcPr>
            <w:tcW w:w="1544" w:type="dxa"/>
            <w:tcBorders>
              <w:top w:val="nil"/>
              <w:left w:val="single" w:sz="4" w:space="0" w:color="000000"/>
              <w:bottom w:val="single" w:sz="4" w:space="0" w:color="000000"/>
              <w:right w:val="single" w:sz="4" w:space="0" w:color="000000"/>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02</w:t>
            </w:r>
          </w:p>
        </w:tc>
      </w:tr>
      <w:tr w:rsidR="00AC223A" w:rsidRPr="00590FD5" w:rsidTr="00CC5C07">
        <w:trPr>
          <w:trHeight w:hRule="exact" w:val="332"/>
        </w:trPr>
        <w:tc>
          <w:tcPr>
            <w:tcW w:w="1476"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2876</w:t>
            </w:r>
          </w:p>
        </w:tc>
        <w:tc>
          <w:tcPr>
            <w:tcW w:w="1752"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14:anchorId="3A71418A" wp14:editId="25EC1E4E">
                      <wp:simplePos x="0" y="0"/>
                      <wp:positionH relativeFrom="column">
                        <wp:posOffset>-21737</wp:posOffset>
                      </wp:positionH>
                      <wp:positionV relativeFrom="paragraph">
                        <wp:posOffset>102903</wp:posOffset>
                      </wp:positionV>
                      <wp:extent cx="4536373" cy="747708"/>
                      <wp:effectExtent l="38100" t="57150" r="17145" b="90805"/>
                      <wp:wrapNone/>
                      <wp:docPr id="10274" name="Прямая соединительная линия 10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6373" cy="747708"/>
                              </a:xfrm>
                              <a:prstGeom prst="line">
                                <a:avLst/>
                              </a:prstGeom>
                              <a:noFill/>
                              <a:ln w="936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43181" id="Прямая соединительная линия 10274"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8.1pt" to="355.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" strokeweight=".26mm">
                      <v:stroke startarrow="block" endarrow="block" joinstyle="miter"/>
                    </v:line>
                  </w:pict>
                </mc:Fallback>
              </mc:AlternateContent>
            </w:r>
            <w:r w:rsidRPr="00590FD5">
              <w:rPr>
                <w:rFonts w:ascii="Times New Roman" w:hAnsi="Times New Roman" w:cs="Times New Roman"/>
                <w:sz w:val="24"/>
                <w:szCs w:val="24"/>
              </w:rPr>
              <w:t>Петр</w:t>
            </w:r>
          </w:p>
        </w:tc>
        <w:tc>
          <w:tcPr>
            <w:tcW w:w="1736"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Сивохин</w:t>
            </w:r>
          </w:p>
        </w:tc>
        <w:tc>
          <w:tcPr>
            <w:tcW w:w="1752"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2.12.1981</w:t>
            </w:r>
          </w:p>
        </w:tc>
        <w:tc>
          <w:tcPr>
            <w:tcW w:w="1736"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2500</w:t>
            </w:r>
          </w:p>
        </w:tc>
        <w:tc>
          <w:tcPr>
            <w:tcW w:w="1544" w:type="dxa"/>
            <w:tcBorders>
              <w:top w:val="nil"/>
              <w:left w:val="single" w:sz="4" w:space="0" w:color="000000"/>
              <w:bottom w:val="single" w:sz="4" w:space="0" w:color="000000"/>
              <w:right w:val="single" w:sz="4" w:space="0" w:color="000000"/>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11</w:t>
            </w:r>
          </w:p>
        </w:tc>
      </w:tr>
    </w:tbl>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Сущность</w:t>
      </w:r>
      <w:r>
        <w:rPr>
          <w:rFonts w:ascii="Times New Roman" w:hAnsi="Times New Roman" w:cs="Times New Roman"/>
          <w:sz w:val="24"/>
          <w:szCs w:val="24"/>
        </w:rPr>
        <w:t xml:space="preserve"> </w:t>
      </w:r>
      <w:r w:rsidRPr="00590FD5">
        <w:rPr>
          <w:rFonts w:ascii="Times New Roman" w:hAnsi="Times New Roman" w:cs="Times New Roman"/>
          <w:sz w:val="24"/>
          <w:szCs w:val="24"/>
        </w:rPr>
        <w:t>«Отдел»</w:t>
      </w:r>
    </w:p>
    <w:tbl>
      <w:tblPr>
        <w:tblW w:w="0" w:type="auto"/>
        <w:tblInd w:w="232" w:type="dxa"/>
        <w:tblLayout w:type="fixed"/>
        <w:tblLook w:val="04A0" w:firstRow="1" w:lastRow="0" w:firstColumn="1" w:lastColumn="0" w:noHBand="0" w:noVBand="1"/>
      </w:tblPr>
      <w:tblGrid>
        <w:gridCol w:w="3227"/>
        <w:gridCol w:w="3486"/>
        <w:gridCol w:w="3285"/>
      </w:tblGrid>
      <w:tr w:rsidR="00AC223A" w:rsidRPr="00590FD5" w:rsidTr="00CC5C07">
        <w:tc>
          <w:tcPr>
            <w:tcW w:w="3227" w:type="dxa"/>
            <w:tcBorders>
              <w:top w:val="single" w:sz="4" w:space="0" w:color="000000"/>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BranchNo</w:t>
            </w:r>
          </w:p>
        </w:tc>
        <w:tc>
          <w:tcPr>
            <w:tcW w:w="3486" w:type="dxa"/>
            <w:tcBorders>
              <w:top w:val="single" w:sz="4" w:space="0" w:color="000000"/>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Name</w:t>
            </w:r>
          </w:p>
        </w:tc>
        <w:tc>
          <w:tcPr>
            <w:tcW w:w="3285" w:type="dxa"/>
            <w:tcBorders>
              <w:top w:val="single" w:sz="4" w:space="0" w:color="000000"/>
              <w:left w:val="single" w:sz="4" w:space="0" w:color="000000"/>
              <w:bottom w:val="single" w:sz="4" w:space="0" w:color="000000"/>
              <w:right w:val="single" w:sz="4" w:space="0" w:color="000000"/>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комнаты</w:t>
            </w:r>
          </w:p>
        </w:tc>
      </w:tr>
      <w:tr w:rsidR="00AC223A" w:rsidRPr="00590FD5" w:rsidTr="00CC5C07">
        <w:trPr>
          <w:trHeight w:val="289"/>
        </w:trPr>
        <w:tc>
          <w:tcPr>
            <w:tcW w:w="3227"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02</w:t>
            </w:r>
          </w:p>
        </w:tc>
        <w:tc>
          <w:tcPr>
            <w:tcW w:w="3486"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Отдел</w:t>
            </w:r>
            <w:r>
              <w:rPr>
                <w:rFonts w:ascii="Times New Roman" w:hAnsi="Times New Roman" w:cs="Times New Roman"/>
                <w:sz w:val="24"/>
                <w:szCs w:val="24"/>
              </w:rPr>
              <w:t xml:space="preserve"> </w:t>
            </w:r>
            <w:r w:rsidRPr="00590FD5">
              <w:rPr>
                <w:rFonts w:ascii="Times New Roman" w:hAnsi="Times New Roman" w:cs="Times New Roman"/>
                <w:sz w:val="24"/>
                <w:szCs w:val="24"/>
              </w:rPr>
              <w:t>сбыта</w:t>
            </w:r>
          </w:p>
        </w:tc>
        <w:tc>
          <w:tcPr>
            <w:tcW w:w="3285" w:type="dxa"/>
            <w:tcBorders>
              <w:top w:val="nil"/>
              <w:left w:val="single" w:sz="4" w:space="0" w:color="000000"/>
              <w:bottom w:val="single" w:sz="4" w:space="0" w:color="000000"/>
              <w:right w:val="single" w:sz="4" w:space="0" w:color="000000"/>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21</w:t>
            </w:r>
          </w:p>
        </w:tc>
      </w:tr>
      <w:tr w:rsidR="00AC223A" w:rsidRPr="00590FD5" w:rsidTr="00CC5C07">
        <w:tc>
          <w:tcPr>
            <w:tcW w:w="3227"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11</w:t>
            </w:r>
          </w:p>
        </w:tc>
        <w:tc>
          <w:tcPr>
            <w:tcW w:w="3486"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Плановый</w:t>
            </w:r>
            <w:r>
              <w:rPr>
                <w:rFonts w:ascii="Times New Roman" w:hAnsi="Times New Roman" w:cs="Times New Roman"/>
                <w:sz w:val="24"/>
                <w:szCs w:val="24"/>
              </w:rPr>
              <w:t xml:space="preserve"> </w:t>
            </w:r>
            <w:r w:rsidRPr="00590FD5">
              <w:rPr>
                <w:rFonts w:ascii="Times New Roman" w:hAnsi="Times New Roman" w:cs="Times New Roman"/>
                <w:sz w:val="24"/>
                <w:szCs w:val="24"/>
              </w:rPr>
              <w:t>отдел</w:t>
            </w:r>
          </w:p>
        </w:tc>
        <w:tc>
          <w:tcPr>
            <w:tcW w:w="3285" w:type="dxa"/>
            <w:tcBorders>
              <w:top w:val="nil"/>
              <w:left w:val="single" w:sz="4" w:space="0" w:color="000000"/>
              <w:bottom w:val="single" w:sz="4" w:space="0" w:color="000000"/>
              <w:right w:val="single" w:sz="4" w:space="0" w:color="000000"/>
            </w:tcBorders>
            <w:hideMark/>
          </w:tcPr>
          <w:p w:rsidR="00AC223A" w:rsidRPr="00590FD5" w:rsidRDefault="00AC223A" w:rsidP="00CC5C07">
            <w:pPr>
              <w:snapToGrid w:val="0"/>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18</w:t>
            </w:r>
          </w:p>
        </w:tc>
      </w:tr>
    </w:tbl>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Рис.7</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pStyle w:val="11"/>
        <w:spacing w:before="0" w:line="240" w:lineRule="auto"/>
        <w:ind w:left="0" w:right="0" w:firstLine="426"/>
        <w:rPr>
          <w:sz w:val="24"/>
        </w:rPr>
      </w:pPr>
      <w:r w:rsidRPr="00590FD5">
        <w:rPr>
          <w:sz w:val="24"/>
        </w:rPr>
        <w:t>В</w:t>
      </w:r>
      <w:r>
        <w:rPr>
          <w:sz w:val="24"/>
        </w:rPr>
        <w:t xml:space="preserve"> </w:t>
      </w:r>
      <w:r w:rsidRPr="00590FD5">
        <w:rPr>
          <w:sz w:val="24"/>
        </w:rPr>
        <w:t>реляционной</w:t>
      </w:r>
      <w:r>
        <w:rPr>
          <w:sz w:val="24"/>
        </w:rPr>
        <w:t xml:space="preserve"> </w:t>
      </w:r>
      <w:r w:rsidRPr="00590FD5">
        <w:rPr>
          <w:sz w:val="24"/>
        </w:rPr>
        <w:t>модели</w:t>
      </w:r>
      <w:r>
        <w:rPr>
          <w:sz w:val="24"/>
        </w:rPr>
        <w:t xml:space="preserve"> </w:t>
      </w:r>
      <w:r w:rsidRPr="00590FD5">
        <w:rPr>
          <w:sz w:val="24"/>
        </w:rPr>
        <w:t>данных</w:t>
      </w:r>
      <w:r>
        <w:rPr>
          <w:sz w:val="24"/>
        </w:rPr>
        <w:t xml:space="preserve"> </w:t>
      </w:r>
      <w:r w:rsidRPr="00590FD5">
        <w:rPr>
          <w:sz w:val="24"/>
        </w:rPr>
        <w:t>единственное</w:t>
      </w:r>
      <w:r>
        <w:rPr>
          <w:sz w:val="24"/>
        </w:rPr>
        <w:t xml:space="preserve"> </w:t>
      </w:r>
      <w:r w:rsidRPr="00590FD5">
        <w:rPr>
          <w:sz w:val="24"/>
        </w:rPr>
        <w:t>требование</w:t>
      </w:r>
      <w:r>
        <w:rPr>
          <w:sz w:val="24"/>
        </w:rPr>
        <w:t xml:space="preserve"> </w:t>
      </w:r>
      <w:r w:rsidRPr="00590FD5">
        <w:rPr>
          <w:sz w:val="24"/>
        </w:rPr>
        <w:t>состоит</w:t>
      </w:r>
      <w:r>
        <w:rPr>
          <w:sz w:val="24"/>
        </w:rPr>
        <w:t xml:space="preserve"> </w:t>
      </w:r>
      <w:r w:rsidRPr="00590FD5">
        <w:rPr>
          <w:sz w:val="24"/>
        </w:rPr>
        <w:t>в</w:t>
      </w:r>
      <w:r>
        <w:rPr>
          <w:sz w:val="24"/>
        </w:rPr>
        <w:t xml:space="preserve"> </w:t>
      </w:r>
      <w:r w:rsidRPr="00590FD5">
        <w:rPr>
          <w:sz w:val="24"/>
        </w:rPr>
        <w:t>том,</w:t>
      </w:r>
      <w:r>
        <w:rPr>
          <w:sz w:val="24"/>
        </w:rPr>
        <w:t xml:space="preserve"> </w:t>
      </w:r>
      <w:r w:rsidRPr="00590FD5">
        <w:rPr>
          <w:sz w:val="24"/>
        </w:rPr>
        <w:t>чтобы</w:t>
      </w:r>
      <w:r>
        <w:rPr>
          <w:sz w:val="24"/>
        </w:rPr>
        <w:t xml:space="preserve"> </w:t>
      </w:r>
      <w:r w:rsidRPr="00590FD5">
        <w:rPr>
          <w:sz w:val="24"/>
        </w:rPr>
        <w:t>база</w:t>
      </w:r>
      <w:r>
        <w:rPr>
          <w:sz w:val="24"/>
        </w:rPr>
        <w:t xml:space="preserve"> </w:t>
      </w:r>
      <w:r w:rsidRPr="00590FD5">
        <w:rPr>
          <w:sz w:val="24"/>
        </w:rPr>
        <w:t>данных</w:t>
      </w:r>
      <w:r>
        <w:rPr>
          <w:sz w:val="24"/>
        </w:rPr>
        <w:t xml:space="preserve"> </w:t>
      </w:r>
      <w:r w:rsidRPr="00590FD5">
        <w:rPr>
          <w:sz w:val="24"/>
        </w:rPr>
        <w:t>с</w:t>
      </w:r>
      <w:r>
        <w:rPr>
          <w:sz w:val="24"/>
        </w:rPr>
        <w:t xml:space="preserve"> </w:t>
      </w:r>
      <w:r w:rsidRPr="00590FD5">
        <w:rPr>
          <w:sz w:val="24"/>
        </w:rPr>
        <w:t>точки</w:t>
      </w:r>
      <w:r>
        <w:rPr>
          <w:sz w:val="24"/>
        </w:rPr>
        <w:t xml:space="preserve"> </w:t>
      </w:r>
      <w:r w:rsidRPr="00590FD5">
        <w:rPr>
          <w:sz w:val="24"/>
        </w:rPr>
        <w:t>зрения</w:t>
      </w:r>
      <w:r>
        <w:rPr>
          <w:sz w:val="24"/>
        </w:rPr>
        <w:t xml:space="preserve"> </w:t>
      </w:r>
      <w:r w:rsidRPr="00590FD5">
        <w:rPr>
          <w:sz w:val="24"/>
        </w:rPr>
        <w:t>пользователя</w:t>
      </w:r>
      <w:r>
        <w:rPr>
          <w:sz w:val="24"/>
        </w:rPr>
        <w:t xml:space="preserve"> </w:t>
      </w:r>
      <w:r w:rsidRPr="00590FD5">
        <w:rPr>
          <w:sz w:val="24"/>
        </w:rPr>
        <w:t>выглядела</w:t>
      </w:r>
      <w:r>
        <w:rPr>
          <w:sz w:val="24"/>
        </w:rPr>
        <w:t xml:space="preserve"> </w:t>
      </w:r>
      <w:r w:rsidRPr="00590FD5">
        <w:rPr>
          <w:sz w:val="24"/>
        </w:rPr>
        <w:t>как</w:t>
      </w:r>
      <w:r>
        <w:rPr>
          <w:sz w:val="24"/>
        </w:rPr>
        <w:t xml:space="preserve"> </w:t>
      </w:r>
      <w:r w:rsidRPr="00590FD5">
        <w:rPr>
          <w:sz w:val="24"/>
        </w:rPr>
        <w:t>набор</w:t>
      </w:r>
      <w:r>
        <w:rPr>
          <w:sz w:val="24"/>
        </w:rPr>
        <w:t xml:space="preserve"> </w:t>
      </w:r>
      <w:r w:rsidRPr="00590FD5">
        <w:rPr>
          <w:sz w:val="24"/>
        </w:rPr>
        <w:t>таблиц.</w:t>
      </w:r>
      <w:r>
        <w:rPr>
          <w:sz w:val="24"/>
        </w:rPr>
        <w:t xml:space="preserve"> </w:t>
      </w:r>
      <w:r w:rsidRPr="00590FD5">
        <w:rPr>
          <w:sz w:val="24"/>
        </w:rPr>
        <w:t>Это</w:t>
      </w:r>
      <w:r>
        <w:rPr>
          <w:sz w:val="24"/>
        </w:rPr>
        <w:t xml:space="preserve"> </w:t>
      </w:r>
      <w:r w:rsidRPr="00590FD5">
        <w:rPr>
          <w:sz w:val="24"/>
        </w:rPr>
        <w:t>требование</w:t>
      </w:r>
      <w:r>
        <w:rPr>
          <w:sz w:val="24"/>
        </w:rPr>
        <w:t xml:space="preserve"> </w:t>
      </w:r>
      <w:r w:rsidRPr="00590FD5">
        <w:rPr>
          <w:sz w:val="24"/>
        </w:rPr>
        <w:t>относится</w:t>
      </w:r>
      <w:r>
        <w:rPr>
          <w:sz w:val="24"/>
        </w:rPr>
        <w:t xml:space="preserve"> </w:t>
      </w:r>
      <w:r w:rsidRPr="00590FD5">
        <w:rPr>
          <w:sz w:val="24"/>
        </w:rPr>
        <w:t>только</w:t>
      </w:r>
      <w:r>
        <w:rPr>
          <w:sz w:val="24"/>
        </w:rPr>
        <w:t xml:space="preserve"> </w:t>
      </w:r>
      <w:r w:rsidRPr="00590FD5">
        <w:rPr>
          <w:sz w:val="24"/>
        </w:rPr>
        <w:t>к</w:t>
      </w:r>
      <w:r>
        <w:rPr>
          <w:sz w:val="24"/>
        </w:rPr>
        <w:t xml:space="preserve"> </w:t>
      </w:r>
      <w:r w:rsidRPr="00590FD5">
        <w:rPr>
          <w:sz w:val="24"/>
        </w:rPr>
        <w:t>внешнему</w:t>
      </w:r>
      <w:r>
        <w:rPr>
          <w:sz w:val="24"/>
        </w:rPr>
        <w:t xml:space="preserve"> </w:t>
      </w:r>
      <w:r w:rsidRPr="00590FD5">
        <w:rPr>
          <w:sz w:val="24"/>
        </w:rPr>
        <w:t>и</w:t>
      </w:r>
      <w:r>
        <w:rPr>
          <w:sz w:val="24"/>
        </w:rPr>
        <w:t xml:space="preserve"> </w:t>
      </w:r>
      <w:r w:rsidRPr="00590FD5">
        <w:rPr>
          <w:sz w:val="24"/>
        </w:rPr>
        <w:t>концептуальному</w:t>
      </w:r>
      <w:r>
        <w:rPr>
          <w:sz w:val="24"/>
        </w:rPr>
        <w:t xml:space="preserve"> </w:t>
      </w:r>
      <w:r w:rsidRPr="00590FD5">
        <w:rPr>
          <w:sz w:val="24"/>
        </w:rPr>
        <w:t>уровням</w:t>
      </w:r>
      <w:r>
        <w:rPr>
          <w:sz w:val="24"/>
        </w:rPr>
        <w:t xml:space="preserve"> </w:t>
      </w:r>
      <w:r w:rsidRPr="00590FD5">
        <w:rPr>
          <w:sz w:val="24"/>
        </w:rPr>
        <w:t>архитектуры</w:t>
      </w:r>
      <w:r>
        <w:rPr>
          <w:sz w:val="24"/>
        </w:rPr>
        <w:t xml:space="preserve"> </w:t>
      </w:r>
      <w:r w:rsidRPr="00590FD5">
        <w:rPr>
          <w:sz w:val="24"/>
          <w:lang w:val="en-US"/>
        </w:rPr>
        <w:t>ANSI</w:t>
      </w:r>
      <w:r w:rsidRPr="00590FD5">
        <w:rPr>
          <w:sz w:val="24"/>
        </w:rPr>
        <w:t>/</w:t>
      </w:r>
      <w:r w:rsidRPr="00590FD5">
        <w:rPr>
          <w:sz w:val="24"/>
          <w:lang w:val="en-US"/>
        </w:rPr>
        <w:t>SPARC</w:t>
      </w:r>
      <w:r w:rsidRPr="00590FD5">
        <w:rPr>
          <w:sz w:val="24"/>
        </w:rPr>
        <w:t>.</w:t>
      </w:r>
    </w:p>
    <w:p w:rsidR="00AC223A" w:rsidRPr="00590FD5" w:rsidRDefault="00AC223A" w:rsidP="00AC223A">
      <w:pPr>
        <w:pStyle w:val="11"/>
        <w:spacing w:before="0" w:line="240" w:lineRule="auto"/>
        <w:ind w:left="0" w:right="0" w:firstLine="426"/>
        <w:rPr>
          <w:sz w:val="24"/>
        </w:rPr>
      </w:pPr>
      <w:r w:rsidRPr="00590FD5">
        <w:rPr>
          <w:sz w:val="24"/>
        </w:rPr>
        <w:t>В</w:t>
      </w:r>
      <w:r>
        <w:rPr>
          <w:sz w:val="24"/>
        </w:rPr>
        <w:t xml:space="preserve"> </w:t>
      </w:r>
      <w:r w:rsidRPr="00590FD5">
        <w:rPr>
          <w:sz w:val="24"/>
        </w:rPr>
        <w:t>сетевой</w:t>
      </w:r>
      <w:r>
        <w:rPr>
          <w:sz w:val="24"/>
        </w:rPr>
        <w:t xml:space="preserve"> </w:t>
      </w:r>
      <w:r w:rsidRPr="00590FD5">
        <w:rPr>
          <w:sz w:val="24"/>
        </w:rPr>
        <w:t>модели</w:t>
      </w:r>
      <w:r>
        <w:rPr>
          <w:sz w:val="24"/>
        </w:rPr>
        <w:t xml:space="preserve"> </w:t>
      </w:r>
      <w:r w:rsidRPr="00590FD5">
        <w:rPr>
          <w:sz w:val="24"/>
        </w:rPr>
        <w:t>данные</w:t>
      </w:r>
      <w:r>
        <w:rPr>
          <w:sz w:val="24"/>
        </w:rPr>
        <w:t xml:space="preserve"> </w:t>
      </w:r>
      <w:r w:rsidRPr="00590FD5">
        <w:rPr>
          <w:sz w:val="24"/>
        </w:rPr>
        <w:t>представлены</w:t>
      </w:r>
      <w:r>
        <w:rPr>
          <w:sz w:val="24"/>
        </w:rPr>
        <w:t xml:space="preserve"> </w:t>
      </w:r>
      <w:r w:rsidRPr="00590FD5">
        <w:rPr>
          <w:sz w:val="24"/>
        </w:rPr>
        <w:t>в</w:t>
      </w:r>
      <w:r>
        <w:rPr>
          <w:sz w:val="24"/>
        </w:rPr>
        <w:t xml:space="preserve"> </w:t>
      </w:r>
      <w:r w:rsidRPr="00590FD5">
        <w:rPr>
          <w:sz w:val="24"/>
        </w:rPr>
        <w:t>виде</w:t>
      </w:r>
      <w:r>
        <w:rPr>
          <w:sz w:val="24"/>
        </w:rPr>
        <w:t xml:space="preserve"> </w:t>
      </w:r>
      <w:r w:rsidRPr="00590FD5">
        <w:rPr>
          <w:sz w:val="24"/>
        </w:rPr>
        <w:t>коллекций</w:t>
      </w:r>
      <w:r>
        <w:rPr>
          <w:sz w:val="24"/>
        </w:rPr>
        <w:t xml:space="preserve"> </w:t>
      </w:r>
      <w:r w:rsidRPr="00590FD5">
        <w:rPr>
          <w:sz w:val="24"/>
        </w:rPr>
        <w:t>записей,</w:t>
      </w:r>
      <w:r>
        <w:rPr>
          <w:sz w:val="24"/>
        </w:rPr>
        <w:t xml:space="preserve"> </w:t>
      </w:r>
      <w:r w:rsidRPr="00590FD5">
        <w:rPr>
          <w:sz w:val="24"/>
        </w:rPr>
        <w:t>а</w:t>
      </w:r>
      <w:r>
        <w:rPr>
          <w:sz w:val="24"/>
        </w:rPr>
        <w:t xml:space="preserve"> </w:t>
      </w:r>
      <w:r w:rsidRPr="00590FD5">
        <w:rPr>
          <w:sz w:val="24"/>
        </w:rPr>
        <w:t>связи</w:t>
      </w:r>
      <w:r>
        <w:rPr>
          <w:sz w:val="24"/>
        </w:rPr>
        <w:t xml:space="preserve"> </w:t>
      </w:r>
      <w:r w:rsidRPr="00590FD5">
        <w:rPr>
          <w:sz w:val="24"/>
        </w:rPr>
        <w:t>–</w:t>
      </w:r>
      <w:r>
        <w:rPr>
          <w:sz w:val="24"/>
        </w:rPr>
        <w:t xml:space="preserve"> </w:t>
      </w:r>
      <w:r w:rsidRPr="00590FD5">
        <w:rPr>
          <w:sz w:val="24"/>
        </w:rPr>
        <w:t>в</w:t>
      </w:r>
      <w:r>
        <w:rPr>
          <w:sz w:val="24"/>
        </w:rPr>
        <w:t xml:space="preserve"> </w:t>
      </w:r>
      <w:r w:rsidRPr="00590FD5">
        <w:rPr>
          <w:sz w:val="24"/>
        </w:rPr>
        <w:t>виде</w:t>
      </w:r>
      <w:r>
        <w:rPr>
          <w:sz w:val="24"/>
        </w:rPr>
        <w:t xml:space="preserve"> </w:t>
      </w:r>
      <w:r w:rsidRPr="00590FD5">
        <w:rPr>
          <w:sz w:val="24"/>
        </w:rPr>
        <w:t>наборов</w:t>
      </w:r>
      <w:r>
        <w:rPr>
          <w:sz w:val="24"/>
        </w:rPr>
        <w:t xml:space="preserve"> </w:t>
      </w:r>
      <w:r w:rsidRPr="00590FD5">
        <w:rPr>
          <w:sz w:val="24"/>
        </w:rPr>
        <w:t>(см.</w:t>
      </w:r>
      <w:r>
        <w:rPr>
          <w:sz w:val="24"/>
        </w:rPr>
        <w:t xml:space="preserve"> </w:t>
      </w:r>
      <w:r w:rsidRPr="00590FD5">
        <w:rPr>
          <w:sz w:val="24"/>
        </w:rPr>
        <w:t>рис.8).</w:t>
      </w:r>
      <w:r>
        <w:rPr>
          <w:sz w:val="24"/>
        </w:rPr>
        <w:t xml:space="preserve"> </w:t>
      </w:r>
      <w:r w:rsidRPr="00590FD5">
        <w:rPr>
          <w:sz w:val="24"/>
        </w:rPr>
        <w:t>Сетевую</w:t>
      </w:r>
      <w:r>
        <w:rPr>
          <w:sz w:val="24"/>
        </w:rPr>
        <w:t xml:space="preserve"> </w:t>
      </w:r>
      <w:r w:rsidRPr="00590FD5">
        <w:rPr>
          <w:sz w:val="24"/>
        </w:rPr>
        <w:t>модель</w:t>
      </w:r>
      <w:r>
        <w:rPr>
          <w:sz w:val="24"/>
        </w:rPr>
        <w:t xml:space="preserve"> </w:t>
      </w:r>
      <w:r w:rsidRPr="00590FD5">
        <w:rPr>
          <w:sz w:val="24"/>
        </w:rPr>
        <w:t>можно</w:t>
      </w:r>
      <w:r>
        <w:rPr>
          <w:sz w:val="24"/>
        </w:rPr>
        <w:t xml:space="preserve"> </w:t>
      </w:r>
      <w:r w:rsidRPr="00590FD5">
        <w:rPr>
          <w:sz w:val="24"/>
        </w:rPr>
        <w:t>представить</w:t>
      </w:r>
      <w:r>
        <w:rPr>
          <w:sz w:val="24"/>
        </w:rPr>
        <w:t xml:space="preserve"> </w:t>
      </w:r>
      <w:r w:rsidRPr="00590FD5">
        <w:rPr>
          <w:sz w:val="24"/>
        </w:rPr>
        <w:t>как</w:t>
      </w:r>
      <w:r>
        <w:rPr>
          <w:sz w:val="24"/>
        </w:rPr>
        <w:t xml:space="preserve"> </w:t>
      </w:r>
      <w:r w:rsidRPr="00590FD5">
        <w:rPr>
          <w:sz w:val="24"/>
        </w:rPr>
        <w:t>граф</w:t>
      </w:r>
      <w:r>
        <w:rPr>
          <w:sz w:val="24"/>
        </w:rPr>
        <w:t xml:space="preserve"> </w:t>
      </w:r>
      <w:r w:rsidRPr="00590FD5">
        <w:rPr>
          <w:sz w:val="24"/>
        </w:rPr>
        <w:t>с</w:t>
      </w:r>
      <w:r>
        <w:rPr>
          <w:sz w:val="24"/>
        </w:rPr>
        <w:t xml:space="preserve"> </w:t>
      </w:r>
      <w:r w:rsidRPr="00590FD5">
        <w:rPr>
          <w:sz w:val="24"/>
        </w:rPr>
        <w:t>записями</w:t>
      </w:r>
      <w:r>
        <w:rPr>
          <w:sz w:val="24"/>
        </w:rPr>
        <w:t xml:space="preserve"> </w:t>
      </w:r>
      <w:r w:rsidRPr="00590FD5">
        <w:rPr>
          <w:sz w:val="24"/>
        </w:rPr>
        <w:t>в</w:t>
      </w:r>
      <w:r>
        <w:rPr>
          <w:sz w:val="24"/>
        </w:rPr>
        <w:t xml:space="preserve"> </w:t>
      </w:r>
      <w:r w:rsidRPr="00590FD5">
        <w:rPr>
          <w:sz w:val="24"/>
        </w:rPr>
        <w:t>виде</w:t>
      </w:r>
      <w:r>
        <w:rPr>
          <w:sz w:val="24"/>
        </w:rPr>
        <w:t xml:space="preserve"> </w:t>
      </w:r>
      <w:r w:rsidRPr="00590FD5">
        <w:rPr>
          <w:sz w:val="24"/>
        </w:rPr>
        <w:t>узлов</w:t>
      </w:r>
      <w:r>
        <w:rPr>
          <w:sz w:val="24"/>
        </w:rPr>
        <w:t xml:space="preserve"> </w:t>
      </w:r>
      <w:r w:rsidRPr="00590FD5">
        <w:rPr>
          <w:sz w:val="24"/>
        </w:rPr>
        <w:t>(вершин)</w:t>
      </w:r>
      <w:r>
        <w:rPr>
          <w:sz w:val="24"/>
        </w:rPr>
        <w:t xml:space="preserve"> </w:t>
      </w:r>
      <w:r w:rsidRPr="00590FD5">
        <w:rPr>
          <w:sz w:val="24"/>
        </w:rPr>
        <w:t>графа,</w:t>
      </w:r>
      <w:r>
        <w:rPr>
          <w:sz w:val="24"/>
        </w:rPr>
        <w:t xml:space="preserve"> </w:t>
      </w:r>
      <w:r w:rsidRPr="00590FD5">
        <w:rPr>
          <w:sz w:val="24"/>
        </w:rPr>
        <w:t>и</w:t>
      </w:r>
      <w:r>
        <w:rPr>
          <w:sz w:val="24"/>
        </w:rPr>
        <w:t xml:space="preserve"> </w:t>
      </w:r>
      <w:r w:rsidRPr="00590FD5">
        <w:rPr>
          <w:sz w:val="24"/>
        </w:rPr>
        <w:t>наборов</w:t>
      </w:r>
      <w:r>
        <w:rPr>
          <w:sz w:val="24"/>
        </w:rPr>
        <w:t xml:space="preserve"> </w:t>
      </w:r>
      <w:r w:rsidRPr="00590FD5">
        <w:rPr>
          <w:sz w:val="24"/>
        </w:rPr>
        <w:t>данных</w:t>
      </w:r>
      <w:r>
        <w:rPr>
          <w:sz w:val="24"/>
        </w:rPr>
        <w:t xml:space="preserve"> </w:t>
      </w:r>
      <w:r w:rsidRPr="00590FD5">
        <w:rPr>
          <w:sz w:val="24"/>
        </w:rPr>
        <w:t>в</w:t>
      </w:r>
      <w:r>
        <w:rPr>
          <w:sz w:val="24"/>
        </w:rPr>
        <w:t xml:space="preserve"> </w:t>
      </w:r>
      <w:r w:rsidRPr="00590FD5">
        <w:rPr>
          <w:sz w:val="24"/>
        </w:rPr>
        <w:t>виде</w:t>
      </w:r>
      <w:r>
        <w:rPr>
          <w:sz w:val="24"/>
        </w:rPr>
        <w:t xml:space="preserve"> </w:t>
      </w:r>
      <w:r w:rsidRPr="00590FD5">
        <w:rPr>
          <w:sz w:val="24"/>
        </w:rPr>
        <w:t>его</w:t>
      </w:r>
      <w:r>
        <w:rPr>
          <w:sz w:val="24"/>
        </w:rPr>
        <w:t xml:space="preserve"> </w:t>
      </w:r>
      <w:r w:rsidRPr="00590FD5">
        <w:rPr>
          <w:sz w:val="24"/>
        </w:rPr>
        <w:t>ребер.</w:t>
      </w:r>
    </w:p>
    <w:p w:rsidR="00AC223A" w:rsidRPr="00590FD5" w:rsidRDefault="00AC223A" w:rsidP="00AC223A">
      <w:pPr>
        <w:pStyle w:val="af2"/>
        <w:spacing w:before="0" w:after="0"/>
        <w:ind w:firstLine="426"/>
        <w:jc w:val="both"/>
        <w:rPr>
          <w:rFonts w:cs="Times New Roman"/>
          <w:sz w:val="24"/>
        </w:rPr>
      </w:pPr>
      <w:r w:rsidRPr="00590FD5">
        <w:rPr>
          <w:rFonts w:cs="Times New Roman"/>
          <w:noProof/>
          <w:sz w:val="24"/>
          <w:lang w:eastAsia="ru-RU"/>
        </w:rPr>
        <w:drawing>
          <wp:inline distT="0" distB="0" distL="0" distR="0" wp14:anchorId="6E5361A3" wp14:editId="0FD5991D">
            <wp:extent cx="4128138" cy="2339163"/>
            <wp:effectExtent l="0" t="0" r="5715" b="4445"/>
            <wp:docPr id="10272" name="Рисунок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8058" cy="2339117"/>
                    </a:xfrm>
                    <a:prstGeom prst="rect">
                      <a:avLst/>
                    </a:prstGeom>
                    <a:solidFill>
                      <a:srgbClr val="FFFFFF"/>
                    </a:solid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Рис.8.</w:t>
      </w:r>
      <w:r>
        <w:rPr>
          <w:rFonts w:ascii="Times New Roman" w:hAnsi="Times New Roman" w:cs="Times New Roman"/>
          <w:sz w:val="24"/>
          <w:szCs w:val="24"/>
        </w:rPr>
        <w:t xml:space="preserve"> </w:t>
      </w:r>
      <w:r w:rsidRPr="00590FD5">
        <w:rPr>
          <w:rFonts w:ascii="Times New Roman" w:hAnsi="Times New Roman" w:cs="Times New Roman"/>
          <w:sz w:val="24"/>
          <w:szCs w:val="24"/>
        </w:rPr>
        <w:t>Сетевая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pStyle w:val="11"/>
        <w:spacing w:before="0" w:line="240" w:lineRule="auto"/>
        <w:ind w:left="0" w:right="0" w:firstLine="426"/>
        <w:rPr>
          <w:sz w:val="24"/>
        </w:rPr>
      </w:pPr>
      <w:r w:rsidRPr="00590FD5">
        <w:rPr>
          <w:sz w:val="24"/>
        </w:rPr>
        <w:t>Иерархическая</w:t>
      </w:r>
      <w:r>
        <w:rPr>
          <w:sz w:val="24"/>
        </w:rPr>
        <w:t xml:space="preserve"> </w:t>
      </w:r>
      <w:r w:rsidRPr="00590FD5">
        <w:rPr>
          <w:sz w:val="24"/>
        </w:rPr>
        <w:t>модель</w:t>
      </w:r>
      <w:r>
        <w:rPr>
          <w:sz w:val="24"/>
        </w:rPr>
        <w:t xml:space="preserve"> </w:t>
      </w:r>
      <w:r w:rsidRPr="00590FD5">
        <w:rPr>
          <w:sz w:val="24"/>
        </w:rPr>
        <w:t>данных</w:t>
      </w:r>
      <w:r>
        <w:rPr>
          <w:sz w:val="24"/>
        </w:rPr>
        <w:t xml:space="preserve"> </w:t>
      </w:r>
      <w:r w:rsidRPr="00590FD5">
        <w:rPr>
          <w:sz w:val="24"/>
        </w:rPr>
        <w:t>является</w:t>
      </w:r>
      <w:r>
        <w:rPr>
          <w:sz w:val="24"/>
        </w:rPr>
        <w:t xml:space="preserve"> </w:t>
      </w:r>
      <w:r w:rsidRPr="00590FD5">
        <w:rPr>
          <w:sz w:val="24"/>
        </w:rPr>
        <w:t>подтипом</w:t>
      </w:r>
      <w:r>
        <w:rPr>
          <w:sz w:val="24"/>
        </w:rPr>
        <w:t xml:space="preserve"> </w:t>
      </w:r>
      <w:r w:rsidRPr="00590FD5">
        <w:rPr>
          <w:sz w:val="24"/>
        </w:rPr>
        <w:t>сетевой</w:t>
      </w:r>
      <w:r>
        <w:rPr>
          <w:sz w:val="24"/>
        </w:rPr>
        <w:t xml:space="preserve"> </w:t>
      </w:r>
      <w:r w:rsidRPr="00590FD5">
        <w:rPr>
          <w:sz w:val="24"/>
        </w:rPr>
        <w:t>модели.</w:t>
      </w:r>
      <w:r>
        <w:rPr>
          <w:sz w:val="24"/>
        </w:rPr>
        <w:t xml:space="preserve"> </w:t>
      </w:r>
      <w:r w:rsidRPr="00590FD5">
        <w:rPr>
          <w:sz w:val="24"/>
        </w:rPr>
        <w:t>В</w:t>
      </w:r>
      <w:r>
        <w:rPr>
          <w:sz w:val="24"/>
        </w:rPr>
        <w:t xml:space="preserve"> </w:t>
      </w:r>
      <w:r w:rsidRPr="00590FD5">
        <w:rPr>
          <w:sz w:val="24"/>
        </w:rPr>
        <w:t>ней</w:t>
      </w:r>
      <w:r>
        <w:rPr>
          <w:sz w:val="24"/>
        </w:rPr>
        <w:t xml:space="preserve"> </w:t>
      </w:r>
      <w:r w:rsidRPr="00590FD5">
        <w:rPr>
          <w:sz w:val="24"/>
        </w:rPr>
        <w:t>данные</w:t>
      </w:r>
      <w:r>
        <w:rPr>
          <w:sz w:val="24"/>
        </w:rPr>
        <w:t xml:space="preserve"> </w:t>
      </w:r>
      <w:r w:rsidRPr="00590FD5">
        <w:rPr>
          <w:sz w:val="24"/>
        </w:rPr>
        <w:t>представлены</w:t>
      </w:r>
      <w:r>
        <w:rPr>
          <w:sz w:val="24"/>
        </w:rPr>
        <w:t xml:space="preserve"> </w:t>
      </w:r>
      <w:r w:rsidRPr="00590FD5">
        <w:rPr>
          <w:sz w:val="24"/>
        </w:rPr>
        <w:t>как</w:t>
      </w:r>
      <w:r>
        <w:rPr>
          <w:sz w:val="24"/>
        </w:rPr>
        <w:t xml:space="preserve"> </w:t>
      </w:r>
      <w:r w:rsidRPr="00590FD5">
        <w:rPr>
          <w:sz w:val="24"/>
        </w:rPr>
        <w:t>коллекции</w:t>
      </w:r>
      <w:r>
        <w:rPr>
          <w:sz w:val="24"/>
        </w:rPr>
        <w:t xml:space="preserve"> </w:t>
      </w:r>
      <w:r w:rsidRPr="00590FD5">
        <w:rPr>
          <w:sz w:val="24"/>
        </w:rPr>
        <w:t>записей,</w:t>
      </w:r>
      <w:r>
        <w:rPr>
          <w:sz w:val="24"/>
        </w:rPr>
        <w:t xml:space="preserve"> </w:t>
      </w:r>
      <w:r w:rsidRPr="00590FD5">
        <w:rPr>
          <w:sz w:val="24"/>
        </w:rPr>
        <w:t>а</w:t>
      </w:r>
      <w:r>
        <w:rPr>
          <w:sz w:val="24"/>
        </w:rPr>
        <w:t xml:space="preserve"> </w:t>
      </w:r>
      <w:r w:rsidRPr="00590FD5">
        <w:rPr>
          <w:sz w:val="24"/>
        </w:rPr>
        <w:t>связи</w:t>
      </w:r>
      <w:r>
        <w:rPr>
          <w:sz w:val="24"/>
        </w:rPr>
        <w:t xml:space="preserve"> </w:t>
      </w:r>
      <w:r w:rsidRPr="00590FD5">
        <w:rPr>
          <w:sz w:val="24"/>
        </w:rPr>
        <w:t>–</w:t>
      </w:r>
      <w:r>
        <w:rPr>
          <w:sz w:val="24"/>
        </w:rPr>
        <w:t xml:space="preserve"> </w:t>
      </w:r>
      <w:r w:rsidRPr="00590FD5">
        <w:rPr>
          <w:sz w:val="24"/>
        </w:rPr>
        <w:t>как</w:t>
      </w:r>
      <w:r>
        <w:rPr>
          <w:sz w:val="24"/>
        </w:rPr>
        <w:t xml:space="preserve"> </w:t>
      </w:r>
      <w:r w:rsidRPr="00590FD5">
        <w:rPr>
          <w:sz w:val="24"/>
        </w:rPr>
        <w:t>наборы</w:t>
      </w:r>
      <w:r>
        <w:rPr>
          <w:sz w:val="24"/>
        </w:rPr>
        <w:t xml:space="preserve"> </w:t>
      </w:r>
      <w:r w:rsidRPr="00590FD5">
        <w:rPr>
          <w:sz w:val="24"/>
        </w:rPr>
        <w:t>(см.</w:t>
      </w:r>
      <w:r>
        <w:rPr>
          <w:sz w:val="24"/>
        </w:rPr>
        <w:t xml:space="preserve"> </w:t>
      </w:r>
      <w:r w:rsidRPr="00590FD5">
        <w:rPr>
          <w:sz w:val="24"/>
        </w:rPr>
        <w:t>рис.9).</w:t>
      </w:r>
      <w:r>
        <w:rPr>
          <w:sz w:val="24"/>
        </w:rPr>
        <w:t xml:space="preserve"> </w:t>
      </w:r>
      <w:r w:rsidRPr="00590FD5">
        <w:rPr>
          <w:sz w:val="24"/>
        </w:rPr>
        <w:t>Однако</w:t>
      </w:r>
      <w:r>
        <w:rPr>
          <w:sz w:val="24"/>
        </w:rPr>
        <w:t xml:space="preserve"> </w:t>
      </w:r>
      <w:r w:rsidRPr="00590FD5">
        <w:rPr>
          <w:sz w:val="24"/>
        </w:rPr>
        <w:t>узел</w:t>
      </w:r>
      <w:r>
        <w:rPr>
          <w:sz w:val="24"/>
        </w:rPr>
        <w:t xml:space="preserve"> </w:t>
      </w:r>
      <w:r w:rsidRPr="00590FD5">
        <w:rPr>
          <w:sz w:val="24"/>
        </w:rPr>
        <w:t>может</w:t>
      </w:r>
      <w:r>
        <w:rPr>
          <w:sz w:val="24"/>
        </w:rPr>
        <w:t xml:space="preserve"> </w:t>
      </w:r>
      <w:r w:rsidRPr="00590FD5">
        <w:rPr>
          <w:sz w:val="24"/>
        </w:rPr>
        <w:t>иметь</w:t>
      </w:r>
      <w:r>
        <w:rPr>
          <w:sz w:val="24"/>
        </w:rPr>
        <w:t xml:space="preserve"> </w:t>
      </w:r>
      <w:r w:rsidRPr="00590FD5">
        <w:rPr>
          <w:sz w:val="24"/>
        </w:rPr>
        <w:t>только</w:t>
      </w:r>
      <w:r>
        <w:rPr>
          <w:sz w:val="24"/>
        </w:rPr>
        <w:t xml:space="preserve"> </w:t>
      </w:r>
      <w:r w:rsidRPr="00590FD5">
        <w:rPr>
          <w:sz w:val="24"/>
        </w:rPr>
        <w:t>одного</w:t>
      </w:r>
      <w:r>
        <w:rPr>
          <w:sz w:val="24"/>
        </w:rPr>
        <w:t xml:space="preserve"> </w:t>
      </w:r>
      <w:r w:rsidRPr="00590FD5">
        <w:rPr>
          <w:sz w:val="24"/>
        </w:rPr>
        <w:t>родителя</w:t>
      </w:r>
    </w:p>
    <w:p w:rsidR="00AC223A" w:rsidRPr="00590FD5" w:rsidRDefault="00AC223A" w:rsidP="00AC223A">
      <w:pPr>
        <w:pStyle w:val="af2"/>
        <w:spacing w:before="0" w:after="0"/>
        <w:ind w:firstLine="426"/>
        <w:jc w:val="both"/>
        <w:rPr>
          <w:rFonts w:cs="Times New Roman"/>
          <w:sz w:val="24"/>
        </w:rPr>
      </w:pPr>
      <w:r w:rsidRPr="00590FD5">
        <w:rPr>
          <w:rFonts w:cs="Times New Roman"/>
          <w:noProof/>
          <w:sz w:val="24"/>
          <w:lang w:eastAsia="ru-RU"/>
        </w:rPr>
        <w:drawing>
          <wp:inline distT="0" distB="0" distL="0" distR="0" wp14:anchorId="105F9A6C" wp14:editId="3EB3CD25">
            <wp:extent cx="3955312" cy="1533206"/>
            <wp:effectExtent l="0" t="0" r="7620" b="0"/>
            <wp:docPr id="10271" name="Рисунок 1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337" cy="1533216"/>
                    </a:xfrm>
                    <a:prstGeom prst="rect">
                      <a:avLst/>
                    </a:prstGeom>
                    <a:solidFill>
                      <a:srgbClr val="FFFFFF"/>
                    </a:solid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Рис.9.</w:t>
      </w:r>
      <w:r>
        <w:rPr>
          <w:rFonts w:ascii="Times New Roman" w:hAnsi="Times New Roman" w:cs="Times New Roman"/>
          <w:sz w:val="24"/>
          <w:szCs w:val="24"/>
        </w:rPr>
        <w:t xml:space="preserve"> </w:t>
      </w:r>
      <w:r w:rsidRPr="00590FD5">
        <w:rPr>
          <w:rFonts w:ascii="Times New Roman" w:hAnsi="Times New Roman" w:cs="Times New Roman"/>
          <w:sz w:val="24"/>
          <w:szCs w:val="24"/>
        </w:rPr>
        <w:t>Иерархическая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11"/>
        <w:spacing w:before="0" w:line="240" w:lineRule="auto"/>
        <w:ind w:left="0" w:right="0" w:firstLine="426"/>
        <w:rPr>
          <w:sz w:val="24"/>
        </w:rPr>
      </w:pPr>
      <w:r w:rsidRPr="00590FD5">
        <w:rPr>
          <w:sz w:val="24"/>
        </w:rPr>
        <w:t>Наиболее</w:t>
      </w:r>
      <w:r>
        <w:rPr>
          <w:sz w:val="24"/>
        </w:rPr>
        <w:t xml:space="preserve"> </w:t>
      </w:r>
      <w:r w:rsidRPr="00590FD5">
        <w:rPr>
          <w:sz w:val="24"/>
        </w:rPr>
        <w:t>важные</w:t>
      </w:r>
      <w:r>
        <w:rPr>
          <w:sz w:val="24"/>
        </w:rPr>
        <w:t xml:space="preserve"> </w:t>
      </w:r>
      <w:r w:rsidRPr="00590FD5">
        <w:rPr>
          <w:sz w:val="24"/>
        </w:rPr>
        <w:t>термины</w:t>
      </w:r>
      <w:r>
        <w:rPr>
          <w:sz w:val="24"/>
        </w:rPr>
        <w:t xml:space="preserve"> </w:t>
      </w:r>
      <w:r w:rsidRPr="00590FD5">
        <w:rPr>
          <w:sz w:val="24"/>
        </w:rPr>
        <w:t>описания</w:t>
      </w:r>
      <w:r>
        <w:rPr>
          <w:sz w:val="24"/>
        </w:rPr>
        <w:t xml:space="preserve"> </w:t>
      </w:r>
      <w:r w:rsidRPr="00590FD5">
        <w:rPr>
          <w:sz w:val="24"/>
        </w:rPr>
        <w:t>структуры</w:t>
      </w:r>
      <w:r>
        <w:rPr>
          <w:sz w:val="24"/>
        </w:rPr>
        <w:t xml:space="preserve"> </w:t>
      </w:r>
      <w:r w:rsidRPr="00590FD5">
        <w:rPr>
          <w:sz w:val="24"/>
        </w:rPr>
        <w:t>данных</w:t>
      </w:r>
      <w:r>
        <w:rPr>
          <w:sz w:val="24"/>
        </w:rPr>
        <w:t xml:space="preserve"> </w:t>
      </w:r>
      <w:r w:rsidRPr="00590FD5">
        <w:rPr>
          <w:sz w:val="24"/>
        </w:rPr>
        <w:t>представлены</w:t>
      </w:r>
      <w:r>
        <w:rPr>
          <w:sz w:val="24"/>
        </w:rPr>
        <w:t xml:space="preserve"> </w:t>
      </w:r>
      <w:r w:rsidRPr="00590FD5">
        <w:rPr>
          <w:sz w:val="24"/>
        </w:rPr>
        <w:t>на</w:t>
      </w:r>
      <w:r>
        <w:rPr>
          <w:sz w:val="24"/>
        </w:rPr>
        <w:t xml:space="preserve"> </w:t>
      </w:r>
      <w:r w:rsidRPr="00590FD5">
        <w:rPr>
          <w:sz w:val="24"/>
        </w:rPr>
        <w:t>рисунке</w:t>
      </w:r>
      <w:r>
        <w:rPr>
          <w:sz w:val="24"/>
        </w:rPr>
        <w:t xml:space="preserve"> </w:t>
      </w:r>
      <w:r w:rsidRPr="00590FD5">
        <w:rPr>
          <w:sz w:val="24"/>
        </w:rPr>
        <w:t>10.</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Отношение</w:t>
      </w:r>
      <w:r>
        <w:rPr>
          <w:sz w:val="24"/>
        </w:rPr>
        <w:t xml:space="preserve"> </w:t>
      </w:r>
      <w:r w:rsidRPr="00590FD5">
        <w:rPr>
          <w:sz w:val="24"/>
        </w:rPr>
        <w:t>–</w:t>
      </w:r>
      <w:r>
        <w:rPr>
          <w:sz w:val="24"/>
        </w:rPr>
        <w:t xml:space="preserve"> </w:t>
      </w:r>
      <w:r w:rsidRPr="00590FD5">
        <w:rPr>
          <w:sz w:val="24"/>
        </w:rPr>
        <w:t>плоская</w:t>
      </w:r>
      <w:r>
        <w:rPr>
          <w:sz w:val="24"/>
        </w:rPr>
        <w:t xml:space="preserve"> </w:t>
      </w:r>
      <w:r w:rsidRPr="00590FD5">
        <w:rPr>
          <w:sz w:val="24"/>
        </w:rPr>
        <w:t>таблица,</w:t>
      </w:r>
      <w:r>
        <w:rPr>
          <w:sz w:val="24"/>
        </w:rPr>
        <w:t xml:space="preserve"> </w:t>
      </w:r>
      <w:r w:rsidRPr="00590FD5">
        <w:rPr>
          <w:sz w:val="24"/>
        </w:rPr>
        <w:t>состоящая</w:t>
      </w:r>
      <w:r>
        <w:rPr>
          <w:sz w:val="24"/>
        </w:rPr>
        <w:t xml:space="preserve"> </w:t>
      </w:r>
      <w:r w:rsidRPr="00590FD5">
        <w:rPr>
          <w:sz w:val="24"/>
        </w:rPr>
        <w:t>из</w:t>
      </w:r>
      <w:r>
        <w:rPr>
          <w:sz w:val="24"/>
        </w:rPr>
        <w:t xml:space="preserve"> </w:t>
      </w:r>
      <w:r w:rsidRPr="00590FD5">
        <w:rPr>
          <w:sz w:val="24"/>
        </w:rPr>
        <w:t>столбцов</w:t>
      </w:r>
      <w:r>
        <w:rPr>
          <w:sz w:val="24"/>
        </w:rPr>
        <w:t xml:space="preserve"> </w:t>
      </w:r>
      <w:r w:rsidRPr="00590FD5">
        <w:rPr>
          <w:sz w:val="24"/>
        </w:rPr>
        <w:t>и</w:t>
      </w:r>
      <w:r>
        <w:rPr>
          <w:sz w:val="24"/>
        </w:rPr>
        <w:t xml:space="preserve"> </w:t>
      </w:r>
      <w:r w:rsidRPr="00590FD5">
        <w:rPr>
          <w:sz w:val="24"/>
        </w:rPr>
        <w:t>строк.</w:t>
      </w:r>
    </w:p>
    <w:p w:rsidR="00AC223A" w:rsidRPr="00590FD5" w:rsidRDefault="00AC223A" w:rsidP="00AC223A">
      <w:pPr>
        <w:pStyle w:val="11"/>
        <w:spacing w:before="0" w:line="240" w:lineRule="auto"/>
        <w:ind w:left="0" w:right="0" w:firstLine="426"/>
        <w:rPr>
          <w:sz w:val="24"/>
        </w:rPr>
      </w:pPr>
      <w:r w:rsidRPr="00590FD5">
        <w:rPr>
          <w:sz w:val="24"/>
        </w:rPr>
        <w:t>Атрибут</w:t>
      </w:r>
      <w:r>
        <w:rPr>
          <w:sz w:val="24"/>
        </w:rPr>
        <w:t xml:space="preserve"> </w:t>
      </w:r>
      <w:r w:rsidRPr="00590FD5">
        <w:rPr>
          <w:sz w:val="24"/>
        </w:rPr>
        <w:t>–</w:t>
      </w:r>
      <w:r>
        <w:rPr>
          <w:sz w:val="24"/>
        </w:rPr>
        <w:t xml:space="preserve"> </w:t>
      </w:r>
      <w:r w:rsidRPr="00590FD5">
        <w:rPr>
          <w:sz w:val="24"/>
        </w:rPr>
        <w:t>поименованный</w:t>
      </w:r>
      <w:r>
        <w:rPr>
          <w:sz w:val="24"/>
        </w:rPr>
        <w:t xml:space="preserve"> </w:t>
      </w:r>
      <w:r w:rsidRPr="00590FD5">
        <w:rPr>
          <w:sz w:val="24"/>
        </w:rPr>
        <w:t>столбец</w:t>
      </w:r>
      <w:r>
        <w:rPr>
          <w:sz w:val="24"/>
        </w:rPr>
        <w:t xml:space="preserve"> </w:t>
      </w:r>
      <w:r w:rsidRPr="00590FD5">
        <w:rPr>
          <w:sz w:val="24"/>
        </w:rPr>
        <w:t>отношения.</w:t>
      </w:r>
    </w:p>
    <w:p w:rsidR="00AC223A" w:rsidRPr="00590FD5" w:rsidRDefault="00AC223A" w:rsidP="00AC223A">
      <w:pPr>
        <w:pStyle w:val="11"/>
        <w:spacing w:before="0" w:line="240" w:lineRule="auto"/>
        <w:ind w:left="0" w:right="0" w:firstLine="426"/>
        <w:rPr>
          <w:sz w:val="24"/>
        </w:rPr>
      </w:pPr>
      <w:r w:rsidRPr="00590FD5">
        <w:rPr>
          <w:sz w:val="24"/>
        </w:rPr>
        <w:t>Домен</w:t>
      </w:r>
      <w:r>
        <w:rPr>
          <w:sz w:val="24"/>
        </w:rPr>
        <w:t xml:space="preserve"> </w:t>
      </w:r>
      <w:r w:rsidRPr="00590FD5">
        <w:rPr>
          <w:sz w:val="24"/>
        </w:rPr>
        <w:t>–</w:t>
      </w:r>
      <w:r>
        <w:rPr>
          <w:sz w:val="24"/>
        </w:rPr>
        <w:t xml:space="preserve"> </w:t>
      </w:r>
      <w:r w:rsidRPr="00590FD5">
        <w:rPr>
          <w:sz w:val="24"/>
        </w:rPr>
        <w:t>набор</w:t>
      </w:r>
      <w:r>
        <w:rPr>
          <w:sz w:val="24"/>
        </w:rPr>
        <w:t xml:space="preserve"> </w:t>
      </w:r>
      <w:r w:rsidRPr="00590FD5">
        <w:rPr>
          <w:sz w:val="24"/>
        </w:rPr>
        <w:t>допустимых</w:t>
      </w:r>
      <w:r>
        <w:rPr>
          <w:sz w:val="24"/>
        </w:rPr>
        <w:t xml:space="preserve"> </w:t>
      </w:r>
      <w:r w:rsidRPr="00590FD5">
        <w:rPr>
          <w:sz w:val="24"/>
        </w:rPr>
        <w:t>значений</w:t>
      </w:r>
      <w:r>
        <w:rPr>
          <w:sz w:val="24"/>
        </w:rPr>
        <w:t xml:space="preserve"> </w:t>
      </w:r>
      <w:r w:rsidRPr="00590FD5">
        <w:rPr>
          <w:sz w:val="24"/>
        </w:rPr>
        <w:t>для</w:t>
      </w:r>
      <w:r>
        <w:rPr>
          <w:sz w:val="24"/>
        </w:rPr>
        <w:t xml:space="preserve"> </w:t>
      </w:r>
      <w:r w:rsidRPr="00590FD5">
        <w:rPr>
          <w:sz w:val="24"/>
        </w:rPr>
        <w:t>одного</w:t>
      </w:r>
      <w:r>
        <w:rPr>
          <w:sz w:val="24"/>
        </w:rPr>
        <w:t xml:space="preserve"> </w:t>
      </w:r>
      <w:r w:rsidRPr="00590FD5">
        <w:rPr>
          <w:sz w:val="24"/>
        </w:rPr>
        <w:t>или</w:t>
      </w:r>
      <w:r>
        <w:rPr>
          <w:sz w:val="24"/>
        </w:rPr>
        <w:t xml:space="preserve"> </w:t>
      </w:r>
      <w:r w:rsidRPr="00590FD5">
        <w:rPr>
          <w:sz w:val="24"/>
        </w:rPr>
        <w:t>нескольких</w:t>
      </w:r>
      <w:r>
        <w:rPr>
          <w:sz w:val="24"/>
        </w:rPr>
        <w:t xml:space="preserve"> </w:t>
      </w:r>
      <w:r w:rsidRPr="00590FD5">
        <w:rPr>
          <w:sz w:val="24"/>
        </w:rPr>
        <w:t>атрибутов.</w:t>
      </w:r>
    </w:p>
    <w:p w:rsidR="00AC223A" w:rsidRPr="00590FD5" w:rsidRDefault="00AC223A" w:rsidP="00AC223A">
      <w:pPr>
        <w:pStyle w:val="11"/>
        <w:spacing w:before="0" w:line="240" w:lineRule="auto"/>
        <w:ind w:left="0" w:right="0" w:firstLine="426"/>
        <w:rPr>
          <w:sz w:val="24"/>
        </w:rPr>
      </w:pPr>
      <w:r w:rsidRPr="00590FD5">
        <w:rPr>
          <w:sz w:val="24"/>
        </w:rPr>
        <w:t>Кортеж</w:t>
      </w:r>
      <w:r>
        <w:rPr>
          <w:sz w:val="24"/>
        </w:rPr>
        <w:t xml:space="preserve"> </w:t>
      </w:r>
      <w:r w:rsidRPr="00590FD5">
        <w:rPr>
          <w:sz w:val="24"/>
        </w:rPr>
        <w:t>–</w:t>
      </w:r>
      <w:r>
        <w:rPr>
          <w:sz w:val="24"/>
        </w:rPr>
        <w:t xml:space="preserve"> </w:t>
      </w:r>
      <w:r w:rsidRPr="00590FD5">
        <w:rPr>
          <w:sz w:val="24"/>
        </w:rPr>
        <w:t>строка</w:t>
      </w:r>
      <w:r>
        <w:rPr>
          <w:sz w:val="24"/>
        </w:rPr>
        <w:t xml:space="preserve"> </w:t>
      </w:r>
      <w:r w:rsidRPr="00590FD5">
        <w:rPr>
          <w:sz w:val="24"/>
        </w:rPr>
        <w:t>отношения.</w:t>
      </w:r>
    </w:p>
    <w:p w:rsidR="00AC223A" w:rsidRPr="00590FD5" w:rsidRDefault="00AC223A" w:rsidP="00AC223A">
      <w:pPr>
        <w:pStyle w:val="11"/>
        <w:spacing w:before="0" w:line="240" w:lineRule="auto"/>
        <w:ind w:left="0" w:right="0" w:firstLine="426"/>
        <w:rPr>
          <w:sz w:val="24"/>
        </w:rPr>
      </w:pPr>
      <w:r w:rsidRPr="00590FD5">
        <w:rPr>
          <w:sz w:val="24"/>
        </w:rPr>
        <w:t>Степень</w:t>
      </w:r>
      <w:r>
        <w:rPr>
          <w:sz w:val="24"/>
        </w:rPr>
        <w:t xml:space="preserve"> </w:t>
      </w:r>
      <w:r w:rsidRPr="00590FD5">
        <w:rPr>
          <w:sz w:val="24"/>
        </w:rPr>
        <w:t>–</w:t>
      </w:r>
      <w:r>
        <w:rPr>
          <w:sz w:val="24"/>
        </w:rPr>
        <w:t xml:space="preserve"> </w:t>
      </w:r>
      <w:r w:rsidRPr="00590FD5">
        <w:rPr>
          <w:sz w:val="24"/>
        </w:rPr>
        <w:t>количество</w:t>
      </w:r>
      <w:r>
        <w:rPr>
          <w:sz w:val="24"/>
        </w:rPr>
        <w:t xml:space="preserve"> </w:t>
      </w:r>
      <w:r w:rsidRPr="00590FD5">
        <w:rPr>
          <w:sz w:val="24"/>
        </w:rPr>
        <w:t>атрибутов,</w:t>
      </w:r>
      <w:r>
        <w:rPr>
          <w:sz w:val="24"/>
        </w:rPr>
        <w:t xml:space="preserve"> </w:t>
      </w:r>
      <w:r w:rsidRPr="00590FD5">
        <w:rPr>
          <w:sz w:val="24"/>
        </w:rPr>
        <w:t>содержащихся</w:t>
      </w:r>
      <w:r>
        <w:rPr>
          <w:sz w:val="24"/>
        </w:rPr>
        <w:t xml:space="preserve"> </w:t>
      </w:r>
      <w:r w:rsidRPr="00590FD5">
        <w:rPr>
          <w:sz w:val="24"/>
        </w:rPr>
        <w:t>в</w:t>
      </w:r>
      <w:r>
        <w:rPr>
          <w:sz w:val="24"/>
        </w:rPr>
        <w:t xml:space="preserve"> </w:t>
      </w:r>
      <w:r w:rsidRPr="00590FD5">
        <w:rPr>
          <w:sz w:val="24"/>
        </w:rPr>
        <w:t>отношении.</w:t>
      </w:r>
    </w:p>
    <w:p w:rsidR="00AC223A" w:rsidRPr="00590FD5" w:rsidRDefault="00AC223A" w:rsidP="00AC223A">
      <w:pPr>
        <w:pStyle w:val="11"/>
        <w:spacing w:before="0" w:line="240" w:lineRule="auto"/>
        <w:ind w:left="0" w:right="0" w:firstLine="426"/>
        <w:rPr>
          <w:sz w:val="24"/>
        </w:rPr>
      </w:pPr>
      <w:r w:rsidRPr="00590FD5">
        <w:rPr>
          <w:sz w:val="24"/>
        </w:rPr>
        <w:t>Кардинальность</w:t>
      </w:r>
      <w:r>
        <w:rPr>
          <w:sz w:val="24"/>
        </w:rPr>
        <w:t xml:space="preserve"> </w:t>
      </w:r>
      <w:r w:rsidRPr="00590FD5">
        <w:rPr>
          <w:sz w:val="24"/>
        </w:rPr>
        <w:t>–</w:t>
      </w:r>
      <w:r>
        <w:rPr>
          <w:sz w:val="24"/>
        </w:rPr>
        <w:t xml:space="preserve"> </w:t>
      </w:r>
      <w:r w:rsidRPr="00590FD5">
        <w:rPr>
          <w:sz w:val="24"/>
        </w:rPr>
        <w:t>количество</w:t>
      </w:r>
      <w:r>
        <w:rPr>
          <w:sz w:val="24"/>
        </w:rPr>
        <w:t xml:space="preserve"> </w:t>
      </w:r>
      <w:r w:rsidRPr="00590FD5">
        <w:rPr>
          <w:sz w:val="24"/>
        </w:rPr>
        <w:t>кортежей,</w:t>
      </w:r>
      <w:r>
        <w:rPr>
          <w:sz w:val="24"/>
        </w:rPr>
        <w:t xml:space="preserve"> </w:t>
      </w:r>
      <w:r w:rsidRPr="00590FD5">
        <w:rPr>
          <w:sz w:val="24"/>
        </w:rPr>
        <w:t>которое</w:t>
      </w:r>
      <w:r>
        <w:rPr>
          <w:sz w:val="24"/>
        </w:rPr>
        <w:t xml:space="preserve"> </w:t>
      </w:r>
      <w:r w:rsidRPr="00590FD5">
        <w:rPr>
          <w:sz w:val="24"/>
        </w:rPr>
        <w:t>содержит</w:t>
      </w:r>
      <w:r>
        <w:rPr>
          <w:sz w:val="24"/>
        </w:rPr>
        <w:t xml:space="preserve"> </w:t>
      </w:r>
      <w:r w:rsidRPr="00590FD5">
        <w:rPr>
          <w:sz w:val="24"/>
        </w:rPr>
        <w:t>отношение.</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Первичный</w:t>
      </w:r>
      <w:r>
        <w:rPr>
          <w:sz w:val="24"/>
        </w:rPr>
        <w:t xml:space="preserve"> </w:t>
      </w:r>
      <w:r w:rsidRPr="00590FD5">
        <w:rPr>
          <w:sz w:val="24"/>
        </w:rPr>
        <w:t>ключ</w:t>
      </w:r>
      <w:r>
        <w:rPr>
          <w:sz w:val="24"/>
        </w:rPr>
        <w:t xml:space="preserve"> </w:t>
      </w:r>
      <w:r w:rsidRPr="00590FD5">
        <w:rPr>
          <w:sz w:val="24"/>
        </w:rPr>
        <w:t>–</w:t>
      </w:r>
      <w:r>
        <w:rPr>
          <w:sz w:val="24"/>
        </w:rPr>
        <w:t xml:space="preserve"> </w:t>
      </w:r>
      <w:r w:rsidRPr="00590FD5">
        <w:rPr>
          <w:sz w:val="24"/>
        </w:rPr>
        <w:t>атрибут</w:t>
      </w:r>
      <w:r>
        <w:rPr>
          <w:sz w:val="24"/>
        </w:rPr>
        <w:t xml:space="preserve"> </w:t>
      </w:r>
      <w:r w:rsidRPr="00590FD5">
        <w:rPr>
          <w:sz w:val="24"/>
        </w:rPr>
        <w:t>или</w:t>
      </w:r>
      <w:r>
        <w:rPr>
          <w:sz w:val="24"/>
        </w:rPr>
        <w:t xml:space="preserve"> </w:t>
      </w:r>
      <w:r w:rsidRPr="00590FD5">
        <w:rPr>
          <w:sz w:val="24"/>
        </w:rPr>
        <w:t>множество</w:t>
      </w:r>
      <w:r>
        <w:rPr>
          <w:sz w:val="24"/>
        </w:rPr>
        <w:t xml:space="preserve"> </w:t>
      </w:r>
      <w:r w:rsidRPr="00590FD5">
        <w:rPr>
          <w:sz w:val="24"/>
        </w:rPr>
        <w:t>атрибутов,</w:t>
      </w:r>
      <w:r>
        <w:rPr>
          <w:sz w:val="24"/>
        </w:rPr>
        <w:t xml:space="preserve"> </w:t>
      </w:r>
      <w:r w:rsidRPr="00590FD5">
        <w:rPr>
          <w:sz w:val="24"/>
        </w:rPr>
        <w:t>которые</w:t>
      </w:r>
      <w:r>
        <w:rPr>
          <w:sz w:val="24"/>
        </w:rPr>
        <w:t xml:space="preserve"> </w:t>
      </w:r>
      <w:r w:rsidRPr="00590FD5">
        <w:rPr>
          <w:sz w:val="24"/>
        </w:rPr>
        <w:t>выбраны</w:t>
      </w:r>
      <w:r>
        <w:rPr>
          <w:sz w:val="24"/>
        </w:rPr>
        <w:t xml:space="preserve"> </w:t>
      </w:r>
      <w:r w:rsidRPr="00590FD5">
        <w:rPr>
          <w:sz w:val="24"/>
        </w:rPr>
        <w:t>для</w:t>
      </w:r>
      <w:r>
        <w:rPr>
          <w:sz w:val="24"/>
        </w:rPr>
        <w:t xml:space="preserve"> </w:t>
      </w:r>
      <w:r w:rsidRPr="00590FD5">
        <w:rPr>
          <w:sz w:val="24"/>
        </w:rPr>
        <w:t>уникальной</w:t>
      </w:r>
      <w:r>
        <w:rPr>
          <w:sz w:val="24"/>
        </w:rPr>
        <w:t xml:space="preserve"> </w:t>
      </w:r>
      <w:r w:rsidRPr="00590FD5">
        <w:rPr>
          <w:sz w:val="24"/>
        </w:rPr>
        <w:t>идентификации</w:t>
      </w:r>
      <w:r>
        <w:rPr>
          <w:sz w:val="24"/>
        </w:rPr>
        <w:t xml:space="preserve"> </w:t>
      </w:r>
      <w:r w:rsidRPr="00590FD5">
        <w:rPr>
          <w:sz w:val="24"/>
        </w:rPr>
        <w:t>кортежей</w:t>
      </w:r>
      <w:r>
        <w:rPr>
          <w:sz w:val="24"/>
        </w:rPr>
        <w:t xml:space="preserve"> </w:t>
      </w:r>
      <w:r w:rsidRPr="00590FD5">
        <w:rPr>
          <w:sz w:val="24"/>
        </w:rPr>
        <w:t>отношения.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lastRenderedPageBreak/>
        <w:drawing>
          <wp:inline distT="0" distB="0" distL="0" distR="0" wp14:anchorId="12D1C8DB" wp14:editId="151326D1">
            <wp:extent cx="3317358" cy="3046456"/>
            <wp:effectExtent l="0" t="0" r="0" b="1905"/>
            <wp:docPr id="10270" name="Рисунок 1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315" cy="3046417"/>
                    </a:xfrm>
                    <a:prstGeom prst="rect">
                      <a:avLst/>
                    </a:prstGeom>
                    <a:solidFill>
                      <a:srgbClr val="FFFFFF"/>
                    </a:solidFill>
                    <a:ln>
                      <a:noFill/>
                    </a:ln>
                  </pic:spPr>
                </pic:pic>
              </a:graphicData>
            </a:graphic>
          </wp:inline>
        </w:drawing>
      </w:r>
    </w:p>
    <w:p w:rsidR="00AC223A" w:rsidRPr="00590FD5" w:rsidRDefault="00AC223A" w:rsidP="00AC223A">
      <w:pPr>
        <w:pStyle w:val="af3"/>
        <w:spacing w:before="0" w:after="0"/>
        <w:ind w:firstLine="426"/>
        <w:jc w:val="both"/>
        <w:rPr>
          <w:rFonts w:cs="Times New Roman"/>
          <w:sz w:val="24"/>
        </w:rPr>
      </w:pPr>
      <w:r w:rsidRPr="00590FD5">
        <w:rPr>
          <w:rFonts w:cs="Times New Roman"/>
          <w:sz w:val="24"/>
        </w:rPr>
        <w:t>Рис.10.</w:t>
      </w:r>
      <w:r>
        <w:rPr>
          <w:rFonts w:cs="Times New Roman"/>
          <w:sz w:val="24"/>
        </w:rPr>
        <w:t xml:space="preserve"> </w:t>
      </w:r>
      <w:r w:rsidRPr="00590FD5">
        <w:rPr>
          <w:rFonts w:cs="Times New Roman"/>
          <w:sz w:val="24"/>
        </w:rPr>
        <w:t>Структура</w:t>
      </w:r>
      <w:r>
        <w:rPr>
          <w:rFonts w:cs="Times New Roman"/>
          <w:sz w:val="24"/>
        </w:rPr>
        <w:t xml:space="preserve"> </w:t>
      </w:r>
      <w:r w:rsidRPr="00590FD5">
        <w:rPr>
          <w:rFonts w:cs="Times New Roman"/>
          <w:sz w:val="24"/>
        </w:rPr>
        <w:t>данных</w:t>
      </w:r>
    </w:p>
    <w:p w:rsidR="00AC223A" w:rsidRPr="00590FD5" w:rsidRDefault="00AC223A" w:rsidP="00AC223A">
      <w:pPr>
        <w:pStyle w:val="11"/>
        <w:spacing w:before="0" w:line="240" w:lineRule="auto"/>
        <w:ind w:left="0" w:right="0" w:firstLine="426"/>
        <w:rPr>
          <w:sz w:val="24"/>
        </w:rPr>
      </w:pPr>
      <w:r w:rsidRPr="00590FD5">
        <w:rPr>
          <w:sz w:val="24"/>
        </w:rPr>
        <w:t>Реляционная</w:t>
      </w:r>
      <w:r>
        <w:rPr>
          <w:sz w:val="24"/>
        </w:rPr>
        <w:t xml:space="preserve"> </w:t>
      </w:r>
      <w:r w:rsidRPr="00590FD5">
        <w:rPr>
          <w:sz w:val="24"/>
        </w:rPr>
        <w:t>база</w:t>
      </w:r>
      <w:r>
        <w:rPr>
          <w:sz w:val="24"/>
        </w:rPr>
        <w:t xml:space="preserve"> </w:t>
      </w:r>
      <w:r w:rsidRPr="00590FD5">
        <w:rPr>
          <w:sz w:val="24"/>
        </w:rPr>
        <w:t>данных</w:t>
      </w:r>
      <w:r>
        <w:rPr>
          <w:sz w:val="24"/>
        </w:rPr>
        <w:t xml:space="preserve"> </w:t>
      </w:r>
      <w:r w:rsidRPr="00590FD5">
        <w:rPr>
          <w:sz w:val="24"/>
        </w:rPr>
        <w:t>–</w:t>
      </w:r>
      <w:r>
        <w:rPr>
          <w:sz w:val="24"/>
        </w:rPr>
        <w:t xml:space="preserve"> </w:t>
      </w:r>
      <w:r w:rsidRPr="00590FD5">
        <w:rPr>
          <w:sz w:val="24"/>
        </w:rPr>
        <w:t>набор</w:t>
      </w:r>
      <w:r>
        <w:rPr>
          <w:sz w:val="24"/>
        </w:rPr>
        <w:t xml:space="preserve"> </w:t>
      </w:r>
      <w:r w:rsidRPr="00590FD5">
        <w:rPr>
          <w:sz w:val="24"/>
        </w:rPr>
        <w:t>отношений</w:t>
      </w:r>
      <w:r>
        <w:rPr>
          <w:sz w:val="24"/>
        </w:rPr>
        <w:t xml:space="preserve"> </w:t>
      </w:r>
      <w:r w:rsidRPr="00590FD5">
        <w:rPr>
          <w:sz w:val="24"/>
        </w:rPr>
        <w:t>(нормализованных).</w:t>
      </w:r>
    </w:p>
    <w:p w:rsidR="00AC223A" w:rsidRPr="00590FD5" w:rsidRDefault="00AC223A" w:rsidP="00AC223A">
      <w:pPr>
        <w:pStyle w:val="11"/>
        <w:spacing w:before="0" w:line="240" w:lineRule="auto"/>
        <w:ind w:left="0" w:right="0" w:firstLine="426"/>
        <w:rPr>
          <w:sz w:val="24"/>
        </w:rPr>
      </w:pPr>
      <w:r w:rsidRPr="00590FD5">
        <w:rPr>
          <w:sz w:val="24"/>
        </w:rPr>
        <w:t>Каждый</w:t>
      </w:r>
      <w:r>
        <w:rPr>
          <w:sz w:val="24"/>
        </w:rPr>
        <w:t xml:space="preserve"> </w:t>
      </w:r>
      <w:r w:rsidRPr="00590FD5">
        <w:rPr>
          <w:sz w:val="24"/>
        </w:rPr>
        <w:t>кортеж</w:t>
      </w:r>
      <w:r>
        <w:rPr>
          <w:sz w:val="24"/>
        </w:rPr>
        <w:t xml:space="preserve"> </w:t>
      </w:r>
      <w:r w:rsidRPr="00590FD5">
        <w:rPr>
          <w:sz w:val="24"/>
        </w:rPr>
        <w:t>отношения</w:t>
      </w:r>
      <w:r>
        <w:rPr>
          <w:sz w:val="24"/>
        </w:rPr>
        <w:t xml:space="preserve"> </w:t>
      </w:r>
      <w:r w:rsidRPr="00590FD5">
        <w:rPr>
          <w:sz w:val="24"/>
        </w:rPr>
        <w:t>представляет</w:t>
      </w:r>
      <w:r>
        <w:rPr>
          <w:sz w:val="24"/>
        </w:rPr>
        <w:t xml:space="preserve"> </w:t>
      </w:r>
      <w:r w:rsidRPr="00590FD5">
        <w:rPr>
          <w:sz w:val="24"/>
        </w:rPr>
        <w:t>собой</w:t>
      </w:r>
      <w:r>
        <w:rPr>
          <w:sz w:val="24"/>
        </w:rPr>
        <w:t xml:space="preserve"> </w:t>
      </w:r>
      <w:r w:rsidRPr="00590FD5">
        <w:rPr>
          <w:sz w:val="24"/>
        </w:rPr>
        <w:t>определенное</w:t>
      </w:r>
      <w:r>
        <w:rPr>
          <w:sz w:val="24"/>
        </w:rPr>
        <w:t xml:space="preserve"> </w:t>
      </w:r>
      <w:r w:rsidRPr="00590FD5">
        <w:rPr>
          <w:sz w:val="24"/>
        </w:rPr>
        <w:t>высказывание</w:t>
      </w:r>
      <w:r>
        <w:rPr>
          <w:sz w:val="24"/>
        </w:rPr>
        <w:t xml:space="preserve"> </w:t>
      </w:r>
      <w:r w:rsidRPr="00590FD5">
        <w:rPr>
          <w:sz w:val="24"/>
        </w:rPr>
        <w:t>об</w:t>
      </w:r>
      <w:r>
        <w:rPr>
          <w:sz w:val="24"/>
        </w:rPr>
        <w:t xml:space="preserve"> </w:t>
      </w:r>
      <w:r w:rsidRPr="00590FD5">
        <w:rPr>
          <w:sz w:val="24"/>
        </w:rPr>
        <w:t>объекте.</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Точное</w:t>
      </w:r>
      <w:r>
        <w:rPr>
          <w:sz w:val="24"/>
        </w:rPr>
        <w:t xml:space="preserve"> </w:t>
      </w:r>
      <w:r w:rsidRPr="00590FD5">
        <w:rPr>
          <w:sz w:val="24"/>
        </w:rPr>
        <w:t>определение</w:t>
      </w:r>
      <w:r>
        <w:rPr>
          <w:sz w:val="24"/>
        </w:rPr>
        <w:t xml:space="preserve"> </w:t>
      </w:r>
      <w:r w:rsidRPr="00590FD5">
        <w:rPr>
          <w:sz w:val="24"/>
        </w:rPr>
        <w:t>термина</w:t>
      </w:r>
      <w:r>
        <w:rPr>
          <w:sz w:val="24"/>
        </w:rPr>
        <w:t xml:space="preserve"> </w:t>
      </w:r>
      <w:r w:rsidRPr="00590FD5">
        <w:rPr>
          <w:sz w:val="24"/>
        </w:rPr>
        <w:t>отношение:</w:t>
      </w:r>
    </w:p>
    <w:p w:rsidR="00AC223A" w:rsidRPr="00590FD5" w:rsidRDefault="00AC223A" w:rsidP="00AC223A">
      <w:pPr>
        <w:pStyle w:val="11"/>
        <w:spacing w:before="0" w:line="240" w:lineRule="auto"/>
        <w:ind w:left="0" w:right="0" w:firstLine="426"/>
        <w:rPr>
          <w:sz w:val="24"/>
        </w:rPr>
      </w:pPr>
      <w:r w:rsidRPr="00590FD5">
        <w:rPr>
          <w:sz w:val="24"/>
        </w:rPr>
        <w:t>Пусть</w:t>
      </w:r>
      <w:r>
        <w:rPr>
          <w:sz w:val="24"/>
        </w:rPr>
        <w:t xml:space="preserve"> </w:t>
      </w:r>
      <w:r w:rsidRPr="00590FD5">
        <w:rPr>
          <w:sz w:val="24"/>
        </w:rPr>
        <w:t>задано</w:t>
      </w:r>
      <w:r>
        <w:rPr>
          <w:sz w:val="24"/>
        </w:rPr>
        <w:t xml:space="preserve"> </w:t>
      </w:r>
      <w:r w:rsidRPr="00590FD5">
        <w:rPr>
          <w:sz w:val="24"/>
        </w:rPr>
        <w:t>множество</w:t>
      </w:r>
      <w:r>
        <w:rPr>
          <w:sz w:val="24"/>
        </w:rPr>
        <w:t xml:space="preserve"> </w:t>
      </w:r>
      <w:r w:rsidRPr="00590FD5">
        <w:rPr>
          <w:sz w:val="24"/>
        </w:rPr>
        <w:t>доменов</w:t>
      </w:r>
      <w:r>
        <w:rPr>
          <w:sz w:val="24"/>
        </w:rPr>
        <w:t xml:space="preserve"> </w:t>
      </w:r>
      <w:r w:rsidRPr="00590FD5">
        <w:rPr>
          <w:sz w:val="24"/>
        </w:rPr>
        <w:t>Т</w:t>
      </w:r>
      <w:r w:rsidRPr="00590FD5">
        <w:rPr>
          <w:sz w:val="24"/>
          <w:vertAlign w:val="subscript"/>
          <w:lang w:val="en-US"/>
        </w:rPr>
        <w:t>i</w:t>
      </w:r>
      <w:r>
        <w:rPr>
          <w:sz w:val="24"/>
          <w:vertAlign w:val="subscript"/>
        </w:rPr>
        <w:t xml:space="preserve"> </w:t>
      </w:r>
      <w:r w:rsidRPr="00590FD5">
        <w:rPr>
          <w:sz w:val="24"/>
        </w:rPr>
        <w:t>(</w:t>
      </w:r>
      <w:r w:rsidRPr="00590FD5">
        <w:rPr>
          <w:sz w:val="24"/>
          <w:lang w:val="en-US"/>
        </w:rPr>
        <w:t>I</w:t>
      </w:r>
      <w:r>
        <w:rPr>
          <w:sz w:val="24"/>
        </w:rPr>
        <w:t xml:space="preserve"> </w:t>
      </w:r>
      <w:r w:rsidRPr="00590FD5">
        <w:rPr>
          <w:sz w:val="24"/>
        </w:rPr>
        <w:t>=</w:t>
      </w:r>
      <w:r>
        <w:rPr>
          <w:sz w:val="24"/>
        </w:rPr>
        <w:t xml:space="preserve"> </w:t>
      </w:r>
      <w:r w:rsidRPr="00590FD5">
        <w:rPr>
          <w:sz w:val="24"/>
        </w:rPr>
        <w:t>1,</w:t>
      </w:r>
      <w:r>
        <w:rPr>
          <w:sz w:val="24"/>
        </w:rPr>
        <w:t xml:space="preserve"> </w:t>
      </w:r>
      <w:r w:rsidRPr="00590FD5">
        <w:rPr>
          <w:sz w:val="24"/>
        </w:rPr>
        <w:t>2,..</w:t>
      </w:r>
      <w:r w:rsidRPr="00590FD5">
        <w:rPr>
          <w:sz w:val="24"/>
          <w:lang w:val="en-US"/>
        </w:rPr>
        <w:t>n</w:t>
      </w:r>
      <w:r w:rsidRPr="00590FD5">
        <w:rPr>
          <w:sz w:val="24"/>
        </w:rPr>
        <w:t>),</w:t>
      </w:r>
      <w:r>
        <w:rPr>
          <w:sz w:val="24"/>
        </w:rPr>
        <w:t xml:space="preserve"> </w:t>
      </w:r>
      <w:r w:rsidRPr="00590FD5">
        <w:rPr>
          <w:sz w:val="24"/>
        </w:rPr>
        <w:t>все</w:t>
      </w:r>
      <w:r>
        <w:rPr>
          <w:sz w:val="24"/>
        </w:rPr>
        <w:t xml:space="preserve"> </w:t>
      </w:r>
      <w:r w:rsidRPr="00590FD5">
        <w:rPr>
          <w:sz w:val="24"/>
        </w:rPr>
        <w:t>из</w:t>
      </w:r>
      <w:r>
        <w:rPr>
          <w:sz w:val="24"/>
        </w:rPr>
        <w:t xml:space="preserve"> </w:t>
      </w:r>
      <w:r w:rsidRPr="00590FD5">
        <w:rPr>
          <w:sz w:val="24"/>
        </w:rPr>
        <w:t>которых</w:t>
      </w:r>
      <w:r>
        <w:rPr>
          <w:sz w:val="24"/>
        </w:rPr>
        <w:t xml:space="preserve"> </w:t>
      </w:r>
      <w:r w:rsidRPr="00590FD5">
        <w:rPr>
          <w:sz w:val="24"/>
        </w:rPr>
        <w:t>необязательно</w:t>
      </w:r>
      <w:r>
        <w:rPr>
          <w:sz w:val="24"/>
        </w:rPr>
        <w:t xml:space="preserve"> </w:t>
      </w:r>
      <w:r w:rsidRPr="00590FD5">
        <w:rPr>
          <w:sz w:val="24"/>
        </w:rPr>
        <w:t>должны</w:t>
      </w:r>
      <w:r>
        <w:rPr>
          <w:sz w:val="24"/>
        </w:rPr>
        <w:t xml:space="preserve"> </w:t>
      </w:r>
      <w:r w:rsidRPr="00590FD5">
        <w:rPr>
          <w:sz w:val="24"/>
        </w:rPr>
        <w:t>быть</w:t>
      </w:r>
      <w:r>
        <w:rPr>
          <w:sz w:val="24"/>
        </w:rPr>
        <w:t xml:space="preserve"> </w:t>
      </w:r>
      <w:r w:rsidRPr="00590FD5">
        <w:rPr>
          <w:sz w:val="24"/>
        </w:rPr>
        <w:t>различными.</w:t>
      </w:r>
      <w:r>
        <w:rPr>
          <w:sz w:val="24"/>
        </w:rPr>
        <w:t xml:space="preserve"> </w:t>
      </w:r>
      <w:r w:rsidRPr="00590FD5">
        <w:rPr>
          <w:sz w:val="24"/>
        </w:rPr>
        <w:t>Тогда</w:t>
      </w:r>
      <w:r>
        <w:rPr>
          <w:sz w:val="24"/>
        </w:rPr>
        <w:t xml:space="preserve"> </w:t>
      </w:r>
      <w:r w:rsidRPr="00590FD5">
        <w:rPr>
          <w:sz w:val="24"/>
          <w:lang w:val="en-US"/>
        </w:rPr>
        <w:t>r</w:t>
      </w:r>
      <w:r>
        <w:rPr>
          <w:sz w:val="24"/>
        </w:rPr>
        <w:t xml:space="preserve"> </w:t>
      </w:r>
      <w:r w:rsidRPr="00590FD5">
        <w:rPr>
          <w:sz w:val="24"/>
        </w:rPr>
        <w:t>будет</w:t>
      </w:r>
      <w:r>
        <w:rPr>
          <w:sz w:val="24"/>
        </w:rPr>
        <w:t xml:space="preserve"> </w:t>
      </w:r>
      <w:r w:rsidRPr="00590FD5">
        <w:rPr>
          <w:sz w:val="24"/>
        </w:rPr>
        <w:t>отношением,</w:t>
      </w:r>
      <w:r>
        <w:rPr>
          <w:sz w:val="24"/>
        </w:rPr>
        <w:t xml:space="preserve"> </w:t>
      </w:r>
      <w:r w:rsidRPr="00590FD5">
        <w:rPr>
          <w:sz w:val="24"/>
        </w:rPr>
        <w:t>определенным</w:t>
      </w:r>
      <w:r>
        <w:rPr>
          <w:sz w:val="24"/>
        </w:rPr>
        <w:t xml:space="preserve"> </w:t>
      </w:r>
      <w:r w:rsidRPr="00590FD5">
        <w:rPr>
          <w:sz w:val="24"/>
        </w:rPr>
        <w:t>на</w:t>
      </w:r>
      <w:r>
        <w:rPr>
          <w:sz w:val="24"/>
        </w:rPr>
        <w:t xml:space="preserve"> </w:t>
      </w:r>
      <w:r w:rsidRPr="00590FD5">
        <w:rPr>
          <w:sz w:val="24"/>
        </w:rPr>
        <w:t>этих</w:t>
      </w:r>
      <w:r>
        <w:rPr>
          <w:sz w:val="24"/>
        </w:rPr>
        <w:t xml:space="preserve"> </w:t>
      </w:r>
      <w:r w:rsidRPr="00590FD5">
        <w:rPr>
          <w:sz w:val="24"/>
        </w:rPr>
        <w:t>доменах,</w:t>
      </w:r>
      <w:r>
        <w:rPr>
          <w:sz w:val="24"/>
        </w:rPr>
        <w:t xml:space="preserve"> </w:t>
      </w:r>
      <w:r w:rsidRPr="00590FD5">
        <w:rPr>
          <w:sz w:val="24"/>
        </w:rPr>
        <w:t>если</w:t>
      </w:r>
      <w:r>
        <w:rPr>
          <w:sz w:val="24"/>
        </w:rPr>
        <w:t xml:space="preserve"> </w:t>
      </w:r>
      <w:r w:rsidRPr="00590FD5">
        <w:rPr>
          <w:sz w:val="24"/>
        </w:rPr>
        <w:t>оно</w:t>
      </w:r>
      <w:r>
        <w:rPr>
          <w:sz w:val="24"/>
        </w:rPr>
        <w:t xml:space="preserve"> </w:t>
      </w:r>
      <w:r w:rsidRPr="00590FD5">
        <w:rPr>
          <w:sz w:val="24"/>
        </w:rPr>
        <w:t>состоит</w:t>
      </w:r>
      <w:r>
        <w:rPr>
          <w:sz w:val="24"/>
        </w:rPr>
        <w:t xml:space="preserve"> </w:t>
      </w:r>
      <w:r w:rsidRPr="00590FD5">
        <w:rPr>
          <w:sz w:val="24"/>
        </w:rPr>
        <w:t>из</w:t>
      </w:r>
      <w:r>
        <w:rPr>
          <w:sz w:val="24"/>
        </w:rPr>
        <w:t xml:space="preserve"> </w:t>
      </w:r>
      <w:r w:rsidRPr="00590FD5">
        <w:rPr>
          <w:sz w:val="24"/>
        </w:rPr>
        <w:t>двух</w:t>
      </w:r>
      <w:r>
        <w:rPr>
          <w:sz w:val="24"/>
        </w:rPr>
        <w:t xml:space="preserve"> </w:t>
      </w:r>
      <w:r w:rsidRPr="00590FD5">
        <w:rPr>
          <w:sz w:val="24"/>
        </w:rPr>
        <w:t>частей</w:t>
      </w:r>
      <w:r>
        <w:rPr>
          <w:sz w:val="24"/>
        </w:rPr>
        <w:t xml:space="preserve"> </w:t>
      </w:r>
      <w:r w:rsidRPr="00590FD5">
        <w:rPr>
          <w:sz w:val="24"/>
        </w:rPr>
        <w:t>–</w:t>
      </w:r>
      <w:r>
        <w:rPr>
          <w:sz w:val="24"/>
        </w:rPr>
        <w:t xml:space="preserve"> </w:t>
      </w:r>
      <w:r w:rsidRPr="00590FD5">
        <w:rPr>
          <w:sz w:val="24"/>
        </w:rPr>
        <w:t>заголовка</w:t>
      </w:r>
      <w:r>
        <w:rPr>
          <w:sz w:val="24"/>
        </w:rPr>
        <w:t xml:space="preserve"> </w:t>
      </w:r>
      <w:r w:rsidRPr="00590FD5">
        <w:rPr>
          <w:sz w:val="24"/>
        </w:rPr>
        <w:t>и</w:t>
      </w:r>
      <w:r>
        <w:rPr>
          <w:sz w:val="24"/>
        </w:rPr>
        <w:t xml:space="preserve"> </w:t>
      </w:r>
      <w:r w:rsidRPr="00590FD5">
        <w:rPr>
          <w:sz w:val="24"/>
        </w:rPr>
        <w:t>тела,</w:t>
      </w:r>
      <w:r>
        <w:rPr>
          <w:sz w:val="24"/>
        </w:rPr>
        <w:t xml:space="preserve"> </w:t>
      </w:r>
      <w:r w:rsidRPr="00590FD5">
        <w:rPr>
          <w:sz w:val="24"/>
        </w:rPr>
        <w:t>где</w:t>
      </w:r>
    </w:p>
    <w:p w:rsidR="00AC223A" w:rsidRPr="00590FD5" w:rsidRDefault="00AC223A" w:rsidP="00AC223A">
      <w:pPr>
        <w:pStyle w:val="11"/>
        <w:spacing w:before="0" w:line="240" w:lineRule="auto"/>
        <w:ind w:left="0" w:right="0" w:firstLine="426"/>
        <w:rPr>
          <w:sz w:val="24"/>
        </w:rPr>
      </w:pPr>
      <w:r w:rsidRPr="00590FD5">
        <w:rPr>
          <w:sz w:val="24"/>
        </w:rPr>
        <w:t>а)</w:t>
      </w:r>
      <w:r>
        <w:rPr>
          <w:sz w:val="24"/>
        </w:rPr>
        <w:t xml:space="preserve"> </w:t>
      </w:r>
      <w:r w:rsidRPr="00590FD5">
        <w:rPr>
          <w:sz w:val="24"/>
        </w:rPr>
        <w:t>заголовок</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множество</w:t>
      </w:r>
      <w:r>
        <w:rPr>
          <w:sz w:val="24"/>
        </w:rPr>
        <w:t xml:space="preserve"> </w:t>
      </w:r>
      <w:r w:rsidRPr="00590FD5">
        <w:rPr>
          <w:sz w:val="24"/>
        </w:rPr>
        <w:t>из</w:t>
      </w:r>
      <w:r>
        <w:rPr>
          <w:sz w:val="24"/>
        </w:rPr>
        <w:t xml:space="preserve"> </w:t>
      </w:r>
      <w:r w:rsidRPr="00590FD5">
        <w:rPr>
          <w:sz w:val="24"/>
          <w:lang w:val="en-US"/>
        </w:rPr>
        <w:t>n</w:t>
      </w:r>
      <w:r>
        <w:rPr>
          <w:sz w:val="24"/>
        </w:rPr>
        <w:t xml:space="preserve"> </w:t>
      </w:r>
      <w:r w:rsidRPr="00590FD5">
        <w:rPr>
          <w:sz w:val="24"/>
        </w:rPr>
        <w:t>атрибутов</w:t>
      </w:r>
      <w:r>
        <w:rPr>
          <w:sz w:val="24"/>
        </w:rPr>
        <w:t xml:space="preserve"> </w:t>
      </w:r>
      <w:r w:rsidRPr="00590FD5">
        <w:rPr>
          <w:sz w:val="24"/>
        </w:rPr>
        <w:t>вида</w:t>
      </w:r>
      <w:r>
        <w:rPr>
          <w:sz w:val="24"/>
        </w:rPr>
        <w:t xml:space="preserve"> </w:t>
      </w:r>
      <w:r w:rsidRPr="00590FD5">
        <w:rPr>
          <w:sz w:val="24"/>
          <w:lang w:val="en-US"/>
        </w:rPr>
        <w:t>A</w:t>
      </w:r>
      <w:r w:rsidRPr="00590FD5">
        <w:rPr>
          <w:sz w:val="24"/>
          <w:vertAlign w:val="subscript"/>
          <w:lang w:val="en-US"/>
        </w:rPr>
        <w:t>i</w:t>
      </w:r>
      <w:r>
        <w:rPr>
          <w:sz w:val="24"/>
          <w:vertAlign w:val="subscript"/>
        </w:rPr>
        <w:t xml:space="preserve"> </w:t>
      </w:r>
      <w:r w:rsidRPr="00590FD5">
        <w:rPr>
          <w:sz w:val="24"/>
        </w:rPr>
        <w:t>:</w:t>
      </w:r>
      <w:r>
        <w:rPr>
          <w:sz w:val="24"/>
        </w:rPr>
        <w:t xml:space="preserve"> </w:t>
      </w:r>
      <w:r w:rsidRPr="00590FD5">
        <w:rPr>
          <w:sz w:val="24"/>
          <w:lang w:val="en-US"/>
        </w:rPr>
        <w:t>T</w:t>
      </w:r>
      <w:r w:rsidRPr="00590FD5">
        <w:rPr>
          <w:sz w:val="24"/>
          <w:vertAlign w:val="subscript"/>
          <w:lang w:val="en-US"/>
        </w:rPr>
        <w:t>i</w:t>
      </w:r>
      <w:r w:rsidRPr="00590FD5">
        <w:rPr>
          <w:sz w:val="24"/>
        </w:rPr>
        <w:t>;</w:t>
      </w:r>
      <w:r>
        <w:rPr>
          <w:sz w:val="24"/>
        </w:rPr>
        <w:t xml:space="preserve"> </w:t>
      </w:r>
      <w:r w:rsidRPr="00590FD5">
        <w:rPr>
          <w:sz w:val="24"/>
        </w:rPr>
        <w:t>здесь</w:t>
      </w:r>
      <w:r>
        <w:rPr>
          <w:sz w:val="24"/>
        </w:rPr>
        <w:t xml:space="preserve"> </w:t>
      </w:r>
      <w:r w:rsidRPr="00590FD5">
        <w:rPr>
          <w:sz w:val="24"/>
          <w:lang w:val="en-US"/>
        </w:rPr>
        <w:t>A</w:t>
      </w:r>
      <w:r w:rsidRPr="00590FD5">
        <w:rPr>
          <w:sz w:val="24"/>
          <w:vertAlign w:val="subscript"/>
          <w:lang w:val="en-US"/>
        </w:rPr>
        <w:t>i</w:t>
      </w:r>
      <w:r>
        <w:rPr>
          <w:sz w:val="24"/>
        </w:rPr>
        <w:t xml:space="preserve"> </w:t>
      </w:r>
      <w:r w:rsidRPr="00590FD5">
        <w:rPr>
          <w:sz w:val="24"/>
        </w:rPr>
        <w:t>–</w:t>
      </w:r>
      <w:r>
        <w:rPr>
          <w:sz w:val="24"/>
        </w:rPr>
        <w:t xml:space="preserve"> </w:t>
      </w:r>
      <w:r w:rsidRPr="00590FD5">
        <w:rPr>
          <w:sz w:val="24"/>
        </w:rPr>
        <w:t>имена</w:t>
      </w:r>
      <w:r>
        <w:rPr>
          <w:sz w:val="24"/>
        </w:rPr>
        <w:t xml:space="preserve"> </w:t>
      </w:r>
      <w:r w:rsidRPr="00590FD5">
        <w:rPr>
          <w:sz w:val="24"/>
        </w:rPr>
        <w:t>атрибутов,</w:t>
      </w:r>
      <w:r>
        <w:rPr>
          <w:sz w:val="24"/>
        </w:rPr>
        <w:t xml:space="preserve"> </w:t>
      </w:r>
      <w:r w:rsidRPr="00590FD5">
        <w:rPr>
          <w:sz w:val="24"/>
        </w:rPr>
        <w:t>а</w:t>
      </w:r>
      <w:r>
        <w:rPr>
          <w:sz w:val="24"/>
        </w:rPr>
        <w:t xml:space="preserve"> </w:t>
      </w:r>
      <w:r w:rsidRPr="00590FD5">
        <w:rPr>
          <w:sz w:val="24"/>
          <w:lang w:val="en-US"/>
        </w:rPr>
        <w:t>T</w:t>
      </w:r>
      <w:r w:rsidRPr="00590FD5">
        <w:rPr>
          <w:sz w:val="24"/>
          <w:vertAlign w:val="subscript"/>
          <w:lang w:val="en-US"/>
        </w:rPr>
        <w:t>i</w:t>
      </w:r>
      <w:r>
        <w:rPr>
          <w:sz w:val="24"/>
        </w:rPr>
        <w:t xml:space="preserve"> </w:t>
      </w:r>
      <w:r w:rsidRPr="00590FD5">
        <w:rPr>
          <w:sz w:val="24"/>
        </w:rPr>
        <w:t>–</w:t>
      </w:r>
      <w:r>
        <w:rPr>
          <w:sz w:val="24"/>
        </w:rPr>
        <w:t xml:space="preserve"> </w:t>
      </w:r>
      <w:r w:rsidRPr="00590FD5">
        <w:rPr>
          <w:sz w:val="24"/>
        </w:rPr>
        <w:t>соответствующие</w:t>
      </w:r>
      <w:r>
        <w:rPr>
          <w:sz w:val="24"/>
        </w:rPr>
        <w:t xml:space="preserve"> </w:t>
      </w:r>
      <w:r w:rsidRPr="00590FD5">
        <w:rPr>
          <w:sz w:val="24"/>
        </w:rPr>
        <w:t>им</w:t>
      </w:r>
      <w:r>
        <w:rPr>
          <w:sz w:val="24"/>
        </w:rPr>
        <w:t xml:space="preserve"> </w:t>
      </w:r>
      <w:r w:rsidRPr="00590FD5">
        <w:rPr>
          <w:sz w:val="24"/>
        </w:rPr>
        <w:t>имена</w:t>
      </w:r>
      <w:r>
        <w:rPr>
          <w:sz w:val="24"/>
        </w:rPr>
        <w:t xml:space="preserve"> </w:t>
      </w:r>
      <w:r w:rsidRPr="00590FD5">
        <w:rPr>
          <w:sz w:val="24"/>
        </w:rPr>
        <w:t>типов.</w:t>
      </w:r>
    </w:p>
    <w:p w:rsidR="00AC223A" w:rsidRPr="00590FD5" w:rsidRDefault="00AC223A" w:rsidP="00AC223A">
      <w:pPr>
        <w:pStyle w:val="11"/>
        <w:spacing w:before="0" w:line="240" w:lineRule="auto"/>
        <w:ind w:left="0" w:right="0" w:firstLine="426"/>
        <w:rPr>
          <w:sz w:val="24"/>
        </w:rPr>
      </w:pPr>
      <w:r w:rsidRPr="00590FD5">
        <w:rPr>
          <w:sz w:val="24"/>
        </w:rPr>
        <w:t>б)</w:t>
      </w:r>
      <w:r>
        <w:rPr>
          <w:sz w:val="24"/>
        </w:rPr>
        <w:t xml:space="preserve"> </w:t>
      </w:r>
      <w:r w:rsidRPr="00590FD5">
        <w:rPr>
          <w:sz w:val="24"/>
        </w:rPr>
        <w:t>тело</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множество</w:t>
      </w:r>
      <w:r>
        <w:rPr>
          <w:sz w:val="24"/>
        </w:rPr>
        <w:t xml:space="preserve"> </w:t>
      </w:r>
      <w:r w:rsidRPr="00590FD5">
        <w:rPr>
          <w:sz w:val="24"/>
        </w:rPr>
        <w:t>из</w:t>
      </w:r>
      <w:r>
        <w:rPr>
          <w:sz w:val="24"/>
        </w:rPr>
        <w:t xml:space="preserve"> </w:t>
      </w:r>
      <w:r w:rsidRPr="00590FD5">
        <w:rPr>
          <w:sz w:val="24"/>
          <w:lang w:val="en-US"/>
        </w:rPr>
        <w:t>m</w:t>
      </w:r>
      <w:r>
        <w:rPr>
          <w:sz w:val="24"/>
        </w:rPr>
        <w:t xml:space="preserve"> </w:t>
      </w:r>
      <w:r w:rsidRPr="00590FD5">
        <w:rPr>
          <w:sz w:val="24"/>
        </w:rPr>
        <w:t>кортежей</w:t>
      </w:r>
      <w:r>
        <w:rPr>
          <w:sz w:val="24"/>
        </w:rPr>
        <w:t xml:space="preserve"> </w:t>
      </w:r>
      <w:r w:rsidRPr="00590FD5">
        <w:rPr>
          <w:sz w:val="24"/>
          <w:lang w:val="en-US"/>
        </w:rPr>
        <w:t>t</w:t>
      </w:r>
      <w:r w:rsidRPr="00590FD5">
        <w:rPr>
          <w:sz w:val="24"/>
        </w:rPr>
        <w:t>;</w:t>
      </w:r>
      <w:r>
        <w:rPr>
          <w:sz w:val="24"/>
        </w:rPr>
        <w:t xml:space="preserve"> </w:t>
      </w:r>
      <w:r w:rsidRPr="00590FD5">
        <w:rPr>
          <w:sz w:val="24"/>
        </w:rPr>
        <w:t>здесь</w:t>
      </w:r>
      <w:r>
        <w:rPr>
          <w:sz w:val="24"/>
        </w:rPr>
        <w:t xml:space="preserve"> </w:t>
      </w:r>
      <w:r w:rsidRPr="00590FD5">
        <w:rPr>
          <w:sz w:val="24"/>
          <w:lang w:val="en-US"/>
        </w:rPr>
        <w:t>t</w:t>
      </w:r>
      <w:r w:rsidRPr="00590FD5">
        <w:rPr>
          <w:sz w:val="24"/>
        </w:rPr>
        <w:t>,</w:t>
      </w:r>
      <w:r>
        <w:rPr>
          <w:sz w:val="24"/>
        </w:rPr>
        <w:t xml:space="preserve"> </w:t>
      </w:r>
      <w:r w:rsidRPr="00590FD5">
        <w:rPr>
          <w:sz w:val="24"/>
        </w:rPr>
        <w:t>в</w:t>
      </w:r>
      <w:r>
        <w:rPr>
          <w:sz w:val="24"/>
        </w:rPr>
        <w:t xml:space="preserve"> </w:t>
      </w:r>
      <w:r w:rsidRPr="00590FD5">
        <w:rPr>
          <w:sz w:val="24"/>
        </w:rPr>
        <w:t>свою</w:t>
      </w:r>
      <w:r>
        <w:rPr>
          <w:sz w:val="24"/>
        </w:rPr>
        <w:t xml:space="preserve"> </w:t>
      </w:r>
      <w:r w:rsidRPr="00590FD5">
        <w:rPr>
          <w:sz w:val="24"/>
        </w:rPr>
        <w:t>очередь,</w:t>
      </w:r>
      <w:r>
        <w:rPr>
          <w:sz w:val="24"/>
        </w:rPr>
        <w:t xml:space="preserve"> </w:t>
      </w:r>
      <w:r w:rsidRPr="00590FD5">
        <w:rPr>
          <w:sz w:val="24"/>
        </w:rPr>
        <w:t>является</w:t>
      </w:r>
      <w:r>
        <w:rPr>
          <w:sz w:val="24"/>
        </w:rPr>
        <w:t xml:space="preserve"> </w:t>
      </w:r>
      <w:r w:rsidRPr="00590FD5">
        <w:rPr>
          <w:sz w:val="24"/>
        </w:rPr>
        <w:t>множеством</w:t>
      </w:r>
      <w:r>
        <w:rPr>
          <w:sz w:val="24"/>
        </w:rPr>
        <w:t xml:space="preserve"> </w:t>
      </w:r>
      <w:r w:rsidRPr="00590FD5">
        <w:rPr>
          <w:sz w:val="24"/>
        </w:rPr>
        <w:t>компонентов</w:t>
      </w:r>
      <w:r>
        <w:rPr>
          <w:sz w:val="24"/>
        </w:rPr>
        <w:t xml:space="preserve"> </w:t>
      </w:r>
      <w:r w:rsidRPr="00590FD5">
        <w:rPr>
          <w:sz w:val="24"/>
        </w:rPr>
        <w:t>вида</w:t>
      </w:r>
      <w:r>
        <w:rPr>
          <w:sz w:val="24"/>
        </w:rPr>
        <w:t xml:space="preserve"> </w:t>
      </w:r>
      <w:r w:rsidRPr="00590FD5">
        <w:rPr>
          <w:sz w:val="24"/>
          <w:lang w:val="en-US"/>
        </w:rPr>
        <w:t>A</w:t>
      </w:r>
      <w:r w:rsidRPr="00590FD5">
        <w:rPr>
          <w:sz w:val="24"/>
          <w:vertAlign w:val="subscript"/>
          <w:lang w:val="en-US"/>
        </w:rPr>
        <w:t>i</w:t>
      </w:r>
      <w:r>
        <w:rPr>
          <w:sz w:val="24"/>
          <w:vertAlign w:val="subscript"/>
        </w:rPr>
        <w:t xml:space="preserve"> </w:t>
      </w:r>
      <w:r w:rsidRPr="00590FD5">
        <w:rPr>
          <w:sz w:val="24"/>
        </w:rPr>
        <w:t>:</w:t>
      </w:r>
      <w:r>
        <w:rPr>
          <w:sz w:val="24"/>
        </w:rPr>
        <w:t xml:space="preserve"> </w:t>
      </w:r>
      <w:r w:rsidRPr="00590FD5">
        <w:rPr>
          <w:sz w:val="24"/>
          <w:lang w:val="en-US"/>
        </w:rPr>
        <w:t>V</w:t>
      </w:r>
      <w:r w:rsidRPr="00590FD5">
        <w:rPr>
          <w:sz w:val="24"/>
          <w:vertAlign w:val="subscript"/>
          <w:lang w:val="en-US"/>
        </w:rPr>
        <w:t>i</w:t>
      </w:r>
      <w:r w:rsidRPr="00590FD5">
        <w:rPr>
          <w:sz w:val="24"/>
        </w:rPr>
        <w:t>,</w:t>
      </w:r>
      <w:r>
        <w:rPr>
          <w:sz w:val="24"/>
        </w:rPr>
        <w:t xml:space="preserve"> </w:t>
      </w:r>
      <w:r w:rsidRPr="00590FD5">
        <w:rPr>
          <w:sz w:val="24"/>
        </w:rPr>
        <w:t>в</w:t>
      </w:r>
      <w:r>
        <w:rPr>
          <w:sz w:val="24"/>
        </w:rPr>
        <w:t xml:space="preserve"> </w:t>
      </w:r>
      <w:r w:rsidRPr="00590FD5">
        <w:rPr>
          <w:sz w:val="24"/>
        </w:rPr>
        <w:t>которых</w:t>
      </w:r>
      <w:r>
        <w:rPr>
          <w:sz w:val="24"/>
        </w:rPr>
        <w:t xml:space="preserve"> </w:t>
      </w:r>
      <w:r w:rsidRPr="00590FD5">
        <w:rPr>
          <w:sz w:val="24"/>
          <w:lang w:val="en-US"/>
        </w:rPr>
        <w:t>V</w:t>
      </w:r>
      <w:r w:rsidRPr="00590FD5">
        <w:rPr>
          <w:sz w:val="24"/>
          <w:vertAlign w:val="subscript"/>
          <w:lang w:val="en-US"/>
        </w:rPr>
        <w:t>i</w:t>
      </w:r>
      <w:r>
        <w:rPr>
          <w:sz w:val="24"/>
        </w:rPr>
        <w:t xml:space="preserve"> </w:t>
      </w:r>
      <w:r w:rsidRPr="00590FD5">
        <w:rPr>
          <w:sz w:val="24"/>
        </w:rPr>
        <w:t>–</w:t>
      </w:r>
      <w:r>
        <w:rPr>
          <w:sz w:val="24"/>
        </w:rPr>
        <w:t xml:space="preserve"> </w:t>
      </w:r>
      <w:r w:rsidRPr="00590FD5">
        <w:rPr>
          <w:sz w:val="24"/>
        </w:rPr>
        <w:t>значение</w:t>
      </w:r>
      <w:r>
        <w:rPr>
          <w:sz w:val="24"/>
        </w:rPr>
        <w:t xml:space="preserve"> </w:t>
      </w:r>
      <w:r w:rsidRPr="00590FD5">
        <w:rPr>
          <w:sz w:val="24"/>
        </w:rPr>
        <w:t>типа</w:t>
      </w:r>
      <w:r>
        <w:rPr>
          <w:sz w:val="24"/>
        </w:rPr>
        <w:t xml:space="preserve"> </w:t>
      </w:r>
      <w:r w:rsidRPr="00590FD5">
        <w:rPr>
          <w:sz w:val="24"/>
          <w:lang w:val="en-US"/>
        </w:rPr>
        <w:t>T</w:t>
      </w:r>
      <w:r w:rsidRPr="00590FD5">
        <w:rPr>
          <w:sz w:val="24"/>
          <w:vertAlign w:val="subscript"/>
          <w:lang w:val="en-US"/>
        </w:rPr>
        <w:t>i</w:t>
      </w:r>
      <w:r w:rsidRPr="00590FD5">
        <w:rPr>
          <w:sz w:val="24"/>
        </w:rPr>
        <w:t>,</w:t>
      </w:r>
      <w:r>
        <w:rPr>
          <w:sz w:val="24"/>
        </w:rPr>
        <w:t xml:space="preserve"> </w:t>
      </w:r>
      <w:r w:rsidRPr="00590FD5">
        <w:rPr>
          <w:sz w:val="24"/>
        </w:rPr>
        <w:t>то</w:t>
      </w:r>
      <w:r>
        <w:rPr>
          <w:sz w:val="24"/>
        </w:rPr>
        <w:t xml:space="preserve"> </w:t>
      </w:r>
      <w:r w:rsidRPr="00590FD5">
        <w:rPr>
          <w:sz w:val="24"/>
        </w:rPr>
        <w:t>есть</w:t>
      </w:r>
      <w:r>
        <w:rPr>
          <w:sz w:val="24"/>
        </w:rPr>
        <w:t xml:space="preserve"> </w:t>
      </w:r>
      <w:r w:rsidRPr="00590FD5">
        <w:rPr>
          <w:sz w:val="24"/>
        </w:rPr>
        <w:t>значение</w:t>
      </w:r>
      <w:r>
        <w:rPr>
          <w:sz w:val="24"/>
        </w:rPr>
        <w:t xml:space="preserve"> </w:t>
      </w:r>
      <w:r w:rsidRPr="00590FD5">
        <w:rPr>
          <w:sz w:val="24"/>
        </w:rPr>
        <w:t>атрибута</w:t>
      </w:r>
      <w:r>
        <w:rPr>
          <w:sz w:val="24"/>
        </w:rPr>
        <w:t xml:space="preserve"> </w:t>
      </w:r>
      <w:r w:rsidRPr="00590FD5">
        <w:rPr>
          <w:sz w:val="24"/>
          <w:lang w:val="en-US"/>
        </w:rPr>
        <w:t>A</w:t>
      </w:r>
      <w:r w:rsidRPr="00590FD5">
        <w:rPr>
          <w:sz w:val="24"/>
          <w:vertAlign w:val="subscript"/>
          <w:lang w:val="en-US"/>
        </w:rPr>
        <w:t>i</w:t>
      </w:r>
      <w:r>
        <w:rPr>
          <w:sz w:val="24"/>
        </w:rPr>
        <w:t xml:space="preserve"> </w:t>
      </w:r>
      <w:r w:rsidRPr="00590FD5">
        <w:rPr>
          <w:sz w:val="24"/>
        </w:rPr>
        <w:t>в</w:t>
      </w:r>
      <w:r>
        <w:rPr>
          <w:sz w:val="24"/>
        </w:rPr>
        <w:t xml:space="preserve"> </w:t>
      </w:r>
      <w:r w:rsidRPr="00590FD5">
        <w:rPr>
          <w:sz w:val="24"/>
        </w:rPr>
        <w:t>кортеже</w:t>
      </w:r>
      <w:r>
        <w:rPr>
          <w:sz w:val="24"/>
        </w:rPr>
        <w:t xml:space="preserve"> </w:t>
      </w:r>
      <w:r w:rsidRPr="00590FD5">
        <w:rPr>
          <w:sz w:val="24"/>
          <w:lang w:val="en-US"/>
        </w:rPr>
        <w:t>t</w:t>
      </w:r>
      <w:r>
        <w:rPr>
          <w:sz w:val="24"/>
        </w:rPr>
        <w:t xml:space="preserve"> </w:t>
      </w:r>
      <w:r w:rsidRPr="00590FD5">
        <w:rPr>
          <w:sz w:val="24"/>
        </w:rPr>
        <w:t>(</w:t>
      </w:r>
      <w:r w:rsidRPr="00590FD5">
        <w:rPr>
          <w:sz w:val="24"/>
          <w:lang w:val="en-US"/>
        </w:rPr>
        <w:t>I</w:t>
      </w:r>
      <w:r>
        <w:rPr>
          <w:sz w:val="24"/>
        </w:rPr>
        <w:t xml:space="preserve"> </w:t>
      </w:r>
      <w:r w:rsidRPr="00590FD5">
        <w:rPr>
          <w:sz w:val="24"/>
        </w:rPr>
        <w:t>=</w:t>
      </w:r>
      <w:r>
        <w:rPr>
          <w:sz w:val="24"/>
        </w:rPr>
        <w:t xml:space="preserve"> </w:t>
      </w:r>
      <w:r w:rsidRPr="00590FD5">
        <w:rPr>
          <w:sz w:val="24"/>
        </w:rPr>
        <w:t>1,</w:t>
      </w:r>
      <w:r>
        <w:rPr>
          <w:sz w:val="24"/>
        </w:rPr>
        <w:t xml:space="preserve"> </w:t>
      </w:r>
      <w:r w:rsidRPr="00590FD5">
        <w:rPr>
          <w:sz w:val="24"/>
        </w:rPr>
        <w:t>2,..</w:t>
      </w:r>
      <w:r w:rsidRPr="00590FD5">
        <w:rPr>
          <w:sz w:val="24"/>
          <w:lang w:val="en-US"/>
        </w:rPr>
        <w:t>n</w:t>
      </w:r>
      <w:r w:rsidRPr="00590FD5">
        <w:rPr>
          <w:sz w:val="24"/>
        </w:rPr>
        <w:t>).</w:t>
      </w:r>
    </w:p>
    <w:p w:rsidR="00AC223A" w:rsidRPr="00590FD5" w:rsidRDefault="00AC223A" w:rsidP="00AC223A">
      <w:pPr>
        <w:pStyle w:val="11"/>
        <w:spacing w:before="0" w:line="240" w:lineRule="auto"/>
        <w:ind w:left="0" w:right="0" w:firstLine="426"/>
        <w:rPr>
          <w:sz w:val="24"/>
        </w:rPr>
      </w:pPr>
      <w:r w:rsidRPr="00590FD5">
        <w:rPr>
          <w:sz w:val="24"/>
        </w:rPr>
        <w:t>Подходы</w:t>
      </w:r>
      <w:r>
        <w:rPr>
          <w:sz w:val="24"/>
        </w:rPr>
        <w:t xml:space="preserve"> </w:t>
      </w:r>
      <w:r w:rsidRPr="00590FD5">
        <w:rPr>
          <w:sz w:val="24"/>
        </w:rPr>
        <w:t>к</w:t>
      </w:r>
      <w:r>
        <w:rPr>
          <w:sz w:val="24"/>
        </w:rPr>
        <w:t xml:space="preserve"> </w:t>
      </w:r>
      <w:r w:rsidRPr="00590FD5">
        <w:rPr>
          <w:sz w:val="24"/>
        </w:rPr>
        <w:t>определению</w:t>
      </w:r>
      <w:r>
        <w:rPr>
          <w:sz w:val="24"/>
        </w:rPr>
        <w:t xml:space="preserve"> </w:t>
      </w:r>
      <w:r w:rsidRPr="00590FD5">
        <w:rPr>
          <w:sz w:val="24"/>
        </w:rPr>
        <w:t>понятия</w:t>
      </w:r>
      <w:r>
        <w:rPr>
          <w:sz w:val="24"/>
        </w:rPr>
        <w:t xml:space="preserve"> </w:t>
      </w:r>
      <w:r w:rsidRPr="00590FD5">
        <w:rPr>
          <w:sz w:val="24"/>
        </w:rPr>
        <w:t>отношения</w:t>
      </w:r>
      <w:r>
        <w:rPr>
          <w:sz w:val="24"/>
        </w:rPr>
        <w:t xml:space="preserve"> </w:t>
      </w:r>
      <w:r w:rsidRPr="00590FD5">
        <w:rPr>
          <w:sz w:val="24"/>
        </w:rPr>
        <w:t>могут</w:t>
      </w:r>
      <w:r>
        <w:rPr>
          <w:sz w:val="24"/>
        </w:rPr>
        <w:t xml:space="preserve"> </w:t>
      </w:r>
      <w:r w:rsidRPr="00590FD5">
        <w:rPr>
          <w:sz w:val="24"/>
        </w:rPr>
        <w:t>быть</w:t>
      </w:r>
      <w:r>
        <w:rPr>
          <w:sz w:val="24"/>
        </w:rPr>
        <w:t xml:space="preserve"> </w:t>
      </w:r>
      <w:r w:rsidRPr="00590FD5">
        <w:rPr>
          <w:sz w:val="24"/>
        </w:rPr>
        <w:t>различными.</w:t>
      </w:r>
      <w:r>
        <w:rPr>
          <w:sz w:val="24"/>
        </w:rPr>
        <w:t xml:space="preserve"> </w:t>
      </w:r>
      <w:r w:rsidRPr="00590FD5">
        <w:rPr>
          <w:sz w:val="24"/>
        </w:rPr>
        <w:t>Математически</w:t>
      </w:r>
      <w:r>
        <w:rPr>
          <w:sz w:val="24"/>
        </w:rPr>
        <w:t xml:space="preserve"> </w:t>
      </w:r>
      <w:r w:rsidRPr="00590FD5">
        <w:rPr>
          <w:sz w:val="24"/>
        </w:rPr>
        <w:t>отношение</w:t>
      </w:r>
      <w:r>
        <w:rPr>
          <w:sz w:val="24"/>
        </w:rPr>
        <w:t xml:space="preserve"> </w:t>
      </w:r>
      <w:r w:rsidRPr="00590FD5">
        <w:rPr>
          <w:sz w:val="24"/>
        </w:rPr>
        <w:t>может</w:t>
      </w:r>
      <w:r>
        <w:rPr>
          <w:sz w:val="24"/>
        </w:rPr>
        <w:t xml:space="preserve"> </w:t>
      </w:r>
      <w:r w:rsidRPr="00590FD5">
        <w:rPr>
          <w:sz w:val="24"/>
        </w:rPr>
        <w:t>быть</w:t>
      </w:r>
      <w:r>
        <w:rPr>
          <w:sz w:val="24"/>
        </w:rPr>
        <w:t xml:space="preserve"> </w:t>
      </w:r>
      <w:r w:rsidRPr="00590FD5">
        <w:rPr>
          <w:sz w:val="24"/>
        </w:rPr>
        <w:t>определено</w:t>
      </w:r>
      <w:r>
        <w:rPr>
          <w:sz w:val="24"/>
        </w:rPr>
        <w:t xml:space="preserve"> </w:t>
      </w:r>
      <w:r w:rsidRPr="00590FD5">
        <w:rPr>
          <w:sz w:val="24"/>
        </w:rPr>
        <w:t>как</w:t>
      </w:r>
      <w:r>
        <w:rPr>
          <w:sz w:val="24"/>
        </w:rPr>
        <w:t xml:space="preserve"> </w:t>
      </w:r>
      <w:r w:rsidRPr="00590FD5">
        <w:rPr>
          <w:sz w:val="24"/>
        </w:rPr>
        <w:t>множество</w:t>
      </w:r>
      <w:r>
        <w:rPr>
          <w:sz w:val="24"/>
        </w:rPr>
        <w:t xml:space="preserve"> </w:t>
      </w:r>
      <w:r w:rsidRPr="00590FD5">
        <w:rPr>
          <w:sz w:val="24"/>
        </w:rPr>
        <w:t>кортежей,</w:t>
      </w:r>
      <w:r>
        <w:rPr>
          <w:sz w:val="24"/>
        </w:rPr>
        <w:t xml:space="preserve"> </w:t>
      </w:r>
      <w:r w:rsidRPr="00590FD5">
        <w:rPr>
          <w:sz w:val="24"/>
        </w:rPr>
        <w:t>являющееся</w:t>
      </w:r>
      <w:r>
        <w:rPr>
          <w:sz w:val="24"/>
        </w:rPr>
        <w:t xml:space="preserve"> </w:t>
      </w:r>
      <w:r w:rsidRPr="00590FD5">
        <w:rPr>
          <w:sz w:val="24"/>
        </w:rPr>
        <w:t>подмножеством</w:t>
      </w:r>
      <w:r>
        <w:rPr>
          <w:sz w:val="24"/>
        </w:rPr>
        <w:t xml:space="preserve"> </w:t>
      </w:r>
      <w:r w:rsidRPr="00590FD5">
        <w:rPr>
          <w:sz w:val="24"/>
        </w:rPr>
        <w:t>декартова</w:t>
      </w:r>
      <w:r>
        <w:rPr>
          <w:sz w:val="24"/>
        </w:rPr>
        <w:t xml:space="preserve"> </w:t>
      </w:r>
      <w:r w:rsidRPr="00590FD5">
        <w:rPr>
          <w:sz w:val="24"/>
        </w:rPr>
        <w:t>произведения</w:t>
      </w:r>
      <w:r>
        <w:rPr>
          <w:sz w:val="24"/>
        </w:rPr>
        <w:t xml:space="preserve"> </w:t>
      </w:r>
      <w:r w:rsidRPr="00590FD5">
        <w:rPr>
          <w:sz w:val="24"/>
        </w:rPr>
        <w:t>фиксированного</w:t>
      </w:r>
      <w:r>
        <w:rPr>
          <w:sz w:val="24"/>
        </w:rPr>
        <w:t xml:space="preserve"> </w:t>
      </w:r>
      <w:r w:rsidRPr="00590FD5">
        <w:rPr>
          <w:sz w:val="24"/>
        </w:rPr>
        <w:t>числа</w:t>
      </w:r>
      <w:r>
        <w:rPr>
          <w:sz w:val="24"/>
        </w:rPr>
        <w:t xml:space="preserve"> </w:t>
      </w:r>
      <w:r w:rsidRPr="00590FD5">
        <w:rPr>
          <w:sz w:val="24"/>
        </w:rPr>
        <w:t>областей</w:t>
      </w:r>
      <w:r>
        <w:rPr>
          <w:sz w:val="24"/>
        </w:rPr>
        <w:t xml:space="preserve"> </w:t>
      </w:r>
      <w:r w:rsidRPr="00590FD5">
        <w:rPr>
          <w:sz w:val="24"/>
        </w:rPr>
        <w:t>(доменов).</w:t>
      </w:r>
      <w:r>
        <w:rPr>
          <w:sz w:val="24"/>
        </w:rPr>
        <w:t xml:space="preserve"> </w:t>
      </w:r>
      <w:r w:rsidRPr="00590FD5">
        <w:rPr>
          <w:sz w:val="24"/>
        </w:rPr>
        <w:t>В</w:t>
      </w:r>
      <w:r>
        <w:rPr>
          <w:sz w:val="24"/>
        </w:rPr>
        <w:t xml:space="preserve"> </w:t>
      </w:r>
      <w:r w:rsidRPr="00590FD5">
        <w:rPr>
          <w:sz w:val="24"/>
        </w:rPr>
        <w:t>результате</w:t>
      </w:r>
      <w:r>
        <w:rPr>
          <w:sz w:val="24"/>
        </w:rPr>
        <w:t xml:space="preserve"> </w:t>
      </w:r>
      <w:r w:rsidRPr="00590FD5">
        <w:rPr>
          <w:sz w:val="24"/>
        </w:rPr>
        <w:t>получаем,</w:t>
      </w:r>
      <w:r>
        <w:rPr>
          <w:sz w:val="24"/>
        </w:rPr>
        <w:t xml:space="preserve"> </w:t>
      </w:r>
      <w:r w:rsidRPr="00590FD5">
        <w:rPr>
          <w:sz w:val="24"/>
        </w:rPr>
        <w:t>что</w:t>
      </w:r>
      <w:r>
        <w:rPr>
          <w:sz w:val="24"/>
        </w:rPr>
        <w:t xml:space="preserve"> </w:t>
      </w:r>
      <w:r w:rsidRPr="00590FD5">
        <w:rPr>
          <w:sz w:val="24"/>
        </w:rPr>
        <w:t>в</w:t>
      </w:r>
      <w:r>
        <w:rPr>
          <w:sz w:val="24"/>
        </w:rPr>
        <w:t xml:space="preserve"> </w:t>
      </w:r>
      <w:r w:rsidRPr="00590FD5">
        <w:rPr>
          <w:sz w:val="24"/>
        </w:rPr>
        <w:t>каждом</w:t>
      </w:r>
      <w:r>
        <w:rPr>
          <w:sz w:val="24"/>
        </w:rPr>
        <w:t xml:space="preserve"> </w:t>
      </w:r>
      <w:r w:rsidRPr="00590FD5">
        <w:rPr>
          <w:sz w:val="24"/>
        </w:rPr>
        <w:t>кортеже</w:t>
      </w:r>
      <w:r>
        <w:rPr>
          <w:sz w:val="24"/>
        </w:rPr>
        <w:t xml:space="preserve"> </w:t>
      </w:r>
      <w:r w:rsidRPr="00590FD5">
        <w:rPr>
          <w:sz w:val="24"/>
        </w:rPr>
        <w:t>должно</w:t>
      </w:r>
      <w:r>
        <w:rPr>
          <w:sz w:val="24"/>
        </w:rPr>
        <w:t xml:space="preserve"> </w:t>
      </w:r>
      <w:r w:rsidRPr="00590FD5">
        <w:rPr>
          <w:sz w:val="24"/>
        </w:rPr>
        <w:t>быть</w:t>
      </w:r>
      <w:r>
        <w:rPr>
          <w:sz w:val="24"/>
        </w:rPr>
        <w:t xml:space="preserve"> </w:t>
      </w:r>
      <w:r w:rsidRPr="00590FD5">
        <w:rPr>
          <w:sz w:val="24"/>
        </w:rPr>
        <w:t>одинаковое</w:t>
      </w:r>
      <w:r>
        <w:rPr>
          <w:sz w:val="24"/>
        </w:rPr>
        <w:t xml:space="preserve"> </w:t>
      </w:r>
      <w:r w:rsidRPr="00590FD5">
        <w:rPr>
          <w:sz w:val="24"/>
        </w:rPr>
        <w:t>число</w:t>
      </w:r>
      <w:r>
        <w:rPr>
          <w:sz w:val="24"/>
        </w:rPr>
        <w:t xml:space="preserve"> </w:t>
      </w:r>
      <w:r w:rsidRPr="00590FD5">
        <w:rPr>
          <w:sz w:val="24"/>
        </w:rPr>
        <w:t>компонентов</w:t>
      </w:r>
      <w:r>
        <w:rPr>
          <w:sz w:val="24"/>
        </w:rPr>
        <w:t xml:space="preserve"> </w:t>
      </w:r>
      <w:r w:rsidRPr="00590FD5">
        <w:rPr>
          <w:sz w:val="24"/>
        </w:rPr>
        <w:t>(атрибутов)</w:t>
      </w:r>
      <w:r>
        <w:rPr>
          <w:sz w:val="24"/>
        </w:rPr>
        <w:t xml:space="preserve"> </w:t>
      </w:r>
      <w:r w:rsidRPr="00590FD5">
        <w:rPr>
          <w:sz w:val="24"/>
        </w:rPr>
        <w:t>и</w:t>
      </w:r>
      <w:r>
        <w:rPr>
          <w:sz w:val="24"/>
        </w:rPr>
        <w:t xml:space="preserve"> </w:t>
      </w:r>
      <w:r w:rsidRPr="00590FD5">
        <w:rPr>
          <w:sz w:val="24"/>
        </w:rPr>
        <w:t>значение</w:t>
      </w:r>
      <w:r>
        <w:rPr>
          <w:sz w:val="24"/>
        </w:rPr>
        <w:t xml:space="preserve"> </w:t>
      </w:r>
      <w:r w:rsidRPr="00590FD5">
        <w:rPr>
          <w:sz w:val="24"/>
        </w:rPr>
        <w:t>каждого</w:t>
      </w:r>
      <w:r>
        <w:rPr>
          <w:sz w:val="24"/>
        </w:rPr>
        <w:t xml:space="preserve"> </w:t>
      </w:r>
      <w:r w:rsidRPr="00590FD5">
        <w:rPr>
          <w:sz w:val="24"/>
        </w:rPr>
        <w:t>из</w:t>
      </w:r>
      <w:r>
        <w:rPr>
          <w:sz w:val="24"/>
        </w:rPr>
        <w:t xml:space="preserve"> </w:t>
      </w:r>
      <w:r w:rsidRPr="00590FD5">
        <w:rPr>
          <w:sz w:val="24"/>
        </w:rPr>
        <w:t>них</w:t>
      </w:r>
      <w:r>
        <w:rPr>
          <w:sz w:val="24"/>
        </w:rPr>
        <w:t xml:space="preserve"> </w:t>
      </w:r>
      <w:r w:rsidRPr="00590FD5">
        <w:rPr>
          <w:sz w:val="24"/>
        </w:rPr>
        <w:t>выбирается</w:t>
      </w:r>
      <w:r>
        <w:rPr>
          <w:sz w:val="24"/>
        </w:rPr>
        <w:t xml:space="preserve"> </w:t>
      </w:r>
      <w:r w:rsidRPr="00590FD5">
        <w:rPr>
          <w:sz w:val="24"/>
        </w:rPr>
        <w:t>из</w:t>
      </w:r>
      <w:r>
        <w:rPr>
          <w:sz w:val="24"/>
        </w:rPr>
        <w:t xml:space="preserve"> </w:t>
      </w:r>
      <w:r w:rsidRPr="00590FD5">
        <w:rPr>
          <w:sz w:val="24"/>
        </w:rPr>
        <w:t>некоторого</w:t>
      </w:r>
      <w:r>
        <w:rPr>
          <w:sz w:val="24"/>
        </w:rPr>
        <w:t xml:space="preserve"> </w:t>
      </w:r>
      <w:r w:rsidRPr="00590FD5">
        <w:rPr>
          <w:sz w:val="24"/>
        </w:rPr>
        <w:t>определенного</w:t>
      </w:r>
      <w:r>
        <w:rPr>
          <w:sz w:val="24"/>
        </w:rPr>
        <w:t xml:space="preserve"> </w:t>
      </w:r>
      <w:r w:rsidRPr="00590FD5">
        <w:rPr>
          <w:sz w:val="24"/>
        </w:rPr>
        <w:t>домена.</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В</w:t>
      </w:r>
      <w:r>
        <w:rPr>
          <w:sz w:val="24"/>
        </w:rPr>
        <w:t xml:space="preserve"> </w:t>
      </w:r>
      <w:r w:rsidRPr="00590FD5">
        <w:rPr>
          <w:sz w:val="24"/>
        </w:rPr>
        <w:t>терминах</w:t>
      </w:r>
      <w:r>
        <w:rPr>
          <w:sz w:val="24"/>
        </w:rPr>
        <w:t xml:space="preserve"> </w:t>
      </w:r>
      <w:r w:rsidRPr="00590FD5">
        <w:rPr>
          <w:sz w:val="24"/>
        </w:rPr>
        <w:t>таблицы,</w:t>
      </w:r>
      <w:r>
        <w:rPr>
          <w:sz w:val="24"/>
        </w:rPr>
        <w:t xml:space="preserve"> </w:t>
      </w:r>
      <w:r w:rsidRPr="00590FD5">
        <w:rPr>
          <w:sz w:val="24"/>
        </w:rPr>
        <w:t>заголовок</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строка,</w:t>
      </w:r>
      <w:r>
        <w:rPr>
          <w:sz w:val="24"/>
        </w:rPr>
        <w:t xml:space="preserve"> </w:t>
      </w:r>
      <w:r w:rsidRPr="00590FD5">
        <w:rPr>
          <w:sz w:val="24"/>
        </w:rPr>
        <w:t>состоящая</w:t>
      </w:r>
      <w:r>
        <w:rPr>
          <w:sz w:val="24"/>
        </w:rPr>
        <w:t xml:space="preserve"> </w:t>
      </w:r>
      <w:r w:rsidRPr="00590FD5">
        <w:rPr>
          <w:sz w:val="24"/>
        </w:rPr>
        <w:t>из</w:t>
      </w:r>
      <w:r>
        <w:rPr>
          <w:sz w:val="24"/>
        </w:rPr>
        <w:t xml:space="preserve"> </w:t>
      </w:r>
      <w:r w:rsidRPr="00590FD5">
        <w:rPr>
          <w:sz w:val="24"/>
        </w:rPr>
        <w:t>названий</w:t>
      </w:r>
      <w:r>
        <w:rPr>
          <w:sz w:val="24"/>
        </w:rPr>
        <w:t xml:space="preserve"> </w:t>
      </w:r>
      <w:r w:rsidRPr="00590FD5">
        <w:rPr>
          <w:sz w:val="24"/>
        </w:rPr>
        <w:t>столбцов</w:t>
      </w:r>
      <w:r>
        <w:rPr>
          <w:sz w:val="24"/>
        </w:rPr>
        <w:t xml:space="preserve"> </w:t>
      </w:r>
      <w:r w:rsidRPr="00590FD5">
        <w:rPr>
          <w:sz w:val="24"/>
        </w:rPr>
        <w:t>и</w:t>
      </w:r>
      <w:r>
        <w:rPr>
          <w:sz w:val="24"/>
        </w:rPr>
        <w:t xml:space="preserve"> </w:t>
      </w:r>
      <w:r w:rsidRPr="00590FD5">
        <w:rPr>
          <w:sz w:val="24"/>
        </w:rPr>
        <w:t>соответствующих</w:t>
      </w:r>
      <w:r>
        <w:rPr>
          <w:sz w:val="24"/>
        </w:rPr>
        <w:t xml:space="preserve"> </w:t>
      </w:r>
      <w:r w:rsidRPr="00590FD5">
        <w:rPr>
          <w:sz w:val="24"/>
        </w:rPr>
        <w:t>имен</w:t>
      </w:r>
      <w:r>
        <w:rPr>
          <w:sz w:val="24"/>
        </w:rPr>
        <w:t xml:space="preserve"> </w:t>
      </w:r>
      <w:r w:rsidRPr="00590FD5">
        <w:rPr>
          <w:sz w:val="24"/>
        </w:rPr>
        <w:t>типов,</w:t>
      </w:r>
      <w:r>
        <w:rPr>
          <w:sz w:val="24"/>
        </w:rPr>
        <w:t xml:space="preserve"> </w:t>
      </w:r>
      <w:r w:rsidRPr="00590FD5">
        <w:rPr>
          <w:sz w:val="24"/>
        </w:rPr>
        <w:t>а</w:t>
      </w:r>
      <w:r>
        <w:rPr>
          <w:sz w:val="24"/>
        </w:rPr>
        <w:t xml:space="preserve"> </w:t>
      </w:r>
      <w:r w:rsidRPr="00590FD5">
        <w:rPr>
          <w:sz w:val="24"/>
        </w:rPr>
        <w:t>тело</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множество</w:t>
      </w:r>
      <w:r>
        <w:rPr>
          <w:sz w:val="24"/>
        </w:rPr>
        <w:t xml:space="preserve"> </w:t>
      </w:r>
      <w:r w:rsidRPr="00590FD5">
        <w:rPr>
          <w:sz w:val="24"/>
        </w:rPr>
        <w:t>строк</w:t>
      </w:r>
      <w:r>
        <w:rPr>
          <w:sz w:val="24"/>
        </w:rPr>
        <w:t xml:space="preserve"> </w:t>
      </w:r>
      <w:r w:rsidRPr="00590FD5">
        <w:rPr>
          <w:sz w:val="24"/>
        </w:rPr>
        <w:t>данных.</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Отношения</w:t>
      </w:r>
      <w:r>
        <w:rPr>
          <w:sz w:val="24"/>
        </w:rPr>
        <w:t xml:space="preserve"> </w:t>
      </w:r>
      <w:r w:rsidRPr="00590FD5">
        <w:rPr>
          <w:sz w:val="24"/>
        </w:rPr>
        <w:t>обладают</w:t>
      </w:r>
      <w:r>
        <w:rPr>
          <w:sz w:val="24"/>
        </w:rPr>
        <w:t xml:space="preserve"> </w:t>
      </w:r>
      <w:r w:rsidRPr="00590FD5">
        <w:rPr>
          <w:sz w:val="24"/>
        </w:rPr>
        <w:t>следующими</w:t>
      </w:r>
      <w:r>
        <w:rPr>
          <w:sz w:val="24"/>
        </w:rPr>
        <w:t xml:space="preserve"> </w:t>
      </w:r>
      <w:r w:rsidRPr="00590FD5">
        <w:rPr>
          <w:sz w:val="24"/>
        </w:rPr>
        <w:t>свойствами:</w:t>
      </w:r>
    </w:p>
    <w:p w:rsidR="00AC223A" w:rsidRPr="00590FD5" w:rsidRDefault="00AC223A" w:rsidP="00AC223A">
      <w:pPr>
        <w:pStyle w:val="11"/>
        <w:numPr>
          <w:ilvl w:val="0"/>
          <w:numId w:val="32"/>
        </w:numPr>
        <w:tabs>
          <w:tab w:val="left" w:pos="1132"/>
        </w:tabs>
        <w:spacing w:before="0" w:line="240" w:lineRule="auto"/>
        <w:ind w:left="0" w:right="0" w:firstLine="426"/>
        <w:rPr>
          <w:sz w:val="24"/>
        </w:rPr>
      </w:pPr>
      <w:r>
        <w:rPr>
          <w:sz w:val="24"/>
        </w:rPr>
        <w:t xml:space="preserve"> </w:t>
      </w:r>
      <w:r w:rsidRPr="00590FD5">
        <w:rPr>
          <w:sz w:val="24"/>
        </w:rPr>
        <w:t>в</w:t>
      </w:r>
      <w:r>
        <w:rPr>
          <w:sz w:val="24"/>
        </w:rPr>
        <w:t xml:space="preserve"> </w:t>
      </w:r>
      <w:r w:rsidRPr="00590FD5">
        <w:rPr>
          <w:sz w:val="24"/>
        </w:rPr>
        <w:t>них</w:t>
      </w:r>
      <w:r>
        <w:rPr>
          <w:sz w:val="24"/>
        </w:rPr>
        <w:t xml:space="preserve"> </w:t>
      </w:r>
      <w:r w:rsidRPr="00590FD5">
        <w:rPr>
          <w:sz w:val="24"/>
        </w:rPr>
        <w:t>нет</w:t>
      </w:r>
      <w:r>
        <w:rPr>
          <w:sz w:val="24"/>
        </w:rPr>
        <w:t xml:space="preserve"> </w:t>
      </w:r>
      <w:r w:rsidRPr="00590FD5">
        <w:rPr>
          <w:sz w:val="24"/>
        </w:rPr>
        <w:t>одинаковых</w:t>
      </w:r>
      <w:r>
        <w:rPr>
          <w:sz w:val="24"/>
        </w:rPr>
        <w:t xml:space="preserve"> </w:t>
      </w:r>
      <w:r w:rsidRPr="00590FD5">
        <w:rPr>
          <w:sz w:val="24"/>
        </w:rPr>
        <w:t>кортежей;</w:t>
      </w:r>
    </w:p>
    <w:p w:rsidR="00AC223A" w:rsidRPr="00590FD5" w:rsidRDefault="00AC223A" w:rsidP="00AC223A">
      <w:pPr>
        <w:pStyle w:val="11"/>
        <w:numPr>
          <w:ilvl w:val="0"/>
          <w:numId w:val="32"/>
        </w:numPr>
        <w:tabs>
          <w:tab w:val="left" w:pos="1132"/>
        </w:tabs>
        <w:spacing w:before="0" w:line="240" w:lineRule="auto"/>
        <w:ind w:left="0" w:right="0" w:firstLine="426"/>
        <w:rPr>
          <w:sz w:val="24"/>
        </w:rPr>
      </w:pPr>
      <w:r>
        <w:rPr>
          <w:sz w:val="24"/>
        </w:rPr>
        <w:t xml:space="preserve"> </w:t>
      </w:r>
      <w:r w:rsidRPr="00590FD5">
        <w:rPr>
          <w:sz w:val="24"/>
        </w:rPr>
        <w:t>кортежи</w:t>
      </w:r>
      <w:r>
        <w:rPr>
          <w:sz w:val="24"/>
        </w:rPr>
        <w:t xml:space="preserve"> </w:t>
      </w:r>
      <w:r w:rsidRPr="00590FD5">
        <w:rPr>
          <w:sz w:val="24"/>
        </w:rPr>
        <w:t>отношения</w:t>
      </w:r>
      <w:r>
        <w:rPr>
          <w:sz w:val="24"/>
        </w:rPr>
        <w:t xml:space="preserve"> </w:t>
      </w:r>
      <w:r w:rsidRPr="00590FD5">
        <w:rPr>
          <w:sz w:val="24"/>
        </w:rPr>
        <w:t>не</w:t>
      </w:r>
      <w:r>
        <w:rPr>
          <w:sz w:val="24"/>
        </w:rPr>
        <w:t xml:space="preserve"> </w:t>
      </w:r>
      <w:r w:rsidRPr="00590FD5">
        <w:rPr>
          <w:sz w:val="24"/>
        </w:rPr>
        <w:t>имеют</w:t>
      </w:r>
      <w:r>
        <w:rPr>
          <w:sz w:val="24"/>
        </w:rPr>
        <w:t xml:space="preserve"> </w:t>
      </w:r>
      <w:r w:rsidRPr="00590FD5">
        <w:rPr>
          <w:sz w:val="24"/>
        </w:rPr>
        <w:t>упорядоченности</w:t>
      </w:r>
      <w:r>
        <w:rPr>
          <w:sz w:val="24"/>
        </w:rPr>
        <w:t xml:space="preserve"> </w:t>
      </w:r>
      <w:r w:rsidRPr="00590FD5">
        <w:rPr>
          <w:sz w:val="24"/>
        </w:rPr>
        <w:t>в</w:t>
      </w:r>
      <w:r>
        <w:rPr>
          <w:sz w:val="24"/>
        </w:rPr>
        <w:t xml:space="preserve"> </w:t>
      </w:r>
      <w:r w:rsidRPr="00590FD5">
        <w:rPr>
          <w:sz w:val="24"/>
        </w:rPr>
        <w:t>направлении</w:t>
      </w:r>
      <w:r>
        <w:rPr>
          <w:sz w:val="24"/>
        </w:rPr>
        <w:t xml:space="preserve"> </w:t>
      </w:r>
      <w:r w:rsidRPr="00590FD5">
        <w:rPr>
          <w:sz w:val="24"/>
        </w:rPr>
        <w:t>сверху</w:t>
      </w:r>
      <w:r>
        <w:rPr>
          <w:sz w:val="24"/>
        </w:rPr>
        <w:t xml:space="preserve"> </w:t>
      </w:r>
      <w:r w:rsidRPr="00590FD5">
        <w:rPr>
          <w:sz w:val="24"/>
        </w:rPr>
        <w:t>вниз;</w:t>
      </w:r>
    </w:p>
    <w:p w:rsidR="00AC223A" w:rsidRPr="00590FD5" w:rsidRDefault="00AC223A" w:rsidP="00AC223A">
      <w:pPr>
        <w:pStyle w:val="11"/>
        <w:numPr>
          <w:ilvl w:val="0"/>
          <w:numId w:val="32"/>
        </w:numPr>
        <w:tabs>
          <w:tab w:val="left" w:pos="1132"/>
        </w:tabs>
        <w:spacing w:before="0" w:line="240" w:lineRule="auto"/>
        <w:ind w:left="0" w:right="0" w:firstLine="426"/>
        <w:rPr>
          <w:sz w:val="24"/>
        </w:rPr>
      </w:pPr>
      <w:r>
        <w:rPr>
          <w:sz w:val="24"/>
        </w:rPr>
        <w:t xml:space="preserve"> </w:t>
      </w:r>
      <w:r w:rsidRPr="00590FD5">
        <w:rPr>
          <w:sz w:val="24"/>
        </w:rPr>
        <w:t>атрибуты</w:t>
      </w:r>
      <w:r>
        <w:rPr>
          <w:sz w:val="24"/>
        </w:rPr>
        <w:t xml:space="preserve"> </w:t>
      </w:r>
      <w:r w:rsidRPr="00590FD5">
        <w:rPr>
          <w:sz w:val="24"/>
        </w:rPr>
        <w:t>в</w:t>
      </w:r>
      <w:r>
        <w:rPr>
          <w:sz w:val="24"/>
        </w:rPr>
        <w:t xml:space="preserve"> </w:t>
      </w:r>
      <w:r w:rsidRPr="00590FD5">
        <w:rPr>
          <w:sz w:val="24"/>
        </w:rPr>
        <w:t>кортежах</w:t>
      </w:r>
      <w:r>
        <w:rPr>
          <w:sz w:val="24"/>
        </w:rPr>
        <w:t xml:space="preserve"> </w:t>
      </w:r>
      <w:r w:rsidRPr="00590FD5">
        <w:rPr>
          <w:sz w:val="24"/>
        </w:rPr>
        <w:t>не</w:t>
      </w:r>
      <w:r>
        <w:rPr>
          <w:sz w:val="24"/>
        </w:rPr>
        <w:t xml:space="preserve"> </w:t>
      </w:r>
      <w:r w:rsidRPr="00590FD5">
        <w:rPr>
          <w:sz w:val="24"/>
        </w:rPr>
        <w:t>упорядочены</w:t>
      </w:r>
      <w:r>
        <w:rPr>
          <w:sz w:val="24"/>
        </w:rPr>
        <w:t xml:space="preserve"> </w:t>
      </w:r>
      <w:r w:rsidRPr="00590FD5">
        <w:rPr>
          <w:sz w:val="24"/>
        </w:rPr>
        <w:t>слева</w:t>
      </w:r>
      <w:r>
        <w:rPr>
          <w:sz w:val="24"/>
        </w:rPr>
        <w:t xml:space="preserve"> </w:t>
      </w:r>
      <w:r w:rsidRPr="00590FD5">
        <w:rPr>
          <w:sz w:val="24"/>
        </w:rPr>
        <w:t>направо;</w:t>
      </w:r>
    </w:p>
    <w:p w:rsidR="00AC223A" w:rsidRPr="00590FD5" w:rsidRDefault="00AC223A" w:rsidP="00AC223A">
      <w:pPr>
        <w:pStyle w:val="11"/>
        <w:numPr>
          <w:ilvl w:val="0"/>
          <w:numId w:val="32"/>
        </w:numPr>
        <w:tabs>
          <w:tab w:val="left" w:pos="1132"/>
        </w:tabs>
        <w:spacing w:before="0" w:line="240" w:lineRule="auto"/>
        <w:ind w:left="0" w:right="0" w:firstLine="426"/>
        <w:rPr>
          <w:sz w:val="24"/>
        </w:rPr>
      </w:pPr>
      <w:r>
        <w:rPr>
          <w:sz w:val="24"/>
        </w:rPr>
        <w:t xml:space="preserve"> </w:t>
      </w:r>
      <w:r w:rsidRPr="00590FD5">
        <w:rPr>
          <w:sz w:val="24"/>
        </w:rPr>
        <w:t>каждый</w:t>
      </w:r>
      <w:r>
        <w:rPr>
          <w:sz w:val="24"/>
        </w:rPr>
        <w:t xml:space="preserve"> </w:t>
      </w:r>
      <w:r w:rsidRPr="00590FD5">
        <w:rPr>
          <w:sz w:val="24"/>
        </w:rPr>
        <w:t>кортеж</w:t>
      </w:r>
      <w:r>
        <w:rPr>
          <w:sz w:val="24"/>
        </w:rPr>
        <w:t xml:space="preserve"> </w:t>
      </w:r>
      <w:r w:rsidRPr="00590FD5">
        <w:rPr>
          <w:sz w:val="24"/>
        </w:rPr>
        <w:t>содержит</w:t>
      </w:r>
      <w:r>
        <w:rPr>
          <w:sz w:val="24"/>
        </w:rPr>
        <w:t xml:space="preserve"> </w:t>
      </w:r>
      <w:r w:rsidRPr="00590FD5">
        <w:rPr>
          <w:sz w:val="24"/>
        </w:rPr>
        <w:t>ровно</w:t>
      </w:r>
      <w:r>
        <w:rPr>
          <w:sz w:val="24"/>
        </w:rPr>
        <w:t xml:space="preserve"> </w:t>
      </w:r>
      <w:r w:rsidRPr="00590FD5">
        <w:rPr>
          <w:sz w:val="24"/>
        </w:rPr>
        <w:t>одно</w:t>
      </w:r>
      <w:r>
        <w:rPr>
          <w:sz w:val="24"/>
        </w:rPr>
        <w:t xml:space="preserve"> </w:t>
      </w:r>
      <w:r w:rsidRPr="00590FD5">
        <w:rPr>
          <w:sz w:val="24"/>
        </w:rPr>
        <w:t>значение</w:t>
      </w:r>
      <w:r>
        <w:rPr>
          <w:sz w:val="24"/>
        </w:rPr>
        <w:t xml:space="preserve"> </w:t>
      </w:r>
      <w:r w:rsidRPr="00590FD5">
        <w:rPr>
          <w:sz w:val="24"/>
        </w:rPr>
        <w:t>для</w:t>
      </w:r>
      <w:r>
        <w:rPr>
          <w:sz w:val="24"/>
        </w:rPr>
        <w:t xml:space="preserve"> </w:t>
      </w:r>
      <w:r w:rsidRPr="00590FD5">
        <w:rPr>
          <w:sz w:val="24"/>
        </w:rPr>
        <w:t>каждого</w:t>
      </w:r>
      <w:r>
        <w:rPr>
          <w:sz w:val="24"/>
        </w:rPr>
        <w:t xml:space="preserve"> </w:t>
      </w:r>
      <w:r w:rsidRPr="00590FD5">
        <w:rPr>
          <w:sz w:val="24"/>
        </w:rPr>
        <w:t>атрибута.</w:t>
      </w:r>
    </w:p>
    <w:p w:rsidR="00AC223A" w:rsidRPr="00590FD5" w:rsidRDefault="00AC223A" w:rsidP="00AC223A">
      <w:pPr>
        <w:pStyle w:val="11"/>
        <w:spacing w:before="0" w:line="240" w:lineRule="auto"/>
        <w:ind w:left="0" w:right="0" w:firstLine="426"/>
        <w:rPr>
          <w:sz w:val="24"/>
        </w:rPr>
      </w:pPr>
      <w:r w:rsidRPr="00590FD5">
        <w:rPr>
          <w:sz w:val="24"/>
          <w:u w:val="single"/>
        </w:rPr>
        <w:t>Свойство</w:t>
      </w:r>
      <w:r>
        <w:rPr>
          <w:sz w:val="24"/>
          <w:u w:val="single"/>
        </w:rPr>
        <w:t xml:space="preserve"> </w:t>
      </w:r>
      <w:r w:rsidRPr="00590FD5">
        <w:rPr>
          <w:sz w:val="24"/>
          <w:u w:val="single"/>
        </w:rPr>
        <w:t>1</w:t>
      </w:r>
      <w:r w:rsidRPr="00590FD5">
        <w:rPr>
          <w:sz w:val="24"/>
        </w:rPr>
        <w:t>:</w:t>
      </w:r>
      <w:r>
        <w:rPr>
          <w:sz w:val="24"/>
        </w:rPr>
        <w:t xml:space="preserve"> </w:t>
      </w:r>
      <w:r w:rsidRPr="00590FD5">
        <w:rPr>
          <w:sz w:val="24"/>
        </w:rPr>
        <w:t>Свойство</w:t>
      </w:r>
      <w:r>
        <w:rPr>
          <w:sz w:val="24"/>
        </w:rPr>
        <w:t xml:space="preserve"> </w:t>
      </w:r>
      <w:r w:rsidRPr="00590FD5">
        <w:rPr>
          <w:sz w:val="24"/>
        </w:rPr>
        <w:t>следует</w:t>
      </w:r>
      <w:r>
        <w:rPr>
          <w:sz w:val="24"/>
        </w:rPr>
        <w:t xml:space="preserve"> </w:t>
      </w:r>
      <w:r w:rsidRPr="00590FD5">
        <w:rPr>
          <w:sz w:val="24"/>
        </w:rPr>
        <w:t>из</w:t>
      </w:r>
      <w:r>
        <w:rPr>
          <w:sz w:val="24"/>
        </w:rPr>
        <w:t xml:space="preserve"> </w:t>
      </w:r>
      <w:r w:rsidRPr="00590FD5">
        <w:rPr>
          <w:sz w:val="24"/>
        </w:rPr>
        <w:t>того</w:t>
      </w:r>
      <w:r>
        <w:rPr>
          <w:sz w:val="24"/>
        </w:rPr>
        <w:t xml:space="preserve"> </w:t>
      </w:r>
      <w:r w:rsidRPr="00590FD5">
        <w:rPr>
          <w:sz w:val="24"/>
        </w:rPr>
        <w:t>факта,</w:t>
      </w:r>
      <w:r>
        <w:rPr>
          <w:sz w:val="24"/>
        </w:rPr>
        <w:t xml:space="preserve"> </w:t>
      </w:r>
      <w:r w:rsidRPr="00590FD5">
        <w:rPr>
          <w:sz w:val="24"/>
        </w:rPr>
        <w:t>что</w:t>
      </w:r>
      <w:r>
        <w:rPr>
          <w:sz w:val="24"/>
        </w:rPr>
        <w:t xml:space="preserve"> </w:t>
      </w:r>
      <w:r w:rsidRPr="00590FD5">
        <w:rPr>
          <w:sz w:val="24"/>
        </w:rPr>
        <w:t>тело</w:t>
      </w:r>
      <w:r>
        <w:rPr>
          <w:sz w:val="24"/>
        </w:rPr>
        <w:t xml:space="preserve"> </w:t>
      </w:r>
      <w:r w:rsidRPr="00590FD5">
        <w:rPr>
          <w:sz w:val="24"/>
        </w:rPr>
        <w:t>отношения</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математическое</w:t>
      </w:r>
      <w:r>
        <w:rPr>
          <w:sz w:val="24"/>
        </w:rPr>
        <w:t xml:space="preserve"> </w:t>
      </w:r>
      <w:r w:rsidRPr="00590FD5">
        <w:rPr>
          <w:sz w:val="24"/>
        </w:rPr>
        <w:t>множество</w:t>
      </w:r>
      <w:r>
        <w:rPr>
          <w:sz w:val="24"/>
        </w:rPr>
        <w:t xml:space="preserve"> </w:t>
      </w:r>
      <w:r w:rsidRPr="00590FD5">
        <w:rPr>
          <w:sz w:val="24"/>
        </w:rPr>
        <w:t>(кортежей),</w:t>
      </w:r>
      <w:r>
        <w:rPr>
          <w:sz w:val="24"/>
        </w:rPr>
        <w:t xml:space="preserve"> </w:t>
      </w:r>
      <w:r w:rsidRPr="00590FD5">
        <w:rPr>
          <w:sz w:val="24"/>
        </w:rPr>
        <w:t>а</w:t>
      </w:r>
      <w:r>
        <w:rPr>
          <w:sz w:val="24"/>
        </w:rPr>
        <w:t xml:space="preserve"> </w:t>
      </w:r>
      <w:r w:rsidRPr="00590FD5">
        <w:rPr>
          <w:sz w:val="24"/>
        </w:rPr>
        <w:t>в</w:t>
      </w:r>
      <w:r>
        <w:rPr>
          <w:sz w:val="24"/>
        </w:rPr>
        <w:t xml:space="preserve"> </w:t>
      </w:r>
      <w:r w:rsidRPr="00590FD5">
        <w:rPr>
          <w:sz w:val="24"/>
        </w:rPr>
        <w:t>математике</w:t>
      </w:r>
      <w:r>
        <w:rPr>
          <w:sz w:val="24"/>
        </w:rPr>
        <w:t xml:space="preserve"> </w:t>
      </w:r>
      <w:r w:rsidRPr="00590FD5">
        <w:rPr>
          <w:sz w:val="24"/>
        </w:rPr>
        <w:t>множества</w:t>
      </w:r>
      <w:r>
        <w:rPr>
          <w:sz w:val="24"/>
        </w:rPr>
        <w:t xml:space="preserve"> </w:t>
      </w:r>
      <w:r w:rsidRPr="00590FD5">
        <w:rPr>
          <w:sz w:val="24"/>
        </w:rPr>
        <w:t>по</w:t>
      </w:r>
      <w:r>
        <w:rPr>
          <w:sz w:val="24"/>
        </w:rPr>
        <w:t xml:space="preserve"> </w:t>
      </w:r>
      <w:r w:rsidRPr="00590FD5">
        <w:rPr>
          <w:sz w:val="24"/>
        </w:rPr>
        <w:t>определению</w:t>
      </w:r>
      <w:r>
        <w:rPr>
          <w:sz w:val="24"/>
        </w:rPr>
        <w:t xml:space="preserve"> </w:t>
      </w:r>
      <w:r w:rsidRPr="00590FD5">
        <w:rPr>
          <w:sz w:val="24"/>
        </w:rPr>
        <w:t>не</w:t>
      </w:r>
      <w:r>
        <w:rPr>
          <w:sz w:val="24"/>
        </w:rPr>
        <w:t xml:space="preserve"> </w:t>
      </w:r>
      <w:r w:rsidRPr="00590FD5">
        <w:rPr>
          <w:sz w:val="24"/>
        </w:rPr>
        <w:t>содержат</w:t>
      </w:r>
      <w:r>
        <w:rPr>
          <w:sz w:val="24"/>
        </w:rPr>
        <w:t xml:space="preserve"> </w:t>
      </w:r>
      <w:r w:rsidRPr="00590FD5">
        <w:rPr>
          <w:sz w:val="24"/>
        </w:rPr>
        <w:t>одинаковых</w:t>
      </w:r>
      <w:r>
        <w:rPr>
          <w:sz w:val="24"/>
        </w:rPr>
        <w:t xml:space="preserve"> </w:t>
      </w:r>
      <w:r w:rsidRPr="00590FD5">
        <w:rPr>
          <w:sz w:val="24"/>
        </w:rPr>
        <w:t>элементов.</w:t>
      </w:r>
    </w:p>
    <w:p w:rsidR="00AC223A" w:rsidRPr="00590FD5" w:rsidRDefault="00AC223A" w:rsidP="00AC223A">
      <w:pPr>
        <w:pStyle w:val="11"/>
        <w:spacing w:before="0" w:line="240" w:lineRule="auto"/>
        <w:ind w:left="0" w:right="0" w:firstLine="426"/>
        <w:rPr>
          <w:sz w:val="24"/>
        </w:rPr>
      </w:pPr>
      <w:r w:rsidRPr="00590FD5">
        <w:rPr>
          <w:sz w:val="24"/>
        </w:rPr>
        <w:t>Таблица,</w:t>
      </w:r>
      <w:r>
        <w:rPr>
          <w:sz w:val="24"/>
        </w:rPr>
        <w:t xml:space="preserve"> </w:t>
      </w:r>
      <w:r w:rsidRPr="00590FD5">
        <w:rPr>
          <w:sz w:val="24"/>
        </w:rPr>
        <w:t>в</w:t>
      </w:r>
      <w:r>
        <w:rPr>
          <w:sz w:val="24"/>
        </w:rPr>
        <w:t xml:space="preserve"> </w:t>
      </w:r>
      <w:r w:rsidRPr="00590FD5">
        <w:rPr>
          <w:sz w:val="24"/>
        </w:rPr>
        <w:t>общем</w:t>
      </w:r>
      <w:r>
        <w:rPr>
          <w:sz w:val="24"/>
        </w:rPr>
        <w:t xml:space="preserve"> </w:t>
      </w:r>
      <w:r w:rsidRPr="00590FD5">
        <w:rPr>
          <w:sz w:val="24"/>
        </w:rPr>
        <w:t>случае,</w:t>
      </w:r>
      <w:r>
        <w:rPr>
          <w:sz w:val="24"/>
        </w:rPr>
        <w:t xml:space="preserve"> </w:t>
      </w:r>
      <w:r w:rsidRPr="00590FD5">
        <w:rPr>
          <w:sz w:val="24"/>
        </w:rPr>
        <w:t>может</w:t>
      </w:r>
      <w:r>
        <w:rPr>
          <w:sz w:val="24"/>
        </w:rPr>
        <w:t xml:space="preserve"> </w:t>
      </w:r>
      <w:r w:rsidRPr="00590FD5">
        <w:rPr>
          <w:sz w:val="24"/>
        </w:rPr>
        <w:t>содержать</w:t>
      </w:r>
      <w:r>
        <w:rPr>
          <w:sz w:val="24"/>
        </w:rPr>
        <w:t xml:space="preserve"> </w:t>
      </w:r>
      <w:r w:rsidRPr="00590FD5">
        <w:rPr>
          <w:sz w:val="24"/>
        </w:rPr>
        <w:t>одинаковые</w:t>
      </w:r>
      <w:r>
        <w:rPr>
          <w:sz w:val="24"/>
        </w:rPr>
        <w:t xml:space="preserve"> </w:t>
      </w:r>
      <w:r w:rsidRPr="00590FD5">
        <w:rPr>
          <w:sz w:val="24"/>
        </w:rPr>
        <w:t>строки</w:t>
      </w:r>
      <w:r>
        <w:rPr>
          <w:sz w:val="24"/>
        </w:rPr>
        <w:t xml:space="preserve"> </w:t>
      </w:r>
      <w:r w:rsidRPr="00590FD5">
        <w:rPr>
          <w:sz w:val="24"/>
        </w:rPr>
        <w:t>(при</w:t>
      </w:r>
      <w:r>
        <w:rPr>
          <w:sz w:val="24"/>
        </w:rPr>
        <w:t xml:space="preserve"> </w:t>
      </w:r>
      <w:r w:rsidRPr="00590FD5">
        <w:rPr>
          <w:sz w:val="24"/>
        </w:rPr>
        <w:t>отсутствии</w:t>
      </w:r>
      <w:r>
        <w:rPr>
          <w:sz w:val="24"/>
        </w:rPr>
        <w:t xml:space="preserve"> </w:t>
      </w:r>
      <w:r w:rsidRPr="00590FD5">
        <w:rPr>
          <w:sz w:val="24"/>
        </w:rPr>
        <w:t>правил,</w:t>
      </w:r>
      <w:r>
        <w:rPr>
          <w:sz w:val="24"/>
        </w:rPr>
        <w:t xml:space="preserve"> </w:t>
      </w:r>
      <w:r w:rsidRPr="00590FD5">
        <w:rPr>
          <w:sz w:val="24"/>
        </w:rPr>
        <w:t>запрещающих</w:t>
      </w:r>
      <w:r>
        <w:rPr>
          <w:sz w:val="24"/>
        </w:rPr>
        <w:t xml:space="preserve"> </w:t>
      </w:r>
      <w:r w:rsidRPr="00590FD5">
        <w:rPr>
          <w:sz w:val="24"/>
        </w:rPr>
        <w:t>это).</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u w:val="single"/>
        </w:rPr>
        <w:t>Свойство</w:t>
      </w:r>
      <w:r>
        <w:rPr>
          <w:sz w:val="24"/>
          <w:u w:val="single"/>
        </w:rPr>
        <w:t xml:space="preserve"> </w:t>
      </w:r>
      <w:r w:rsidRPr="00590FD5">
        <w:rPr>
          <w:sz w:val="24"/>
          <w:u w:val="single"/>
        </w:rPr>
        <w:t>2</w:t>
      </w:r>
      <w:r w:rsidRPr="00590FD5">
        <w:rPr>
          <w:sz w:val="24"/>
        </w:rPr>
        <w:t>:</w:t>
      </w:r>
      <w:r>
        <w:rPr>
          <w:sz w:val="24"/>
        </w:rPr>
        <w:t xml:space="preserve"> </w:t>
      </w:r>
      <w:r w:rsidRPr="00590FD5">
        <w:rPr>
          <w:sz w:val="24"/>
        </w:rPr>
        <w:t>Свойство</w:t>
      </w:r>
      <w:r>
        <w:rPr>
          <w:sz w:val="24"/>
        </w:rPr>
        <w:t xml:space="preserve"> </w:t>
      </w:r>
      <w:r w:rsidRPr="00590FD5">
        <w:rPr>
          <w:sz w:val="24"/>
        </w:rPr>
        <w:t>следует</w:t>
      </w:r>
      <w:r>
        <w:rPr>
          <w:sz w:val="24"/>
        </w:rPr>
        <w:t xml:space="preserve"> </w:t>
      </w:r>
      <w:r w:rsidRPr="00590FD5">
        <w:rPr>
          <w:sz w:val="24"/>
        </w:rPr>
        <w:t>из</w:t>
      </w:r>
      <w:r>
        <w:rPr>
          <w:sz w:val="24"/>
        </w:rPr>
        <w:t xml:space="preserve"> </w:t>
      </w:r>
      <w:r w:rsidRPr="00590FD5">
        <w:rPr>
          <w:sz w:val="24"/>
        </w:rPr>
        <w:t>того,</w:t>
      </w:r>
      <w:r>
        <w:rPr>
          <w:sz w:val="24"/>
        </w:rPr>
        <w:t xml:space="preserve"> </w:t>
      </w:r>
      <w:r w:rsidRPr="00590FD5">
        <w:rPr>
          <w:sz w:val="24"/>
        </w:rPr>
        <w:t>что</w:t>
      </w:r>
      <w:r>
        <w:rPr>
          <w:sz w:val="24"/>
        </w:rPr>
        <w:t xml:space="preserve"> </w:t>
      </w:r>
      <w:r w:rsidRPr="00590FD5">
        <w:rPr>
          <w:sz w:val="24"/>
        </w:rPr>
        <w:t>тело</w:t>
      </w:r>
      <w:r>
        <w:rPr>
          <w:sz w:val="24"/>
        </w:rPr>
        <w:t xml:space="preserve"> </w:t>
      </w:r>
      <w:r w:rsidRPr="00590FD5">
        <w:rPr>
          <w:sz w:val="24"/>
        </w:rPr>
        <w:t>отношения</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математическое</w:t>
      </w:r>
      <w:r>
        <w:rPr>
          <w:sz w:val="24"/>
        </w:rPr>
        <w:t xml:space="preserve"> </w:t>
      </w:r>
      <w:r w:rsidRPr="00590FD5">
        <w:rPr>
          <w:sz w:val="24"/>
        </w:rPr>
        <w:t>множество,</w:t>
      </w:r>
      <w:r>
        <w:rPr>
          <w:sz w:val="24"/>
        </w:rPr>
        <w:t xml:space="preserve"> </w:t>
      </w:r>
      <w:r w:rsidRPr="00590FD5">
        <w:rPr>
          <w:sz w:val="24"/>
        </w:rPr>
        <w:t>а</w:t>
      </w:r>
      <w:r>
        <w:rPr>
          <w:sz w:val="24"/>
        </w:rPr>
        <w:t xml:space="preserve"> </w:t>
      </w:r>
      <w:r w:rsidRPr="00590FD5">
        <w:rPr>
          <w:sz w:val="24"/>
        </w:rPr>
        <w:t>простые</w:t>
      </w:r>
      <w:r>
        <w:rPr>
          <w:sz w:val="24"/>
        </w:rPr>
        <w:t xml:space="preserve"> </w:t>
      </w:r>
      <w:r w:rsidRPr="00590FD5">
        <w:rPr>
          <w:sz w:val="24"/>
        </w:rPr>
        <w:t>множества</w:t>
      </w:r>
      <w:r>
        <w:rPr>
          <w:sz w:val="24"/>
        </w:rPr>
        <w:t xml:space="preserve"> </w:t>
      </w:r>
      <w:r w:rsidRPr="00590FD5">
        <w:rPr>
          <w:sz w:val="24"/>
        </w:rPr>
        <w:t>в</w:t>
      </w:r>
      <w:r>
        <w:rPr>
          <w:sz w:val="24"/>
        </w:rPr>
        <w:t xml:space="preserve"> </w:t>
      </w:r>
      <w:r w:rsidRPr="00590FD5">
        <w:rPr>
          <w:sz w:val="24"/>
        </w:rPr>
        <w:t>математике</w:t>
      </w:r>
      <w:r>
        <w:rPr>
          <w:sz w:val="24"/>
        </w:rPr>
        <w:t xml:space="preserve"> </w:t>
      </w:r>
      <w:r w:rsidRPr="00590FD5">
        <w:rPr>
          <w:sz w:val="24"/>
        </w:rPr>
        <w:t>не</w:t>
      </w:r>
      <w:r>
        <w:rPr>
          <w:sz w:val="24"/>
        </w:rPr>
        <w:t xml:space="preserve"> </w:t>
      </w:r>
      <w:r w:rsidRPr="00590FD5">
        <w:rPr>
          <w:sz w:val="24"/>
        </w:rPr>
        <w:t>упорядочены.</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В</w:t>
      </w:r>
      <w:r>
        <w:rPr>
          <w:sz w:val="24"/>
        </w:rPr>
        <w:t xml:space="preserve"> </w:t>
      </w:r>
      <w:r w:rsidRPr="00590FD5">
        <w:rPr>
          <w:sz w:val="24"/>
        </w:rPr>
        <w:t>таблице</w:t>
      </w:r>
      <w:r>
        <w:rPr>
          <w:sz w:val="24"/>
        </w:rPr>
        <w:t xml:space="preserve"> </w:t>
      </w:r>
      <w:r w:rsidRPr="00590FD5">
        <w:rPr>
          <w:sz w:val="24"/>
        </w:rPr>
        <w:t>строки</w:t>
      </w:r>
      <w:r>
        <w:rPr>
          <w:sz w:val="24"/>
        </w:rPr>
        <w:t xml:space="preserve"> </w:t>
      </w:r>
      <w:r w:rsidRPr="00590FD5">
        <w:rPr>
          <w:sz w:val="24"/>
        </w:rPr>
        <w:t>упорядочены</w:t>
      </w:r>
      <w:r>
        <w:rPr>
          <w:sz w:val="24"/>
        </w:rPr>
        <w:t xml:space="preserve"> </w:t>
      </w:r>
      <w:r w:rsidRPr="00590FD5">
        <w:rPr>
          <w:sz w:val="24"/>
        </w:rPr>
        <w:t>сверху</w:t>
      </w:r>
      <w:r>
        <w:rPr>
          <w:sz w:val="24"/>
        </w:rPr>
        <w:t xml:space="preserve"> </w:t>
      </w:r>
      <w:r w:rsidRPr="00590FD5">
        <w:rPr>
          <w:sz w:val="24"/>
        </w:rPr>
        <w:t>вниз.</w:t>
      </w:r>
    </w:p>
    <w:p w:rsidR="00AC223A" w:rsidRPr="00590FD5" w:rsidRDefault="00AC223A" w:rsidP="00AC223A">
      <w:pPr>
        <w:pStyle w:val="11"/>
        <w:spacing w:before="0" w:line="240" w:lineRule="auto"/>
        <w:ind w:left="0" w:right="0" w:firstLine="426"/>
        <w:rPr>
          <w:sz w:val="24"/>
        </w:rPr>
      </w:pPr>
      <w:r w:rsidRPr="00590FD5">
        <w:rPr>
          <w:sz w:val="24"/>
          <w:u w:val="single"/>
        </w:rPr>
        <w:t>Свойство</w:t>
      </w:r>
      <w:r>
        <w:rPr>
          <w:sz w:val="24"/>
          <w:u w:val="single"/>
        </w:rPr>
        <w:t xml:space="preserve"> </w:t>
      </w:r>
      <w:r w:rsidRPr="00590FD5">
        <w:rPr>
          <w:sz w:val="24"/>
          <w:u w:val="single"/>
        </w:rPr>
        <w:t>3</w:t>
      </w:r>
      <w:r w:rsidRPr="00590FD5">
        <w:rPr>
          <w:sz w:val="24"/>
        </w:rPr>
        <w:t>:</w:t>
      </w:r>
      <w:r>
        <w:rPr>
          <w:sz w:val="24"/>
        </w:rPr>
        <w:t xml:space="preserve"> </w:t>
      </w:r>
      <w:r w:rsidRPr="00590FD5">
        <w:rPr>
          <w:sz w:val="24"/>
        </w:rPr>
        <w:t>Свойство</w:t>
      </w:r>
      <w:r>
        <w:rPr>
          <w:sz w:val="24"/>
        </w:rPr>
        <w:t xml:space="preserve"> </w:t>
      </w:r>
      <w:r w:rsidRPr="00590FD5">
        <w:rPr>
          <w:sz w:val="24"/>
        </w:rPr>
        <w:t>следует</w:t>
      </w:r>
      <w:r>
        <w:rPr>
          <w:sz w:val="24"/>
        </w:rPr>
        <w:t xml:space="preserve"> </w:t>
      </w:r>
      <w:r w:rsidRPr="00590FD5">
        <w:rPr>
          <w:sz w:val="24"/>
        </w:rPr>
        <w:t>из</w:t>
      </w:r>
      <w:r>
        <w:rPr>
          <w:sz w:val="24"/>
        </w:rPr>
        <w:t xml:space="preserve"> </w:t>
      </w:r>
      <w:r w:rsidRPr="00590FD5">
        <w:rPr>
          <w:sz w:val="24"/>
        </w:rPr>
        <w:t>того</w:t>
      </w:r>
      <w:r>
        <w:rPr>
          <w:sz w:val="24"/>
        </w:rPr>
        <w:t xml:space="preserve"> </w:t>
      </w:r>
      <w:r w:rsidRPr="00590FD5">
        <w:rPr>
          <w:sz w:val="24"/>
        </w:rPr>
        <w:t>факта,</w:t>
      </w:r>
      <w:r>
        <w:rPr>
          <w:sz w:val="24"/>
        </w:rPr>
        <w:t xml:space="preserve"> </w:t>
      </w:r>
      <w:r w:rsidRPr="00590FD5">
        <w:rPr>
          <w:sz w:val="24"/>
        </w:rPr>
        <w:t>что</w:t>
      </w:r>
      <w:r>
        <w:rPr>
          <w:sz w:val="24"/>
        </w:rPr>
        <w:t xml:space="preserve"> </w:t>
      </w:r>
      <w:r w:rsidRPr="00590FD5">
        <w:rPr>
          <w:sz w:val="24"/>
        </w:rPr>
        <w:t>заголовок</w:t>
      </w:r>
      <w:r>
        <w:rPr>
          <w:sz w:val="24"/>
        </w:rPr>
        <w:t xml:space="preserve"> </w:t>
      </w:r>
      <w:r w:rsidRPr="00590FD5">
        <w:rPr>
          <w:sz w:val="24"/>
        </w:rPr>
        <w:t>отношения</w:t>
      </w:r>
      <w:r>
        <w:rPr>
          <w:sz w:val="24"/>
        </w:rPr>
        <w:t xml:space="preserve"> </w:t>
      </w:r>
      <w:r w:rsidRPr="00590FD5">
        <w:rPr>
          <w:sz w:val="24"/>
        </w:rPr>
        <w:t>также</w:t>
      </w:r>
      <w:r>
        <w:rPr>
          <w:sz w:val="24"/>
        </w:rPr>
        <w:t xml:space="preserve"> </w:t>
      </w:r>
      <w:r w:rsidRPr="00590FD5">
        <w:rPr>
          <w:sz w:val="24"/>
        </w:rPr>
        <w:t>определен,</w:t>
      </w:r>
      <w:r>
        <w:rPr>
          <w:sz w:val="24"/>
        </w:rPr>
        <w:t xml:space="preserve"> </w:t>
      </w:r>
      <w:r w:rsidRPr="00590FD5">
        <w:rPr>
          <w:sz w:val="24"/>
        </w:rPr>
        <w:t>как</w:t>
      </w:r>
      <w:r>
        <w:rPr>
          <w:sz w:val="24"/>
        </w:rPr>
        <w:t xml:space="preserve"> </w:t>
      </w:r>
      <w:r w:rsidRPr="00590FD5">
        <w:rPr>
          <w:sz w:val="24"/>
        </w:rPr>
        <w:t>множество</w:t>
      </w:r>
      <w:r>
        <w:rPr>
          <w:sz w:val="24"/>
        </w:rPr>
        <w:t xml:space="preserve"> </w:t>
      </w:r>
      <w:r w:rsidRPr="00590FD5">
        <w:rPr>
          <w:sz w:val="24"/>
        </w:rPr>
        <w:t>(атрибутов).</w:t>
      </w:r>
      <w:r>
        <w:rPr>
          <w:sz w:val="24"/>
        </w:rPr>
        <w:t xml:space="preserve"> </w:t>
      </w:r>
      <w:r w:rsidRPr="00590FD5">
        <w:rPr>
          <w:sz w:val="24"/>
        </w:rPr>
        <w:t>Атрибут</w:t>
      </w:r>
      <w:r>
        <w:rPr>
          <w:sz w:val="24"/>
        </w:rPr>
        <w:t xml:space="preserve"> </w:t>
      </w:r>
      <w:r w:rsidRPr="00590FD5">
        <w:rPr>
          <w:sz w:val="24"/>
        </w:rPr>
        <w:t>всегда</w:t>
      </w:r>
      <w:r>
        <w:rPr>
          <w:sz w:val="24"/>
        </w:rPr>
        <w:t xml:space="preserve"> </w:t>
      </w:r>
      <w:r w:rsidRPr="00590FD5">
        <w:rPr>
          <w:sz w:val="24"/>
        </w:rPr>
        <w:t>определяется</w:t>
      </w:r>
      <w:r>
        <w:rPr>
          <w:sz w:val="24"/>
        </w:rPr>
        <w:t xml:space="preserve"> </w:t>
      </w:r>
      <w:r w:rsidRPr="00590FD5">
        <w:rPr>
          <w:sz w:val="24"/>
        </w:rPr>
        <w:t>по</w:t>
      </w:r>
      <w:r>
        <w:rPr>
          <w:sz w:val="24"/>
        </w:rPr>
        <w:t xml:space="preserve"> </w:t>
      </w:r>
      <w:r w:rsidRPr="00590FD5">
        <w:rPr>
          <w:sz w:val="24"/>
        </w:rPr>
        <w:t>имени,</w:t>
      </w:r>
      <w:r>
        <w:rPr>
          <w:sz w:val="24"/>
        </w:rPr>
        <w:t xml:space="preserve"> </w:t>
      </w:r>
      <w:r w:rsidRPr="00590FD5">
        <w:rPr>
          <w:sz w:val="24"/>
        </w:rPr>
        <w:t>а</w:t>
      </w:r>
      <w:r>
        <w:rPr>
          <w:sz w:val="24"/>
        </w:rPr>
        <w:t xml:space="preserve"> </w:t>
      </w:r>
      <w:r w:rsidRPr="00590FD5">
        <w:rPr>
          <w:sz w:val="24"/>
        </w:rPr>
        <w:t>не</w:t>
      </w:r>
      <w:r>
        <w:rPr>
          <w:sz w:val="24"/>
        </w:rPr>
        <w:t xml:space="preserve"> </w:t>
      </w:r>
      <w:r w:rsidRPr="00590FD5">
        <w:rPr>
          <w:sz w:val="24"/>
        </w:rPr>
        <w:t>по</w:t>
      </w:r>
      <w:r>
        <w:rPr>
          <w:sz w:val="24"/>
        </w:rPr>
        <w:t xml:space="preserve"> </w:t>
      </w:r>
      <w:r w:rsidRPr="00590FD5">
        <w:rPr>
          <w:sz w:val="24"/>
        </w:rPr>
        <w:t>расположению.</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В</w:t>
      </w:r>
      <w:r>
        <w:rPr>
          <w:sz w:val="24"/>
        </w:rPr>
        <w:t xml:space="preserve"> </w:t>
      </w:r>
      <w:r w:rsidRPr="00590FD5">
        <w:rPr>
          <w:sz w:val="24"/>
        </w:rPr>
        <w:t>таблице</w:t>
      </w:r>
      <w:r>
        <w:rPr>
          <w:sz w:val="24"/>
        </w:rPr>
        <w:t xml:space="preserve"> </w:t>
      </w:r>
      <w:r w:rsidRPr="00590FD5">
        <w:rPr>
          <w:sz w:val="24"/>
        </w:rPr>
        <w:t>столбцы</w:t>
      </w:r>
      <w:r>
        <w:rPr>
          <w:sz w:val="24"/>
        </w:rPr>
        <w:t xml:space="preserve"> </w:t>
      </w:r>
      <w:r w:rsidRPr="00590FD5">
        <w:rPr>
          <w:sz w:val="24"/>
        </w:rPr>
        <w:t>могут</w:t>
      </w:r>
      <w:r>
        <w:rPr>
          <w:sz w:val="24"/>
        </w:rPr>
        <w:t xml:space="preserve"> </w:t>
      </w:r>
      <w:r w:rsidRPr="00590FD5">
        <w:rPr>
          <w:sz w:val="24"/>
        </w:rPr>
        <w:t>быть</w:t>
      </w:r>
      <w:r>
        <w:rPr>
          <w:sz w:val="24"/>
        </w:rPr>
        <w:t xml:space="preserve"> </w:t>
      </w:r>
      <w:r w:rsidRPr="00590FD5">
        <w:rPr>
          <w:sz w:val="24"/>
        </w:rPr>
        <w:t>упорядочены.</w:t>
      </w:r>
    </w:p>
    <w:p w:rsidR="00AC223A" w:rsidRPr="00590FD5" w:rsidRDefault="00AC223A" w:rsidP="00AC223A">
      <w:pPr>
        <w:pStyle w:val="11"/>
        <w:spacing w:before="0" w:line="240" w:lineRule="auto"/>
        <w:ind w:left="0" w:right="0" w:firstLine="426"/>
        <w:rPr>
          <w:sz w:val="24"/>
        </w:rPr>
      </w:pPr>
      <w:r w:rsidRPr="00590FD5">
        <w:rPr>
          <w:sz w:val="24"/>
          <w:u w:val="single"/>
        </w:rPr>
        <w:t>Свойство</w:t>
      </w:r>
      <w:r>
        <w:rPr>
          <w:sz w:val="24"/>
          <w:u w:val="single"/>
        </w:rPr>
        <w:t xml:space="preserve"> </w:t>
      </w:r>
      <w:r w:rsidRPr="00590FD5">
        <w:rPr>
          <w:sz w:val="24"/>
          <w:u w:val="single"/>
        </w:rPr>
        <w:t>4</w:t>
      </w:r>
      <w:r w:rsidRPr="00590FD5">
        <w:rPr>
          <w:sz w:val="24"/>
        </w:rPr>
        <w:t>:</w:t>
      </w:r>
      <w:r>
        <w:rPr>
          <w:sz w:val="24"/>
        </w:rPr>
        <w:t xml:space="preserve"> </w:t>
      </w:r>
      <w:r w:rsidRPr="00590FD5">
        <w:rPr>
          <w:sz w:val="24"/>
        </w:rPr>
        <w:t>Свойство</w:t>
      </w:r>
      <w:r>
        <w:rPr>
          <w:sz w:val="24"/>
        </w:rPr>
        <w:t xml:space="preserve"> </w:t>
      </w:r>
      <w:r w:rsidRPr="00590FD5">
        <w:rPr>
          <w:sz w:val="24"/>
        </w:rPr>
        <w:t>следует</w:t>
      </w:r>
      <w:r>
        <w:rPr>
          <w:sz w:val="24"/>
        </w:rPr>
        <w:t xml:space="preserve"> </w:t>
      </w:r>
      <w:r w:rsidRPr="00590FD5">
        <w:rPr>
          <w:sz w:val="24"/>
        </w:rPr>
        <w:t>из</w:t>
      </w:r>
      <w:r>
        <w:rPr>
          <w:sz w:val="24"/>
        </w:rPr>
        <w:t xml:space="preserve"> </w:t>
      </w:r>
      <w:r w:rsidRPr="00590FD5">
        <w:rPr>
          <w:sz w:val="24"/>
        </w:rPr>
        <w:t>определения</w:t>
      </w:r>
      <w:r>
        <w:rPr>
          <w:sz w:val="24"/>
        </w:rPr>
        <w:t xml:space="preserve"> </w:t>
      </w:r>
      <w:r w:rsidRPr="00590FD5">
        <w:rPr>
          <w:sz w:val="24"/>
        </w:rPr>
        <w:t>кортежа:</w:t>
      </w:r>
      <w:r>
        <w:rPr>
          <w:sz w:val="24"/>
        </w:rPr>
        <w:t xml:space="preserve"> </w:t>
      </w:r>
      <w:r w:rsidRPr="00590FD5">
        <w:rPr>
          <w:sz w:val="24"/>
        </w:rPr>
        <w:t>кортеж</w:t>
      </w:r>
      <w:r>
        <w:rPr>
          <w:sz w:val="24"/>
        </w:rPr>
        <w:t xml:space="preserve"> </w:t>
      </w:r>
      <w:r w:rsidRPr="00590FD5">
        <w:rPr>
          <w:sz w:val="24"/>
        </w:rPr>
        <w:t>является</w:t>
      </w:r>
      <w:r>
        <w:rPr>
          <w:sz w:val="24"/>
        </w:rPr>
        <w:t xml:space="preserve"> </w:t>
      </w:r>
      <w:r w:rsidRPr="00590FD5">
        <w:rPr>
          <w:sz w:val="24"/>
        </w:rPr>
        <w:t>множеством</w:t>
      </w:r>
      <w:r>
        <w:rPr>
          <w:sz w:val="24"/>
        </w:rPr>
        <w:t xml:space="preserve"> </w:t>
      </w:r>
      <w:r w:rsidRPr="00590FD5">
        <w:rPr>
          <w:sz w:val="24"/>
        </w:rPr>
        <w:t>из</w:t>
      </w:r>
      <w:r>
        <w:rPr>
          <w:sz w:val="24"/>
        </w:rPr>
        <w:t xml:space="preserve"> </w:t>
      </w:r>
      <w:r w:rsidRPr="00590FD5">
        <w:rPr>
          <w:sz w:val="24"/>
          <w:lang w:val="en-US"/>
        </w:rPr>
        <w:t>n</w:t>
      </w:r>
      <w:r>
        <w:rPr>
          <w:sz w:val="24"/>
        </w:rPr>
        <w:t xml:space="preserve"> </w:t>
      </w:r>
      <w:r w:rsidRPr="00590FD5">
        <w:rPr>
          <w:sz w:val="24"/>
        </w:rPr>
        <w:t>компонентов.</w:t>
      </w:r>
      <w:r>
        <w:rPr>
          <w:sz w:val="24"/>
        </w:rPr>
        <w:t xml:space="preserve"> </w:t>
      </w:r>
      <w:r w:rsidRPr="00590FD5">
        <w:rPr>
          <w:sz w:val="24"/>
        </w:rPr>
        <w:t>Отношение,</w:t>
      </w:r>
      <w:r>
        <w:rPr>
          <w:sz w:val="24"/>
        </w:rPr>
        <w:t xml:space="preserve"> </w:t>
      </w:r>
      <w:r w:rsidRPr="00590FD5">
        <w:rPr>
          <w:sz w:val="24"/>
        </w:rPr>
        <w:t>удовлетворяющее</w:t>
      </w:r>
      <w:r>
        <w:rPr>
          <w:sz w:val="24"/>
        </w:rPr>
        <w:t xml:space="preserve"> </w:t>
      </w:r>
      <w:r w:rsidRPr="00590FD5">
        <w:rPr>
          <w:sz w:val="24"/>
        </w:rPr>
        <w:t>этому</w:t>
      </w:r>
      <w:r>
        <w:rPr>
          <w:sz w:val="24"/>
        </w:rPr>
        <w:t xml:space="preserve"> </w:t>
      </w:r>
      <w:r w:rsidRPr="00590FD5">
        <w:rPr>
          <w:sz w:val="24"/>
        </w:rPr>
        <w:t>свойству,</w:t>
      </w:r>
      <w:r>
        <w:rPr>
          <w:sz w:val="24"/>
        </w:rPr>
        <w:t xml:space="preserve"> </w:t>
      </w:r>
      <w:r w:rsidRPr="00590FD5">
        <w:rPr>
          <w:sz w:val="24"/>
        </w:rPr>
        <w:t>называется</w:t>
      </w:r>
      <w:r>
        <w:rPr>
          <w:sz w:val="24"/>
        </w:rPr>
        <w:t xml:space="preserve"> </w:t>
      </w:r>
      <w:r w:rsidRPr="00590FD5">
        <w:rPr>
          <w:sz w:val="24"/>
        </w:rPr>
        <w:t>нормализованным</w:t>
      </w:r>
      <w:r>
        <w:rPr>
          <w:sz w:val="24"/>
        </w:rPr>
        <w:t xml:space="preserve"> </w:t>
      </w:r>
      <w:r w:rsidRPr="00590FD5">
        <w:rPr>
          <w:sz w:val="24"/>
        </w:rPr>
        <w:t>или</w:t>
      </w:r>
      <w:r>
        <w:rPr>
          <w:sz w:val="24"/>
        </w:rPr>
        <w:t xml:space="preserve"> </w:t>
      </w:r>
      <w:r w:rsidRPr="00590FD5">
        <w:rPr>
          <w:sz w:val="24"/>
        </w:rPr>
        <w:t>представленным</w:t>
      </w:r>
      <w:r>
        <w:rPr>
          <w:sz w:val="24"/>
        </w:rPr>
        <w:t xml:space="preserve"> </w:t>
      </w:r>
      <w:r w:rsidRPr="00590FD5">
        <w:rPr>
          <w:sz w:val="24"/>
        </w:rPr>
        <w:t>в</w:t>
      </w:r>
      <w:r>
        <w:rPr>
          <w:sz w:val="24"/>
        </w:rPr>
        <w:t xml:space="preserve"> </w:t>
      </w:r>
      <w:r w:rsidRPr="00590FD5">
        <w:rPr>
          <w:sz w:val="24"/>
        </w:rPr>
        <w:t>первой</w:t>
      </w:r>
      <w:r>
        <w:rPr>
          <w:sz w:val="24"/>
        </w:rPr>
        <w:t xml:space="preserve"> </w:t>
      </w:r>
      <w:r w:rsidRPr="00590FD5">
        <w:rPr>
          <w:sz w:val="24"/>
        </w:rPr>
        <w:t>нормальной</w:t>
      </w:r>
      <w:r>
        <w:rPr>
          <w:sz w:val="24"/>
        </w:rPr>
        <w:t xml:space="preserve"> </w:t>
      </w:r>
      <w:r w:rsidRPr="00590FD5">
        <w:rPr>
          <w:sz w:val="24"/>
        </w:rPr>
        <w:t>форме</w:t>
      </w:r>
      <w:r>
        <w:rPr>
          <w:sz w:val="24"/>
        </w:rPr>
        <w:t xml:space="preserve"> </w:t>
      </w:r>
      <w:r w:rsidRPr="00590FD5">
        <w:rPr>
          <w:sz w:val="24"/>
        </w:rPr>
        <w:t>(1НФ).</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lastRenderedPageBreak/>
        <w:t>В</w:t>
      </w:r>
      <w:r>
        <w:rPr>
          <w:sz w:val="24"/>
        </w:rPr>
        <w:t xml:space="preserve"> </w:t>
      </w:r>
      <w:r w:rsidRPr="00590FD5">
        <w:rPr>
          <w:sz w:val="24"/>
        </w:rPr>
        <w:t>частности,</w:t>
      </w:r>
      <w:r>
        <w:rPr>
          <w:sz w:val="24"/>
        </w:rPr>
        <w:t xml:space="preserve"> </w:t>
      </w:r>
      <w:r w:rsidRPr="00590FD5">
        <w:rPr>
          <w:sz w:val="24"/>
        </w:rPr>
        <w:t>возможно</w:t>
      </w:r>
      <w:r>
        <w:rPr>
          <w:sz w:val="24"/>
        </w:rPr>
        <w:t xml:space="preserve"> </w:t>
      </w:r>
      <w:r w:rsidRPr="00590FD5">
        <w:rPr>
          <w:sz w:val="24"/>
        </w:rPr>
        <w:t>существование</w:t>
      </w:r>
      <w:r>
        <w:rPr>
          <w:sz w:val="24"/>
        </w:rPr>
        <w:t xml:space="preserve"> </w:t>
      </w:r>
      <w:r w:rsidRPr="00590FD5">
        <w:rPr>
          <w:sz w:val="24"/>
        </w:rPr>
        <w:t>типа,</w:t>
      </w:r>
      <w:r>
        <w:rPr>
          <w:sz w:val="24"/>
        </w:rPr>
        <w:t xml:space="preserve"> </w:t>
      </w:r>
      <w:r w:rsidRPr="00590FD5">
        <w:rPr>
          <w:sz w:val="24"/>
        </w:rPr>
        <w:t>значениями</w:t>
      </w:r>
      <w:r>
        <w:rPr>
          <w:sz w:val="24"/>
        </w:rPr>
        <w:t xml:space="preserve"> </w:t>
      </w:r>
      <w:r w:rsidRPr="00590FD5">
        <w:rPr>
          <w:sz w:val="24"/>
        </w:rPr>
        <w:t>которого</w:t>
      </w:r>
      <w:r>
        <w:rPr>
          <w:sz w:val="24"/>
        </w:rPr>
        <w:t xml:space="preserve"> </w:t>
      </w:r>
      <w:r w:rsidRPr="00590FD5">
        <w:rPr>
          <w:sz w:val="24"/>
        </w:rPr>
        <w:t>будут</w:t>
      </w:r>
      <w:r>
        <w:rPr>
          <w:sz w:val="24"/>
        </w:rPr>
        <w:t xml:space="preserve"> </w:t>
      </w:r>
      <w:r w:rsidRPr="00590FD5">
        <w:rPr>
          <w:sz w:val="24"/>
        </w:rPr>
        <w:t>отношения</w:t>
      </w:r>
      <w:r>
        <w:rPr>
          <w:sz w:val="24"/>
        </w:rPr>
        <w:t xml:space="preserve"> </w:t>
      </w:r>
      <w:r w:rsidRPr="00590FD5">
        <w:rPr>
          <w:sz w:val="24"/>
        </w:rPr>
        <w:t>и,</w:t>
      </w:r>
      <w:r>
        <w:rPr>
          <w:sz w:val="24"/>
        </w:rPr>
        <w:t xml:space="preserve"> </w:t>
      </w:r>
      <w:r w:rsidRPr="00590FD5">
        <w:rPr>
          <w:sz w:val="24"/>
        </w:rPr>
        <w:t>следовательно,</w:t>
      </w:r>
      <w:r>
        <w:rPr>
          <w:sz w:val="24"/>
        </w:rPr>
        <w:t xml:space="preserve"> </w:t>
      </w:r>
      <w:r w:rsidRPr="00590FD5">
        <w:rPr>
          <w:sz w:val="24"/>
        </w:rPr>
        <w:t>существование</w:t>
      </w:r>
      <w:r>
        <w:rPr>
          <w:sz w:val="24"/>
        </w:rPr>
        <w:t xml:space="preserve"> </w:t>
      </w:r>
      <w:r w:rsidRPr="00590FD5">
        <w:rPr>
          <w:sz w:val="24"/>
        </w:rPr>
        <w:t>отношения</w:t>
      </w:r>
      <w:r>
        <w:rPr>
          <w:sz w:val="24"/>
        </w:rPr>
        <w:t xml:space="preserve"> </w:t>
      </w:r>
      <w:r w:rsidRPr="00590FD5">
        <w:rPr>
          <w:sz w:val="24"/>
        </w:rPr>
        <w:t>с</w:t>
      </w:r>
      <w:r>
        <w:rPr>
          <w:sz w:val="24"/>
        </w:rPr>
        <w:t xml:space="preserve"> </w:t>
      </w:r>
      <w:r w:rsidRPr="00590FD5">
        <w:rPr>
          <w:sz w:val="24"/>
        </w:rPr>
        <w:t>атрибутами,</w:t>
      </w:r>
      <w:r>
        <w:rPr>
          <w:sz w:val="24"/>
        </w:rPr>
        <w:t xml:space="preserve"> </w:t>
      </w:r>
      <w:r w:rsidRPr="00590FD5">
        <w:rPr>
          <w:sz w:val="24"/>
        </w:rPr>
        <w:t>значениями</w:t>
      </w:r>
      <w:r>
        <w:rPr>
          <w:sz w:val="24"/>
        </w:rPr>
        <w:t xml:space="preserve"> </w:t>
      </w:r>
      <w:r w:rsidRPr="00590FD5">
        <w:rPr>
          <w:sz w:val="24"/>
        </w:rPr>
        <w:t>которых</w:t>
      </w:r>
      <w:r>
        <w:rPr>
          <w:sz w:val="24"/>
        </w:rPr>
        <w:t xml:space="preserve"> </w:t>
      </w:r>
      <w:r w:rsidRPr="00590FD5">
        <w:rPr>
          <w:sz w:val="24"/>
        </w:rPr>
        <w:t>также</w:t>
      </w:r>
      <w:r>
        <w:rPr>
          <w:sz w:val="24"/>
        </w:rPr>
        <w:t xml:space="preserve"> </w:t>
      </w:r>
      <w:r w:rsidRPr="00590FD5">
        <w:rPr>
          <w:sz w:val="24"/>
        </w:rPr>
        <w:t>являются</w:t>
      </w:r>
      <w:r>
        <w:rPr>
          <w:sz w:val="24"/>
        </w:rPr>
        <w:t xml:space="preserve"> </w:t>
      </w:r>
      <w:r w:rsidRPr="00590FD5">
        <w:rPr>
          <w:sz w:val="24"/>
        </w:rPr>
        <w:t>отношения.</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Дополнительные</w:t>
      </w:r>
      <w:r>
        <w:rPr>
          <w:sz w:val="24"/>
        </w:rPr>
        <w:t xml:space="preserve"> </w:t>
      </w:r>
      <w:r w:rsidRPr="00590FD5">
        <w:rPr>
          <w:sz w:val="24"/>
        </w:rPr>
        <w:t>свойства:</w:t>
      </w:r>
    </w:p>
    <w:p w:rsidR="00AC223A" w:rsidRPr="00590FD5" w:rsidRDefault="00AC223A" w:rsidP="00AC223A">
      <w:pPr>
        <w:pStyle w:val="11"/>
        <w:numPr>
          <w:ilvl w:val="0"/>
          <w:numId w:val="33"/>
        </w:numPr>
        <w:tabs>
          <w:tab w:val="left" w:pos="792"/>
        </w:tabs>
        <w:spacing w:before="0" w:line="240" w:lineRule="auto"/>
        <w:ind w:left="0" w:right="0" w:firstLine="426"/>
        <w:rPr>
          <w:sz w:val="24"/>
        </w:rPr>
      </w:pPr>
      <w:r w:rsidRPr="00590FD5">
        <w:rPr>
          <w:sz w:val="24"/>
        </w:rPr>
        <w:t>Отношение</w:t>
      </w:r>
      <w:r>
        <w:rPr>
          <w:sz w:val="24"/>
        </w:rPr>
        <w:t xml:space="preserve"> </w:t>
      </w:r>
      <w:r w:rsidRPr="00590FD5">
        <w:rPr>
          <w:sz w:val="24"/>
        </w:rPr>
        <w:t>имеет</w:t>
      </w:r>
      <w:r>
        <w:rPr>
          <w:sz w:val="24"/>
        </w:rPr>
        <w:t xml:space="preserve"> </w:t>
      </w:r>
      <w:r w:rsidRPr="00590FD5">
        <w:rPr>
          <w:sz w:val="24"/>
        </w:rPr>
        <w:t>имя,</w:t>
      </w:r>
      <w:r>
        <w:rPr>
          <w:sz w:val="24"/>
        </w:rPr>
        <w:t xml:space="preserve"> </w:t>
      </w:r>
      <w:r w:rsidRPr="00590FD5">
        <w:rPr>
          <w:sz w:val="24"/>
        </w:rPr>
        <w:t>которое</w:t>
      </w:r>
      <w:r>
        <w:rPr>
          <w:sz w:val="24"/>
        </w:rPr>
        <w:t xml:space="preserve"> </w:t>
      </w:r>
      <w:r w:rsidRPr="00590FD5">
        <w:rPr>
          <w:sz w:val="24"/>
        </w:rPr>
        <w:t>отличается</w:t>
      </w:r>
      <w:r>
        <w:rPr>
          <w:sz w:val="24"/>
        </w:rPr>
        <w:t xml:space="preserve"> </w:t>
      </w:r>
      <w:r w:rsidRPr="00590FD5">
        <w:rPr>
          <w:sz w:val="24"/>
        </w:rPr>
        <w:t>от</w:t>
      </w:r>
      <w:r>
        <w:rPr>
          <w:sz w:val="24"/>
        </w:rPr>
        <w:t xml:space="preserve"> </w:t>
      </w:r>
      <w:r w:rsidRPr="00590FD5">
        <w:rPr>
          <w:sz w:val="24"/>
        </w:rPr>
        <w:t>имен</w:t>
      </w:r>
      <w:r>
        <w:rPr>
          <w:sz w:val="24"/>
        </w:rPr>
        <w:t xml:space="preserve"> </w:t>
      </w:r>
      <w:r w:rsidRPr="00590FD5">
        <w:rPr>
          <w:sz w:val="24"/>
        </w:rPr>
        <w:t>всех</w:t>
      </w:r>
      <w:r>
        <w:rPr>
          <w:sz w:val="24"/>
        </w:rPr>
        <w:t xml:space="preserve"> </w:t>
      </w:r>
      <w:r w:rsidRPr="00590FD5">
        <w:rPr>
          <w:sz w:val="24"/>
        </w:rPr>
        <w:t>других</w:t>
      </w:r>
      <w:r>
        <w:rPr>
          <w:sz w:val="24"/>
        </w:rPr>
        <w:t xml:space="preserve"> </w:t>
      </w:r>
      <w:r w:rsidRPr="00590FD5">
        <w:rPr>
          <w:sz w:val="24"/>
        </w:rPr>
        <w:t>отношений.</w:t>
      </w:r>
    </w:p>
    <w:p w:rsidR="00AC223A" w:rsidRPr="00590FD5" w:rsidRDefault="00AC223A" w:rsidP="00AC223A">
      <w:pPr>
        <w:pStyle w:val="11"/>
        <w:numPr>
          <w:ilvl w:val="0"/>
          <w:numId w:val="33"/>
        </w:numPr>
        <w:tabs>
          <w:tab w:val="left" w:pos="792"/>
        </w:tabs>
        <w:spacing w:before="0" w:line="240" w:lineRule="auto"/>
        <w:ind w:left="0" w:right="0" w:firstLine="426"/>
        <w:rPr>
          <w:sz w:val="24"/>
        </w:rPr>
      </w:pPr>
      <w:r w:rsidRPr="00590FD5">
        <w:rPr>
          <w:sz w:val="24"/>
        </w:rPr>
        <w:t>Каждый</w:t>
      </w:r>
      <w:r>
        <w:rPr>
          <w:sz w:val="24"/>
        </w:rPr>
        <w:t xml:space="preserve"> </w:t>
      </w:r>
      <w:r w:rsidRPr="00590FD5">
        <w:rPr>
          <w:sz w:val="24"/>
        </w:rPr>
        <w:t>атрибут</w:t>
      </w:r>
      <w:r>
        <w:rPr>
          <w:sz w:val="24"/>
        </w:rPr>
        <w:t xml:space="preserve"> </w:t>
      </w:r>
      <w:r w:rsidRPr="00590FD5">
        <w:rPr>
          <w:sz w:val="24"/>
        </w:rPr>
        <w:t>имеет</w:t>
      </w:r>
      <w:r>
        <w:rPr>
          <w:sz w:val="24"/>
        </w:rPr>
        <w:t xml:space="preserve"> </w:t>
      </w:r>
      <w:r w:rsidRPr="00590FD5">
        <w:rPr>
          <w:sz w:val="24"/>
        </w:rPr>
        <w:t>уникальное</w:t>
      </w:r>
      <w:r>
        <w:rPr>
          <w:sz w:val="24"/>
        </w:rPr>
        <w:t xml:space="preserve"> </w:t>
      </w:r>
      <w:r w:rsidRPr="00590FD5">
        <w:rPr>
          <w:sz w:val="24"/>
        </w:rPr>
        <w:t>имя.</w:t>
      </w:r>
    </w:p>
    <w:p w:rsidR="00AC223A" w:rsidRPr="00590FD5" w:rsidRDefault="00AC223A" w:rsidP="00AC223A">
      <w:pPr>
        <w:pStyle w:val="11"/>
        <w:numPr>
          <w:ilvl w:val="0"/>
          <w:numId w:val="33"/>
        </w:numPr>
        <w:tabs>
          <w:tab w:val="left" w:pos="792"/>
        </w:tabs>
        <w:spacing w:before="0" w:line="240" w:lineRule="auto"/>
        <w:ind w:left="0" w:right="0" w:firstLine="426"/>
        <w:rPr>
          <w:sz w:val="24"/>
        </w:rPr>
      </w:pPr>
      <w:r w:rsidRPr="00590FD5">
        <w:rPr>
          <w:sz w:val="24"/>
        </w:rPr>
        <w:t>Значения</w:t>
      </w:r>
      <w:r>
        <w:rPr>
          <w:sz w:val="24"/>
        </w:rPr>
        <w:t xml:space="preserve"> </w:t>
      </w:r>
      <w:r w:rsidRPr="00590FD5">
        <w:rPr>
          <w:sz w:val="24"/>
        </w:rPr>
        <w:t>атрибута</w:t>
      </w:r>
      <w:r>
        <w:rPr>
          <w:sz w:val="24"/>
        </w:rPr>
        <w:t xml:space="preserve"> </w:t>
      </w:r>
      <w:r w:rsidRPr="00590FD5">
        <w:rPr>
          <w:sz w:val="24"/>
        </w:rPr>
        <w:t>берутся</w:t>
      </w:r>
      <w:r>
        <w:rPr>
          <w:sz w:val="24"/>
        </w:rPr>
        <w:t xml:space="preserve"> </w:t>
      </w:r>
      <w:r w:rsidRPr="00590FD5">
        <w:rPr>
          <w:sz w:val="24"/>
        </w:rPr>
        <w:t>из</w:t>
      </w:r>
      <w:r>
        <w:rPr>
          <w:sz w:val="24"/>
        </w:rPr>
        <w:t xml:space="preserve"> </w:t>
      </w:r>
      <w:r w:rsidRPr="00590FD5">
        <w:rPr>
          <w:sz w:val="24"/>
        </w:rPr>
        <w:t>одного</w:t>
      </w:r>
      <w:r>
        <w:rPr>
          <w:sz w:val="24"/>
        </w:rPr>
        <w:t xml:space="preserve"> </w:t>
      </w:r>
      <w:r w:rsidRPr="00590FD5">
        <w:rPr>
          <w:sz w:val="24"/>
        </w:rPr>
        <w:t>и</w:t>
      </w:r>
      <w:r>
        <w:rPr>
          <w:sz w:val="24"/>
        </w:rPr>
        <w:t xml:space="preserve"> </w:t>
      </w:r>
      <w:r w:rsidRPr="00590FD5">
        <w:rPr>
          <w:sz w:val="24"/>
        </w:rPr>
        <w:t>того</w:t>
      </w:r>
      <w:r>
        <w:rPr>
          <w:sz w:val="24"/>
        </w:rPr>
        <w:t xml:space="preserve"> </w:t>
      </w:r>
      <w:r w:rsidRPr="00590FD5">
        <w:rPr>
          <w:sz w:val="24"/>
        </w:rPr>
        <w:t>же</w:t>
      </w:r>
      <w:r>
        <w:rPr>
          <w:sz w:val="24"/>
        </w:rPr>
        <w:t xml:space="preserve"> </w:t>
      </w:r>
      <w:r w:rsidRPr="00590FD5">
        <w:rPr>
          <w:sz w:val="24"/>
        </w:rPr>
        <w:t>домена.</w:t>
      </w:r>
      <w:r>
        <w:rPr>
          <w:sz w:val="24"/>
        </w:rPr>
        <w:t xml:space="preserve"> </w:t>
      </w:r>
    </w:p>
    <w:p w:rsidR="00AC223A" w:rsidRPr="00590FD5" w:rsidRDefault="00AC223A" w:rsidP="00AC223A">
      <w:pPr>
        <w:pStyle w:val="11"/>
        <w:numPr>
          <w:ilvl w:val="0"/>
          <w:numId w:val="33"/>
        </w:numPr>
        <w:tabs>
          <w:tab w:val="left" w:pos="792"/>
        </w:tabs>
        <w:spacing w:before="0" w:line="240" w:lineRule="auto"/>
        <w:ind w:left="0" w:right="0" w:firstLine="426"/>
        <w:rPr>
          <w:sz w:val="24"/>
        </w:rPr>
      </w:pPr>
      <w:r w:rsidRPr="00590FD5">
        <w:rPr>
          <w:sz w:val="24"/>
        </w:rPr>
        <w:t>Все</w:t>
      </w:r>
      <w:r>
        <w:rPr>
          <w:sz w:val="24"/>
        </w:rPr>
        <w:t xml:space="preserve"> </w:t>
      </w:r>
      <w:r w:rsidRPr="00590FD5">
        <w:rPr>
          <w:sz w:val="24"/>
        </w:rPr>
        <w:t>кортежи</w:t>
      </w:r>
      <w:r>
        <w:rPr>
          <w:sz w:val="24"/>
        </w:rPr>
        <w:t xml:space="preserve"> </w:t>
      </w:r>
      <w:r w:rsidRPr="00590FD5">
        <w:rPr>
          <w:sz w:val="24"/>
        </w:rPr>
        <w:t>одного</w:t>
      </w:r>
      <w:r>
        <w:rPr>
          <w:sz w:val="24"/>
        </w:rPr>
        <w:t xml:space="preserve"> </w:t>
      </w:r>
      <w:r w:rsidRPr="00590FD5">
        <w:rPr>
          <w:sz w:val="24"/>
        </w:rPr>
        <w:t>отношения</w:t>
      </w:r>
      <w:r>
        <w:rPr>
          <w:sz w:val="24"/>
        </w:rPr>
        <w:t xml:space="preserve"> </w:t>
      </w:r>
      <w:r w:rsidRPr="00590FD5">
        <w:rPr>
          <w:sz w:val="24"/>
        </w:rPr>
        <w:t>должны</w:t>
      </w:r>
      <w:r>
        <w:rPr>
          <w:sz w:val="24"/>
        </w:rPr>
        <w:t xml:space="preserve"> </w:t>
      </w:r>
      <w:r w:rsidRPr="00590FD5">
        <w:rPr>
          <w:sz w:val="24"/>
        </w:rPr>
        <w:t>иметь</w:t>
      </w:r>
      <w:r>
        <w:rPr>
          <w:sz w:val="24"/>
        </w:rPr>
        <w:t xml:space="preserve"> </w:t>
      </w:r>
      <w:r w:rsidRPr="00590FD5">
        <w:rPr>
          <w:sz w:val="24"/>
        </w:rPr>
        <w:t>одно</w:t>
      </w:r>
      <w:r>
        <w:rPr>
          <w:sz w:val="24"/>
        </w:rPr>
        <w:t xml:space="preserve"> </w:t>
      </w:r>
      <w:r w:rsidRPr="00590FD5">
        <w:rPr>
          <w:sz w:val="24"/>
        </w:rPr>
        <w:t>и</w:t>
      </w:r>
      <w:r>
        <w:rPr>
          <w:sz w:val="24"/>
        </w:rPr>
        <w:t xml:space="preserve"> </w:t>
      </w:r>
      <w:r w:rsidRPr="00590FD5">
        <w:rPr>
          <w:sz w:val="24"/>
        </w:rPr>
        <w:t>то</w:t>
      </w:r>
      <w:r>
        <w:rPr>
          <w:sz w:val="24"/>
        </w:rPr>
        <w:t xml:space="preserve"> </w:t>
      </w:r>
      <w:r w:rsidRPr="00590FD5">
        <w:rPr>
          <w:sz w:val="24"/>
        </w:rPr>
        <w:t>же</w:t>
      </w:r>
      <w:r>
        <w:rPr>
          <w:sz w:val="24"/>
        </w:rPr>
        <w:t xml:space="preserve"> </w:t>
      </w:r>
      <w:r w:rsidRPr="00590FD5">
        <w:rPr>
          <w:sz w:val="24"/>
        </w:rPr>
        <w:t>количество</w:t>
      </w:r>
      <w:r>
        <w:rPr>
          <w:sz w:val="24"/>
        </w:rPr>
        <w:t xml:space="preserve"> </w:t>
      </w:r>
      <w:r w:rsidRPr="00590FD5">
        <w:rPr>
          <w:sz w:val="24"/>
        </w:rPr>
        <w:t>атрибутов.</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Необходимо</w:t>
      </w:r>
      <w:r>
        <w:rPr>
          <w:sz w:val="24"/>
        </w:rPr>
        <w:t xml:space="preserve"> </w:t>
      </w:r>
      <w:r w:rsidRPr="00590FD5">
        <w:rPr>
          <w:sz w:val="24"/>
        </w:rPr>
        <w:t>иметь</w:t>
      </w:r>
      <w:r>
        <w:rPr>
          <w:sz w:val="24"/>
        </w:rPr>
        <w:t xml:space="preserve"> </w:t>
      </w:r>
      <w:r w:rsidRPr="00590FD5">
        <w:rPr>
          <w:sz w:val="24"/>
        </w:rPr>
        <w:t>возможность</w:t>
      </w:r>
      <w:r>
        <w:rPr>
          <w:sz w:val="24"/>
        </w:rPr>
        <w:t xml:space="preserve"> </w:t>
      </w:r>
      <w:r w:rsidRPr="00590FD5">
        <w:rPr>
          <w:sz w:val="24"/>
        </w:rPr>
        <w:t>уникальной</w:t>
      </w:r>
      <w:r>
        <w:rPr>
          <w:sz w:val="24"/>
        </w:rPr>
        <w:t xml:space="preserve"> </w:t>
      </w:r>
      <w:r w:rsidRPr="00590FD5">
        <w:rPr>
          <w:sz w:val="24"/>
        </w:rPr>
        <w:t>идентификации</w:t>
      </w:r>
      <w:r>
        <w:rPr>
          <w:sz w:val="24"/>
        </w:rPr>
        <w:t xml:space="preserve"> </w:t>
      </w:r>
      <w:r w:rsidRPr="00590FD5">
        <w:rPr>
          <w:sz w:val="24"/>
        </w:rPr>
        <w:t>каждого</w:t>
      </w:r>
      <w:r>
        <w:rPr>
          <w:sz w:val="24"/>
        </w:rPr>
        <w:t xml:space="preserve"> </w:t>
      </w:r>
      <w:r w:rsidRPr="00590FD5">
        <w:rPr>
          <w:sz w:val="24"/>
        </w:rPr>
        <w:t>кортежа</w:t>
      </w:r>
      <w:r>
        <w:rPr>
          <w:sz w:val="24"/>
        </w:rPr>
        <w:t xml:space="preserve"> </w:t>
      </w:r>
      <w:r w:rsidRPr="00590FD5">
        <w:rPr>
          <w:sz w:val="24"/>
        </w:rPr>
        <w:t>отношения</w:t>
      </w:r>
      <w:r>
        <w:rPr>
          <w:sz w:val="24"/>
        </w:rPr>
        <w:t xml:space="preserve"> </w:t>
      </w:r>
      <w:r w:rsidRPr="00590FD5">
        <w:rPr>
          <w:sz w:val="24"/>
        </w:rPr>
        <w:t>с</w:t>
      </w:r>
      <w:r>
        <w:rPr>
          <w:sz w:val="24"/>
        </w:rPr>
        <w:t xml:space="preserve"> </w:t>
      </w:r>
      <w:r w:rsidRPr="00590FD5">
        <w:rPr>
          <w:sz w:val="24"/>
        </w:rPr>
        <w:t>помощью</w:t>
      </w:r>
      <w:r>
        <w:rPr>
          <w:sz w:val="24"/>
        </w:rPr>
        <w:t xml:space="preserve"> </w:t>
      </w:r>
      <w:r w:rsidRPr="00590FD5">
        <w:rPr>
          <w:sz w:val="24"/>
        </w:rPr>
        <w:t>атрибутов.</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Атрибут</w:t>
      </w:r>
      <w:r>
        <w:rPr>
          <w:sz w:val="24"/>
        </w:rPr>
        <w:t xml:space="preserve"> </w:t>
      </w:r>
      <w:r w:rsidRPr="00590FD5">
        <w:rPr>
          <w:sz w:val="24"/>
        </w:rPr>
        <w:t>или</w:t>
      </w:r>
      <w:r>
        <w:rPr>
          <w:sz w:val="24"/>
        </w:rPr>
        <w:t xml:space="preserve"> </w:t>
      </w:r>
      <w:r w:rsidRPr="00590FD5">
        <w:rPr>
          <w:sz w:val="24"/>
        </w:rPr>
        <w:t>множество</w:t>
      </w:r>
      <w:r>
        <w:rPr>
          <w:sz w:val="24"/>
        </w:rPr>
        <w:t xml:space="preserve"> </w:t>
      </w:r>
      <w:r w:rsidRPr="00590FD5">
        <w:rPr>
          <w:sz w:val="24"/>
        </w:rPr>
        <w:t>атрибутов,</w:t>
      </w:r>
      <w:r>
        <w:rPr>
          <w:sz w:val="24"/>
        </w:rPr>
        <w:t xml:space="preserve"> </w:t>
      </w:r>
      <w:r w:rsidRPr="00590FD5">
        <w:rPr>
          <w:sz w:val="24"/>
        </w:rPr>
        <w:t>которое</w:t>
      </w:r>
      <w:r>
        <w:rPr>
          <w:sz w:val="24"/>
        </w:rPr>
        <w:t xml:space="preserve"> </w:t>
      </w:r>
      <w:r w:rsidRPr="00590FD5">
        <w:rPr>
          <w:sz w:val="24"/>
        </w:rPr>
        <w:t>единственным</w:t>
      </w:r>
      <w:r>
        <w:rPr>
          <w:sz w:val="24"/>
        </w:rPr>
        <w:t xml:space="preserve"> </w:t>
      </w:r>
      <w:r w:rsidRPr="00590FD5">
        <w:rPr>
          <w:sz w:val="24"/>
        </w:rPr>
        <w:t>образом</w:t>
      </w:r>
      <w:r>
        <w:rPr>
          <w:sz w:val="24"/>
        </w:rPr>
        <w:t xml:space="preserve"> </w:t>
      </w:r>
      <w:r w:rsidRPr="00590FD5">
        <w:rPr>
          <w:sz w:val="24"/>
        </w:rPr>
        <w:t>идентифицирует</w:t>
      </w:r>
      <w:r>
        <w:rPr>
          <w:sz w:val="24"/>
        </w:rPr>
        <w:t xml:space="preserve"> </w:t>
      </w:r>
      <w:r w:rsidRPr="00590FD5">
        <w:rPr>
          <w:sz w:val="24"/>
        </w:rPr>
        <w:t>кортеж</w:t>
      </w:r>
      <w:r>
        <w:rPr>
          <w:sz w:val="24"/>
        </w:rPr>
        <w:t xml:space="preserve"> </w:t>
      </w:r>
      <w:r w:rsidRPr="00590FD5">
        <w:rPr>
          <w:sz w:val="24"/>
        </w:rPr>
        <w:t>данного</w:t>
      </w:r>
      <w:r>
        <w:rPr>
          <w:sz w:val="24"/>
        </w:rPr>
        <w:t xml:space="preserve"> </w:t>
      </w:r>
      <w:r w:rsidRPr="00590FD5">
        <w:rPr>
          <w:sz w:val="24"/>
        </w:rPr>
        <w:t>отношения,</w:t>
      </w:r>
      <w:r>
        <w:rPr>
          <w:sz w:val="24"/>
        </w:rPr>
        <w:t xml:space="preserve"> </w:t>
      </w:r>
      <w:r w:rsidRPr="00590FD5">
        <w:rPr>
          <w:sz w:val="24"/>
        </w:rPr>
        <w:t>называется</w:t>
      </w:r>
      <w:r>
        <w:rPr>
          <w:sz w:val="24"/>
        </w:rPr>
        <w:t xml:space="preserve"> </w:t>
      </w:r>
      <w:r w:rsidRPr="00590FD5">
        <w:rPr>
          <w:sz w:val="24"/>
          <w:u w:val="single"/>
        </w:rPr>
        <w:t>суперключом</w:t>
      </w:r>
      <w:r w:rsidRPr="00590FD5">
        <w:rPr>
          <w:sz w:val="24"/>
        </w:rPr>
        <w:t>.</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u w:val="single"/>
        </w:rPr>
        <w:t>Потенциальный</w:t>
      </w:r>
      <w:r>
        <w:rPr>
          <w:sz w:val="24"/>
          <w:u w:val="single"/>
        </w:rPr>
        <w:t xml:space="preserve"> </w:t>
      </w:r>
      <w:r w:rsidRPr="00590FD5">
        <w:rPr>
          <w:sz w:val="24"/>
          <w:u w:val="single"/>
        </w:rPr>
        <w:t>ключ</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суперключ,</w:t>
      </w:r>
      <w:r>
        <w:rPr>
          <w:sz w:val="24"/>
        </w:rPr>
        <w:t xml:space="preserve"> </w:t>
      </w:r>
      <w:r w:rsidRPr="00590FD5">
        <w:rPr>
          <w:sz w:val="24"/>
        </w:rPr>
        <w:t>который</w:t>
      </w:r>
      <w:r>
        <w:rPr>
          <w:sz w:val="24"/>
        </w:rPr>
        <w:t xml:space="preserve"> </w:t>
      </w:r>
      <w:r w:rsidRPr="00590FD5">
        <w:rPr>
          <w:sz w:val="24"/>
        </w:rPr>
        <w:t>не</w:t>
      </w:r>
      <w:r>
        <w:rPr>
          <w:sz w:val="24"/>
        </w:rPr>
        <w:t xml:space="preserve"> </w:t>
      </w:r>
      <w:r w:rsidRPr="00590FD5">
        <w:rPr>
          <w:sz w:val="24"/>
        </w:rPr>
        <w:t>содержит</w:t>
      </w:r>
      <w:r>
        <w:rPr>
          <w:sz w:val="24"/>
        </w:rPr>
        <w:t xml:space="preserve"> </w:t>
      </w:r>
      <w:r w:rsidRPr="00590FD5">
        <w:rPr>
          <w:sz w:val="24"/>
        </w:rPr>
        <w:t>подмножества,</w:t>
      </w:r>
      <w:r>
        <w:rPr>
          <w:sz w:val="24"/>
        </w:rPr>
        <w:t xml:space="preserve"> </w:t>
      </w:r>
      <w:r w:rsidRPr="00590FD5">
        <w:rPr>
          <w:sz w:val="24"/>
        </w:rPr>
        <w:t>также</w:t>
      </w:r>
      <w:r>
        <w:rPr>
          <w:sz w:val="24"/>
        </w:rPr>
        <w:t xml:space="preserve"> </w:t>
      </w:r>
      <w:r w:rsidRPr="00590FD5">
        <w:rPr>
          <w:sz w:val="24"/>
        </w:rPr>
        <w:t>являющегося</w:t>
      </w:r>
      <w:r>
        <w:rPr>
          <w:sz w:val="24"/>
        </w:rPr>
        <w:t xml:space="preserve"> </w:t>
      </w:r>
      <w:r w:rsidRPr="00590FD5">
        <w:rPr>
          <w:sz w:val="24"/>
        </w:rPr>
        <w:t>суперключом</w:t>
      </w:r>
      <w:r>
        <w:rPr>
          <w:sz w:val="24"/>
        </w:rPr>
        <w:t xml:space="preserve"> </w:t>
      </w:r>
      <w:r w:rsidRPr="00590FD5">
        <w:rPr>
          <w:sz w:val="24"/>
        </w:rPr>
        <w:t>данного</w:t>
      </w:r>
      <w:r>
        <w:rPr>
          <w:sz w:val="24"/>
        </w:rPr>
        <w:t xml:space="preserve"> </w:t>
      </w:r>
      <w:r w:rsidRPr="00590FD5">
        <w:rPr>
          <w:sz w:val="24"/>
        </w:rPr>
        <w:t>отношения.</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Такой</w:t>
      </w:r>
      <w:r>
        <w:rPr>
          <w:sz w:val="24"/>
        </w:rPr>
        <w:t xml:space="preserve"> </w:t>
      </w:r>
      <w:r w:rsidRPr="00590FD5">
        <w:rPr>
          <w:sz w:val="24"/>
        </w:rPr>
        <w:t>ключ</w:t>
      </w:r>
      <w:r>
        <w:rPr>
          <w:sz w:val="24"/>
        </w:rPr>
        <w:t xml:space="preserve"> </w:t>
      </w:r>
      <w:r w:rsidRPr="00590FD5">
        <w:rPr>
          <w:sz w:val="24"/>
        </w:rPr>
        <w:t>обладает</w:t>
      </w:r>
      <w:r>
        <w:rPr>
          <w:sz w:val="24"/>
        </w:rPr>
        <w:t xml:space="preserve"> </w:t>
      </w:r>
      <w:r w:rsidRPr="00590FD5">
        <w:rPr>
          <w:sz w:val="24"/>
        </w:rPr>
        <w:t>двумя</w:t>
      </w:r>
      <w:r>
        <w:rPr>
          <w:sz w:val="24"/>
        </w:rPr>
        <w:t xml:space="preserve"> </w:t>
      </w:r>
      <w:r w:rsidRPr="00590FD5">
        <w:rPr>
          <w:sz w:val="24"/>
        </w:rPr>
        <w:t>свойствами:</w:t>
      </w:r>
    </w:p>
    <w:p w:rsidR="00AC223A" w:rsidRPr="00590FD5" w:rsidRDefault="00AC223A" w:rsidP="00AC223A">
      <w:pPr>
        <w:pStyle w:val="11"/>
        <w:numPr>
          <w:ilvl w:val="0"/>
          <w:numId w:val="34"/>
        </w:numPr>
        <w:tabs>
          <w:tab w:val="left" w:pos="792"/>
        </w:tabs>
        <w:spacing w:before="0" w:line="240" w:lineRule="auto"/>
        <w:ind w:left="0" w:right="0" w:firstLine="426"/>
        <w:rPr>
          <w:sz w:val="24"/>
        </w:rPr>
      </w:pPr>
      <w:r w:rsidRPr="00590FD5">
        <w:rPr>
          <w:sz w:val="24"/>
        </w:rPr>
        <w:t>уникальность</w:t>
      </w:r>
      <w:r>
        <w:rPr>
          <w:sz w:val="24"/>
        </w:rPr>
        <w:t xml:space="preserve"> </w:t>
      </w:r>
      <w:r w:rsidRPr="00590FD5">
        <w:rPr>
          <w:sz w:val="24"/>
        </w:rPr>
        <w:t>–</w:t>
      </w:r>
      <w:r>
        <w:rPr>
          <w:sz w:val="24"/>
        </w:rPr>
        <w:t xml:space="preserve"> </w:t>
      </w:r>
      <w:r w:rsidRPr="00590FD5">
        <w:rPr>
          <w:sz w:val="24"/>
        </w:rPr>
        <w:t>в</w:t>
      </w:r>
      <w:r>
        <w:rPr>
          <w:sz w:val="24"/>
        </w:rPr>
        <w:t xml:space="preserve"> </w:t>
      </w:r>
      <w:r w:rsidRPr="00590FD5">
        <w:rPr>
          <w:sz w:val="24"/>
        </w:rPr>
        <w:t>каждом</w:t>
      </w:r>
      <w:r>
        <w:rPr>
          <w:sz w:val="24"/>
        </w:rPr>
        <w:t xml:space="preserve"> </w:t>
      </w:r>
      <w:r w:rsidRPr="00590FD5">
        <w:rPr>
          <w:sz w:val="24"/>
        </w:rPr>
        <w:t>кортеже</w:t>
      </w:r>
      <w:r>
        <w:rPr>
          <w:sz w:val="24"/>
        </w:rPr>
        <w:t xml:space="preserve"> </w:t>
      </w:r>
      <w:r w:rsidRPr="00590FD5">
        <w:rPr>
          <w:sz w:val="24"/>
        </w:rPr>
        <w:t>отношения</w:t>
      </w:r>
      <w:r>
        <w:rPr>
          <w:sz w:val="24"/>
        </w:rPr>
        <w:t xml:space="preserve"> </w:t>
      </w:r>
      <w:r w:rsidRPr="00590FD5">
        <w:rPr>
          <w:sz w:val="24"/>
        </w:rPr>
        <w:t>значение</w:t>
      </w:r>
      <w:r>
        <w:rPr>
          <w:sz w:val="24"/>
        </w:rPr>
        <w:t xml:space="preserve"> </w:t>
      </w:r>
      <w:r w:rsidRPr="00590FD5">
        <w:rPr>
          <w:sz w:val="24"/>
        </w:rPr>
        <w:t>ключа</w:t>
      </w:r>
      <w:r>
        <w:rPr>
          <w:sz w:val="24"/>
        </w:rPr>
        <w:t xml:space="preserve"> </w:t>
      </w:r>
      <w:r w:rsidRPr="00590FD5">
        <w:rPr>
          <w:sz w:val="24"/>
        </w:rPr>
        <w:t>единственным</w:t>
      </w:r>
      <w:r>
        <w:rPr>
          <w:sz w:val="24"/>
        </w:rPr>
        <w:t xml:space="preserve"> </w:t>
      </w:r>
      <w:r w:rsidRPr="00590FD5">
        <w:rPr>
          <w:sz w:val="24"/>
        </w:rPr>
        <w:t>образом</w:t>
      </w:r>
      <w:r>
        <w:rPr>
          <w:sz w:val="24"/>
        </w:rPr>
        <w:t xml:space="preserve"> </w:t>
      </w:r>
      <w:r w:rsidRPr="00590FD5">
        <w:rPr>
          <w:sz w:val="24"/>
        </w:rPr>
        <w:t>идентифицирует</w:t>
      </w:r>
      <w:r>
        <w:rPr>
          <w:sz w:val="24"/>
        </w:rPr>
        <w:t xml:space="preserve"> </w:t>
      </w:r>
      <w:r w:rsidRPr="00590FD5">
        <w:rPr>
          <w:sz w:val="24"/>
        </w:rPr>
        <w:t>этот</w:t>
      </w:r>
      <w:r>
        <w:rPr>
          <w:sz w:val="24"/>
        </w:rPr>
        <w:t xml:space="preserve"> </w:t>
      </w:r>
      <w:r w:rsidRPr="00590FD5">
        <w:rPr>
          <w:sz w:val="24"/>
        </w:rPr>
        <w:t>кортеж;</w:t>
      </w:r>
    </w:p>
    <w:p w:rsidR="00AC223A" w:rsidRPr="00590FD5" w:rsidRDefault="00AC223A" w:rsidP="00AC223A">
      <w:pPr>
        <w:pStyle w:val="11"/>
        <w:numPr>
          <w:ilvl w:val="0"/>
          <w:numId w:val="34"/>
        </w:numPr>
        <w:tabs>
          <w:tab w:val="left" w:pos="792"/>
        </w:tabs>
        <w:spacing w:before="0" w:line="240" w:lineRule="auto"/>
        <w:ind w:left="0" w:right="0" w:firstLine="426"/>
        <w:rPr>
          <w:sz w:val="24"/>
        </w:rPr>
      </w:pPr>
      <w:r w:rsidRPr="00590FD5">
        <w:rPr>
          <w:sz w:val="24"/>
        </w:rPr>
        <w:t>неприводимость</w:t>
      </w:r>
      <w:r>
        <w:rPr>
          <w:sz w:val="24"/>
        </w:rPr>
        <w:t xml:space="preserve"> </w:t>
      </w:r>
      <w:r w:rsidRPr="00590FD5">
        <w:rPr>
          <w:sz w:val="24"/>
        </w:rPr>
        <w:t>–</w:t>
      </w:r>
      <w:r>
        <w:rPr>
          <w:sz w:val="24"/>
        </w:rPr>
        <w:t xml:space="preserve"> </w:t>
      </w:r>
      <w:r w:rsidRPr="00590FD5">
        <w:rPr>
          <w:sz w:val="24"/>
        </w:rPr>
        <w:t>никакое</w:t>
      </w:r>
      <w:r>
        <w:rPr>
          <w:sz w:val="24"/>
        </w:rPr>
        <w:t xml:space="preserve"> </w:t>
      </w:r>
      <w:r w:rsidRPr="00590FD5">
        <w:rPr>
          <w:sz w:val="24"/>
        </w:rPr>
        <w:t>допустимое</w:t>
      </w:r>
      <w:r>
        <w:rPr>
          <w:sz w:val="24"/>
        </w:rPr>
        <w:t xml:space="preserve"> </w:t>
      </w:r>
      <w:r w:rsidRPr="00590FD5">
        <w:rPr>
          <w:sz w:val="24"/>
        </w:rPr>
        <w:t>подмножество</w:t>
      </w:r>
      <w:r>
        <w:rPr>
          <w:sz w:val="24"/>
        </w:rPr>
        <w:t xml:space="preserve"> </w:t>
      </w:r>
      <w:r w:rsidRPr="00590FD5">
        <w:rPr>
          <w:sz w:val="24"/>
        </w:rPr>
        <w:t>ключа</w:t>
      </w:r>
      <w:r>
        <w:rPr>
          <w:sz w:val="24"/>
        </w:rPr>
        <w:t xml:space="preserve"> </w:t>
      </w:r>
      <w:r w:rsidRPr="00590FD5">
        <w:rPr>
          <w:sz w:val="24"/>
        </w:rPr>
        <w:t>не</w:t>
      </w:r>
      <w:r>
        <w:rPr>
          <w:sz w:val="24"/>
        </w:rPr>
        <w:t xml:space="preserve"> </w:t>
      </w:r>
      <w:r w:rsidRPr="00590FD5">
        <w:rPr>
          <w:sz w:val="24"/>
        </w:rPr>
        <w:t>обладает</w:t>
      </w:r>
      <w:r>
        <w:rPr>
          <w:sz w:val="24"/>
        </w:rPr>
        <w:t xml:space="preserve"> </w:t>
      </w:r>
      <w:r w:rsidRPr="00590FD5">
        <w:rPr>
          <w:sz w:val="24"/>
        </w:rPr>
        <w:t>свойством</w:t>
      </w:r>
      <w:r>
        <w:rPr>
          <w:sz w:val="24"/>
        </w:rPr>
        <w:t xml:space="preserve"> </w:t>
      </w:r>
      <w:r w:rsidRPr="00590FD5">
        <w:rPr>
          <w:sz w:val="24"/>
        </w:rPr>
        <w:t>уникальности.</w:t>
      </w:r>
    </w:p>
    <w:p w:rsidR="00AC223A" w:rsidRPr="00590FD5" w:rsidRDefault="00AC223A" w:rsidP="00AC223A">
      <w:pPr>
        <w:pStyle w:val="11"/>
        <w:spacing w:before="0" w:line="240" w:lineRule="auto"/>
        <w:ind w:left="0" w:right="0" w:firstLine="426"/>
        <w:rPr>
          <w:sz w:val="24"/>
        </w:rPr>
      </w:pPr>
      <w:r w:rsidRPr="00590FD5">
        <w:rPr>
          <w:sz w:val="24"/>
        </w:rPr>
        <w:t>Отношение</w:t>
      </w:r>
      <w:r>
        <w:rPr>
          <w:sz w:val="24"/>
        </w:rPr>
        <w:t xml:space="preserve"> </w:t>
      </w:r>
      <w:r w:rsidRPr="00590FD5">
        <w:rPr>
          <w:sz w:val="24"/>
        </w:rPr>
        <w:t>может</w:t>
      </w:r>
      <w:r>
        <w:rPr>
          <w:sz w:val="24"/>
        </w:rPr>
        <w:t xml:space="preserve"> </w:t>
      </w:r>
      <w:r w:rsidRPr="00590FD5">
        <w:rPr>
          <w:sz w:val="24"/>
        </w:rPr>
        <w:t>иметь</w:t>
      </w:r>
      <w:r>
        <w:rPr>
          <w:sz w:val="24"/>
        </w:rPr>
        <w:t xml:space="preserve"> </w:t>
      </w:r>
      <w:r w:rsidRPr="00590FD5">
        <w:rPr>
          <w:sz w:val="24"/>
        </w:rPr>
        <w:t>несколько</w:t>
      </w:r>
      <w:r>
        <w:rPr>
          <w:sz w:val="24"/>
        </w:rPr>
        <w:t xml:space="preserve"> </w:t>
      </w:r>
      <w:r w:rsidRPr="00590FD5">
        <w:rPr>
          <w:sz w:val="24"/>
        </w:rPr>
        <w:t>потенциальных</w:t>
      </w:r>
      <w:r>
        <w:rPr>
          <w:sz w:val="24"/>
        </w:rPr>
        <w:t xml:space="preserve"> </w:t>
      </w:r>
      <w:r w:rsidRPr="00590FD5">
        <w:rPr>
          <w:sz w:val="24"/>
        </w:rPr>
        <w:t>ключей.</w:t>
      </w:r>
      <w:r>
        <w:rPr>
          <w:sz w:val="24"/>
        </w:rPr>
        <w:t xml:space="preserve"> </w:t>
      </w:r>
      <w:r w:rsidRPr="00590FD5">
        <w:rPr>
          <w:sz w:val="24"/>
        </w:rPr>
        <w:t>Если</w:t>
      </w:r>
      <w:r>
        <w:rPr>
          <w:sz w:val="24"/>
        </w:rPr>
        <w:t xml:space="preserve"> </w:t>
      </w:r>
      <w:r w:rsidRPr="00590FD5">
        <w:rPr>
          <w:sz w:val="24"/>
        </w:rPr>
        <w:t>ключ</w:t>
      </w:r>
      <w:r>
        <w:rPr>
          <w:sz w:val="24"/>
        </w:rPr>
        <w:t xml:space="preserve"> </w:t>
      </w:r>
      <w:r w:rsidRPr="00590FD5">
        <w:rPr>
          <w:sz w:val="24"/>
        </w:rPr>
        <w:t>состоит</w:t>
      </w:r>
      <w:r>
        <w:rPr>
          <w:sz w:val="24"/>
        </w:rPr>
        <w:t xml:space="preserve"> </w:t>
      </w:r>
      <w:r w:rsidRPr="00590FD5">
        <w:rPr>
          <w:sz w:val="24"/>
        </w:rPr>
        <w:t>из</w:t>
      </w:r>
      <w:r>
        <w:rPr>
          <w:sz w:val="24"/>
        </w:rPr>
        <w:t xml:space="preserve"> </w:t>
      </w:r>
      <w:r w:rsidRPr="00590FD5">
        <w:rPr>
          <w:sz w:val="24"/>
        </w:rPr>
        <w:t>нескольких</w:t>
      </w:r>
      <w:r>
        <w:rPr>
          <w:sz w:val="24"/>
        </w:rPr>
        <w:t xml:space="preserve"> </w:t>
      </w:r>
      <w:r w:rsidRPr="00590FD5">
        <w:rPr>
          <w:sz w:val="24"/>
        </w:rPr>
        <w:t>атрибутов,</w:t>
      </w:r>
      <w:r>
        <w:rPr>
          <w:sz w:val="24"/>
        </w:rPr>
        <w:t xml:space="preserve"> </w:t>
      </w:r>
      <w:r w:rsidRPr="00590FD5">
        <w:rPr>
          <w:sz w:val="24"/>
        </w:rPr>
        <w:t>то</w:t>
      </w:r>
      <w:r>
        <w:rPr>
          <w:sz w:val="24"/>
        </w:rPr>
        <w:t xml:space="preserve"> </w:t>
      </w:r>
      <w:r w:rsidRPr="00590FD5">
        <w:rPr>
          <w:sz w:val="24"/>
        </w:rPr>
        <w:t>он</w:t>
      </w:r>
      <w:r>
        <w:rPr>
          <w:sz w:val="24"/>
        </w:rPr>
        <w:t xml:space="preserve"> </w:t>
      </w:r>
      <w:r w:rsidRPr="00590FD5">
        <w:rPr>
          <w:sz w:val="24"/>
        </w:rPr>
        <w:t>называется</w:t>
      </w:r>
      <w:r>
        <w:rPr>
          <w:sz w:val="24"/>
        </w:rPr>
        <w:t xml:space="preserve"> </w:t>
      </w:r>
      <w:r w:rsidRPr="00590FD5">
        <w:rPr>
          <w:sz w:val="24"/>
        </w:rPr>
        <w:t>составным</w:t>
      </w:r>
      <w:r>
        <w:rPr>
          <w:sz w:val="24"/>
        </w:rPr>
        <w:t xml:space="preserve"> </w:t>
      </w:r>
      <w:r w:rsidRPr="00590FD5">
        <w:rPr>
          <w:sz w:val="24"/>
        </w:rPr>
        <w:t>ключом.</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Первичный</w:t>
      </w:r>
      <w:r>
        <w:rPr>
          <w:sz w:val="24"/>
        </w:rPr>
        <w:t xml:space="preserve"> </w:t>
      </w:r>
      <w:r w:rsidRPr="00590FD5">
        <w:rPr>
          <w:sz w:val="24"/>
        </w:rPr>
        <w:t>ключ</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потенциальный</w:t>
      </w:r>
      <w:r>
        <w:rPr>
          <w:sz w:val="24"/>
        </w:rPr>
        <w:t xml:space="preserve"> </w:t>
      </w:r>
      <w:r w:rsidRPr="00590FD5">
        <w:rPr>
          <w:sz w:val="24"/>
        </w:rPr>
        <w:t>ключ,</w:t>
      </w:r>
      <w:r>
        <w:rPr>
          <w:sz w:val="24"/>
        </w:rPr>
        <w:t xml:space="preserve"> </w:t>
      </w:r>
      <w:r w:rsidRPr="00590FD5">
        <w:rPr>
          <w:sz w:val="24"/>
        </w:rPr>
        <w:t>который</w:t>
      </w:r>
      <w:r>
        <w:rPr>
          <w:sz w:val="24"/>
        </w:rPr>
        <w:t xml:space="preserve"> </w:t>
      </w:r>
      <w:r w:rsidRPr="00590FD5">
        <w:rPr>
          <w:sz w:val="24"/>
        </w:rPr>
        <w:t>выбран</w:t>
      </w:r>
      <w:r>
        <w:rPr>
          <w:sz w:val="24"/>
        </w:rPr>
        <w:t xml:space="preserve"> </w:t>
      </w:r>
      <w:r w:rsidRPr="00590FD5">
        <w:rPr>
          <w:sz w:val="24"/>
        </w:rPr>
        <w:t>для</w:t>
      </w:r>
      <w:r>
        <w:rPr>
          <w:sz w:val="24"/>
        </w:rPr>
        <w:t xml:space="preserve"> </w:t>
      </w:r>
      <w:r w:rsidRPr="00590FD5">
        <w:rPr>
          <w:sz w:val="24"/>
        </w:rPr>
        <w:t>уникальной</w:t>
      </w:r>
      <w:r>
        <w:rPr>
          <w:sz w:val="24"/>
        </w:rPr>
        <w:t xml:space="preserve"> </w:t>
      </w:r>
      <w:r w:rsidRPr="00590FD5">
        <w:rPr>
          <w:sz w:val="24"/>
        </w:rPr>
        <w:t>идентификации</w:t>
      </w:r>
      <w:r>
        <w:rPr>
          <w:sz w:val="24"/>
        </w:rPr>
        <w:t xml:space="preserve"> </w:t>
      </w:r>
      <w:r w:rsidRPr="00590FD5">
        <w:rPr>
          <w:sz w:val="24"/>
        </w:rPr>
        <w:t>кортежей</w:t>
      </w:r>
      <w:r>
        <w:rPr>
          <w:sz w:val="24"/>
        </w:rPr>
        <w:t xml:space="preserve"> </w:t>
      </w:r>
      <w:r w:rsidRPr="00590FD5">
        <w:rPr>
          <w:sz w:val="24"/>
        </w:rPr>
        <w:t>внутри</w:t>
      </w:r>
      <w:r>
        <w:rPr>
          <w:sz w:val="24"/>
        </w:rPr>
        <w:t xml:space="preserve"> </w:t>
      </w:r>
      <w:r w:rsidRPr="00590FD5">
        <w:rPr>
          <w:sz w:val="24"/>
        </w:rPr>
        <w:t>отношения.</w:t>
      </w:r>
      <w:r>
        <w:rPr>
          <w:sz w:val="24"/>
        </w:rPr>
        <w:t xml:space="preserve"> </w:t>
      </w:r>
      <w:r w:rsidRPr="00590FD5">
        <w:rPr>
          <w:sz w:val="24"/>
        </w:rPr>
        <w:t>Потенциальные</w:t>
      </w:r>
      <w:r>
        <w:rPr>
          <w:sz w:val="24"/>
        </w:rPr>
        <w:t xml:space="preserve"> </w:t>
      </w:r>
      <w:r w:rsidRPr="00590FD5">
        <w:rPr>
          <w:sz w:val="24"/>
        </w:rPr>
        <w:t>ключи,</w:t>
      </w:r>
      <w:r>
        <w:rPr>
          <w:sz w:val="24"/>
        </w:rPr>
        <w:t xml:space="preserve"> </w:t>
      </w:r>
      <w:r w:rsidRPr="00590FD5">
        <w:rPr>
          <w:sz w:val="24"/>
        </w:rPr>
        <w:t>которые</w:t>
      </w:r>
      <w:r>
        <w:rPr>
          <w:sz w:val="24"/>
        </w:rPr>
        <w:t xml:space="preserve"> </w:t>
      </w:r>
      <w:r w:rsidRPr="00590FD5">
        <w:rPr>
          <w:sz w:val="24"/>
        </w:rPr>
        <w:t>не</w:t>
      </w:r>
      <w:r>
        <w:rPr>
          <w:sz w:val="24"/>
        </w:rPr>
        <w:t xml:space="preserve"> </w:t>
      </w:r>
      <w:r w:rsidRPr="00590FD5">
        <w:rPr>
          <w:sz w:val="24"/>
        </w:rPr>
        <w:t>выбраны</w:t>
      </w:r>
      <w:r>
        <w:rPr>
          <w:sz w:val="24"/>
        </w:rPr>
        <w:t xml:space="preserve"> </w:t>
      </w:r>
      <w:r w:rsidRPr="00590FD5">
        <w:rPr>
          <w:sz w:val="24"/>
        </w:rPr>
        <w:t>в</w:t>
      </w:r>
      <w:r>
        <w:rPr>
          <w:sz w:val="24"/>
        </w:rPr>
        <w:t xml:space="preserve"> </w:t>
      </w:r>
      <w:r w:rsidRPr="00590FD5">
        <w:rPr>
          <w:sz w:val="24"/>
        </w:rPr>
        <w:t>качестве</w:t>
      </w:r>
      <w:r>
        <w:rPr>
          <w:sz w:val="24"/>
        </w:rPr>
        <w:t xml:space="preserve"> </w:t>
      </w:r>
      <w:r w:rsidRPr="00590FD5">
        <w:rPr>
          <w:sz w:val="24"/>
        </w:rPr>
        <w:t>первичного</w:t>
      </w:r>
      <w:r>
        <w:rPr>
          <w:sz w:val="24"/>
        </w:rPr>
        <w:t xml:space="preserve"> </w:t>
      </w:r>
      <w:r w:rsidRPr="00590FD5">
        <w:rPr>
          <w:sz w:val="24"/>
        </w:rPr>
        <w:t>ключа,</w:t>
      </w:r>
      <w:r>
        <w:rPr>
          <w:sz w:val="24"/>
        </w:rPr>
        <w:t xml:space="preserve"> </w:t>
      </w:r>
      <w:r w:rsidRPr="00590FD5">
        <w:rPr>
          <w:sz w:val="24"/>
        </w:rPr>
        <w:t>называются</w:t>
      </w:r>
      <w:r>
        <w:rPr>
          <w:sz w:val="24"/>
        </w:rPr>
        <w:t xml:space="preserve"> </w:t>
      </w:r>
      <w:r w:rsidRPr="00590FD5">
        <w:rPr>
          <w:sz w:val="24"/>
        </w:rPr>
        <w:t>альтернативными</w:t>
      </w:r>
      <w:r>
        <w:rPr>
          <w:sz w:val="24"/>
        </w:rPr>
        <w:t xml:space="preserve"> </w:t>
      </w:r>
      <w:r w:rsidRPr="00590FD5">
        <w:rPr>
          <w:sz w:val="24"/>
        </w:rPr>
        <w:t>ключами.</w:t>
      </w:r>
      <w:r>
        <w:rPr>
          <w:sz w:val="24"/>
        </w:rPr>
        <w:t xml:space="preserve"> </w:t>
      </w:r>
    </w:p>
    <w:p w:rsidR="00AC223A" w:rsidRPr="00590FD5" w:rsidRDefault="00AC223A" w:rsidP="00AC223A">
      <w:pPr>
        <w:pStyle w:val="11"/>
        <w:spacing w:before="0" w:line="240" w:lineRule="auto"/>
        <w:ind w:left="0" w:firstLine="426"/>
        <w:rPr>
          <w:sz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b/>
          <w:bCs/>
          <w:sz w:val="24"/>
          <w:szCs w:val="24"/>
        </w:rPr>
        <w:t>Отделение</w:t>
      </w:r>
      <w:r>
        <w:rPr>
          <w:rFonts w:ascii="Times New Roman" w:hAnsi="Times New Roman" w:cs="Times New Roman"/>
          <w:sz w:val="24"/>
          <w:szCs w:val="24"/>
        </w:rPr>
        <w:t xml:space="preserve">   </w:t>
      </w:r>
    </w:p>
    <w:p w:rsidR="00AC223A" w:rsidRPr="00590FD5" w:rsidRDefault="00AC223A" w:rsidP="00AC223A">
      <w:pPr>
        <w:spacing w:after="0" w:line="240" w:lineRule="auto"/>
        <w:ind w:firstLine="426"/>
        <w:jc w:val="both"/>
        <w:rPr>
          <w:rFonts w:ascii="Times New Roman" w:hAnsi="Times New Roman" w:cs="Times New Roman"/>
          <w:b/>
          <w:bCs/>
          <w:sz w:val="24"/>
          <w:szCs w:val="24"/>
          <w:lang w:val="en-US"/>
        </w:rPr>
      </w:pPr>
      <w:r w:rsidRPr="00590FD5">
        <w:rPr>
          <w:rFonts w:ascii="Times New Roman" w:hAnsi="Times New Roman" w:cs="Times New Roman"/>
          <w:noProof/>
          <w:sz w:val="24"/>
          <w:szCs w:val="24"/>
          <w:lang w:eastAsia="ru-RU"/>
        </w:rPr>
        <w:drawing>
          <wp:inline distT="0" distB="0" distL="0" distR="0" wp14:anchorId="1AC4EEAE" wp14:editId="10053905">
            <wp:extent cx="4933507" cy="1576807"/>
            <wp:effectExtent l="0" t="0" r="635" b="4445"/>
            <wp:docPr id="10269" name="Рисунок 1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641" cy="1576850"/>
                    </a:xfrm>
                    <a:prstGeom prst="rect">
                      <a:avLst/>
                    </a:prstGeom>
                    <a:solidFill>
                      <a:srgbClr val="FFFFFF"/>
                    </a:solidFill>
                    <a:ln>
                      <a:noFill/>
                    </a:ln>
                  </pic:spPr>
                </pic:pic>
              </a:graphicData>
            </a:graphic>
          </wp:inline>
        </w:drawing>
      </w:r>
    </w:p>
    <w:p w:rsidR="00AC223A" w:rsidRPr="00590FD5" w:rsidRDefault="00AC223A" w:rsidP="00AC223A">
      <w:pPr>
        <w:tabs>
          <w:tab w:val="left" w:pos="180"/>
        </w:tabs>
        <w:spacing w:after="0" w:line="240" w:lineRule="auto"/>
        <w:ind w:firstLine="426"/>
        <w:jc w:val="both"/>
        <w:rPr>
          <w:rFonts w:ascii="Times New Roman" w:hAnsi="Times New Roman" w:cs="Times New Roman"/>
          <w:b/>
          <w:bCs/>
          <w:sz w:val="24"/>
          <w:szCs w:val="24"/>
          <w:lang w:val="en-US"/>
        </w:rPr>
      </w:pPr>
    </w:p>
    <w:p w:rsidR="00AC223A" w:rsidRPr="00590FD5" w:rsidRDefault="00AC223A" w:rsidP="00AC223A">
      <w:pPr>
        <w:tabs>
          <w:tab w:val="left" w:pos="180"/>
        </w:tabs>
        <w:spacing w:after="0" w:line="240" w:lineRule="auto"/>
        <w:ind w:firstLine="426"/>
        <w:jc w:val="both"/>
        <w:rPr>
          <w:rFonts w:ascii="Times New Roman" w:hAnsi="Times New Roman" w:cs="Times New Roman"/>
          <w:b/>
          <w:bCs/>
          <w:sz w:val="24"/>
          <w:szCs w:val="24"/>
        </w:rPr>
      </w:pPr>
      <w:r w:rsidRPr="00590FD5">
        <w:rPr>
          <w:rFonts w:ascii="Times New Roman" w:hAnsi="Times New Roman" w:cs="Times New Roman"/>
          <w:b/>
          <w:bCs/>
          <w:sz w:val="24"/>
          <w:szCs w:val="24"/>
        </w:rPr>
        <w:t>Штат</w:t>
      </w:r>
    </w:p>
    <w:p w:rsidR="00AC223A" w:rsidRPr="00590FD5" w:rsidRDefault="00AC223A" w:rsidP="00AC223A">
      <w:pPr>
        <w:tabs>
          <w:tab w:val="left" w:pos="180"/>
        </w:tabs>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336923F3" wp14:editId="6394DE6B">
            <wp:extent cx="4933507" cy="1235715"/>
            <wp:effectExtent l="0" t="0" r="635" b="2540"/>
            <wp:docPr id="10268" name="Рисунок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4180" cy="1235884"/>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firstLine="426"/>
        <w:rPr>
          <w:sz w:val="24"/>
        </w:rPr>
      </w:pPr>
      <w:r w:rsidRPr="00590FD5">
        <w:rPr>
          <w:sz w:val="24"/>
        </w:rPr>
        <w:t>Рис.11</w:t>
      </w:r>
      <w:r>
        <w:rPr>
          <w:sz w:val="24"/>
        </w:rPr>
        <w:t xml:space="preserve"> </w:t>
      </w:r>
      <w:r w:rsidRPr="00590FD5">
        <w:rPr>
          <w:sz w:val="24"/>
        </w:rPr>
        <w:t>Пример</w:t>
      </w:r>
      <w:r>
        <w:rPr>
          <w:sz w:val="24"/>
        </w:rPr>
        <w:t xml:space="preserve"> </w:t>
      </w:r>
      <w:r w:rsidRPr="00590FD5">
        <w:rPr>
          <w:sz w:val="24"/>
        </w:rPr>
        <w:t>отношений</w:t>
      </w:r>
      <w:r>
        <w:rPr>
          <w:sz w:val="24"/>
        </w:rPr>
        <w:t xml:space="preserve"> </w:t>
      </w:r>
      <w:r w:rsidRPr="00590FD5">
        <w:rPr>
          <w:sz w:val="24"/>
        </w:rPr>
        <w:t>с</w:t>
      </w:r>
      <w:r>
        <w:rPr>
          <w:sz w:val="24"/>
        </w:rPr>
        <w:t xml:space="preserve"> </w:t>
      </w:r>
      <w:r w:rsidRPr="00590FD5">
        <w:rPr>
          <w:sz w:val="24"/>
        </w:rPr>
        <w:t>выбранными</w:t>
      </w:r>
      <w:r>
        <w:rPr>
          <w:sz w:val="24"/>
        </w:rPr>
        <w:t xml:space="preserve"> </w:t>
      </w:r>
      <w:r w:rsidRPr="00590FD5">
        <w:rPr>
          <w:sz w:val="24"/>
        </w:rPr>
        <w:t>ключами</w:t>
      </w:r>
    </w:p>
    <w:p w:rsidR="00AC223A" w:rsidRPr="00590FD5" w:rsidRDefault="00AC223A" w:rsidP="00AC223A">
      <w:pPr>
        <w:pStyle w:val="11"/>
        <w:spacing w:before="0" w:line="240" w:lineRule="auto"/>
        <w:ind w:left="0" w:right="0" w:firstLine="426"/>
        <w:rPr>
          <w:sz w:val="24"/>
        </w:rPr>
      </w:pPr>
      <w:r w:rsidRPr="00590FD5">
        <w:rPr>
          <w:sz w:val="24"/>
        </w:rPr>
        <w:t>Атрибут</w:t>
      </w:r>
      <w:r>
        <w:rPr>
          <w:sz w:val="24"/>
        </w:rPr>
        <w:t xml:space="preserve"> </w:t>
      </w:r>
      <w:r w:rsidRPr="00590FD5">
        <w:rPr>
          <w:sz w:val="24"/>
        </w:rPr>
        <w:t>«Город»</w:t>
      </w:r>
      <w:r>
        <w:rPr>
          <w:sz w:val="24"/>
        </w:rPr>
        <w:t xml:space="preserve"> </w:t>
      </w:r>
      <w:r w:rsidRPr="00590FD5">
        <w:rPr>
          <w:sz w:val="24"/>
        </w:rPr>
        <w:t>не</w:t>
      </w:r>
      <w:r>
        <w:rPr>
          <w:sz w:val="24"/>
        </w:rPr>
        <w:t xml:space="preserve"> </w:t>
      </w:r>
      <w:r w:rsidRPr="00590FD5">
        <w:rPr>
          <w:sz w:val="24"/>
        </w:rPr>
        <w:t>может</w:t>
      </w:r>
      <w:r>
        <w:rPr>
          <w:sz w:val="24"/>
        </w:rPr>
        <w:t xml:space="preserve"> </w:t>
      </w:r>
      <w:r w:rsidRPr="00590FD5">
        <w:rPr>
          <w:sz w:val="24"/>
        </w:rPr>
        <w:t>быть</w:t>
      </w:r>
      <w:r>
        <w:rPr>
          <w:sz w:val="24"/>
        </w:rPr>
        <w:t xml:space="preserve"> </w:t>
      </w:r>
      <w:r w:rsidRPr="00590FD5">
        <w:rPr>
          <w:sz w:val="24"/>
        </w:rPr>
        <w:t>выбран</w:t>
      </w:r>
      <w:r>
        <w:rPr>
          <w:sz w:val="24"/>
        </w:rPr>
        <w:t xml:space="preserve"> </w:t>
      </w:r>
      <w:r w:rsidRPr="00590FD5">
        <w:rPr>
          <w:sz w:val="24"/>
        </w:rPr>
        <w:t>в</w:t>
      </w:r>
      <w:r>
        <w:rPr>
          <w:sz w:val="24"/>
        </w:rPr>
        <w:t xml:space="preserve"> </w:t>
      </w:r>
      <w:r w:rsidRPr="00590FD5">
        <w:rPr>
          <w:sz w:val="24"/>
        </w:rPr>
        <w:t>качестве</w:t>
      </w:r>
      <w:r>
        <w:rPr>
          <w:sz w:val="24"/>
        </w:rPr>
        <w:t xml:space="preserve"> </w:t>
      </w:r>
      <w:r w:rsidRPr="00590FD5">
        <w:rPr>
          <w:sz w:val="24"/>
        </w:rPr>
        <w:t>потенциального</w:t>
      </w:r>
      <w:r>
        <w:rPr>
          <w:sz w:val="24"/>
        </w:rPr>
        <w:t xml:space="preserve"> </w:t>
      </w:r>
      <w:r w:rsidRPr="00590FD5">
        <w:rPr>
          <w:sz w:val="24"/>
        </w:rPr>
        <w:t>ключа.</w:t>
      </w:r>
      <w:r>
        <w:rPr>
          <w:sz w:val="24"/>
        </w:rPr>
        <w:t xml:space="preserve"> </w:t>
      </w:r>
      <w:r w:rsidRPr="00590FD5">
        <w:rPr>
          <w:sz w:val="24"/>
        </w:rPr>
        <w:t>Каждое</w:t>
      </w:r>
      <w:r>
        <w:rPr>
          <w:sz w:val="24"/>
        </w:rPr>
        <w:t xml:space="preserve"> </w:t>
      </w:r>
      <w:r w:rsidRPr="00590FD5">
        <w:rPr>
          <w:sz w:val="24"/>
        </w:rPr>
        <w:t>значение</w:t>
      </w:r>
      <w:r>
        <w:rPr>
          <w:sz w:val="24"/>
        </w:rPr>
        <w:t xml:space="preserve"> </w:t>
      </w:r>
      <w:r w:rsidRPr="00590FD5">
        <w:rPr>
          <w:sz w:val="24"/>
        </w:rPr>
        <w:t>атрибута</w:t>
      </w:r>
      <w:r>
        <w:rPr>
          <w:sz w:val="24"/>
        </w:rPr>
        <w:t xml:space="preserve"> </w:t>
      </w:r>
      <w:r w:rsidRPr="00590FD5">
        <w:rPr>
          <w:sz w:val="24"/>
        </w:rPr>
        <w:t>«Номер</w:t>
      </w:r>
      <w:r>
        <w:rPr>
          <w:sz w:val="24"/>
        </w:rPr>
        <w:t xml:space="preserve"> </w:t>
      </w:r>
      <w:r w:rsidRPr="00590FD5">
        <w:rPr>
          <w:sz w:val="24"/>
        </w:rPr>
        <w:t>отделения»</w:t>
      </w:r>
      <w:r>
        <w:rPr>
          <w:sz w:val="24"/>
        </w:rPr>
        <w:t xml:space="preserve"> </w:t>
      </w:r>
      <w:r w:rsidRPr="00590FD5">
        <w:rPr>
          <w:sz w:val="24"/>
        </w:rPr>
        <w:t>имеет</w:t>
      </w:r>
      <w:r>
        <w:rPr>
          <w:sz w:val="24"/>
        </w:rPr>
        <w:t xml:space="preserve"> </w:t>
      </w:r>
      <w:r w:rsidRPr="00590FD5">
        <w:rPr>
          <w:sz w:val="24"/>
        </w:rPr>
        <w:t>уникальное</w:t>
      </w:r>
      <w:r>
        <w:rPr>
          <w:sz w:val="24"/>
        </w:rPr>
        <w:t xml:space="preserve"> </w:t>
      </w:r>
      <w:r w:rsidRPr="00590FD5">
        <w:rPr>
          <w:sz w:val="24"/>
        </w:rPr>
        <w:t>значение,</w:t>
      </w:r>
      <w:r>
        <w:rPr>
          <w:sz w:val="24"/>
        </w:rPr>
        <w:t xml:space="preserve"> </w:t>
      </w:r>
      <w:r w:rsidRPr="00590FD5">
        <w:rPr>
          <w:sz w:val="24"/>
        </w:rPr>
        <w:t>поэтому</w:t>
      </w:r>
      <w:r>
        <w:rPr>
          <w:sz w:val="24"/>
        </w:rPr>
        <w:t xml:space="preserve"> </w:t>
      </w:r>
      <w:r w:rsidRPr="00590FD5">
        <w:rPr>
          <w:sz w:val="24"/>
        </w:rPr>
        <w:t>этот</w:t>
      </w:r>
      <w:r>
        <w:rPr>
          <w:sz w:val="24"/>
        </w:rPr>
        <w:t xml:space="preserve"> </w:t>
      </w:r>
      <w:r w:rsidRPr="00590FD5">
        <w:rPr>
          <w:sz w:val="24"/>
        </w:rPr>
        <w:t>атрибут</w:t>
      </w:r>
      <w:r>
        <w:rPr>
          <w:sz w:val="24"/>
        </w:rPr>
        <w:t xml:space="preserve"> </w:t>
      </w:r>
      <w:r w:rsidRPr="00590FD5">
        <w:rPr>
          <w:sz w:val="24"/>
        </w:rPr>
        <w:t>является</w:t>
      </w:r>
      <w:r>
        <w:rPr>
          <w:sz w:val="24"/>
        </w:rPr>
        <w:t xml:space="preserve"> </w:t>
      </w:r>
      <w:r w:rsidRPr="00590FD5">
        <w:rPr>
          <w:sz w:val="24"/>
        </w:rPr>
        <w:t>потенциальным</w:t>
      </w:r>
      <w:r>
        <w:rPr>
          <w:sz w:val="24"/>
        </w:rPr>
        <w:t xml:space="preserve"> </w:t>
      </w:r>
      <w:r w:rsidRPr="00590FD5">
        <w:rPr>
          <w:sz w:val="24"/>
        </w:rPr>
        <w:t>ключом.</w:t>
      </w:r>
      <w:r>
        <w:rPr>
          <w:sz w:val="24"/>
        </w:rPr>
        <w:t xml:space="preserve"> </w:t>
      </w:r>
      <w:r w:rsidRPr="00590FD5">
        <w:rPr>
          <w:sz w:val="24"/>
        </w:rPr>
        <w:t>Атрибуты</w:t>
      </w:r>
      <w:r>
        <w:rPr>
          <w:sz w:val="24"/>
        </w:rPr>
        <w:t xml:space="preserve"> </w:t>
      </w:r>
      <w:r w:rsidRPr="00590FD5">
        <w:rPr>
          <w:sz w:val="24"/>
        </w:rPr>
        <w:t>«Номер</w:t>
      </w:r>
      <w:r>
        <w:rPr>
          <w:sz w:val="24"/>
        </w:rPr>
        <w:t xml:space="preserve"> </w:t>
      </w:r>
      <w:r w:rsidRPr="00590FD5">
        <w:rPr>
          <w:sz w:val="24"/>
        </w:rPr>
        <w:t>телефона»</w:t>
      </w:r>
      <w:r>
        <w:rPr>
          <w:sz w:val="24"/>
        </w:rPr>
        <w:t xml:space="preserve"> </w:t>
      </w:r>
      <w:r w:rsidRPr="00590FD5">
        <w:rPr>
          <w:sz w:val="24"/>
        </w:rPr>
        <w:t>и</w:t>
      </w:r>
      <w:r>
        <w:rPr>
          <w:sz w:val="24"/>
        </w:rPr>
        <w:t xml:space="preserve"> </w:t>
      </w:r>
      <w:r w:rsidRPr="00590FD5">
        <w:rPr>
          <w:sz w:val="24"/>
        </w:rPr>
        <w:t>«Номер</w:t>
      </w:r>
      <w:r>
        <w:rPr>
          <w:sz w:val="24"/>
        </w:rPr>
        <w:t xml:space="preserve"> </w:t>
      </w:r>
      <w:r w:rsidRPr="00590FD5">
        <w:rPr>
          <w:sz w:val="24"/>
        </w:rPr>
        <w:t>факса»</w:t>
      </w:r>
      <w:r>
        <w:rPr>
          <w:sz w:val="24"/>
        </w:rPr>
        <w:t xml:space="preserve"> </w:t>
      </w:r>
      <w:r w:rsidRPr="00590FD5">
        <w:rPr>
          <w:sz w:val="24"/>
        </w:rPr>
        <w:t>также</w:t>
      </w:r>
      <w:r>
        <w:rPr>
          <w:sz w:val="24"/>
        </w:rPr>
        <w:t xml:space="preserve"> </w:t>
      </w:r>
      <w:r w:rsidRPr="00590FD5">
        <w:rPr>
          <w:sz w:val="24"/>
        </w:rPr>
        <w:t>являются</w:t>
      </w:r>
      <w:r>
        <w:rPr>
          <w:sz w:val="24"/>
        </w:rPr>
        <w:t xml:space="preserve"> </w:t>
      </w:r>
      <w:r w:rsidRPr="00590FD5">
        <w:rPr>
          <w:sz w:val="24"/>
        </w:rPr>
        <w:t>потенциальными</w:t>
      </w:r>
      <w:r>
        <w:rPr>
          <w:sz w:val="24"/>
        </w:rPr>
        <w:t xml:space="preserve"> </w:t>
      </w:r>
      <w:r w:rsidRPr="00590FD5">
        <w:rPr>
          <w:sz w:val="24"/>
        </w:rPr>
        <w:t>ключами</w:t>
      </w:r>
      <w:r>
        <w:rPr>
          <w:sz w:val="24"/>
        </w:rPr>
        <w:t xml:space="preserve"> </w:t>
      </w:r>
      <w:r w:rsidRPr="00590FD5">
        <w:rPr>
          <w:sz w:val="24"/>
        </w:rPr>
        <w:t>(рис.11).</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«Номер</w:t>
      </w:r>
      <w:r>
        <w:rPr>
          <w:sz w:val="24"/>
        </w:rPr>
        <w:t xml:space="preserve"> </w:t>
      </w:r>
      <w:r w:rsidRPr="00590FD5">
        <w:rPr>
          <w:sz w:val="24"/>
        </w:rPr>
        <w:t>отдела»</w:t>
      </w:r>
      <w:r>
        <w:rPr>
          <w:sz w:val="24"/>
        </w:rPr>
        <w:t xml:space="preserve"> </w:t>
      </w:r>
      <w:r w:rsidRPr="00590FD5">
        <w:rPr>
          <w:sz w:val="24"/>
        </w:rPr>
        <w:t>-</w:t>
      </w:r>
      <w:r>
        <w:rPr>
          <w:sz w:val="24"/>
        </w:rPr>
        <w:t xml:space="preserve"> </w:t>
      </w:r>
      <w:r w:rsidRPr="00590FD5">
        <w:rPr>
          <w:sz w:val="24"/>
        </w:rPr>
        <w:t>первичный</w:t>
      </w:r>
      <w:r>
        <w:rPr>
          <w:sz w:val="24"/>
        </w:rPr>
        <w:t xml:space="preserve"> </w:t>
      </w:r>
      <w:r w:rsidRPr="00590FD5">
        <w:rPr>
          <w:sz w:val="24"/>
        </w:rPr>
        <w:t>ключ.</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Внешний</w:t>
      </w:r>
      <w:r>
        <w:rPr>
          <w:sz w:val="24"/>
        </w:rPr>
        <w:t xml:space="preserve"> </w:t>
      </w:r>
      <w:r w:rsidRPr="00590FD5">
        <w:rPr>
          <w:sz w:val="24"/>
        </w:rPr>
        <w:t>ключ</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атрибут</w:t>
      </w:r>
      <w:r>
        <w:rPr>
          <w:sz w:val="24"/>
        </w:rPr>
        <w:t xml:space="preserve"> </w:t>
      </w:r>
      <w:r w:rsidRPr="00590FD5">
        <w:rPr>
          <w:sz w:val="24"/>
        </w:rPr>
        <w:t>или</w:t>
      </w:r>
      <w:r>
        <w:rPr>
          <w:sz w:val="24"/>
        </w:rPr>
        <w:t xml:space="preserve"> </w:t>
      </w:r>
      <w:r w:rsidRPr="00590FD5">
        <w:rPr>
          <w:sz w:val="24"/>
        </w:rPr>
        <w:t>множество</w:t>
      </w:r>
      <w:r>
        <w:rPr>
          <w:sz w:val="24"/>
        </w:rPr>
        <w:t xml:space="preserve"> </w:t>
      </w:r>
      <w:r w:rsidRPr="00590FD5">
        <w:rPr>
          <w:sz w:val="24"/>
        </w:rPr>
        <w:t>атрибутов,</w:t>
      </w:r>
      <w:r>
        <w:rPr>
          <w:sz w:val="24"/>
        </w:rPr>
        <w:t xml:space="preserve"> </w:t>
      </w:r>
      <w:r w:rsidRPr="00590FD5">
        <w:rPr>
          <w:sz w:val="24"/>
        </w:rPr>
        <w:t>которое</w:t>
      </w:r>
      <w:r>
        <w:rPr>
          <w:sz w:val="24"/>
        </w:rPr>
        <w:t xml:space="preserve"> </w:t>
      </w:r>
      <w:r w:rsidRPr="00590FD5">
        <w:rPr>
          <w:sz w:val="24"/>
        </w:rPr>
        <w:t>соответствует</w:t>
      </w:r>
      <w:r>
        <w:rPr>
          <w:sz w:val="24"/>
        </w:rPr>
        <w:t xml:space="preserve"> </w:t>
      </w:r>
      <w:r w:rsidRPr="00590FD5">
        <w:rPr>
          <w:sz w:val="24"/>
        </w:rPr>
        <w:t>какому-либо</w:t>
      </w:r>
      <w:r>
        <w:rPr>
          <w:sz w:val="24"/>
        </w:rPr>
        <w:t xml:space="preserve"> </w:t>
      </w:r>
      <w:r w:rsidRPr="00590FD5">
        <w:rPr>
          <w:sz w:val="24"/>
        </w:rPr>
        <w:t>потенциальному</w:t>
      </w:r>
      <w:r>
        <w:rPr>
          <w:sz w:val="24"/>
        </w:rPr>
        <w:t xml:space="preserve"> </w:t>
      </w:r>
      <w:r w:rsidRPr="00590FD5">
        <w:rPr>
          <w:sz w:val="24"/>
        </w:rPr>
        <w:t>ключу</w:t>
      </w:r>
      <w:r>
        <w:rPr>
          <w:sz w:val="24"/>
        </w:rPr>
        <w:t xml:space="preserve"> </w:t>
      </w:r>
      <w:r w:rsidRPr="00590FD5">
        <w:rPr>
          <w:sz w:val="24"/>
        </w:rPr>
        <w:t>некоторого</w:t>
      </w:r>
      <w:r>
        <w:rPr>
          <w:sz w:val="24"/>
        </w:rPr>
        <w:t xml:space="preserve"> </w:t>
      </w:r>
      <w:r w:rsidRPr="00590FD5">
        <w:rPr>
          <w:sz w:val="24"/>
        </w:rPr>
        <w:t>(может</w:t>
      </w:r>
      <w:r>
        <w:rPr>
          <w:sz w:val="24"/>
        </w:rPr>
        <w:t xml:space="preserve"> </w:t>
      </w:r>
      <w:r w:rsidRPr="00590FD5">
        <w:rPr>
          <w:sz w:val="24"/>
        </w:rPr>
        <w:t>быть,</w:t>
      </w:r>
      <w:r>
        <w:rPr>
          <w:sz w:val="24"/>
        </w:rPr>
        <w:t xml:space="preserve"> </w:t>
      </w:r>
      <w:r w:rsidRPr="00590FD5">
        <w:rPr>
          <w:sz w:val="24"/>
        </w:rPr>
        <w:t>того</w:t>
      </w:r>
      <w:r>
        <w:rPr>
          <w:sz w:val="24"/>
        </w:rPr>
        <w:t xml:space="preserve"> </w:t>
      </w:r>
      <w:r w:rsidRPr="00590FD5">
        <w:rPr>
          <w:sz w:val="24"/>
        </w:rPr>
        <w:t>же</w:t>
      </w:r>
      <w:r>
        <w:rPr>
          <w:sz w:val="24"/>
        </w:rPr>
        <w:t xml:space="preserve"> </w:t>
      </w:r>
      <w:r w:rsidRPr="00590FD5">
        <w:rPr>
          <w:sz w:val="24"/>
        </w:rPr>
        <w:t>самого)</w:t>
      </w:r>
      <w:r>
        <w:rPr>
          <w:sz w:val="24"/>
        </w:rPr>
        <w:t xml:space="preserve"> </w:t>
      </w:r>
      <w:r w:rsidRPr="00590FD5">
        <w:rPr>
          <w:sz w:val="24"/>
        </w:rPr>
        <w:t>отношения.</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Внешние</w:t>
      </w:r>
      <w:r>
        <w:rPr>
          <w:sz w:val="24"/>
        </w:rPr>
        <w:t xml:space="preserve"> </w:t>
      </w:r>
      <w:r w:rsidRPr="00590FD5">
        <w:rPr>
          <w:sz w:val="24"/>
        </w:rPr>
        <w:t>ключи</w:t>
      </w:r>
      <w:r>
        <w:rPr>
          <w:sz w:val="24"/>
        </w:rPr>
        <w:t xml:space="preserve"> </w:t>
      </w:r>
      <w:r w:rsidRPr="00590FD5">
        <w:rPr>
          <w:sz w:val="24"/>
        </w:rPr>
        <w:t>отражают</w:t>
      </w:r>
      <w:r>
        <w:rPr>
          <w:sz w:val="24"/>
        </w:rPr>
        <w:t xml:space="preserve"> </w:t>
      </w:r>
      <w:r w:rsidRPr="00590FD5">
        <w:rPr>
          <w:sz w:val="24"/>
        </w:rPr>
        <w:t>определенную</w:t>
      </w:r>
      <w:r>
        <w:rPr>
          <w:sz w:val="24"/>
        </w:rPr>
        <w:t xml:space="preserve"> </w:t>
      </w:r>
      <w:r w:rsidRPr="00590FD5">
        <w:rPr>
          <w:sz w:val="24"/>
        </w:rPr>
        <w:t>связь</w:t>
      </w:r>
      <w:r>
        <w:rPr>
          <w:sz w:val="24"/>
        </w:rPr>
        <w:t xml:space="preserve"> </w:t>
      </w:r>
      <w:r w:rsidRPr="00590FD5">
        <w:rPr>
          <w:sz w:val="24"/>
        </w:rPr>
        <w:t>между</w:t>
      </w:r>
      <w:r>
        <w:rPr>
          <w:sz w:val="24"/>
        </w:rPr>
        <w:t xml:space="preserve"> </w:t>
      </w:r>
      <w:r w:rsidRPr="00590FD5">
        <w:rPr>
          <w:sz w:val="24"/>
        </w:rPr>
        <w:t>кортежами</w:t>
      </w:r>
      <w:r>
        <w:rPr>
          <w:sz w:val="24"/>
        </w:rPr>
        <w:t xml:space="preserve"> </w:t>
      </w:r>
      <w:r w:rsidRPr="00590FD5">
        <w:rPr>
          <w:sz w:val="24"/>
        </w:rPr>
        <w:t>этих</w:t>
      </w:r>
      <w:r>
        <w:rPr>
          <w:sz w:val="24"/>
        </w:rPr>
        <w:t xml:space="preserve"> </w:t>
      </w:r>
      <w:r w:rsidRPr="00590FD5">
        <w:rPr>
          <w:sz w:val="24"/>
        </w:rPr>
        <w:t>отношений.</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Схема</w:t>
      </w:r>
      <w:r>
        <w:rPr>
          <w:sz w:val="24"/>
        </w:rPr>
        <w:t xml:space="preserve"> </w:t>
      </w:r>
      <w:r w:rsidRPr="00590FD5">
        <w:rPr>
          <w:sz w:val="24"/>
        </w:rPr>
        <w:t>отношения</w:t>
      </w:r>
      <w:r>
        <w:rPr>
          <w:sz w:val="24"/>
        </w:rPr>
        <w:t xml:space="preserve"> </w:t>
      </w:r>
      <w:r w:rsidRPr="00590FD5">
        <w:rPr>
          <w:sz w:val="24"/>
        </w:rPr>
        <w:t>обозначается</w:t>
      </w:r>
      <w:r>
        <w:rPr>
          <w:sz w:val="24"/>
        </w:rPr>
        <w:t xml:space="preserve"> </w:t>
      </w:r>
      <w:r w:rsidRPr="00590FD5">
        <w:rPr>
          <w:sz w:val="24"/>
        </w:rPr>
        <w:t>с</w:t>
      </w:r>
      <w:r>
        <w:rPr>
          <w:sz w:val="24"/>
        </w:rPr>
        <w:t xml:space="preserve"> </w:t>
      </w:r>
      <w:r w:rsidRPr="00590FD5">
        <w:rPr>
          <w:sz w:val="24"/>
        </w:rPr>
        <w:t>помощью</w:t>
      </w:r>
      <w:r>
        <w:rPr>
          <w:sz w:val="24"/>
        </w:rPr>
        <w:t xml:space="preserve"> </w:t>
      </w:r>
      <w:r w:rsidRPr="00590FD5">
        <w:rPr>
          <w:sz w:val="24"/>
        </w:rPr>
        <w:t>имени</w:t>
      </w:r>
      <w:r>
        <w:rPr>
          <w:sz w:val="24"/>
        </w:rPr>
        <w:t xml:space="preserve"> </w:t>
      </w:r>
      <w:r w:rsidRPr="00590FD5">
        <w:rPr>
          <w:sz w:val="24"/>
        </w:rPr>
        <w:t>отношения,</w:t>
      </w:r>
      <w:r>
        <w:rPr>
          <w:sz w:val="24"/>
        </w:rPr>
        <w:t xml:space="preserve"> </w:t>
      </w:r>
      <w:r w:rsidRPr="00590FD5">
        <w:rPr>
          <w:sz w:val="24"/>
        </w:rPr>
        <w:t>за</w:t>
      </w:r>
      <w:r>
        <w:rPr>
          <w:sz w:val="24"/>
        </w:rPr>
        <w:t xml:space="preserve"> </w:t>
      </w:r>
      <w:r w:rsidRPr="00590FD5">
        <w:rPr>
          <w:sz w:val="24"/>
        </w:rPr>
        <w:t>которым</w:t>
      </w:r>
      <w:r>
        <w:rPr>
          <w:sz w:val="24"/>
        </w:rPr>
        <w:t xml:space="preserve"> </w:t>
      </w:r>
      <w:r w:rsidRPr="00590FD5">
        <w:rPr>
          <w:sz w:val="24"/>
        </w:rPr>
        <w:t>(в</w:t>
      </w:r>
      <w:r>
        <w:rPr>
          <w:sz w:val="24"/>
        </w:rPr>
        <w:t xml:space="preserve"> </w:t>
      </w:r>
      <w:r w:rsidRPr="00590FD5">
        <w:rPr>
          <w:sz w:val="24"/>
        </w:rPr>
        <w:t>скобках)</w:t>
      </w:r>
      <w:r>
        <w:rPr>
          <w:sz w:val="24"/>
        </w:rPr>
        <w:t xml:space="preserve"> </w:t>
      </w:r>
      <w:r w:rsidRPr="00590FD5">
        <w:rPr>
          <w:sz w:val="24"/>
        </w:rPr>
        <w:t>перечисляются</w:t>
      </w:r>
      <w:r>
        <w:rPr>
          <w:sz w:val="24"/>
        </w:rPr>
        <w:t xml:space="preserve"> </w:t>
      </w:r>
      <w:r w:rsidRPr="00590FD5">
        <w:rPr>
          <w:sz w:val="24"/>
        </w:rPr>
        <w:t>имена</w:t>
      </w:r>
      <w:r>
        <w:rPr>
          <w:sz w:val="24"/>
        </w:rPr>
        <w:t xml:space="preserve"> </w:t>
      </w:r>
      <w:r w:rsidRPr="00590FD5">
        <w:rPr>
          <w:sz w:val="24"/>
        </w:rPr>
        <w:t>атрибутов.</w:t>
      </w:r>
      <w:r>
        <w:rPr>
          <w:sz w:val="24"/>
        </w:rPr>
        <w:t xml:space="preserve"> </w:t>
      </w:r>
      <w:r w:rsidRPr="00590FD5">
        <w:rPr>
          <w:sz w:val="24"/>
        </w:rPr>
        <w:t>При</w:t>
      </w:r>
      <w:r>
        <w:rPr>
          <w:sz w:val="24"/>
        </w:rPr>
        <w:t xml:space="preserve"> </w:t>
      </w:r>
      <w:r w:rsidRPr="00590FD5">
        <w:rPr>
          <w:sz w:val="24"/>
        </w:rPr>
        <w:t>этом</w:t>
      </w:r>
      <w:r>
        <w:rPr>
          <w:sz w:val="24"/>
        </w:rPr>
        <w:t xml:space="preserve"> </w:t>
      </w:r>
      <w:r w:rsidRPr="00590FD5">
        <w:rPr>
          <w:sz w:val="24"/>
        </w:rPr>
        <w:t>первичный</w:t>
      </w:r>
      <w:r>
        <w:rPr>
          <w:sz w:val="24"/>
        </w:rPr>
        <w:t xml:space="preserve"> </w:t>
      </w:r>
      <w:r w:rsidRPr="00590FD5">
        <w:rPr>
          <w:sz w:val="24"/>
        </w:rPr>
        <w:t>ключ</w:t>
      </w:r>
      <w:r>
        <w:rPr>
          <w:sz w:val="24"/>
        </w:rPr>
        <w:t xml:space="preserve"> </w:t>
      </w:r>
      <w:r w:rsidRPr="00590FD5">
        <w:rPr>
          <w:sz w:val="24"/>
        </w:rPr>
        <w:t>подчеркивается.</w:t>
      </w:r>
    </w:p>
    <w:p w:rsidR="00AC223A" w:rsidRPr="00590FD5" w:rsidRDefault="00AC223A" w:rsidP="00AC223A">
      <w:pPr>
        <w:pStyle w:val="11"/>
        <w:spacing w:before="0" w:line="240" w:lineRule="auto"/>
        <w:ind w:left="0" w:right="0" w:firstLine="426"/>
        <w:rPr>
          <w:sz w:val="24"/>
        </w:rPr>
      </w:pPr>
      <w:r w:rsidRPr="00590FD5">
        <w:rPr>
          <w:sz w:val="24"/>
        </w:rPr>
        <w:lastRenderedPageBreak/>
        <w:t>Отделение</w:t>
      </w:r>
      <w:r>
        <w:rPr>
          <w:sz w:val="24"/>
        </w:rPr>
        <w:t xml:space="preserve"> </w:t>
      </w:r>
      <w:r w:rsidRPr="00590FD5">
        <w:rPr>
          <w:sz w:val="24"/>
        </w:rPr>
        <w:t>(</w:t>
      </w:r>
      <w:r w:rsidRPr="00590FD5">
        <w:rPr>
          <w:sz w:val="24"/>
          <w:u w:val="single"/>
        </w:rPr>
        <w:t>Номер</w:t>
      </w:r>
      <w:r>
        <w:rPr>
          <w:sz w:val="24"/>
          <w:u w:val="single"/>
        </w:rPr>
        <w:t xml:space="preserve"> </w:t>
      </w:r>
      <w:r w:rsidRPr="00590FD5">
        <w:rPr>
          <w:sz w:val="24"/>
          <w:u w:val="single"/>
        </w:rPr>
        <w:t>отдела</w:t>
      </w:r>
      <w:r w:rsidRPr="00590FD5">
        <w:rPr>
          <w:sz w:val="24"/>
        </w:rPr>
        <w:t>,</w:t>
      </w:r>
      <w:r>
        <w:rPr>
          <w:sz w:val="24"/>
        </w:rPr>
        <w:t xml:space="preserve"> </w:t>
      </w:r>
      <w:r w:rsidRPr="00590FD5">
        <w:rPr>
          <w:sz w:val="24"/>
        </w:rPr>
        <w:t>Адрес,</w:t>
      </w:r>
      <w:r>
        <w:rPr>
          <w:sz w:val="24"/>
        </w:rPr>
        <w:t xml:space="preserve"> </w:t>
      </w:r>
      <w:r w:rsidRPr="00590FD5">
        <w:rPr>
          <w:sz w:val="24"/>
        </w:rPr>
        <w:t>Район,</w:t>
      </w:r>
      <w:r>
        <w:rPr>
          <w:sz w:val="24"/>
        </w:rPr>
        <w:t xml:space="preserve"> </w:t>
      </w:r>
      <w:r w:rsidRPr="00590FD5">
        <w:rPr>
          <w:sz w:val="24"/>
        </w:rPr>
        <w:t>Город,</w:t>
      </w:r>
      <w:r>
        <w:rPr>
          <w:sz w:val="24"/>
        </w:rPr>
        <w:t xml:space="preserve"> </w:t>
      </w:r>
      <w:r w:rsidRPr="00590FD5">
        <w:rPr>
          <w:sz w:val="24"/>
        </w:rPr>
        <w:t>Почт.</w:t>
      </w:r>
      <w:r>
        <w:rPr>
          <w:sz w:val="24"/>
        </w:rPr>
        <w:t xml:space="preserve"> </w:t>
      </w:r>
      <w:r w:rsidRPr="00590FD5">
        <w:rPr>
          <w:sz w:val="24"/>
        </w:rPr>
        <w:t>код,</w:t>
      </w:r>
      <w:r>
        <w:rPr>
          <w:sz w:val="24"/>
        </w:rPr>
        <w:t xml:space="preserve"> </w:t>
      </w:r>
      <w:r w:rsidRPr="00590FD5">
        <w:rPr>
          <w:sz w:val="24"/>
        </w:rPr>
        <w:t>Номер</w:t>
      </w:r>
      <w:r>
        <w:rPr>
          <w:sz w:val="24"/>
        </w:rPr>
        <w:t xml:space="preserve"> </w:t>
      </w:r>
      <w:r w:rsidRPr="00590FD5">
        <w:rPr>
          <w:sz w:val="24"/>
        </w:rPr>
        <w:t>телефона,</w:t>
      </w:r>
      <w:r>
        <w:rPr>
          <w:sz w:val="24"/>
        </w:rPr>
        <w:t xml:space="preserve"> </w:t>
      </w:r>
      <w:r w:rsidRPr="00590FD5">
        <w:rPr>
          <w:sz w:val="24"/>
        </w:rPr>
        <w:t>Номер</w:t>
      </w:r>
      <w:r>
        <w:rPr>
          <w:sz w:val="24"/>
        </w:rPr>
        <w:t xml:space="preserve"> </w:t>
      </w:r>
      <w:r w:rsidRPr="00590FD5">
        <w:rPr>
          <w:sz w:val="24"/>
        </w:rPr>
        <w:t>факса).</w:t>
      </w:r>
    </w:p>
    <w:p w:rsidR="00AC223A" w:rsidRPr="00590FD5" w:rsidRDefault="00AC223A" w:rsidP="00AC223A">
      <w:pPr>
        <w:pStyle w:val="11"/>
        <w:spacing w:before="0" w:line="240" w:lineRule="auto"/>
        <w:ind w:left="0" w:right="0" w:firstLine="426"/>
        <w:rPr>
          <w:sz w:val="24"/>
        </w:rPr>
      </w:pPr>
      <w:r w:rsidRPr="00590FD5">
        <w:rPr>
          <w:sz w:val="24"/>
        </w:rPr>
        <w:t>Как</w:t>
      </w:r>
      <w:r>
        <w:rPr>
          <w:sz w:val="24"/>
        </w:rPr>
        <w:t xml:space="preserve"> </w:t>
      </w:r>
      <w:r w:rsidRPr="00590FD5">
        <w:rPr>
          <w:sz w:val="24"/>
        </w:rPr>
        <w:t>уже</w:t>
      </w:r>
      <w:r>
        <w:rPr>
          <w:sz w:val="24"/>
        </w:rPr>
        <w:t xml:space="preserve"> </w:t>
      </w:r>
      <w:r w:rsidRPr="00590FD5">
        <w:rPr>
          <w:sz w:val="24"/>
        </w:rPr>
        <w:t>говорилось</w:t>
      </w:r>
      <w:r>
        <w:rPr>
          <w:sz w:val="24"/>
        </w:rPr>
        <w:t xml:space="preserve"> </w:t>
      </w:r>
      <w:r w:rsidRPr="00590FD5">
        <w:rPr>
          <w:sz w:val="24"/>
        </w:rPr>
        <w:t>ранее</w:t>
      </w:r>
      <w:r>
        <w:rPr>
          <w:sz w:val="24"/>
        </w:rPr>
        <w:t xml:space="preserve"> </w:t>
      </w:r>
      <w:r w:rsidRPr="00590FD5">
        <w:rPr>
          <w:sz w:val="24"/>
        </w:rPr>
        <w:t>для</w:t>
      </w:r>
      <w:r>
        <w:rPr>
          <w:sz w:val="24"/>
        </w:rPr>
        <w:t xml:space="preserve"> </w:t>
      </w:r>
      <w:r w:rsidRPr="00590FD5">
        <w:rPr>
          <w:sz w:val="24"/>
        </w:rPr>
        <w:t>управления</w:t>
      </w:r>
      <w:r>
        <w:rPr>
          <w:sz w:val="24"/>
        </w:rPr>
        <w:t xml:space="preserve"> </w:t>
      </w:r>
      <w:r w:rsidRPr="00590FD5">
        <w:rPr>
          <w:sz w:val="24"/>
        </w:rPr>
        <w:t>отношениями</w:t>
      </w:r>
      <w:r>
        <w:rPr>
          <w:sz w:val="24"/>
        </w:rPr>
        <w:t xml:space="preserve"> </w:t>
      </w:r>
      <w:r w:rsidRPr="00590FD5">
        <w:rPr>
          <w:sz w:val="24"/>
        </w:rPr>
        <w:t>в</w:t>
      </w:r>
      <w:r>
        <w:rPr>
          <w:sz w:val="24"/>
        </w:rPr>
        <w:t xml:space="preserve"> </w:t>
      </w:r>
      <w:r w:rsidRPr="00590FD5">
        <w:rPr>
          <w:sz w:val="24"/>
        </w:rPr>
        <w:t>реляционных</w:t>
      </w:r>
      <w:r>
        <w:rPr>
          <w:sz w:val="24"/>
        </w:rPr>
        <w:t xml:space="preserve"> </w:t>
      </w:r>
      <w:r w:rsidRPr="00590FD5">
        <w:rPr>
          <w:sz w:val="24"/>
        </w:rPr>
        <w:t>СУБД</w:t>
      </w:r>
      <w:r>
        <w:rPr>
          <w:sz w:val="24"/>
        </w:rPr>
        <w:t xml:space="preserve"> </w:t>
      </w:r>
      <w:r w:rsidRPr="00590FD5">
        <w:rPr>
          <w:sz w:val="24"/>
        </w:rPr>
        <w:t>можно</w:t>
      </w:r>
      <w:r>
        <w:rPr>
          <w:sz w:val="24"/>
        </w:rPr>
        <w:t xml:space="preserve"> </w:t>
      </w:r>
      <w:r w:rsidRPr="00590FD5">
        <w:rPr>
          <w:sz w:val="24"/>
        </w:rPr>
        <w:t>использовать</w:t>
      </w:r>
      <w:r>
        <w:rPr>
          <w:sz w:val="24"/>
        </w:rPr>
        <w:t xml:space="preserve"> </w:t>
      </w:r>
      <w:r w:rsidRPr="00590FD5">
        <w:rPr>
          <w:sz w:val="24"/>
        </w:rPr>
        <w:t>процедурные</w:t>
      </w:r>
      <w:r>
        <w:rPr>
          <w:sz w:val="24"/>
        </w:rPr>
        <w:t xml:space="preserve"> </w:t>
      </w:r>
      <w:r w:rsidRPr="00590FD5">
        <w:rPr>
          <w:sz w:val="24"/>
        </w:rPr>
        <w:t>и</w:t>
      </w:r>
      <w:r>
        <w:rPr>
          <w:sz w:val="24"/>
        </w:rPr>
        <w:t xml:space="preserve"> </w:t>
      </w:r>
      <w:r w:rsidRPr="00590FD5">
        <w:rPr>
          <w:sz w:val="24"/>
        </w:rPr>
        <w:t>непроцедурные</w:t>
      </w:r>
      <w:r>
        <w:rPr>
          <w:sz w:val="24"/>
        </w:rPr>
        <w:t xml:space="preserve"> </w:t>
      </w:r>
      <w:r w:rsidRPr="00590FD5">
        <w:rPr>
          <w:sz w:val="24"/>
        </w:rPr>
        <w:t>языки.</w:t>
      </w:r>
      <w:r>
        <w:rPr>
          <w:sz w:val="24"/>
        </w:rPr>
        <w:t xml:space="preserve"> </w:t>
      </w:r>
      <w:r w:rsidRPr="00590FD5">
        <w:rPr>
          <w:sz w:val="24"/>
        </w:rPr>
        <w:t>Коддом</w:t>
      </w:r>
      <w:r>
        <w:rPr>
          <w:sz w:val="24"/>
        </w:rPr>
        <w:t xml:space="preserve"> </w:t>
      </w:r>
      <w:r w:rsidRPr="00590FD5">
        <w:rPr>
          <w:sz w:val="24"/>
        </w:rPr>
        <w:t>были</w:t>
      </w:r>
      <w:r>
        <w:rPr>
          <w:sz w:val="24"/>
        </w:rPr>
        <w:t xml:space="preserve"> </w:t>
      </w:r>
      <w:r w:rsidRPr="00590FD5">
        <w:rPr>
          <w:sz w:val="24"/>
        </w:rPr>
        <w:t>предложены</w:t>
      </w:r>
      <w:r>
        <w:rPr>
          <w:sz w:val="24"/>
        </w:rPr>
        <w:t xml:space="preserve"> </w:t>
      </w:r>
      <w:r w:rsidRPr="00590FD5">
        <w:rPr>
          <w:sz w:val="24"/>
        </w:rPr>
        <w:t>формальные</w:t>
      </w:r>
      <w:r>
        <w:rPr>
          <w:sz w:val="24"/>
        </w:rPr>
        <w:t xml:space="preserve"> </w:t>
      </w:r>
      <w:r w:rsidRPr="00590FD5">
        <w:rPr>
          <w:sz w:val="24"/>
        </w:rPr>
        <w:t>(а</w:t>
      </w:r>
      <w:r>
        <w:rPr>
          <w:sz w:val="24"/>
        </w:rPr>
        <w:t xml:space="preserve"> </w:t>
      </w:r>
      <w:r w:rsidRPr="00590FD5">
        <w:rPr>
          <w:sz w:val="24"/>
        </w:rPr>
        <w:t>не</w:t>
      </w:r>
      <w:r>
        <w:rPr>
          <w:sz w:val="24"/>
        </w:rPr>
        <w:t xml:space="preserve"> </w:t>
      </w:r>
      <w:r w:rsidRPr="00590FD5">
        <w:rPr>
          <w:sz w:val="24"/>
        </w:rPr>
        <w:t>дружественные</w:t>
      </w:r>
      <w:r>
        <w:rPr>
          <w:sz w:val="24"/>
        </w:rPr>
        <w:t xml:space="preserve"> </w:t>
      </w:r>
      <w:r w:rsidRPr="00590FD5">
        <w:rPr>
          <w:sz w:val="24"/>
        </w:rPr>
        <w:t>пользователю)</w:t>
      </w:r>
      <w:r>
        <w:rPr>
          <w:sz w:val="24"/>
        </w:rPr>
        <w:t xml:space="preserve"> </w:t>
      </w:r>
      <w:r w:rsidRPr="00590FD5">
        <w:rPr>
          <w:sz w:val="24"/>
        </w:rPr>
        <w:t>языки</w:t>
      </w:r>
      <w:r>
        <w:rPr>
          <w:sz w:val="24"/>
        </w:rPr>
        <w:t xml:space="preserve"> </w:t>
      </w:r>
      <w:r w:rsidRPr="00590FD5">
        <w:rPr>
          <w:sz w:val="24"/>
        </w:rPr>
        <w:t>–</w:t>
      </w:r>
      <w:r>
        <w:rPr>
          <w:sz w:val="24"/>
        </w:rPr>
        <w:t xml:space="preserve"> </w:t>
      </w:r>
      <w:r w:rsidRPr="00590FD5">
        <w:rPr>
          <w:sz w:val="24"/>
        </w:rPr>
        <w:t>реляционная</w:t>
      </w:r>
      <w:r>
        <w:rPr>
          <w:sz w:val="24"/>
        </w:rPr>
        <w:t xml:space="preserve"> </w:t>
      </w:r>
      <w:r w:rsidRPr="00590FD5">
        <w:rPr>
          <w:sz w:val="24"/>
        </w:rPr>
        <w:t>алгебра</w:t>
      </w:r>
      <w:r>
        <w:rPr>
          <w:sz w:val="24"/>
        </w:rPr>
        <w:t xml:space="preserve"> </w:t>
      </w:r>
      <w:r w:rsidRPr="00590FD5">
        <w:rPr>
          <w:sz w:val="24"/>
        </w:rPr>
        <w:t>и</w:t>
      </w:r>
      <w:r>
        <w:rPr>
          <w:sz w:val="24"/>
        </w:rPr>
        <w:t xml:space="preserve"> </w:t>
      </w:r>
      <w:r w:rsidRPr="00590FD5">
        <w:rPr>
          <w:sz w:val="24"/>
        </w:rPr>
        <w:t>реляционное</w:t>
      </w:r>
      <w:r>
        <w:rPr>
          <w:sz w:val="24"/>
        </w:rPr>
        <w:t xml:space="preserve"> </w:t>
      </w:r>
      <w:r w:rsidRPr="00590FD5">
        <w:rPr>
          <w:sz w:val="24"/>
        </w:rPr>
        <w:t>исчисление.</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u w:val="single"/>
        </w:rPr>
        <w:t>Реляционная</w:t>
      </w:r>
      <w:r>
        <w:rPr>
          <w:sz w:val="24"/>
          <w:u w:val="single"/>
        </w:rPr>
        <w:t xml:space="preserve"> </w:t>
      </w:r>
      <w:r w:rsidRPr="00590FD5">
        <w:rPr>
          <w:sz w:val="24"/>
          <w:u w:val="single"/>
        </w:rPr>
        <w:t>алгебра</w:t>
      </w:r>
      <w:r>
        <w:rPr>
          <w:sz w:val="24"/>
        </w:rPr>
        <w:t xml:space="preserve"> </w:t>
      </w:r>
      <w:r w:rsidRPr="00590FD5">
        <w:rPr>
          <w:sz w:val="24"/>
        </w:rPr>
        <w:t>представляет</w:t>
      </w:r>
      <w:r>
        <w:rPr>
          <w:sz w:val="24"/>
        </w:rPr>
        <w:t xml:space="preserve"> </w:t>
      </w:r>
      <w:r w:rsidRPr="00590FD5">
        <w:rPr>
          <w:sz w:val="24"/>
        </w:rPr>
        <w:t>процедурный</w:t>
      </w:r>
      <w:r>
        <w:rPr>
          <w:sz w:val="24"/>
        </w:rPr>
        <w:t xml:space="preserve"> </w:t>
      </w:r>
      <w:r w:rsidRPr="00590FD5">
        <w:rPr>
          <w:sz w:val="24"/>
        </w:rPr>
        <w:t>язык,</w:t>
      </w:r>
      <w:r>
        <w:rPr>
          <w:sz w:val="24"/>
        </w:rPr>
        <w:t xml:space="preserve"> </w:t>
      </w:r>
      <w:r w:rsidRPr="00590FD5">
        <w:rPr>
          <w:sz w:val="24"/>
        </w:rPr>
        <w:t>который</w:t>
      </w:r>
      <w:r>
        <w:rPr>
          <w:sz w:val="24"/>
        </w:rPr>
        <w:t xml:space="preserve"> </w:t>
      </w:r>
      <w:r w:rsidRPr="00590FD5">
        <w:rPr>
          <w:sz w:val="24"/>
        </w:rPr>
        <w:t>может</w:t>
      </w:r>
      <w:r>
        <w:rPr>
          <w:sz w:val="24"/>
        </w:rPr>
        <w:t xml:space="preserve"> </w:t>
      </w:r>
      <w:r w:rsidRPr="00590FD5">
        <w:rPr>
          <w:sz w:val="24"/>
        </w:rPr>
        <w:t>быть</w:t>
      </w:r>
      <w:r>
        <w:rPr>
          <w:sz w:val="24"/>
        </w:rPr>
        <w:t xml:space="preserve"> </w:t>
      </w:r>
      <w:r w:rsidRPr="00590FD5">
        <w:rPr>
          <w:sz w:val="24"/>
        </w:rPr>
        <w:t>использован,</w:t>
      </w:r>
      <w:r>
        <w:rPr>
          <w:sz w:val="24"/>
        </w:rPr>
        <w:t xml:space="preserve"> </w:t>
      </w:r>
      <w:r w:rsidRPr="00590FD5">
        <w:rPr>
          <w:sz w:val="24"/>
        </w:rPr>
        <w:t>чтобы</w:t>
      </w:r>
      <w:r>
        <w:rPr>
          <w:sz w:val="24"/>
        </w:rPr>
        <w:t xml:space="preserve"> </w:t>
      </w:r>
      <w:r w:rsidRPr="00590FD5">
        <w:rPr>
          <w:sz w:val="24"/>
        </w:rPr>
        <w:t>сообщить</w:t>
      </w:r>
      <w:r>
        <w:rPr>
          <w:sz w:val="24"/>
        </w:rPr>
        <w:t xml:space="preserve"> </w:t>
      </w:r>
      <w:r w:rsidRPr="00590FD5">
        <w:rPr>
          <w:sz w:val="24"/>
        </w:rPr>
        <w:t>СУБД</w:t>
      </w:r>
      <w:r>
        <w:rPr>
          <w:sz w:val="24"/>
        </w:rPr>
        <w:t xml:space="preserve"> </w:t>
      </w:r>
      <w:r w:rsidRPr="00590FD5">
        <w:rPr>
          <w:sz w:val="24"/>
        </w:rPr>
        <w:t>как</w:t>
      </w:r>
      <w:r>
        <w:rPr>
          <w:sz w:val="24"/>
        </w:rPr>
        <w:t xml:space="preserve"> </w:t>
      </w:r>
      <w:r w:rsidRPr="00590FD5">
        <w:rPr>
          <w:sz w:val="24"/>
        </w:rPr>
        <w:t>следует</w:t>
      </w:r>
      <w:r>
        <w:rPr>
          <w:sz w:val="24"/>
        </w:rPr>
        <w:t xml:space="preserve"> </w:t>
      </w:r>
      <w:r w:rsidRPr="00590FD5">
        <w:rPr>
          <w:sz w:val="24"/>
        </w:rPr>
        <w:t>построить</w:t>
      </w:r>
      <w:r>
        <w:rPr>
          <w:sz w:val="24"/>
        </w:rPr>
        <w:t xml:space="preserve"> </w:t>
      </w:r>
      <w:r w:rsidRPr="00590FD5">
        <w:rPr>
          <w:sz w:val="24"/>
        </w:rPr>
        <w:t>требуемое</w:t>
      </w:r>
      <w:r>
        <w:rPr>
          <w:sz w:val="24"/>
        </w:rPr>
        <w:t xml:space="preserve"> </w:t>
      </w:r>
      <w:r w:rsidRPr="00590FD5">
        <w:rPr>
          <w:sz w:val="24"/>
        </w:rPr>
        <w:t>отношение</w:t>
      </w:r>
      <w:r>
        <w:rPr>
          <w:sz w:val="24"/>
        </w:rPr>
        <w:t xml:space="preserve"> </w:t>
      </w:r>
      <w:r w:rsidRPr="00590FD5">
        <w:rPr>
          <w:sz w:val="24"/>
        </w:rPr>
        <w:t>на</w:t>
      </w:r>
      <w:r>
        <w:rPr>
          <w:sz w:val="24"/>
        </w:rPr>
        <w:t xml:space="preserve"> </w:t>
      </w:r>
      <w:r w:rsidRPr="00590FD5">
        <w:rPr>
          <w:sz w:val="24"/>
        </w:rPr>
        <w:t>базе</w:t>
      </w:r>
      <w:r>
        <w:rPr>
          <w:sz w:val="24"/>
        </w:rPr>
        <w:t xml:space="preserve"> </w:t>
      </w:r>
      <w:r w:rsidRPr="00590FD5">
        <w:rPr>
          <w:sz w:val="24"/>
        </w:rPr>
        <w:t>одного</w:t>
      </w:r>
      <w:r>
        <w:rPr>
          <w:sz w:val="24"/>
        </w:rPr>
        <w:t xml:space="preserve"> </w:t>
      </w:r>
      <w:r w:rsidRPr="00590FD5">
        <w:rPr>
          <w:sz w:val="24"/>
        </w:rPr>
        <w:t>или</w:t>
      </w:r>
      <w:r>
        <w:rPr>
          <w:sz w:val="24"/>
        </w:rPr>
        <w:t xml:space="preserve"> </w:t>
      </w:r>
      <w:r w:rsidRPr="00590FD5">
        <w:rPr>
          <w:sz w:val="24"/>
        </w:rPr>
        <w:t>нескольких</w:t>
      </w:r>
      <w:r>
        <w:rPr>
          <w:sz w:val="24"/>
        </w:rPr>
        <w:t xml:space="preserve"> </w:t>
      </w:r>
      <w:r w:rsidRPr="00590FD5">
        <w:rPr>
          <w:sz w:val="24"/>
        </w:rPr>
        <w:t>существующих</w:t>
      </w:r>
      <w:r>
        <w:rPr>
          <w:sz w:val="24"/>
        </w:rPr>
        <w:t xml:space="preserve"> </w:t>
      </w:r>
      <w:r w:rsidRPr="00590FD5">
        <w:rPr>
          <w:sz w:val="24"/>
        </w:rPr>
        <w:t>в</w:t>
      </w:r>
      <w:r>
        <w:rPr>
          <w:sz w:val="24"/>
        </w:rPr>
        <w:t xml:space="preserve"> </w:t>
      </w:r>
      <w:r w:rsidRPr="00590FD5">
        <w:rPr>
          <w:sz w:val="24"/>
        </w:rPr>
        <w:t>базе</w:t>
      </w:r>
      <w:r>
        <w:rPr>
          <w:sz w:val="24"/>
        </w:rPr>
        <w:t xml:space="preserve"> </w:t>
      </w:r>
      <w:r w:rsidRPr="00590FD5">
        <w:rPr>
          <w:sz w:val="24"/>
        </w:rPr>
        <w:t>данных</w:t>
      </w:r>
      <w:r>
        <w:rPr>
          <w:sz w:val="24"/>
        </w:rPr>
        <w:t xml:space="preserve"> </w:t>
      </w:r>
      <w:r w:rsidRPr="00590FD5">
        <w:rPr>
          <w:sz w:val="24"/>
        </w:rPr>
        <w:t>отношений.</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u w:val="single"/>
        </w:rPr>
        <w:t>Реляционное</w:t>
      </w:r>
      <w:r>
        <w:rPr>
          <w:sz w:val="24"/>
          <w:u w:val="single"/>
        </w:rPr>
        <w:t xml:space="preserve"> </w:t>
      </w:r>
      <w:r w:rsidRPr="00590FD5">
        <w:rPr>
          <w:sz w:val="24"/>
          <w:u w:val="single"/>
        </w:rPr>
        <w:t>исчисление</w:t>
      </w:r>
      <w:r>
        <w:rPr>
          <w:sz w:val="24"/>
        </w:rPr>
        <w:t xml:space="preserve"> </w:t>
      </w:r>
      <w:r w:rsidRPr="00590FD5">
        <w:rPr>
          <w:sz w:val="24"/>
        </w:rPr>
        <w:t>представляет</w:t>
      </w:r>
      <w:r>
        <w:rPr>
          <w:sz w:val="24"/>
        </w:rPr>
        <w:t xml:space="preserve"> </w:t>
      </w:r>
      <w:r w:rsidRPr="00590FD5">
        <w:rPr>
          <w:sz w:val="24"/>
        </w:rPr>
        <w:t>собой</w:t>
      </w:r>
      <w:r>
        <w:rPr>
          <w:sz w:val="24"/>
        </w:rPr>
        <w:t xml:space="preserve"> </w:t>
      </w:r>
      <w:r w:rsidRPr="00590FD5">
        <w:rPr>
          <w:sz w:val="24"/>
        </w:rPr>
        <w:t>непроцедурный</w:t>
      </w:r>
      <w:r>
        <w:rPr>
          <w:sz w:val="24"/>
        </w:rPr>
        <w:t xml:space="preserve"> </w:t>
      </w:r>
      <w:r w:rsidRPr="00590FD5">
        <w:rPr>
          <w:sz w:val="24"/>
        </w:rPr>
        <w:t>язык,</w:t>
      </w:r>
      <w:r>
        <w:rPr>
          <w:sz w:val="24"/>
        </w:rPr>
        <w:t xml:space="preserve"> </w:t>
      </w:r>
      <w:r w:rsidRPr="00590FD5">
        <w:rPr>
          <w:sz w:val="24"/>
        </w:rPr>
        <w:t>который</w:t>
      </w:r>
      <w:r>
        <w:rPr>
          <w:sz w:val="24"/>
        </w:rPr>
        <w:t xml:space="preserve"> </w:t>
      </w:r>
      <w:r w:rsidRPr="00590FD5">
        <w:rPr>
          <w:sz w:val="24"/>
        </w:rPr>
        <w:t>можно</w:t>
      </w:r>
      <w:r>
        <w:rPr>
          <w:sz w:val="24"/>
        </w:rPr>
        <w:t xml:space="preserve"> </w:t>
      </w:r>
      <w:r w:rsidRPr="00590FD5">
        <w:rPr>
          <w:sz w:val="24"/>
        </w:rPr>
        <w:t>использовать</w:t>
      </w:r>
      <w:r>
        <w:rPr>
          <w:sz w:val="24"/>
        </w:rPr>
        <w:t xml:space="preserve"> </w:t>
      </w:r>
      <w:r w:rsidRPr="00590FD5">
        <w:rPr>
          <w:sz w:val="24"/>
        </w:rPr>
        <w:t>для</w:t>
      </w:r>
      <w:r>
        <w:rPr>
          <w:sz w:val="24"/>
        </w:rPr>
        <w:t xml:space="preserve"> </w:t>
      </w:r>
      <w:r w:rsidRPr="00590FD5">
        <w:rPr>
          <w:sz w:val="24"/>
        </w:rPr>
        <w:t>определения</w:t>
      </w:r>
      <w:r>
        <w:rPr>
          <w:sz w:val="24"/>
        </w:rPr>
        <w:t xml:space="preserve"> </w:t>
      </w:r>
      <w:r w:rsidRPr="00590FD5">
        <w:rPr>
          <w:sz w:val="24"/>
        </w:rPr>
        <w:t>того,</w:t>
      </w:r>
      <w:r>
        <w:rPr>
          <w:sz w:val="24"/>
        </w:rPr>
        <w:t xml:space="preserve"> </w:t>
      </w:r>
      <w:r w:rsidRPr="00590FD5">
        <w:rPr>
          <w:sz w:val="24"/>
        </w:rPr>
        <w:t>каким</w:t>
      </w:r>
      <w:r>
        <w:rPr>
          <w:sz w:val="24"/>
        </w:rPr>
        <w:t xml:space="preserve"> </w:t>
      </w:r>
      <w:r w:rsidRPr="00590FD5">
        <w:rPr>
          <w:sz w:val="24"/>
        </w:rPr>
        <w:t>будет</w:t>
      </w:r>
      <w:r>
        <w:rPr>
          <w:sz w:val="24"/>
        </w:rPr>
        <w:t xml:space="preserve"> </w:t>
      </w:r>
      <w:r w:rsidRPr="00590FD5">
        <w:rPr>
          <w:sz w:val="24"/>
        </w:rPr>
        <w:t>некоторое</w:t>
      </w:r>
      <w:r>
        <w:rPr>
          <w:sz w:val="24"/>
        </w:rPr>
        <w:t xml:space="preserve"> </w:t>
      </w:r>
      <w:r w:rsidRPr="00590FD5">
        <w:rPr>
          <w:sz w:val="24"/>
        </w:rPr>
        <w:t>отношение,</w:t>
      </w:r>
      <w:r>
        <w:rPr>
          <w:sz w:val="24"/>
        </w:rPr>
        <w:t xml:space="preserve"> </w:t>
      </w:r>
      <w:r w:rsidRPr="00590FD5">
        <w:rPr>
          <w:sz w:val="24"/>
        </w:rPr>
        <w:t>созданное</w:t>
      </w:r>
      <w:r>
        <w:rPr>
          <w:sz w:val="24"/>
        </w:rPr>
        <w:t xml:space="preserve"> </w:t>
      </w:r>
      <w:r w:rsidRPr="00590FD5">
        <w:rPr>
          <w:sz w:val="24"/>
        </w:rPr>
        <w:t>на</w:t>
      </w:r>
      <w:r>
        <w:rPr>
          <w:sz w:val="24"/>
        </w:rPr>
        <w:t xml:space="preserve"> </w:t>
      </w:r>
      <w:r w:rsidRPr="00590FD5">
        <w:rPr>
          <w:sz w:val="24"/>
        </w:rPr>
        <w:t>основе</w:t>
      </w:r>
      <w:r>
        <w:rPr>
          <w:sz w:val="24"/>
        </w:rPr>
        <w:t xml:space="preserve"> </w:t>
      </w:r>
      <w:r w:rsidRPr="00590FD5">
        <w:rPr>
          <w:sz w:val="24"/>
        </w:rPr>
        <w:t>одного</w:t>
      </w:r>
      <w:r>
        <w:rPr>
          <w:sz w:val="24"/>
        </w:rPr>
        <w:t xml:space="preserve"> </w:t>
      </w:r>
      <w:r w:rsidRPr="00590FD5">
        <w:rPr>
          <w:sz w:val="24"/>
        </w:rPr>
        <w:t>или</w:t>
      </w:r>
      <w:r>
        <w:rPr>
          <w:sz w:val="24"/>
        </w:rPr>
        <w:t xml:space="preserve"> </w:t>
      </w:r>
      <w:r w:rsidRPr="00590FD5">
        <w:rPr>
          <w:sz w:val="24"/>
        </w:rPr>
        <w:t>нескольких</w:t>
      </w:r>
      <w:r>
        <w:rPr>
          <w:sz w:val="24"/>
        </w:rPr>
        <w:t xml:space="preserve"> </w:t>
      </w:r>
      <w:r w:rsidRPr="00590FD5">
        <w:rPr>
          <w:sz w:val="24"/>
        </w:rPr>
        <w:t>других</w:t>
      </w:r>
      <w:r>
        <w:rPr>
          <w:sz w:val="24"/>
        </w:rPr>
        <w:t xml:space="preserve"> </w:t>
      </w:r>
      <w:r w:rsidRPr="00590FD5">
        <w:rPr>
          <w:sz w:val="24"/>
        </w:rPr>
        <w:t>отношений</w:t>
      </w:r>
      <w:r>
        <w:rPr>
          <w:sz w:val="24"/>
        </w:rPr>
        <w:t xml:space="preserve"> </w:t>
      </w:r>
      <w:r w:rsidRPr="00590FD5">
        <w:rPr>
          <w:sz w:val="24"/>
        </w:rPr>
        <w:t>базы</w:t>
      </w:r>
      <w:r>
        <w:rPr>
          <w:sz w:val="24"/>
        </w:rPr>
        <w:t xml:space="preserve"> </w:t>
      </w:r>
      <w:r w:rsidRPr="00590FD5">
        <w:rPr>
          <w:sz w:val="24"/>
        </w:rPr>
        <w:t>данных.</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Реляционная</w:t>
      </w:r>
      <w:r>
        <w:rPr>
          <w:sz w:val="24"/>
        </w:rPr>
        <w:t xml:space="preserve"> </w:t>
      </w:r>
      <w:r w:rsidRPr="00590FD5">
        <w:rPr>
          <w:sz w:val="24"/>
        </w:rPr>
        <w:t>алгебра</w:t>
      </w:r>
      <w:r>
        <w:rPr>
          <w:sz w:val="24"/>
        </w:rPr>
        <w:t xml:space="preserve"> </w:t>
      </w:r>
      <w:r w:rsidRPr="00590FD5">
        <w:rPr>
          <w:sz w:val="24"/>
        </w:rPr>
        <w:t>и</w:t>
      </w:r>
      <w:r>
        <w:rPr>
          <w:sz w:val="24"/>
        </w:rPr>
        <w:t xml:space="preserve"> </w:t>
      </w:r>
      <w:r w:rsidRPr="00590FD5">
        <w:rPr>
          <w:sz w:val="24"/>
        </w:rPr>
        <w:t>реляционное</w:t>
      </w:r>
      <w:r>
        <w:rPr>
          <w:sz w:val="24"/>
        </w:rPr>
        <w:t xml:space="preserve"> </w:t>
      </w:r>
      <w:r w:rsidRPr="00590FD5">
        <w:rPr>
          <w:sz w:val="24"/>
        </w:rPr>
        <w:t>исчисление</w:t>
      </w:r>
      <w:r>
        <w:rPr>
          <w:sz w:val="24"/>
        </w:rPr>
        <w:t xml:space="preserve"> </w:t>
      </w:r>
      <w:r w:rsidRPr="00590FD5">
        <w:rPr>
          <w:sz w:val="24"/>
        </w:rPr>
        <w:t>эквивалентны</w:t>
      </w:r>
      <w:r>
        <w:rPr>
          <w:sz w:val="24"/>
        </w:rPr>
        <w:t xml:space="preserve"> </w:t>
      </w:r>
      <w:r w:rsidRPr="00590FD5">
        <w:rPr>
          <w:sz w:val="24"/>
        </w:rPr>
        <w:t>друг</w:t>
      </w:r>
      <w:r>
        <w:rPr>
          <w:sz w:val="24"/>
        </w:rPr>
        <w:t xml:space="preserve"> </w:t>
      </w:r>
      <w:r w:rsidRPr="00590FD5">
        <w:rPr>
          <w:sz w:val="24"/>
        </w:rPr>
        <w:t>другу.</w:t>
      </w:r>
      <w:r>
        <w:rPr>
          <w:sz w:val="24"/>
        </w:rPr>
        <w:t xml:space="preserve"> </w:t>
      </w:r>
      <w:r w:rsidRPr="00590FD5">
        <w:rPr>
          <w:sz w:val="24"/>
        </w:rPr>
        <w:t>Для</w:t>
      </w:r>
      <w:r>
        <w:rPr>
          <w:sz w:val="24"/>
        </w:rPr>
        <w:t xml:space="preserve"> </w:t>
      </w:r>
      <w:r w:rsidRPr="00590FD5">
        <w:rPr>
          <w:sz w:val="24"/>
        </w:rPr>
        <w:t>каждого</w:t>
      </w:r>
      <w:r>
        <w:rPr>
          <w:sz w:val="24"/>
        </w:rPr>
        <w:t xml:space="preserve"> </w:t>
      </w:r>
      <w:r w:rsidRPr="00590FD5">
        <w:rPr>
          <w:sz w:val="24"/>
        </w:rPr>
        <w:t>выражения</w:t>
      </w:r>
      <w:r>
        <w:rPr>
          <w:sz w:val="24"/>
        </w:rPr>
        <w:t xml:space="preserve"> </w:t>
      </w:r>
      <w:r w:rsidRPr="00590FD5">
        <w:rPr>
          <w:sz w:val="24"/>
        </w:rPr>
        <w:t>алгебры</w:t>
      </w:r>
      <w:r>
        <w:rPr>
          <w:sz w:val="24"/>
        </w:rPr>
        <w:t xml:space="preserve"> </w:t>
      </w:r>
      <w:r w:rsidRPr="00590FD5">
        <w:rPr>
          <w:sz w:val="24"/>
        </w:rPr>
        <w:t>существует</w:t>
      </w:r>
      <w:r>
        <w:rPr>
          <w:sz w:val="24"/>
        </w:rPr>
        <w:t xml:space="preserve"> </w:t>
      </w:r>
      <w:r w:rsidRPr="00590FD5">
        <w:rPr>
          <w:sz w:val="24"/>
        </w:rPr>
        <w:t>эквивалентное</w:t>
      </w:r>
      <w:r>
        <w:rPr>
          <w:sz w:val="24"/>
        </w:rPr>
        <w:t xml:space="preserve"> </w:t>
      </w:r>
      <w:r w:rsidRPr="00590FD5">
        <w:rPr>
          <w:sz w:val="24"/>
        </w:rPr>
        <w:t>выражение</w:t>
      </w:r>
      <w:r>
        <w:rPr>
          <w:sz w:val="24"/>
        </w:rPr>
        <w:t xml:space="preserve"> </w:t>
      </w:r>
      <w:r w:rsidRPr="00590FD5">
        <w:rPr>
          <w:sz w:val="24"/>
        </w:rPr>
        <w:t>в</w:t>
      </w:r>
      <w:r>
        <w:rPr>
          <w:sz w:val="24"/>
        </w:rPr>
        <w:t xml:space="preserve"> </w:t>
      </w:r>
      <w:r w:rsidRPr="00590FD5">
        <w:rPr>
          <w:sz w:val="24"/>
        </w:rPr>
        <w:t>реляционном</w:t>
      </w:r>
      <w:r>
        <w:rPr>
          <w:sz w:val="24"/>
        </w:rPr>
        <w:t xml:space="preserve"> </w:t>
      </w:r>
      <w:r w:rsidRPr="00590FD5">
        <w:rPr>
          <w:sz w:val="24"/>
        </w:rPr>
        <w:t>исчислении</w:t>
      </w:r>
      <w:r>
        <w:rPr>
          <w:sz w:val="24"/>
        </w:rPr>
        <w:t xml:space="preserve"> </w:t>
      </w:r>
      <w:r w:rsidRPr="00590FD5">
        <w:rPr>
          <w:sz w:val="24"/>
        </w:rPr>
        <w:t>(и</w:t>
      </w:r>
      <w:r>
        <w:rPr>
          <w:sz w:val="24"/>
        </w:rPr>
        <w:t xml:space="preserve"> </w:t>
      </w:r>
      <w:r w:rsidRPr="00590FD5">
        <w:rPr>
          <w:sz w:val="24"/>
        </w:rPr>
        <w:t>наоборот).</w:t>
      </w:r>
    </w:p>
    <w:p w:rsidR="00AC223A" w:rsidRPr="00590FD5" w:rsidRDefault="00AC223A" w:rsidP="00AC223A">
      <w:pPr>
        <w:pStyle w:val="11"/>
        <w:spacing w:before="0" w:line="240" w:lineRule="auto"/>
        <w:ind w:left="0" w:right="0" w:firstLine="426"/>
        <w:rPr>
          <w:sz w:val="24"/>
        </w:rPr>
      </w:pPr>
      <w:r w:rsidRPr="00590FD5">
        <w:rPr>
          <w:sz w:val="24"/>
        </w:rPr>
        <w:t>Следует</w:t>
      </w:r>
      <w:r>
        <w:rPr>
          <w:sz w:val="24"/>
        </w:rPr>
        <w:t xml:space="preserve"> </w:t>
      </w:r>
      <w:r w:rsidRPr="00590FD5">
        <w:rPr>
          <w:sz w:val="24"/>
        </w:rPr>
        <w:t>различать</w:t>
      </w:r>
      <w:r>
        <w:rPr>
          <w:sz w:val="24"/>
        </w:rPr>
        <w:t xml:space="preserve"> </w:t>
      </w:r>
      <w:r w:rsidRPr="00590FD5">
        <w:rPr>
          <w:sz w:val="24"/>
        </w:rPr>
        <w:t>сами</w:t>
      </w:r>
      <w:r>
        <w:rPr>
          <w:sz w:val="24"/>
        </w:rPr>
        <w:t xml:space="preserve"> </w:t>
      </w:r>
      <w:r w:rsidRPr="00590FD5">
        <w:rPr>
          <w:sz w:val="24"/>
        </w:rPr>
        <w:t>отношения</w:t>
      </w:r>
      <w:r>
        <w:rPr>
          <w:sz w:val="24"/>
        </w:rPr>
        <w:t xml:space="preserve"> </w:t>
      </w:r>
      <w:r w:rsidRPr="00590FD5">
        <w:rPr>
          <w:sz w:val="24"/>
        </w:rPr>
        <w:t>(то</w:t>
      </w:r>
      <w:r>
        <w:rPr>
          <w:sz w:val="24"/>
        </w:rPr>
        <w:t xml:space="preserve"> </w:t>
      </w:r>
      <w:r w:rsidRPr="00590FD5">
        <w:rPr>
          <w:sz w:val="24"/>
        </w:rPr>
        <w:t>есть</w:t>
      </w:r>
      <w:r>
        <w:rPr>
          <w:sz w:val="24"/>
        </w:rPr>
        <w:t xml:space="preserve"> </w:t>
      </w:r>
      <w:r w:rsidRPr="00590FD5">
        <w:rPr>
          <w:sz w:val="24"/>
        </w:rPr>
        <w:t>значения</w:t>
      </w:r>
      <w:r>
        <w:rPr>
          <w:sz w:val="24"/>
        </w:rPr>
        <w:t xml:space="preserve"> </w:t>
      </w:r>
      <w:r w:rsidRPr="00590FD5">
        <w:rPr>
          <w:sz w:val="24"/>
        </w:rPr>
        <w:t>отношений)</w:t>
      </w:r>
      <w:r>
        <w:rPr>
          <w:sz w:val="24"/>
        </w:rPr>
        <w:t xml:space="preserve"> </w:t>
      </w:r>
      <w:r w:rsidRPr="00590FD5">
        <w:rPr>
          <w:sz w:val="24"/>
        </w:rPr>
        <w:t>и</w:t>
      </w:r>
      <w:r>
        <w:rPr>
          <w:sz w:val="24"/>
        </w:rPr>
        <w:t xml:space="preserve"> </w:t>
      </w:r>
      <w:r w:rsidRPr="00590FD5">
        <w:rPr>
          <w:sz w:val="24"/>
        </w:rPr>
        <w:t>переменные-отношения,</w:t>
      </w:r>
      <w:r>
        <w:rPr>
          <w:sz w:val="24"/>
        </w:rPr>
        <w:t xml:space="preserve"> </w:t>
      </w:r>
      <w:r w:rsidRPr="00590FD5">
        <w:rPr>
          <w:sz w:val="24"/>
        </w:rPr>
        <w:t>так</w:t>
      </w:r>
      <w:r>
        <w:rPr>
          <w:sz w:val="24"/>
        </w:rPr>
        <w:t xml:space="preserve"> </w:t>
      </w:r>
      <w:r w:rsidRPr="00590FD5">
        <w:rPr>
          <w:sz w:val="24"/>
        </w:rPr>
        <w:t>как</w:t>
      </w:r>
      <w:r>
        <w:rPr>
          <w:sz w:val="24"/>
        </w:rPr>
        <w:t xml:space="preserve"> </w:t>
      </w:r>
      <w:r w:rsidRPr="00590FD5">
        <w:rPr>
          <w:sz w:val="24"/>
        </w:rPr>
        <w:t>отношения</w:t>
      </w:r>
      <w:r>
        <w:rPr>
          <w:sz w:val="24"/>
        </w:rPr>
        <w:t xml:space="preserve"> </w:t>
      </w:r>
      <w:r w:rsidRPr="00590FD5">
        <w:rPr>
          <w:sz w:val="24"/>
        </w:rPr>
        <w:t>являются</w:t>
      </w:r>
      <w:r>
        <w:rPr>
          <w:sz w:val="24"/>
        </w:rPr>
        <w:t xml:space="preserve"> </w:t>
      </w:r>
      <w:r w:rsidRPr="00590FD5">
        <w:rPr>
          <w:sz w:val="24"/>
        </w:rPr>
        <w:t>переменными</w:t>
      </w:r>
      <w:r>
        <w:rPr>
          <w:sz w:val="24"/>
        </w:rPr>
        <w:t xml:space="preserve"> </w:t>
      </w:r>
      <w:r w:rsidRPr="00590FD5">
        <w:rPr>
          <w:sz w:val="24"/>
        </w:rPr>
        <w:t>(в</w:t>
      </w:r>
      <w:r>
        <w:rPr>
          <w:sz w:val="24"/>
        </w:rPr>
        <w:t xml:space="preserve"> </w:t>
      </w:r>
      <w:r w:rsidRPr="00590FD5">
        <w:rPr>
          <w:sz w:val="24"/>
        </w:rPr>
        <w:t>математическом</w:t>
      </w:r>
      <w:r>
        <w:rPr>
          <w:sz w:val="24"/>
        </w:rPr>
        <w:t xml:space="preserve"> </w:t>
      </w:r>
      <w:r w:rsidRPr="00590FD5">
        <w:rPr>
          <w:sz w:val="24"/>
        </w:rPr>
        <w:t>смысле),</w:t>
      </w:r>
      <w:r>
        <w:rPr>
          <w:sz w:val="24"/>
        </w:rPr>
        <w:t xml:space="preserve"> </w:t>
      </w:r>
      <w:r w:rsidRPr="00590FD5">
        <w:rPr>
          <w:sz w:val="24"/>
        </w:rPr>
        <w:t>над</w:t>
      </w:r>
      <w:r>
        <w:rPr>
          <w:sz w:val="24"/>
        </w:rPr>
        <w:t xml:space="preserve"> </w:t>
      </w:r>
      <w:r w:rsidRPr="00590FD5">
        <w:rPr>
          <w:sz w:val="24"/>
        </w:rPr>
        <w:t>которыми</w:t>
      </w:r>
      <w:r>
        <w:rPr>
          <w:sz w:val="24"/>
        </w:rPr>
        <w:t xml:space="preserve"> </w:t>
      </w:r>
      <w:r w:rsidRPr="00590FD5">
        <w:rPr>
          <w:sz w:val="24"/>
        </w:rPr>
        <w:t>можно</w:t>
      </w:r>
      <w:r>
        <w:rPr>
          <w:sz w:val="24"/>
        </w:rPr>
        <w:t xml:space="preserve"> </w:t>
      </w:r>
      <w:r w:rsidRPr="00590FD5">
        <w:rPr>
          <w:sz w:val="24"/>
        </w:rPr>
        <w:t>осуществлять</w:t>
      </w:r>
      <w:r>
        <w:rPr>
          <w:sz w:val="24"/>
        </w:rPr>
        <w:t xml:space="preserve"> </w:t>
      </w:r>
      <w:r w:rsidRPr="00590FD5">
        <w:rPr>
          <w:sz w:val="24"/>
        </w:rPr>
        <w:t>определенные</w:t>
      </w:r>
      <w:r>
        <w:rPr>
          <w:sz w:val="24"/>
        </w:rPr>
        <w:t xml:space="preserve"> </w:t>
      </w:r>
      <w:r w:rsidRPr="00590FD5">
        <w:rPr>
          <w:sz w:val="24"/>
        </w:rPr>
        <w:t>действия</w:t>
      </w:r>
      <w:r>
        <w:rPr>
          <w:sz w:val="24"/>
        </w:rPr>
        <w:t xml:space="preserve"> </w:t>
      </w:r>
      <w:r w:rsidRPr="00590FD5">
        <w:rPr>
          <w:sz w:val="24"/>
        </w:rPr>
        <w:t>–</w:t>
      </w:r>
      <w:r>
        <w:rPr>
          <w:sz w:val="24"/>
        </w:rPr>
        <w:t xml:space="preserve"> </w:t>
      </w:r>
      <w:r w:rsidRPr="00590FD5">
        <w:rPr>
          <w:sz w:val="24"/>
        </w:rPr>
        <w:t>конструировать</w:t>
      </w:r>
      <w:r>
        <w:rPr>
          <w:sz w:val="24"/>
        </w:rPr>
        <w:t xml:space="preserve"> </w:t>
      </w:r>
      <w:r w:rsidRPr="00590FD5">
        <w:rPr>
          <w:sz w:val="24"/>
        </w:rPr>
        <w:t>новые</w:t>
      </w:r>
      <w:r>
        <w:rPr>
          <w:sz w:val="24"/>
        </w:rPr>
        <w:t xml:space="preserve"> </w:t>
      </w:r>
      <w:r w:rsidRPr="00590FD5">
        <w:rPr>
          <w:sz w:val="24"/>
        </w:rPr>
        <w:t>отношения,</w:t>
      </w:r>
      <w:r>
        <w:rPr>
          <w:sz w:val="24"/>
        </w:rPr>
        <w:t xml:space="preserve"> </w:t>
      </w:r>
      <w:r w:rsidRPr="00590FD5">
        <w:rPr>
          <w:sz w:val="24"/>
        </w:rPr>
        <w:t>изменять</w:t>
      </w:r>
      <w:r>
        <w:rPr>
          <w:sz w:val="24"/>
        </w:rPr>
        <w:t xml:space="preserve"> </w:t>
      </w:r>
      <w:r w:rsidRPr="00590FD5">
        <w:rPr>
          <w:sz w:val="24"/>
        </w:rPr>
        <w:t>их</w:t>
      </w:r>
      <w:r>
        <w:rPr>
          <w:sz w:val="24"/>
        </w:rPr>
        <w:t xml:space="preserve"> </w:t>
      </w:r>
      <w:r w:rsidRPr="00590FD5">
        <w:rPr>
          <w:sz w:val="24"/>
        </w:rPr>
        <w:t>значения</w:t>
      </w:r>
      <w:r>
        <w:rPr>
          <w:sz w:val="24"/>
        </w:rPr>
        <w:t xml:space="preserve"> </w:t>
      </w:r>
      <w:r w:rsidRPr="00590FD5">
        <w:rPr>
          <w:sz w:val="24"/>
        </w:rPr>
        <w:t>и</w:t>
      </w:r>
      <w:r>
        <w:rPr>
          <w:sz w:val="24"/>
        </w:rPr>
        <w:t xml:space="preserve"> </w:t>
      </w:r>
      <w:r w:rsidRPr="00590FD5">
        <w:rPr>
          <w:sz w:val="24"/>
        </w:rPr>
        <w:t>т.д.</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Кодд</w:t>
      </w:r>
      <w:r>
        <w:rPr>
          <w:sz w:val="24"/>
        </w:rPr>
        <w:t xml:space="preserve"> </w:t>
      </w:r>
      <w:r w:rsidRPr="00590FD5">
        <w:rPr>
          <w:sz w:val="24"/>
        </w:rPr>
        <w:t>определил</w:t>
      </w:r>
      <w:r>
        <w:rPr>
          <w:sz w:val="24"/>
        </w:rPr>
        <w:t xml:space="preserve"> </w:t>
      </w:r>
      <w:r w:rsidRPr="00590FD5">
        <w:rPr>
          <w:sz w:val="24"/>
        </w:rPr>
        <w:t>восемь</w:t>
      </w:r>
      <w:r>
        <w:rPr>
          <w:sz w:val="24"/>
        </w:rPr>
        <w:t xml:space="preserve"> </w:t>
      </w:r>
      <w:r w:rsidRPr="00590FD5">
        <w:rPr>
          <w:sz w:val="24"/>
        </w:rPr>
        <w:t>операторов</w:t>
      </w:r>
      <w:r>
        <w:rPr>
          <w:sz w:val="24"/>
        </w:rPr>
        <w:t xml:space="preserve"> </w:t>
      </w:r>
      <w:r w:rsidRPr="00590FD5">
        <w:rPr>
          <w:sz w:val="24"/>
        </w:rPr>
        <w:t>реляционной</w:t>
      </w:r>
      <w:r>
        <w:rPr>
          <w:sz w:val="24"/>
        </w:rPr>
        <w:t xml:space="preserve"> </w:t>
      </w:r>
      <w:r w:rsidRPr="00590FD5">
        <w:rPr>
          <w:sz w:val="24"/>
        </w:rPr>
        <w:t>алгебры,</w:t>
      </w:r>
      <w:r>
        <w:rPr>
          <w:sz w:val="24"/>
        </w:rPr>
        <w:t xml:space="preserve"> </w:t>
      </w:r>
      <w:r w:rsidRPr="00590FD5">
        <w:rPr>
          <w:sz w:val="24"/>
        </w:rPr>
        <w:t>использующих</w:t>
      </w:r>
      <w:r>
        <w:rPr>
          <w:sz w:val="24"/>
        </w:rPr>
        <w:t xml:space="preserve"> </w:t>
      </w:r>
      <w:r w:rsidRPr="00590FD5">
        <w:rPr>
          <w:sz w:val="24"/>
        </w:rPr>
        <w:t>отношения</w:t>
      </w:r>
      <w:r>
        <w:rPr>
          <w:sz w:val="24"/>
        </w:rPr>
        <w:t xml:space="preserve"> </w:t>
      </w:r>
      <w:r w:rsidRPr="00590FD5">
        <w:rPr>
          <w:sz w:val="24"/>
        </w:rPr>
        <w:t>в</w:t>
      </w:r>
      <w:r>
        <w:rPr>
          <w:sz w:val="24"/>
        </w:rPr>
        <w:t xml:space="preserve"> </w:t>
      </w:r>
      <w:r w:rsidRPr="00590FD5">
        <w:rPr>
          <w:sz w:val="24"/>
        </w:rPr>
        <w:t>качестве</w:t>
      </w:r>
      <w:r>
        <w:rPr>
          <w:sz w:val="24"/>
        </w:rPr>
        <w:t xml:space="preserve"> </w:t>
      </w:r>
      <w:r w:rsidRPr="00590FD5">
        <w:rPr>
          <w:sz w:val="24"/>
        </w:rPr>
        <w:t>операндов</w:t>
      </w:r>
      <w:r>
        <w:rPr>
          <w:sz w:val="24"/>
        </w:rPr>
        <w:t xml:space="preserve"> </w:t>
      </w:r>
      <w:r w:rsidRPr="00590FD5">
        <w:rPr>
          <w:sz w:val="24"/>
        </w:rPr>
        <w:t>и</w:t>
      </w:r>
      <w:r>
        <w:rPr>
          <w:sz w:val="24"/>
        </w:rPr>
        <w:t xml:space="preserve"> </w:t>
      </w:r>
      <w:r w:rsidRPr="00590FD5">
        <w:rPr>
          <w:sz w:val="24"/>
        </w:rPr>
        <w:t>возвращающих</w:t>
      </w:r>
      <w:r>
        <w:rPr>
          <w:sz w:val="24"/>
        </w:rPr>
        <w:t xml:space="preserve"> </w:t>
      </w:r>
      <w:r w:rsidRPr="00590FD5">
        <w:rPr>
          <w:sz w:val="24"/>
        </w:rPr>
        <w:t>отношения</w:t>
      </w:r>
      <w:r>
        <w:rPr>
          <w:sz w:val="24"/>
        </w:rPr>
        <w:t xml:space="preserve"> </w:t>
      </w:r>
      <w:r w:rsidRPr="00590FD5">
        <w:rPr>
          <w:sz w:val="24"/>
        </w:rPr>
        <w:t>в</w:t>
      </w:r>
      <w:r>
        <w:rPr>
          <w:sz w:val="24"/>
        </w:rPr>
        <w:t xml:space="preserve"> </w:t>
      </w:r>
      <w:r w:rsidRPr="00590FD5">
        <w:rPr>
          <w:sz w:val="24"/>
        </w:rPr>
        <w:t>качестве</w:t>
      </w:r>
      <w:r>
        <w:rPr>
          <w:sz w:val="24"/>
        </w:rPr>
        <w:t xml:space="preserve"> </w:t>
      </w:r>
      <w:r w:rsidRPr="00590FD5">
        <w:rPr>
          <w:sz w:val="24"/>
        </w:rPr>
        <w:t>результата.</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Восемь</w:t>
      </w:r>
      <w:r>
        <w:rPr>
          <w:sz w:val="24"/>
        </w:rPr>
        <w:t xml:space="preserve"> </w:t>
      </w:r>
      <w:r w:rsidRPr="00590FD5">
        <w:rPr>
          <w:sz w:val="24"/>
        </w:rPr>
        <w:t>операторов</w:t>
      </w:r>
      <w:r>
        <w:rPr>
          <w:sz w:val="24"/>
        </w:rPr>
        <w:t xml:space="preserve"> </w:t>
      </w:r>
      <w:r w:rsidRPr="00590FD5">
        <w:rPr>
          <w:sz w:val="24"/>
        </w:rPr>
        <w:t>составляют</w:t>
      </w:r>
      <w:r>
        <w:rPr>
          <w:sz w:val="24"/>
        </w:rPr>
        <w:t xml:space="preserve"> </w:t>
      </w:r>
      <w:r w:rsidRPr="00590FD5">
        <w:rPr>
          <w:sz w:val="24"/>
        </w:rPr>
        <w:t>две</w:t>
      </w:r>
      <w:r>
        <w:rPr>
          <w:sz w:val="24"/>
        </w:rPr>
        <w:t xml:space="preserve"> </w:t>
      </w:r>
      <w:r w:rsidRPr="00590FD5">
        <w:rPr>
          <w:sz w:val="24"/>
        </w:rPr>
        <w:t>группы</w:t>
      </w:r>
      <w:r>
        <w:rPr>
          <w:sz w:val="24"/>
        </w:rPr>
        <w:t xml:space="preserve"> </w:t>
      </w:r>
      <w:r w:rsidRPr="00590FD5">
        <w:rPr>
          <w:sz w:val="24"/>
        </w:rPr>
        <w:t>по</w:t>
      </w:r>
      <w:r>
        <w:rPr>
          <w:sz w:val="24"/>
        </w:rPr>
        <w:t xml:space="preserve"> </w:t>
      </w:r>
      <w:r w:rsidRPr="00590FD5">
        <w:rPr>
          <w:sz w:val="24"/>
        </w:rPr>
        <w:t>четыре</w:t>
      </w:r>
      <w:r>
        <w:rPr>
          <w:sz w:val="24"/>
        </w:rPr>
        <w:t xml:space="preserve"> </w:t>
      </w:r>
      <w:r w:rsidRPr="00590FD5">
        <w:rPr>
          <w:sz w:val="24"/>
        </w:rPr>
        <w:t>оператора:</w:t>
      </w:r>
    </w:p>
    <w:p w:rsidR="00AC223A" w:rsidRPr="00590FD5" w:rsidRDefault="00AC223A" w:rsidP="00AC223A">
      <w:pPr>
        <w:pStyle w:val="11"/>
        <w:spacing w:before="0" w:line="240" w:lineRule="auto"/>
        <w:ind w:left="0" w:right="0" w:firstLine="426"/>
        <w:rPr>
          <w:sz w:val="24"/>
        </w:rPr>
      </w:pPr>
      <w:r w:rsidRPr="00590FD5">
        <w:rPr>
          <w:sz w:val="24"/>
        </w:rPr>
        <w:t>1.</w:t>
      </w:r>
      <w:r>
        <w:rPr>
          <w:sz w:val="24"/>
        </w:rPr>
        <w:t xml:space="preserve"> </w:t>
      </w:r>
      <w:r w:rsidRPr="00590FD5">
        <w:rPr>
          <w:sz w:val="24"/>
        </w:rPr>
        <w:t>Традиционные</w:t>
      </w:r>
      <w:r>
        <w:rPr>
          <w:sz w:val="24"/>
        </w:rPr>
        <w:t xml:space="preserve"> </w:t>
      </w:r>
      <w:r w:rsidRPr="00590FD5">
        <w:rPr>
          <w:sz w:val="24"/>
        </w:rPr>
        <w:t>операции</w:t>
      </w:r>
      <w:r>
        <w:rPr>
          <w:sz w:val="24"/>
        </w:rPr>
        <w:t xml:space="preserve"> </w:t>
      </w:r>
      <w:r w:rsidRPr="00590FD5">
        <w:rPr>
          <w:sz w:val="24"/>
        </w:rPr>
        <w:t>над</w:t>
      </w:r>
      <w:r>
        <w:rPr>
          <w:sz w:val="24"/>
        </w:rPr>
        <w:t xml:space="preserve"> </w:t>
      </w:r>
      <w:r w:rsidRPr="00590FD5">
        <w:rPr>
          <w:sz w:val="24"/>
        </w:rPr>
        <w:t>множествами</w:t>
      </w:r>
      <w:r>
        <w:rPr>
          <w:sz w:val="24"/>
        </w:rPr>
        <w:t xml:space="preserve"> </w:t>
      </w:r>
      <w:r w:rsidRPr="00590FD5">
        <w:rPr>
          <w:sz w:val="24"/>
        </w:rPr>
        <w:t>–</w:t>
      </w:r>
      <w:r>
        <w:rPr>
          <w:sz w:val="24"/>
        </w:rPr>
        <w:t xml:space="preserve"> </w:t>
      </w:r>
      <w:r w:rsidRPr="00590FD5">
        <w:rPr>
          <w:sz w:val="24"/>
        </w:rPr>
        <w:t>объединение,</w:t>
      </w:r>
      <w:r>
        <w:rPr>
          <w:sz w:val="24"/>
        </w:rPr>
        <w:t xml:space="preserve"> </w:t>
      </w:r>
      <w:r w:rsidRPr="00590FD5">
        <w:rPr>
          <w:sz w:val="24"/>
        </w:rPr>
        <w:t>пересечение,</w:t>
      </w:r>
      <w:r>
        <w:rPr>
          <w:sz w:val="24"/>
        </w:rPr>
        <w:t xml:space="preserve"> </w:t>
      </w:r>
      <w:r w:rsidRPr="00590FD5">
        <w:rPr>
          <w:sz w:val="24"/>
        </w:rPr>
        <w:t>разность</w:t>
      </w:r>
      <w:r>
        <w:rPr>
          <w:sz w:val="24"/>
        </w:rPr>
        <w:t xml:space="preserve"> </w:t>
      </w:r>
      <w:r w:rsidRPr="00590FD5">
        <w:rPr>
          <w:sz w:val="24"/>
        </w:rPr>
        <w:t>и</w:t>
      </w:r>
      <w:r>
        <w:rPr>
          <w:sz w:val="24"/>
        </w:rPr>
        <w:t xml:space="preserve"> </w:t>
      </w:r>
      <w:r w:rsidRPr="00590FD5">
        <w:rPr>
          <w:sz w:val="24"/>
        </w:rPr>
        <w:t>декартово</w:t>
      </w:r>
      <w:r>
        <w:rPr>
          <w:sz w:val="24"/>
        </w:rPr>
        <w:t xml:space="preserve"> </w:t>
      </w:r>
      <w:r w:rsidRPr="00590FD5">
        <w:rPr>
          <w:sz w:val="24"/>
        </w:rPr>
        <w:t>произведение</w:t>
      </w:r>
      <w:r>
        <w:rPr>
          <w:sz w:val="24"/>
        </w:rPr>
        <w:t xml:space="preserve"> </w:t>
      </w:r>
      <w:r w:rsidRPr="00590FD5">
        <w:rPr>
          <w:sz w:val="24"/>
        </w:rPr>
        <w:t>(с</w:t>
      </w:r>
      <w:r>
        <w:rPr>
          <w:sz w:val="24"/>
        </w:rPr>
        <w:t xml:space="preserve"> </w:t>
      </w:r>
      <w:r w:rsidRPr="00590FD5">
        <w:rPr>
          <w:sz w:val="24"/>
        </w:rPr>
        <w:t>учетом</w:t>
      </w:r>
      <w:r>
        <w:rPr>
          <w:sz w:val="24"/>
        </w:rPr>
        <w:t xml:space="preserve"> </w:t>
      </w:r>
      <w:r w:rsidRPr="00590FD5">
        <w:rPr>
          <w:sz w:val="24"/>
        </w:rPr>
        <w:t>того,</w:t>
      </w:r>
      <w:r>
        <w:rPr>
          <w:sz w:val="24"/>
        </w:rPr>
        <w:t xml:space="preserve"> </w:t>
      </w:r>
      <w:r w:rsidRPr="00590FD5">
        <w:rPr>
          <w:sz w:val="24"/>
        </w:rPr>
        <w:t>что</w:t>
      </w:r>
      <w:r>
        <w:rPr>
          <w:sz w:val="24"/>
        </w:rPr>
        <w:t xml:space="preserve"> </w:t>
      </w:r>
      <w:r w:rsidRPr="00590FD5">
        <w:rPr>
          <w:sz w:val="24"/>
        </w:rPr>
        <w:t>их</w:t>
      </w:r>
      <w:r>
        <w:rPr>
          <w:sz w:val="24"/>
        </w:rPr>
        <w:t xml:space="preserve"> </w:t>
      </w:r>
      <w:r w:rsidRPr="00590FD5">
        <w:rPr>
          <w:sz w:val="24"/>
        </w:rPr>
        <w:t>операндами</w:t>
      </w:r>
      <w:r>
        <w:rPr>
          <w:sz w:val="24"/>
        </w:rPr>
        <w:t xml:space="preserve"> </w:t>
      </w:r>
      <w:r w:rsidRPr="00590FD5">
        <w:rPr>
          <w:sz w:val="24"/>
        </w:rPr>
        <w:t>являются</w:t>
      </w:r>
      <w:r>
        <w:rPr>
          <w:sz w:val="24"/>
        </w:rPr>
        <w:t xml:space="preserve"> </w:t>
      </w:r>
      <w:r w:rsidRPr="00590FD5">
        <w:rPr>
          <w:sz w:val="24"/>
        </w:rPr>
        <w:t>отношения,</w:t>
      </w:r>
      <w:r>
        <w:rPr>
          <w:sz w:val="24"/>
        </w:rPr>
        <w:t xml:space="preserve"> </w:t>
      </w:r>
      <w:r w:rsidRPr="00590FD5">
        <w:rPr>
          <w:sz w:val="24"/>
        </w:rPr>
        <w:t>а</w:t>
      </w:r>
      <w:r>
        <w:rPr>
          <w:sz w:val="24"/>
        </w:rPr>
        <w:t xml:space="preserve"> </w:t>
      </w:r>
      <w:r w:rsidRPr="00590FD5">
        <w:rPr>
          <w:sz w:val="24"/>
        </w:rPr>
        <w:t>не</w:t>
      </w:r>
      <w:r>
        <w:rPr>
          <w:sz w:val="24"/>
        </w:rPr>
        <w:t xml:space="preserve"> </w:t>
      </w:r>
      <w:r w:rsidRPr="00590FD5">
        <w:rPr>
          <w:sz w:val="24"/>
        </w:rPr>
        <w:t>произвольные</w:t>
      </w:r>
      <w:r>
        <w:rPr>
          <w:sz w:val="24"/>
        </w:rPr>
        <w:t xml:space="preserve"> </w:t>
      </w:r>
      <w:r w:rsidRPr="00590FD5">
        <w:rPr>
          <w:sz w:val="24"/>
        </w:rPr>
        <w:t>множества).</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2.</w:t>
      </w:r>
      <w:r>
        <w:rPr>
          <w:sz w:val="24"/>
        </w:rPr>
        <w:t xml:space="preserve"> </w:t>
      </w:r>
      <w:r w:rsidRPr="00590FD5">
        <w:rPr>
          <w:sz w:val="24"/>
        </w:rPr>
        <w:t>Специальные</w:t>
      </w:r>
      <w:r>
        <w:rPr>
          <w:sz w:val="24"/>
        </w:rPr>
        <w:t xml:space="preserve"> </w:t>
      </w:r>
      <w:r w:rsidRPr="00590FD5">
        <w:rPr>
          <w:sz w:val="24"/>
        </w:rPr>
        <w:t>реляционные</w:t>
      </w:r>
      <w:r>
        <w:rPr>
          <w:sz w:val="24"/>
        </w:rPr>
        <w:t xml:space="preserve"> </w:t>
      </w:r>
      <w:r w:rsidRPr="00590FD5">
        <w:rPr>
          <w:sz w:val="24"/>
        </w:rPr>
        <w:t>операции</w:t>
      </w:r>
      <w:r>
        <w:rPr>
          <w:sz w:val="24"/>
        </w:rPr>
        <w:t xml:space="preserve"> </w:t>
      </w:r>
      <w:r w:rsidRPr="00590FD5">
        <w:rPr>
          <w:sz w:val="24"/>
        </w:rPr>
        <w:t>–</w:t>
      </w:r>
      <w:r>
        <w:rPr>
          <w:sz w:val="24"/>
        </w:rPr>
        <w:t xml:space="preserve"> </w:t>
      </w:r>
      <w:r w:rsidRPr="00590FD5">
        <w:rPr>
          <w:sz w:val="24"/>
        </w:rPr>
        <w:t>выборка,</w:t>
      </w:r>
      <w:r>
        <w:rPr>
          <w:sz w:val="24"/>
        </w:rPr>
        <w:t xml:space="preserve"> </w:t>
      </w:r>
      <w:r w:rsidRPr="00590FD5">
        <w:rPr>
          <w:sz w:val="24"/>
        </w:rPr>
        <w:t>проекция,</w:t>
      </w:r>
      <w:r>
        <w:rPr>
          <w:sz w:val="24"/>
        </w:rPr>
        <w:t xml:space="preserve"> </w:t>
      </w:r>
      <w:r w:rsidRPr="00590FD5">
        <w:rPr>
          <w:sz w:val="24"/>
        </w:rPr>
        <w:t>соединение</w:t>
      </w:r>
      <w:r>
        <w:rPr>
          <w:sz w:val="24"/>
        </w:rPr>
        <w:t xml:space="preserve"> </w:t>
      </w:r>
      <w:r w:rsidRPr="00590FD5">
        <w:rPr>
          <w:sz w:val="24"/>
        </w:rPr>
        <w:t>и</w:t>
      </w:r>
      <w:r>
        <w:rPr>
          <w:sz w:val="24"/>
        </w:rPr>
        <w:t xml:space="preserve"> </w:t>
      </w:r>
      <w:r w:rsidRPr="00590FD5">
        <w:rPr>
          <w:sz w:val="24"/>
        </w:rPr>
        <w:t>деление.</w:t>
      </w:r>
    </w:p>
    <w:p w:rsidR="00AC223A" w:rsidRPr="00590FD5" w:rsidRDefault="00AC223A" w:rsidP="00AC223A">
      <w:pPr>
        <w:tabs>
          <w:tab w:val="left" w:pos="720"/>
        </w:tabs>
        <w:spacing w:after="0" w:line="240" w:lineRule="auto"/>
        <w:ind w:firstLine="426"/>
        <w:jc w:val="both"/>
        <w:rPr>
          <w:rFonts w:ascii="Times New Roman" w:hAnsi="Times New Roman" w:cs="Times New Roman"/>
          <w:sz w:val="24"/>
          <w:szCs w:val="24"/>
          <w:u w:val="single"/>
        </w:rPr>
      </w:pPr>
      <w:r w:rsidRPr="00590FD5">
        <w:rPr>
          <w:rFonts w:ascii="Times New Roman" w:hAnsi="Times New Roman" w:cs="Times New Roman"/>
          <w:sz w:val="24"/>
          <w:szCs w:val="24"/>
          <w:u w:val="single"/>
        </w:rPr>
        <w:t>Выборка</w:t>
      </w:r>
    </w:p>
    <w:p w:rsidR="00AC223A" w:rsidRPr="00590FD5" w:rsidRDefault="00AC223A" w:rsidP="00AC223A">
      <w:pPr>
        <w:tabs>
          <w:tab w:val="left" w:pos="720"/>
        </w:tabs>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6125911A" wp14:editId="793C714D">
            <wp:extent cx="925995" cy="1307804"/>
            <wp:effectExtent l="0" t="0" r="7620" b="6985"/>
            <wp:docPr id="10267" name="Рисунок 1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6097" cy="1307948"/>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right="284" w:firstLine="426"/>
        <w:rPr>
          <w:sz w:val="24"/>
        </w:rPr>
      </w:pPr>
      <w:r w:rsidRPr="00590FD5">
        <w:rPr>
          <w:sz w:val="24"/>
        </w:rPr>
        <w:t>Возвращает</w:t>
      </w:r>
      <w:r>
        <w:rPr>
          <w:sz w:val="24"/>
        </w:rPr>
        <w:t xml:space="preserve"> </w:t>
      </w:r>
      <w:r w:rsidRPr="00590FD5">
        <w:rPr>
          <w:sz w:val="24"/>
        </w:rPr>
        <w:t>отношение,</w:t>
      </w:r>
      <w:r>
        <w:rPr>
          <w:sz w:val="24"/>
        </w:rPr>
        <w:t xml:space="preserve"> </w:t>
      </w:r>
      <w:r w:rsidRPr="00590FD5">
        <w:rPr>
          <w:sz w:val="24"/>
        </w:rPr>
        <w:t>содержащее</w:t>
      </w:r>
      <w:r>
        <w:rPr>
          <w:sz w:val="24"/>
        </w:rPr>
        <w:t xml:space="preserve"> </w:t>
      </w:r>
      <w:r w:rsidRPr="00590FD5">
        <w:rPr>
          <w:sz w:val="24"/>
        </w:rPr>
        <w:t>все</w:t>
      </w:r>
      <w:r>
        <w:rPr>
          <w:sz w:val="24"/>
        </w:rPr>
        <w:t xml:space="preserve"> </w:t>
      </w:r>
      <w:r w:rsidRPr="00590FD5">
        <w:rPr>
          <w:sz w:val="24"/>
        </w:rPr>
        <w:t>кортежи</w:t>
      </w:r>
      <w:r>
        <w:rPr>
          <w:sz w:val="24"/>
        </w:rPr>
        <w:t xml:space="preserve"> </w:t>
      </w:r>
      <w:r w:rsidRPr="00590FD5">
        <w:rPr>
          <w:sz w:val="24"/>
        </w:rPr>
        <w:t>из</w:t>
      </w:r>
      <w:r>
        <w:rPr>
          <w:sz w:val="24"/>
        </w:rPr>
        <w:t xml:space="preserve"> </w:t>
      </w:r>
      <w:r w:rsidRPr="00590FD5">
        <w:rPr>
          <w:sz w:val="24"/>
        </w:rPr>
        <w:t>заданного</w:t>
      </w:r>
      <w:r>
        <w:rPr>
          <w:sz w:val="24"/>
        </w:rPr>
        <w:t xml:space="preserve"> </w:t>
      </w:r>
      <w:r w:rsidRPr="00590FD5">
        <w:rPr>
          <w:sz w:val="24"/>
        </w:rPr>
        <w:t>отношения,</w:t>
      </w:r>
      <w:r>
        <w:rPr>
          <w:sz w:val="24"/>
        </w:rPr>
        <w:t xml:space="preserve"> </w:t>
      </w:r>
      <w:r w:rsidRPr="00590FD5">
        <w:rPr>
          <w:sz w:val="24"/>
        </w:rPr>
        <w:t>которые</w:t>
      </w:r>
      <w:r>
        <w:rPr>
          <w:sz w:val="24"/>
        </w:rPr>
        <w:t xml:space="preserve"> </w:t>
      </w:r>
      <w:r w:rsidRPr="00590FD5">
        <w:rPr>
          <w:sz w:val="24"/>
        </w:rPr>
        <w:t>удовлетворяют</w:t>
      </w:r>
      <w:r>
        <w:rPr>
          <w:sz w:val="24"/>
        </w:rPr>
        <w:t xml:space="preserve"> </w:t>
      </w:r>
      <w:r w:rsidRPr="00590FD5">
        <w:rPr>
          <w:sz w:val="24"/>
        </w:rPr>
        <w:t>определенным</w:t>
      </w:r>
      <w:r>
        <w:rPr>
          <w:sz w:val="24"/>
        </w:rPr>
        <w:t xml:space="preserve"> </w:t>
      </w:r>
      <w:r w:rsidRPr="00590FD5">
        <w:rPr>
          <w:sz w:val="24"/>
        </w:rPr>
        <w:t>условиям.</w:t>
      </w:r>
      <w:r>
        <w:rPr>
          <w:sz w:val="24"/>
        </w:rPr>
        <w:t xml:space="preserve"> </w:t>
      </w:r>
    </w:p>
    <w:p w:rsidR="00AC223A" w:rsidRPr="00590FD5" w:rsidRDefault="00AC223A" w:rsidP="00AC223A">
      <w:pPr>
        <w:tabs>
          <w:tab w:val="left" w:pos="720"/>
        </w:tabs>
        <w:spacing w:after="0" w:line="240" w:lineRule="auto"/>
        <w:ind w:firstLine="426"/>
        <w:jc w:val="both"/>
        <w:rPr>
          <w:rFonts w:ascii="Times New Roman" w:hAnsi="Times New Roman" w:cs="Times New Roman"/>
          <w:sz w:val="24"/>
          <w:szCs w:val="24"/>
          <w:u w:val="single"/>
        </w:rPr>
      </w:pPr>
      <w:r w:rsidRPr="00590FD5">
        <w:rPr>
          <w:rFonts w:ascii="Times New Roman" w:hAnsi="Times New Roman" w:cs="Times New Roman"/>
          <w:sz w:val="24"/>
          <w:szCs w:val="24"/>
          <w:u w:val="single"/>
        </w:rPr>
        <w:t>Проекция</w:t>
      </w:r>
    </w:p>
    <w:p w:rsidR="00AC223A" w:rsidRPr="00590FD5" w:rsidRDefault="00AC223A" w:rsidP="00AC223A">
      <w:pPr>
        <w:tabs>
          <w:tab w:val="left" w:pos="720"/>
        </w:tabs>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1ED39587" wp14:editId="361C2DF1">
            <wp:extent cx="959026" cy="1350334"/>
            <wp:effectExtent l="0" t="0" r="0" b="2540"/>
            <wp:docPr id="10266" name="Рисунок 1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9034" cy="1350345"/>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right="284" w:firstLine="426"/>
        <w:rPr>
          <w:sz w:val="24"/>
        </w:rPr>
      </w:pPr>
      <w:r w:rsidRPr="00590FD5">
        <w:rPr>
          <w:sz w:val="24"/>
        </w:rPr>
        <w:t>Возвращает</w:t>
      </w:r>
      <w:r>
        <w:rPr>
          <w:sz w:val="24"/>
        </w:rPr>
        <w:t xml:space="preserve"> </w:t>
      </w:r>
      <w:r w:rsidRPr="00590FD5">
        <w:rPr>
          <w:sz w:val="24"/>
        </w:rPr>
        <w:t>отношение,</w:t>
      </w:r>
      <w:r>
        <w:rPr>
          <w:sz w:val="24"/>
        </w:rPr>
        <w:t xml:space="preserve"> </w:t>
      </w:r>
      <w:r w:rsidRPr="00590FD5">
        <w:rPr>
          <w:sz w:val="24"/>
        </w:rPr>
        <w:t>содержащее</w:t>
      </w:r>
      <w:r>
        <w:rPr>
          <w:sz w:val="24"/>
        </w:rPr>
        <w:t xml:space="preserve"> </w:t>
      </w:r>
      <w:r w:rsidRPr="00590FD5">
        <w:rPr>
          <w:sz w:val="24"/>
        </w:rPr>
        <w:t>кортежи</w:t>
      </w:r>
      <w:r>
        <w:rPr>
          <w:sz w:val="24"/>
        </w:rPr>
        <w:t xml:space="preserve"> </w:t>
      </w:r>
      <w:r w:rsidRPr="00590FD5">
        <w:rPr>
          <w:sz w:val="24"/>
        </w:rPr>
        <w:t>заданного</w:t>
      </w:r>
      <w:r>
        <w:rPr>
          <w:sz w:val="24"/>
        </w:rPr>
        <w:t xml:space="preserve"> </w:t>
      </w:r>
      <w:r w:rsidRPr="00590FD5">
        <w:rPr>
          <w:sz w:val="24"/>
        </w:rPr>
        <w:t>отношения,</w:t>
      </w:r>
      <w:r>
        <w:rPr>
          <w:sz w:val="24"/>
        </w:rPr>
        <w:t xml:space="preserve"> </w:t>
      </w:r>
      <w:r w:rsidRPr="00590FD5">
        <w:rPr>
          <w:sz w:val="24"/>
        </w:rPr>
        <w:t>состоящие</w:t>
      </w:r>
      <w:r>
        <w:rPr>
          <w:sz w:val="24"/>
        </w:rPr>
        <w:t xml:space="preserve"> </w:t>
      </w:r>
      <w:r w:rsidRPr="00590FD5">
        <w:rPr>
          <w:sz w:val="24"/>
        </w:rPr>
        <w:t>из</w:t>
      </w:r>
      <w:r>
        <w:rPr>
          <w:sz w:val="24"/>
        </w:rPr>
        <w:t xml:space="preserve"> </w:t>
      </w:r>
      <w:r w:rsidRPr="00590FD5">
        <w:rPr>
          <w:sz w:val="24"/>
        </w:rPr>
        <w:t>определенных</w:t>
      </w:r>
      <w:r>
        <w:rPr>
          <w:sz w:val="24"/>
        </w:rPr>
        <w:t xml:space="preserve"> </w:t>
      </w:r>
      <w:r w:rsidRPr="00590FD5">
        <w:rPr>
          <w:sz w:val="24"/>
        </w:rPr>
        <w:t>атрибутов</w:t>
      </w:r>
      <w:r>
        <w:rPr>
          <w:sz w:val="24"/>
        </w:rPr>
        <w:t xml:space="preserve"> </w:t>
      </w:r>
      <w:r w:rsidRPr="00590FD5">
        <w:rPr>
          <w:sz w:val="24"/>
        </w:rPr>
        <w:t>(остальные</w:t>
      </w:r>
      <w:r>
        <w:rPr>
          <w:sz w:val="24"/>
        </w:rPr>
        <w:t xml:space="preserve"> </w:t>
      </w:r>
      <w:r w:rsidRPr="00590FD5">
        <w:rPr>
          <w:sz w:val="24"/>
        </w:rPr>
        <w:t>атрибуты</w:t>
      </w:r>
      <w:r>
        <w:rPr>
          <w:sz w:val="24"/>
        </w:rPr>
        <w:t xml:space="preserve"> </w:t>
      </w:r>
      <w:r w:rsidRPr="00590FD5">
        <w:rPr>
          <w:sz w:val="24"/>
        </w:rPr>
        <w:t>исключены).</w:t>
      </w:r>
      <w:r>
        <w:rPr>
          <w:sz w:val="24"/>
        </w:rPr>
        <w:t xml:space="preserve"> </w:t>
      </w:r>
    </w:p>
    <w:p w:rsidR="00AC223A" w:rsidRPr="00590FD5" w:rsidRDefault="00AC223A" w:rsidP="00AC223A">
      <w:pPr>
        <w:tabs>
          <w:tab w:val="left" w:pos="720"/>
        </w:tabs>
        <w:spacing w:after="0" w:line="240" w:lineRule="auto"/>
        <w:ind w:firstLine="426"/>
        <w:jc w:val="both"/>
        <w:rPr>
          <w:rFonts w:ascii="Times New Roman" w:hAnsi="Times New Roman" w:cs="Times New Roman"/>
          <w:sz w:val="24"/>
          <w:szCs w:val="24"/>
          <w:u w:val="single"/>
        </w:rPr>
      </w:pPr>
      <w:r w:rsidRPr="00590FD5">
        <w:rPr>
          <w:rFonts w:ascii="Times New Roman" w:hAnsi="Times New Roman" w:cs="Times New Roman"/>
          <w:sz w:val="24"/>
          <w:szCs w:val="24"/>
          <w:u w:val="single"/>
        </w:rPr>
        <w:t>Соединение</w:t>
      </w:r>
    </w:p>
    <w:p w:rsidR="00AC223A" w:rsidRPr="00590FD5" w:rsidRDefault="00AC223A" w:rsidP="00AC223A">
      <w:pPr>
        <w:tabs>
          <w:tab w:val="left" w:pos="720"/>
        </w:tabs>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721B3E7B" wp14:editId="1A38DCE9">
            <wp:extent cx="4550735" cy="1298660"/>
            <wp:effectExtent l="0" t="0" r="2540" b="0"/>
            <wp:docPr id="10265" name="Рисунок 1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823" cy="1298685"/>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right="284" w:firstLine="426"/>
        <w:rPr>
          <w:sz w:val="24"/>
        </w:rPr>
      </w:pPr>
      <w:r w:rsidRPr="00590FD5">
        <w:rPr>
          <w:sz w:val="24"/>
        </w:rPr>
        <w:t>Возвращает</w:t>
      </w:r>
      <w:r>
        <w:rPr>
          <w:sz w:val="24"/>
        </w:rPr>
        <w:t xml:space="preserve"> </w:t>
      </w:r>
      <w:r w:rsidRPr="00590FD5">
        <w:rPr>
          <w:sz w:val="24"/>
        </w:rPr>
        <w:t>отношение,</w:t>
      </w:r>
      <w:r>
        <w:rPr>
          <w:sz w:val="24"/>
        </w:rPr>
        <w:t xml:space="preserve"> </w:t>
      </w:r>
      <w:r w:rsidRPr="00590FD5">
        <w:rPr>
          <w:sz w:val="24"/>
        </w:rPr>
        <w:t>содержащее</w:t>
      </w:r>
      <w:r>
        <w:rPr>
          <w:sz w:val="24"/>
        </w:rPr>
        <w:t xml:space="preserve"> </w:t>
      </w:r>
      <w:r w:rsidRPr="00590FD5">
        <w:rPr>
          <w:sz w:val="24"/>
        </w:rPr>
        <w:t>все</w:t>
      </w:r>
      <w:r>
        <w:rPr>
          <w:sz w:val="24"/>
        </w:rPr>
        <w:t xml:space="preserve"> </w:t>
      </w:r>
      <w:r w:rsidRPr="00590FD5">
        <w:rPr>
          <w:sz w:val="24"/>
        </w:rPr>
        <w:t>возможные</w:t>
      </w:r>
      <w:r>
        <w:rPr>
          <w:sz w:val="24"/>
        </w:rPr>
        <w:t xml:space="preserve"> </w:t>
      </w:r>
      <w:r w:rsidRPr="00590FD5">
        <w:rPr>
          <w:sz w:val="24"/>
        </w:rPr>
        <w:t>кортежи,</w:t>
      </w:r>
      <w:r>
        <w:rPr>
          <w:sz w:val="24"/>
        </w:rPr>
        <w:t xml:space="preserve"> </w:t>
      </w:r>
      <w:r w:rsidRPr="00590FD5">
        <w:rPr>
          <w:sz w:val="24"/>
        </w:rPr>
        <w:t>которые</w:t>
      </w:r>
      <w:r>
        <w:rPr>
          <w:sz w:val="24"/>
        </w:rPr>
        <w:t xml:space="preserve"> </w:t>
      </w:r>
      <w:r w:rsidRPr="00590FD5">
        <w:rPr>
          <w:sz w:val="24"/>
        </w:rPr>
        <w:t>представляют</w:t>
      </w:r>
      <w:r>
        <w:rPr>
          <w:sz w:val="24"/>
        </w:rPr>
        <w:t xml:space="preserve"> </w:t>
      </w:r>
      <w:r w:rsidRPr="00590FD5">
        <w:rPr>
          <w:sz w:val="24"/>
        </w:rPr>
        <w:t>собой</w:t>
      </w:r>
      <w:r>
        <w:rPr>
          <w:sz w:val="24"/>
        </w:rPr>
        <w:t xml:space="preserve"> </w:t>
      </w:r>
      <w:r w:rsidRPr="00590FD5">
        <w:rPr>
          <w:sz w:val="24"/>
        </w:rPr>
        <w:t>комбинацию</w:t>
      </w:r>
      <w:r>
        <w:rPr>
          <w:sz w:val="24"/>
        </w:rPr>
        <w:t xml:space="preserve"> </w:t>
      </w:r>
      <w:r w:rsidRPr="00590FD5">
        <w:rPr>
          <w:sz w:val="24"/>
        </w:rPr>
        <w:t>атрибутов</w:t>
      </w:r>
      <w:r>
        <w:rPr>
          <w:sz w:val="24"/>
        </w:rPr>
        <w:t xml:space="preserve"> </w:t>
      </w:r>
      <w:r w:rsidRPr="00590FD5">
        <w:rPr>
          <w:sz w:val="24"/>
        </w:rPr>
        <w:t>двух</w:t>
      </w:r>
      <w:r>
        <w:rPr>
          <w:sz w:val="24"/>
        </w:rPr>
        <w:t xml:space="preserve"> </w:t>
      </w:r>
      <w:r w:rsidRPr="00590FD5">
        <w:rPr>
          <w:sz w:val="24"/>
        </w:rPr>
        <w:t>кортежей,</w:t>
      </w:r>
      <w:r>
        <w:rPr>
          <w:sz w:val="24"/>
        </w:rPr>
        <w:t xml:space="preserve"> </w:t>
      </w:r>
      <w:r w:rsidRPr="00590FD5">
        <w:rPr>
          <w:sz w:val="24"/>
        </w:rPr>
        <w:t>принадлежащих</w:t>
      </w:r>
      <w:r>
        <w:rPr>
          <w:sz w:val="24"/>
        </w:rPr>
        <w:t xml:space="preserve"> </w:t>
      </w:r>
      <w:r w:rsidRPr="00590FD5">
        <w:rPr>
          <w:sz w:val="24"/>
        </w:rPr>
        <w:t>двум</w:t>
      </w:r>
      <w:r>
        <w:rPr>
          <w:sz w:val="24"/>
        </w:rPr>
        <w:t xml:space="preserve"> </w:t>
      </w:r>
      <w:r w:rsidRPr="00590FD5">
        <w:rPr>
          <w:sz w:val="24"/>
        </w:rPr>
        <w:t>заданным</w:t>
      </w:r>
      <w:r>
        <w:rPr>
          <w:sz w:val="24"/>
        </w:rPr>
        <w:t xml:space="preserve"> </w:t>
      </w:r>
      <w:r w:rsidRPr="00590FD5">
        <w:rPr>
          <w:sz w:val="24"/>
        </w:rPr>
        <w:t>отношениям,</w:t>
      </w:r>
      <w:r>
        <w:rPr>
          <w:sz w:val="24"/>
        </w:rPr>
        <w:t xml:space="preserve"> </w:t>
      </w:r>
      <w:r w:rsidRPr="00590FD5">
        <w:rPr>
          <w:sz w:val="24"/>
        </w:rPr>
        <w:t>при</w:t>
      </w:r>
      <w:r>
        <w:rPr>
          <w:sz w:val="24"/>
        </w:rPr>
        <w:t xml:space="preserve"> </w:t>
      </w:r>
      <w:r w:rsidRPr="00590FD5">
        <w:rPr>
          <w:sz w:val="24"/>
        </w:rPr>
        <w:t>условии,</w:t>
      </w:r>
      <w:r>
        <w:rPr>
          <w:sz w:val="24"/>
        </w:rPr>
        <w:t xml:space="preserve"> </w:t>
      </w:r>
      <w:r w:rsidRPr="00590FD5">
        <w:rPr>
          <w:sz w:val="24"/>
        </w:rPr>
        <w:t>что</w:t>
      </w:r>
      <w:r>
        <w:rPr>
          <w:sz w:val="24"/>
        </w:rPr>
        <w:t xml:space="preserve"> </w:t>
      </w:r>
      <w:r w:rsidRPr="00590FD5">
        <w:rPr>
          <w:sz w:val="24"/>
        </w:rPr>
        <w:t>в</w:t>
      </w:r>
      <w:r>
        <w:rPr>
          <w:sz w:val="24"/>
        </w:rPr>
        <w:t xml:space="preserve"> </w:t>
      </w:r>
      <w:r w:rsidRPr="00590FD5">
        <w:rPr>
          <w:sz w:val="24"/>
        </w:rPr>
        <w:t>этих</w:t>
      </w:r>
      <w:r>
        <w:rPr>
          <w:sz w:val="24"/>
        </w:rPr>
        <w:t xml:space="preserve"> </w:t>
      </w:r>
      <w:r w:rsidRPr="00590FD5">
        <w:rPr>
          <w:sz w:val="24"/>
        </w:rPr>
        <w:t>двух</w:t>
      </w:r>
      <w:r>
        <w:rPr>
          <w:sz w:val="24"/>
        </w:rPr>
        <w:t xml:space="preserve"> </w:t>
      </w:r>
      <w:r w:rsidRPr="00590FD5">
        <w:rPr>
          <w:sz w:val="24"/>
        </w:rPr>
        <w:t>комбинируемых</w:t>
      </w:r>
      <w:r>
        <w:rPr>
          <w:sz w:val="24"/>
        </w:rPr>
        <w:t xml:space="preserve"> </w:t>
      </w:r>
      <w:r w:rsidRPr="00590FD5">
        <w:rPr>
          <w:sz w:val="24"/>
        </w:rPr>
        <w:t>кортежах</w:t>
      </w:r>
      <w:r>
        <w:rPr>
          <w:sz w:val="24"/>
        </w:rPr>
        <w:t xml:space="preserve"> </w:t>
      </w:r>
      <w:r w:rsidRPr="00590FD5">
        <w:rPr>
          <w:sz w:val="24"/>
        </w:rPr>
        <w:t>присутствуют</w:t>
      </w:r>
      <w:r>
        <w:rPr>
          <w:sz w:val="24"/>
        </w:rPr>
        <w:t xml:space="preserve"> </w:t>
      </w:r>
      <w:r w:rsidRPr="00590FD5">
        <w:rPr>
          <w:sz w:val="24"/>
        </w:rPr>
        <w:t>одинаковые</w:t>
      </w:r>
      <w:r>
        <w:rPr>
          <w:sz w:val="24"/>
        </w:rPr>
        <w:t xml:space="preserve"> </w:t>
      </w:r>
      <w:r w:rsidRPr="00590FD5">
        <w:rPr>
          <w:sz w:val="24"/>
        </w:rPr>
        <w:t>значения</w:t>
      </w:r>
      <w:r>
        <w:rPr>
          <w:sz w:val="24"/>
        </w:rPr>
        <w:t xml:space="preserve"> </w:t>
      </w:r>
      <w:r w:rsidRPr="00590FD5">
        <w:rPr>
          <w:sz w:val="24"/>
        </w:rPr>
        <w:t>в</w:t>
      </w:r>
      <w:r>
        <w:rPr>
          <w:sz w:val="24"/>
        </w:rPr>
        <w:t xml:space="preserve"> </w:t>
      </w:r>
      <w:r w:rsidRPr="00590FD5">
        <w:rPr>
          <w:sz w:val="24"/>
        </w:rPr>
        <w:t>одном</w:t>
      </w:r>
      <w:r>
        <w:rPr>
          <w:sz w:val="24"/>
        </w:rPr>
        <w:t xml:space="preserve"> </w:t>
      </w:r>
      <w:r w:rsidRPr="00590FD5">
        <w:rPr>
          <w:sz w:val="24"/>
        </w:rPr>
        <w:t>или</w:t>
      </w:r>
      <w:r>
        <w:rPr>
          <w:sz w:val="24"/>
        </w:rPr>
        <w:t xml:space="preserve"> </w:t>
      </w:r>
      <w:r w:rsidRPr="00590FD5">
        <w:rPr>
          <w:sz w:val="24"/>
        </w:rPr>
        <w:t>нескольких</w:t>
      </w:r>
      <w:r>
        <w:rPr>
          <w:sz w:val="24"/>
        </w:rPr>
        <w:t xml:space="preserve"> </w:t>
      </w:r>
      <w:r w:rsidRPr="00590FD5">
        <w:rPr>
          <w:sz w:val="24"/>
        </w:rPr>
        <w:t>общих</w:t>
      </w:r>
      <w:r>
        <w:rPr>
          <w:sz w:val="24"/>
        </w:rPr>
        <w:t xml:space="preserve"> </w:t>
      </w:r>
      <w:r w:rsidRPr="00590FD5">
        <w:rPr>
          <w:sz w:val="24"/>
        </w:rPr>
        <w:t>для</w:t>
      </w:r>
      <w:r>
        <w:rPr>
          <w:sz w:val="24"/>
        </w:rPr>
        <w:t xml:space="preserve"> </w:t>
      </w:r>
      <w:r w:rsidRPr="00590FD5">
        <w:rPr>
          <w:sz w:val="24"/>
        </w:rPr>
        <w:t>исходных</w:t>
      </w:r>
      <w:r>
        <w:rPr>
          <w:sz w:val="24"/>
        </w:rPr>
        <w:t xml:space="preserve"> </w:t>
      </w:r>
      <w:r w:rsidRPr="00590FD5">
        <w:rPr>
          <w:sz w:val="24"/>
        </w:rPr>
        <w:t>отношений</w:t>
      </w:r>
      <w:r>
        <w:rPr>
          <w:sz w:val="24"/>
        </w:rPr>
        <w:t xml:space="preserve"> </w:t>
      </w:r>
      <w:r w:rsidRPr="00590FD5">
        <w:rPr>
          <w:sz w:val="24"/>
        </w:rPr>
        <w:t>атрибутах</w:t>
      </w:r>
      <w:r>
        <w:rPr>
          <w:sz w:val="24"/>
        </w:rPr>
        <w:t xml:space="preserve"> </w:t>
      </w:r>
      <w:r w:rsidRPr="00590FD5">
        <w:rPr>
          <w:sz w:val="24"/>
        </w:rPr>
        <w:t>(причем</w:t>
      </w:r>
      <w:r>
        <w:rPr>
          <w:sz w:val="24"/>
        </w:rPr>
        <w:t xml:space="preserve"> </w:t>
      </w:r>
      <w:r w:rsidRPr="00590FD5">
        <w:rPr>
          <w:sz w:val="24"/>
        </w:rPr>
        <w:t>эти</w:t>
      </w:r>
      <w:r>
        <w:rPr>
          <w:sz w:val="24"/>
        </w:rPr>
        <w:t xml:space="preserve"> </w:t>
      </w:r>
      <w:r w:rsidRPr="00590FD5">
        <w:rPr>
          <w:sz w:val="24"/>
        </w:rPr>
        <w:t>общие</w:t>
      </w:r>
      <w:r>
        <w:rPr>
          <w:sz w:val="24"/>
        </w:rPr>
        <w:t xml:space="preserve"> </w:t>
      </w:r>
      <w:r w:rsidRPr="00590FD5">
        <w:rPr>
          <w:sz w:val="24"/>
        </w:rPr>
        <w:t>значения</w:t>
      </w:r>
      <w:r>
        <w:rPr>
          <w:sz w:val="24"/>
        </w:rPr>
        <w:t xml:space="preserve"> </w:t>
      </w:r>
      <w:r w:rsidRPr="00590FD5">
        <w:rPr>
          <w:sz w:val="24"/>
        </w:rPr>
        <w:t>в</w:t>
      </w:r>
      <w:r>
        <w:rPr>
          <w:sz w:val="24"/>
        </w:rPr>
        <w:t xml:space="preserve"> </w:t>
      </w:r>
      <w:r w:rsidRPr="00590FD5">
        <w:rPr>
          <w:sz w:val="24"/>
        </w:rPr>
        <w:t>результирующем</w:t>
      </w:r>
      <w:r>
        <w:rPr>
          <w:sz w:val="24"/>
        </w:rPr>
        <w:t xml:space="preserve"> </w:t>
      </w:r>
      <w:r w:rsidRPr="00590FD5">
        <w:rPr>
          <w:sz w:val="24"/>
        </w:rPr>
        <w:t>кортеже</w:t>
      </w:r>
      <w:r>
        <w:rPr>
          <w:sz w:val="24"/>
        </w:rPr>
        <w:t xml:space="preserve"> </w:t>
      </w:r>
      <w:r w:rsidRPr="00590FD5">
        <w:rPr>
          <w:sz w:val="24"/>
        </w:rPr>
        <w:t>появляются</w:t>
      </w:r>
      <w:r>
        <w:rPr>
          <w:sz w:val="24"/>
        </w:rPr>
        <w:t xml:space="preserve"> </w:t>
      </w:r>
      <w:r w:rsidRPr="00590FD5">
        <w:rPr>
          <w:sz w:val="24"/>
        </w:rPr>
        <w:t>один</w:t>
      </w:r>
      <w:r>
        <w:rPr>
          <w:sz w:val="24"/>
        </w:rPr>
        <w:t xml:space="preserve"> </w:t>
      </w:r>
      <w:r w:rsidRPr="00590FD5">
        <w:rPr>
          <w:sz w:val="24"/>
        </w:rPr>
        <w:t>раз,</w:t>
      </w:r>
      <w:r>
        <w:rPr>
          <w:sz w:val="24"/>
        </w:rPr>
        <w:t xml:space="preserve"> </w:t>
      </w:r>
      <w:r w:rsidRPr="00590FD5">
        <w:rPr>
          <w:sz w:val="24"/>
        </w:rPr>
        <w:t>а</w:t>
      </w:r>
      <w:r>
        <w:rPr>
          <w:sz w:val="24"/>
        </w:rPr>
        <w:t xml:space="preserve"> </w:t>
      </w:r>
      <w:r w:rsidRPr="00590FD5">
        <w:rPr>
          <w:sz w:val="24"/>
        </w:rPr>
        <w:t>не</w:t>
      </w:r>
      <w:r>
        <w:rPr>
          <w:sz w:val="24"/>
        </w:rPr>
        <w:t xml:space="preserve"> </w:t>
      </w:r>
      <w:r w:rsidRPr="00590FD5">
        <w:rPr>
          <w:sz w:val="24"/>
        </w:rPr>
        <w:t>дважды).</w:t>
      </w:r>
      <w:r>
        <w:rPr>
          <w:sz w:val="24"/>
        </w:rPr>
        <w:t xml:space="preserve"> </w:t>
      </w:r>
    </w:p>
    <w:p w:rsidR="00AC223A" w:rsidRPr="00590FD5" w:rsidRDefault="00AC223A" w:rsidP="00AC223A">
      <w:pPr>
        <w:pStyle w:val="11"/>
        <w:spacing w:before="0" w:line="240" w:lineRule="auto"/>
        <w:ind w:left="0" w:firstLine="426"/>
        <w:rPr>
          <w:sz w:val="24"/>
          <w:u w:val="single"/>
        </w:rPr>
      </w:pPr>
      <w:r>
        <w:rPr>
          <w:sz w:val="24"/>
        </w:rPr>
        <w:lastRenderedPageBreak/>
        <w:t xml:space="preserve"> </w:t>
      </w:r>
      <w:r w:rsidRPr="00590FD5">
        <w:rPr>
          <w:sz w:val="24"/>
          <w:u w:val="single"/>
        </w:rPr>
        <w:t>Деление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127FA399" wp14:editId="45B3ECF6">
            <wp:extent cx="2658139" cy="1332892"/>
            <wp:effectExtent l="0" t="0" r="8890" b="635"/>
            <wp:docPr id="10264" name="Рисунок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8389" cy="1333017"/>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right="0" w:firstLine="426"/>
        <w:rPr>
          <w:sz w:val="24"/>
        </w:rPr>
      </w:pPr>
      <w:r w:rsidRPr="00590FD5">
        <w:rPr>
          <w:sz w:val="24"/>
        </w:rPr>
        <w:t>Для</w:t>
      </w:r>
      <w:r>
        <w:rPr>
          <w:sz w:val="24"/>
        </w:rPr>
        <w:t xml:space="preserve"> </w:t>
      </w:r>
      <w:r w:rsidRPr="00590FD5">
        <w:rPr>
          <w:sz w:val="24"/>
        </w:rPr>
        <w:t>заданных</w:t>
      </w:r>
      <w:r>
        <w:rPr>
          <w:sz w:val="24"/>
        </w:rPr>
        <w:t xml:space="preserve"> </w:t>
      </w:r>
      <w:r w:rsidRPr="00590FD5">
        <w:rPr>
          <w:sz w:val="24"/>
        </w:rPr>
        <w:t>двух</w:t>
      </w:r>
      <w:r>
        <w:rPr>
          <w:sz w:val="24"/>
        </w:rPr>
        <w:t xml:space="preserve"> </w:t>
      </w:r>
      <w:r w:rsidRPr="00590FD5">
        <w:rPr>
          <w:sz w:val="24"/>
        </w:rPr>
        <w:t>отношений</w:t>
      </w:r>
      <w:r>
        <w:rPr>
          <w:sz w:val="24"/>
        </w:rPr>
        <w:t xml:space="preserve"> </w:t>
      </w:r>
      <w:r w:rsidRPr="00590FD5">
        <w:rPr>
          <w:sz w:val="24"/>
        </w:rPr>
        <w:t>(унарных)</w:t>
      </w:r>
      <w:r>
        <w:rPr>
          <w:sz w:val="24"/>
        </w:rPr>
        <w:t xml:space="preserve"> </w:t>
      </w:r>
      <w:r w:rsidRPr="00590FD5">
        <w:rPr>
          <w:sz w:val="24"/>
        </w:rPr>
        <w:t>и</w:t>
      </w:r>
      <w:r>
        <w:rPr>
          <w:sz w:val="24"/>
        </w:rPr>
        <w:t xml:space="preserve"> </w:t>
      </w:r>
      <w:r w:rsidRPr="00590FD5">
        <w:rPr>
          <w:sz w:val="24"/>
        </w:rPr>
        <w:t>одного</w:t>
      </w:r>
      <w:r>
        <w:rPr>
          <w:sz w:val="24"/>
        </w:rPr>
        <w:t xml:space="preserve"> </w:t>
      </w:r>
      <w:r w:rsidRPr="00590FD5">
        <w:rPr>
          <w:sz w:val="24"/>
        </w:rPr>
        <w:t>бинарного</w:t>
      </w:r>
      <w:r>
        <w:rPr>
          <w:sz w:val="24"/>
        </w:rPr>
        <w:t xml:space="preserve"> </w:t>
      </w:r>
      <w:r w:rsidRPr="00590FD5">
        <w:rPr>
          <w:sz w:val="24"/>
        </w:rPr>
        <w:t>возвращает</w:t>
      </w:r>
      <w:r>
        <w:rPr>
          <w:sz w:val="24"/>
        </w:rPr>
        <w:t xml:space="preserve"> </w:t>
      </w:r>
      <w:r w:rsidRPr="00590FD5">
        <w:rPr>
          <w:sz w:val="24"/>
        </w:rPr>
        <w:t>отношение,</w:t>
      </w:r>
      <w:r>
        <w:rPr>
          <w:sz w:val="24"/>
        </w:rPr>
        <w:t xml:space="preserve"> </w:t>
      </w:r>
      <w:r w:rsidRPr="00590FD5">
        <w:rPr>
          <w:sz w:val="24"/>
        </w:rPr>
        <w:t>содержащее</w:t>
      </w:r>
      <w:r>
        <w:rPr>
          <w:sz w:val="24"/>
        </w:rPr>
        <w:t xml:space="preserve"> </w:t>
      </w:r>
      <w:r w:rsidRPr="00590FD5">
        <w:rPr>
          <w:sz w:val="24"/>
        </w:rPr>
        <w:t>все</w:t>
      </w:r>
      <w:r>
        <w:rPr>
          <w:sz w:val="24"/>
        </w:rPr>
        <w:t xml:space="preserve"> </w:t>
      </w:r>
      <w:r w:rsidRPr="00590FD5">
        <w:rPr>
          <w:sz w:val="24"/>
        </w:rPr>
        <w:t>кортежи</w:t>
      </w:r>
      <w:r>
        <w:rPr>
          <w:sz w:val="24"/>
        </w:rPr>
        <w:t xml:space="preserve"> </w:t>
      </w:r>
      <w:r w:rsidRPr="00590FD5">
        <w:rPr>
          <w:sz w:val="24"/>
        </w:rPr>
        <w:t>из</w:t>
      </w:r>
      <w:r>
        <w:rPr>
          <w:sz w:val="24"/>
        </w:rPr>
        <w:t xml:space="preserve"> </w:t>
      </w:r>
      <w:r w:rsidRPr="00590FD5">
        <w:rPr>
          <w:sz w:val="24"/>
        </w:rPr>
        <w:t>первого</w:t>
      </w:r>
      <w:r>
        <w:rPr>
          <w:sz w:val="24"/>
        </w:rPr>
        <w:t xml:space="preserve"> </w:t>
      </w:r>
      <w:r w:rsidRPr="00590FD5">
        <w:rPr>
          <w:sz w:val="24"/>
        </w:rPr>
        <w:t>унарного</w:t>
      </w:r>
      <w:r>
        <w:rPr>
          <w:sz w:val="24"/>
        </w:rPr>
        <w:t xml:space="preserve"> </w:t>
      </w:r>
      <w:r w:rsidRPr="00590FD5">
        <w:rPr>
          <w:sz w:val="24"/>
        </w:rPr>
        <w:t>отношения,</w:t>
      </w:r>
      <w:r>
        <w:rPr>
          <w:sz w:val="24"/>
        </w:rPr>
        <w:t xml:space="preserve"> </w:t>
      </w:r>
      <w:r w:rsidRPr="00590FD5">
        <w:rPr>
          <w:sz w:val="24"/>
        </w:rPr>
        <w:t>которые</w:t>
      </w:r>
      <w:r>
        <w:rPr>
          <w:sz w:val="24"/>
        </w:rPr>
        <w:t xml:space="preserve"> </w:t>
      </w:r>
      <w:r w:rsidRPr="00590FD5">
        <w:rPr>
          <w:sz w:val="24"/>
        </w:rPr>
        <w:t>содержатся</w:t>
      </w:r>
      <w:r>
        <w:rPr>
          <w:sz w:val="24"/>
        </w:rPr>
        <w:t xml:space="preserve"> </w:t>
      </w:r>
      <w:r w:rsidRPr="00590FD5">
        <w:rPr>
          <w:sz w:val="24"/>
        </w:rPr>
        <w:t>также</w:t>
      </w:r>
      <w:r>
        <w:rPr>
          <w:sz w:val="24"/>
        </w:rPr>
        <w:t xml:space="preserve"> </w:t>
      </w:r>
      <w:r w:rsidRPr="00590FD5">
        <w:rPr>
          <w:sz w:val="24"/>
        </w:rPr>
        <w:t>в</w:t>
      </w:r>
      <w:r>
        <w:rPr>
          <w:sz w:val="24"/>
        </w:rPr>
        <w:t xml:space="preserve"> </w:t>
      </w:r>
      <w:r w:rsidRPr="00590FD5">
        <w:rPr>
          <w:sz w:val="24"/>
        </w:rPr>
        <w:t>бинарном</w:t>
      </w:r>
      <w:r>
        <w:rPr>
          <w:sz w:val="24"/>
        </w:rPr>
        <w:t xml:space="preserve"> </w:t>
      </w:r>
      <w:r w:rsidRPr="00590FD5">
        <w:rPr>
          <w:sz w:val="24"/>
        </w:rPr>
        <w:t>отношении</w:t>
      </w:r>
      <w:r>
        <w:rPr>
          <w:sz w:val="24"/>
        </w:rPr>
        <w:t xml:space="preserve"> </w:t>
      </w:r>
      <w:r w:rsidRPr="00590FD5">
        <w:rPr>
          <w:sz w:val="24"/>
        </w:rPr>
        <w:t>и</w:t>
      </w:r>
      <w:r>
        <w:rPr>
          <w:sz w:val="24"/>
        </w:rPr>
        <w:t xml:space="preserve"> </w:t>
      </w:r>
      <w:r w:rsidRPr="00590FD5">
        <w:rPr>
          <w:sz w:val="24"/>
        </w:rPr>
        <w:t>соответствуют</w:t>
      </w:r>
      <w:r>
        <w:rPr>
          <w:sz w:val="24"/>
        </w:rPr>
        <w:t xml:space="preserve"> </w:t>
      </w:r>
      <w:r w:rsidRPr="00590FD5">
        <w:rPr>
          <w:sz w:val="24"/>
        </w:rPr>
        <w:t>всем</w:t>
      </w:r>
      <w:r>
        <w:rPr>
          <w:sz w:val="24"/>
        </w:rPr>
        <w:t xml:space="preserve"> </w:t>
      </w:r>
      <w:r w:rsidRPr="00590FD5">
        <w:rPr>
          <w:sz w:val="24"/>
        </w:rPr>
        <w:t>кортежам</w:t>
      </w:r>
      <w:r>
        <w:rPr>
          <w:sz w:val="24"/>
        </w:rPr>
        <w:t xml:space="preserve"> </w:t>
      </w:r>
      <w:r w:rsidRPr="00590FD5">
        <w:rPr>
          <w:sz w:val="24"/>
        </w:rPr>
        <w:t>во</w:t>
      </w:r>
      <w:r>
        <w:rPr>
          <w:sz w:val="24"/>
        </w:rPr>
        <w:t xml:space="preserve"> </w:t>
      </w:r>
      <w:r w:rsidRPr="00590FD5">
        <w:rPr>
          <w:sz w:val="24"/>
        </w:rPr>
        <w:t>втором</w:t>
      </w:r>
      <w:r>
        <w:rPr>
          <w:sz w:val="24"/>
        </w:rPr>
        <w:t xml:space="preserve"> </w:t>
      </w:r>
      <w:r w:rsidRPr="00590FD5">
        <w:rPr>
          <w:sz w:val="24"/>
        </w:rPr>
        <w:t>унарном</w:t>
      </w:r>
      <w:r>
        <w:rPr>
          <w:sz w:val="24"/>
        </w:rPr>
        <w:t xml:space="preserve"> </w:t>
      </w:r>
      <w:r w:rsidRPr="00590FD5">
        <w:rPr>
          <w:sz w:val="24"/>
        </w:rPr>
        <w:t>отношении.</w:t>
      </w:r>
    </w:p>
    <w:p w:rsidR="00AC223A" w:rsidRPr="00590FD5" w:rsidRDefault="00AC223A" w:rsidP="00AC223A">
      <w:pPr>
        <w:pStyle w:val="11"/>
        <w:spacing w:before="0" w:line="240" w:lineRule="auto"/>
        <w:ind w:left="0" w:right="0" w:firstLine="426"/>
        <w:rPr>
          <w:sz w:val="24"/>
        </w:rPr>
      </w:pPr>
      <w:r w:rsidRPr="00590FD5">
        <w:rPr>
          <w:sz w:val="24"/>
        </w:rPr>
        <w:t>Результатом</w:t>
      </w:r>
      <w:r>
        <w:rPr>
          <w:sz w:val="24"/>
        </w:rPr>
        <w:t xml:space="preserve"> </w:t>
      </w:r>
      <w:r w:rsidRPr="00590FD5">
        <w:rPr>
          <w:sz w:val="24"/>
        </w:rPr>
        <w:t>оператора</w:t>
      </w:r>
      <w:r>
        <w:rPr>
          <w:sz w:val="24"/>
        </w:rPr>
        <w:t xml:space="preserve"> </w:t>
      </w:r>
      <w:r w:rsidRPr="00590FD5">
        <w:rPr>
          <w:sz w:val="24"/>
        </w:rPr>
        <w:t>деления</w:t>
      </w:r>
      <w:r>
        <w:rPr>
          <w:sz w:val="24"/>
        </w:rPr>
        <w:t xml:space="preserve"> </w:t>
      </w:r>
      <w:r w:rsidRPr="00590FD5">
        <w:rPr>
          <w:sz w:val="24"/>
          <w:lang w:val="en-US"/>
        </w:rPr>
        <w:t>R</w:t>
      </w:r>
      <w:r>
        <w:rPr>
          <w:sz w:val="24"/>
        </w:rPr>
        <w:t xml:space="preserve"> </w:t>
      </w:r>
      <w:r w:rsidRPr="00590FD5">
        <w:rPr>
          <w:sz w:val="24"/>
        </w:rPr>
        <w:t>на</w:t>
      </w:r>
      <w:r>
        <w:rPr>
          <w:sz w:val="24"/>
        </w:rPr>
        <w:t xml:space="preserve"> </w:t>
      </w:r>
      <w:r w:rsidRPr="00590FD5">
        <w:rPr>
          <w:sz w:val="24"/>
          <w:lang w:val="en-US"/>
        </w:rPr>
        <w:t>S</w:t>
      </w:r>
      <w:r>
        <w:rPr>
          <w:sz w:val="24"/>
        </w:rPr>
        <w:t xml:space="preserve"> </w:t>
      </w:r>
      <w:r w:rsidRPr="00590FD5">
        <w:rPr>
          <w:sz w:val="24"/>
        </w:rPr>
        <w:t>является</w:t>
      </w:r>
      <w:r>
        <w:rPr>
          <w:sz w:val="24"/>
        </w:rPr>
        <w:t xml:space="preserve"> </w:t>
      </w:r>
      <w:r w:rsidRPr="00590FD5">
        <w:rPr>
          <w:sz w:val="24"/>
        </w:rPr>
        <w:t>набор</w:t>
      </w:r>
      <w:r>
        <w:rPr>
          <w:sz w:val="24"/>
        </w:rPr>
        <w:t xml:space="preserve"> </w:t>
      </w:r>
      <w:r w:rsidRPr="00590FD5">
        <w:rPr>
          <w:sz w:val="24"/>
        </w:rPr>
        <w:t>кортежей</w:t>
      </w:r>
      <w:r>
        <w:rPr>
          <w:sz w:val="24"/>
        </w:rPr>
        <w:t xml:space="preserve"> </w:t>
      </w:r>
      <w:r w:rsidRPr="00590FD5">
        <w:rPr>
          <w:sz w:val="24"/>
        </w:rPr>
        <w:t>отношения</w:t>
      </w:r>
      <w:r>
        <w:rPr>
          <w:sz w:val="24"/>
        </w:rPr>
        <w:t xml:space="preserve"> </w:t>
      </w:r>
      <w:r w:rsidRPr="00590FD5">
        <w:rPr>
          <w:sz w:val="24"/>
          <w:lang w:val="en-US"/>
        </w:rPr>
        <w:t>R</w:t>
      </w:r>
      <w:r w:rsidRPr="00590FD5">
        <w:rPr>
          <w:sz w:val="24"/>
        </w:rPr>
        <w:t>,</w:t>
      </w:r>
      <w:r>
        <w:rPr>
          <w:sz w:val="24"/>
        </w:rPr>
        <w:t xml:space="preserve"> </w:t>
      </w:r>
      <w:r w:rsidRPr="00590FD5">
        <w:rPr>
          <w:sz w:val="24"/>
        </w:rPr>
        <w:t>определенных</w:t>
      </w:r>
      <w:r>
        <w:rPr>
          <w:sz w:val="24"/>
        </w:rPr>
        <w:t xml:space="preserve"> </w:t>
      </w:r>
      <w:r w:rsidRPr="00590FD5">
        <w:rPr>
          <w:sz w:val="24"/>
        </w:rPr>
        <w:t>на</w:t>
      </w:r>
      <w:r>
        <w:rPr>
          <w:sz w:val="24"/>
        </w:rPr>
        <w:t xml:space="preserve"> </w:t>
      </w:r>
      <w:r w:rsidRPr="00590FD5">
        <w:rPr>
          <w:sz w:val="24"/>
        </w:rPr>
        <w:t>множестве</w:t>
      </w:r>
      <w:r>
        <w:rPr>
          <w:sz w:val="24"/>
        </w:rPr>
        <w:t xml:space="preserve"> </w:t>
      </w:r>
      <w:r w:rsidRPr="00590FD5">
        <w:rPr>
          <w:sz w:val="24"/>
        </w:rPr>
        <w:t>атрибутов</w:t>
      </w:r>
      <w:r>
        <w:rPr>
          <w:sz w:val="24"/>
        </w:rPr>
        <w:t xml:space="preserve"> </w:t>
      </w:r>
      <w:r w:rsidRPr="00590FD5">
        <w:rPr>
          <w:sz w:val="24"/>
        </w:rPr>
        <w:t>не</w:t>
      </w:r>
      <w:r>
        <w:rPr>
          <w:sz w:val="24"/>
        </w:rPr>
        <w:t xml:space="preserve"> </w:t>
      </w:r>
      <w:r w:rsidRPr="00590FD5">
        <w:rPr>
          <w:sz w:val="24"/>
        </w:rPr>
        <w:t>входящих</w:t>
      </w:r>
      <w:r>
        <w:rPr>
          <w:sz w:val="24"/>
        </w:rPr>
        <w:t xml:space="preserve"> </w:t>
      </w:r>
      <w:r w:rsidRPr="00590FD5">
        <w:rPr>
          <w:sz w:val="24"/>
        </w:rPr>
        <w:t>в</w:t>
      </w:r>
      <w:r>
        <w:rPr>
          <w:sz w:val="24"/>
        </w:rPr>
        <w:t xml:space="preserve"> </w:t>
      </w:r>
      <w:r w:rsidRPr="00590FD5">
        <w:rPr>
          <w:sz w:val="24"/>
          <w:lang w:val="en-US"/>
        </w:rPr>
        <w:t>S</w:t>
      </w:r>
      <w:r w:rsidRPr="00590FD5">
        <w:rPr>
          <w:sz w:val="24"/>
        </w:rPr>
        <w:t>,</w:t>
      </w:r>
      <w:r>
        <w:rPr>
          <w:sz w:val="24"/>
        </w:rPr>
        <w:t xml:space="preserve"> </w:t>
      </w:r>
      <w:r w:rsidRPr="00590FD5">
        <w:rPr>
          <w:sz w:val="24"/>
        </w:rPr>
        <w:t>которые</w:t>
      </w:r>
      <w:r>
        <w:rPr>
          <w:sz w:val="24"/>
        </w:rPr>
        <w:t xml:space="preserve"> </w:t>
      </w:r>
      <w:r w:rsidRPr="00590FD5">
        <w:rPr>
          <w:sz w:val="24"/>
        </w:rPr>
        <w:t>соответствуют</w:t>
      </w:r>
      <w:r>
        <w:rPr>
          <w:sz w:val="24"/>
        </w:rPr>
        <w:t xml:space="preserve"> </w:t>
      </w:r>
      <w:r w:rsidRPr="00590FD5">
        <w:rPr>
          <w:sz w:val="24"/>
        </w:rPr>
        <w:t>комбинации</w:t>
      </w:r>
      <w:r>
        <w:rPr>
          <w:sz w:val="24"/>
        </w:rPr>
        <w:t xml:space="preserve"> </w:t>
      </w:r>
      <w:r w:rsidRPr="00590FD5">
        <w:rPr>
          <w:sz w:val="24"/>
        </w:rPr>
        <w:t>всех</w:t>
      </w:r>
      <w:r>
        <w:rPr>
          <w:sz w:val="24"/>
        </w:rPr>
        <w:t xml:space="preserve"> </w:t>
      </w:r>
      <w:r w:rsidRPr="00590FD5">
        <w:rPr>
          <w:sz w:val="24"/>
        </w:rPr>
        <w:t>кортежей</w:t>
      </w:r>
      <w:r>
        <w:rPr>
          <w:sz w:val="24"/>
        </w:rPr>
        <w:t xml:space="preserve"> </w:t>
      </w:r>
      <w:r w:rsidRPr="00590FD5">
        <w:rPr>
          <w:sz w:val="24"/>
        </w:rPr>
        <w:t>отношения</w:t>
      </w:r>
      <w:r>
        <w:rPr>
          <w:sz w:val="24"/>
        </w:rPr>
        <w:t xml:space="preserve"> </w:t>
      </w:r>
      <w:r w:rsidRPr="00590FD5">
        <w:rPr>
          <w:sz w:val="24"/>
          <w:lang w:val="en-US"/>
        </w:rPr>
        <w:t>S</w:t>
      </w:r>
      <w:r w:rsidRPr="00590FD5">
        <w:rPr>
          <w:sz w:val="24"/>
        </w:rPr>
        <w:t>.</w:t>
      </w:r>
    </w:p>
    <w:p w:rsidR="00AC223A" w:rsidRPr="00590FD5" w:rsidRDefault="00AC223A" w:rsidP="00AC223A">
      <w:pPr>
        <w:tabs>
          <w:tab w:val="left" w:pos="720"/>
          <w:tab w:val="center" w:pos="5089"/>
        </w:tabs>
        <w:spacing w:after="0" w:line="240" w:lineRule="auto"/>
        <w:ind w:firstLine="426"/>
        <w:jc w:val="both"/>
        <w:rPr>
          <w:rFonts w:ascii="Times New Roman" w:hAnsi="Times New Roman" w:cs="Times New Roman"/>
          <w:sz w:val="24"/>
          <w:szCs w:val="24"/>
          <w:u w:val="single"/>
        </w:rPr>
      </w:pPr>
      <w:r w:rsidRPr="00590FD5">
        <w:rPr>
          <w:rFonts w:ascii="Times New Roman" w:hAnsi="Times New Roman" w:cs="Times New Roman"/>
          <w:sz w:val="24"/>
          <w:szCs w:val="24"/>
          <w:u w:val="single"/>
        </w:rPr>
        <w:t>Объединение</w:t>
      </w:r>
    </w:p>
    <w:p w:rsidR="00AC223A" w:rsidRPr="00590FD5" w:rsidRDefault="00AC223A" w:rsidP="00AC223A">
      <w:pPr>
        <w:tabs>
          <w:tab w:val="left" w:pos="720"/>
          <w:tab w:val="center" w:pos="5089"/>
        </w:tabs>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2296850B" wp14:editId="037AAB26">
            <wp:extent cx="841476" cy="1360968"/>
            <wp:effectExtent l="0" t="0" r="0" b="0"/>
            <wp:docPr id="10263" name="Рисунок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1465" cy="1360949"/>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firstLine="426"/>
        <w:rPr>
          <w:sz w:val="24"/>
        </w:rPr>
      </w:pPr>
      <w:r w:rsidRPr="00590FD5">
        <w:rPr>
          <w:sz w:val="24"/>
        </w:rPr>
        <w:t>Возвращает</w:t>
      </w:r>
      <w:r>
        <w:rPr>
          <w:sz w:val="24"/>
        </w:rPr>
        <w:t xml:space="preserve"> </w:t>
      </w:r>
      <w:r w:rsidRPr="00590FD5">
        <w:rPr>
          <w:sz w:val="24"/>
        </w:rPr>
        <w:t>отношение,</w:t>
      </w:r>
      <w:r>
        <w:rPr>
          <w:sz w:val="24"/>
        </w:rPr>
        <w:t xml:space="preserve"> </w:t>
      </w:r>
      <w:r w:rsidRPr="00590FD5">
        <w:rPr>
          <w:sz w:val="24"/>
        </w:rPr>
        <w:t>содержащее</w:t>
      </w:r>
      <w:r>
        <w:rPr>
          <w:sz w:val="24"/>
        </w:rPr>
        <w:t xml:space="preserve"> </w:t>
      </w:r>
      <w:r w:rsidRPr="00590FD5">
        <w:rPr>
          <w:sz w:val="24"/>
        </w:rPr>
        <w:t>все</w:t>
      </w:r>
      <w:r>
        <w:rPr>
          <w:sz w:val="24"/>
        </w:rPr>
        <w:t xml:space="preserve"> </w:t>
      </w:r>
      <w:r w:rsidRPr="00590FD5">
        <w:rPr>
          <w:sz w:val="24"/>
        </w:rPr>
        <w:t>кортежи,</w:t>
      </w:r>
      <w:r>
        <w:rPr>
          <w:sz w:val="24"/>
        </w:rPr>
        <w:t xml:space="preserve"> </w:t>
      </w:r>
      <w:r w:rsidRPr="00590FD5">
        <w:rPr>
          <w:sz w:val="24"/>
        </w:rPr>
        <w:t>которые</w:t>
      </w:r>
      <w:r>
        <w:rPr>
          <w:sz w:val="24"/>
        </w:rPr>
        <w:t xml:space="preserve"> </w:t>
      </w:r>
      <w:r w:rsidRPr="00590FD5">
        <w:rPr>
          <w:sz w:val="24"/>
        </w:rPr>
        <w:t>принадлежат</w:t>
      </w:r>
      <w:r>
        <w:rPr>
          <w:sz w:val="24"/>
        </w:rPr>
        <w:t xml:space="preserve"> </w:t>
      </w:r>
      <w:r w:rsidRPr="00590FD5">
        <w:rPr>
          <w:sz w:val="24"/>
        </w:rPr>
        <w:t>либо</w:t>
      </w:r>
      <w:r>
        <w:rPr>
          <w:sz w:val="24"/>
        </w:rPr>
        <w:t xml:space="preserve"> </w:t>
      </w:r>
      <w:r w:rsidRPr="00590FD5">
        <w:rPr>
          <w:sz w:val="24"/>
        </w:rPr>
        <w:t>одному</w:t>
      </w:r>
      <w:r>
        <w:rPr>
          <w:sz w:val="24"/>
        </w:rPr>
        <w:t xml:space="preserve"> </w:t>
      </w:r>
      <w:r w:rsidRPr="00590FD5">
        <w:rPr>
          <w:sz w:val="24"/>
        </w:rPr>
        <w:t>из</w:t>
      </w:r>
      <w:r>
        <w:rPr>
          <w:sz w:val="24"/>
        </w:rPr>
        <w:t xml:space="preserve"> </w:t>
      </w:r>
      <w:r w:rsidRPr="00590FD5">
        <w:rPr>
          <w:sz w:val="24"/>
        </w:rPr>
        <w:t>двух</w:t>
      </w:r>
      <w:r>
        <w:rPr>
          <w:sz w:val="24"/>
        </w:rPr>
        <w:t xml:space="preserve"> </w:t>
      </w:r>
      <w:r w:rsidRPr="00590FD5">
        <w:rPr>
          <w:sz w:val="24"/>
        </w:rPr>
        <w:t>заданных</w:t>
      </w:r>
      <w:r>
        <w:rPr>
          <w:sz w:val="24"/>
        </w:rPr>
        <w:t xml:space="preserve"> </w:t>
      </w:r>
      <w:r w:rsidRPr="00590FD5">
        <w:rPr>
          <w:sz w:val="24"/>
        </w:rPr>
        <w:t>отношений,</w:t>
      </w:r>
      <w:r>
        <w:rPr>
          <w:sz w:val="24"/>
        </w:rPr>
        <w:t xml:space="preserve"> </w:t>
      </w:r>
      <w:r w:rsidRPr="00590FD5">
        <w:rPr>
          <w:sz w:val="24"/>
        </w:rPr>
        <w:t>либо</w:t>
      </w:r>
      <w:r>
        <w:rPr>
          <w:sz w:val="24"/>
        </w:rPr>
        <w:t xml:space="preserve"> </w:t>
      </w:r>
      <w:r w:rsidRPr="00590FD5">
        <w:rPr>
          <w:sz w:val="24"/>
        </w:rPr>
        <w:t>им</w:t>
      </w:r>
      <w:r>
        <w:rPr>
          <w:sz w:val="24"/>
        </w:rPr>
        <w:t xml:space="preserve"> </w:t>
      </w:r>
      <w:r w:rsidRPr="00590FD5">
        <w:rPr>
          <w:sz w:val="24"/>
        </w:rPr>
        <w:t>обоим.</w:t>
      </w:r>
    </w:p>
    <w:p w:rsidR="00AC223A" w:rsidRPr="00590FD5" w:rsidRDefault="00AC223A" w:rsidP="00AC223A">
      <w:pPr>
        <w:spacing w:after="0" w:line="240" w:lineRule="auto"/>
        <w:ind w:firstLine="426"/>
        <w:jc w:val="both"/>
        <w:rPr>
          <w:rFonts w:ascii="Times New Roman" w:hAnsi="Times New Roman" w:cs="Times New Roman"/>
          <w:sz w:val="24"/>
          <w:szCs w:val="24"/>
          <w:u w:val="single"/>
        </w:rPr>
      </w:pPr>
      <w:r w:rsidRPr="00590FD5">
        <w:rPr>
          <w:rFonts w:ascii="Times New Roman" w:hAnsi="Times New Roman" w:cs="Times New Roman"/>
          <w:sz w:val="24"/>
          <w:szCs w:val="24"/>
          <w:u w:val="single"/>
        </w:rPr>
        <w:t>Произведение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14049478" wp14:editId="0EC073E6">
            <wp:extent cx="2211572" cy="1247467"/>
            <wp:effectExtent l="0" t="0" r="0" b="0"/>
            <wp:docPr id="10262" name="Рисунок 1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1493" cy="1247423"/>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firstLine="426"/>
        <w:rPr>
          <w:sz w:val="24"/>
        </w:rPr>
      </w:pPr>
      <w:r w:rsidRPr="00590FD5">
        <w:rPr>
          <w:sz w:val="24"/>
        </w:rPr>
        <w:t>Возвращает</w:t>
      </w:r>
      <w:r>
        <w:rPr>
          <w:sz w:val="24"/>
        </w:rPr>
        <w:t xml:space="preserve"> </w:t>
      </w:r>
      <w:r w:rsidRPr="00590FD5">
        <w:rPr>
          <w:sz w:val="24"/>
        </w:rPr>
        <w:t>отношение,</w:t>
      </w:r>
      <w:r>
        <w:rPr>
          <w:sz w:val="24"/>
        </w:rPr>
        <w:t xml:space="preserve"> </w:t>
      </w:r>
      <w:r w:rsidRPr="00590FD5">
        <w:rPr>
          <w:sz w:val="24"/>
        </w:rPr>
        <w:t>содержащее</w:t>
      </w:r>
      <w:r>
        <w:rPr>
          <w:sz w:val="24"/>
        </w:rPr>
        <w:t xml:space="preserve"> </w:t>
      </w:r>
      <w:r w:rsidRPr="00590FD5">
        <w:rPr>
          <w:sz w:val="24"/>
        </w:rPr>
        <w:t>все</w:t>
      </w:r>
      <w:r>
        <w:rPr>
          <w:sz w:val="24"/>
        </w:rPr>
        <w:t xml:space="preserve"> </w:t>
      </w:r>
      <w:r w:rsidRPr="00590FD5">
        <w:rPr>
          <w:sz w:val="24"/>
        </w:rPr>
        <w:t>возможные</w:t>
      </w:r>
      <w:r>
        <w:rPr>
          <w:sz w:val="24"/>
        </w:rPr>
        <w:t xml:space="preserve"> </w:t>
      </w:r>
      <w:r w:rsidRPr="00590FD5">
        <w:rPr>
          <w:sz w:val="24"/>
        </w:rPr>
        <w:t>кортежи,</w:t>
      </w:r>
      <w:r>
        <w:rPr>
          <w:sz w:val="24"/>
        </w:rPr>
        <w:t xml:space="preserve"> </w:t>
      </w:r>
      <w:r w:rsidRPr="00590FD5">
        <w:rPr>
          <w:sz w:val="24"/>
        </w:rPr>
        <w:t>которые</w:t>
      </w:r>
      <w:r>
        <w:rPr>
          <w:sz w:val="24"/>
        </w:rPr>
        <w:t xml:space="preserve"> </w:t>
      </w:r>
      <w:r w:rsidRPr="00590FD5">
        <w:rPr>
          <w:sz w:val="24"/>
        </w:rPr>
        <w:t>являются</w:t>
      </w:r>
      <w:r>
        <w:rPr>
          <w:sz w:val="24"/>
        </w:rPr>
        <w:t xml:space="preserve"> </w:t>
      </w:r>
      <w:r w:rsidRPr="00590FD5">
        <w:rPr>
          <w:sz w:val="24"/>
        </w:rPr>
        <w:t>сочетанием</w:t>
      </w:r>
      <w:r>
        <w:rPr>
          <w:sz w:val="24"/>
        </w:rPr>
        <w:t xml:space="preserve"> </w:t>
      </w:r>
      <w:r w:rsidRPr="00590FD5">
        <w:rPr>
          <w:sz w:val="24"/>
        </w:rPr>
        <w:t>двух</w:t>
      </w:r>
      <w:r>
        <w:rPr>
          <w:sz w:val="24"/>
        </w:rPr>
        <w:t xml:space="preserve"> </w:t>
      </w:r>
      <w:r w:rsidRPr="00590FD5">
        <w:rPr>
          <w:sz w:val="24"/>
        </w:rPr>
        <w:t>кортежей,</w:t>
      </w:r>
      <w:r>
        <w:rPr>
          <w:sz w:val="24"/>
        </w:rPr>
        <w:t xml:space="preserve"> </w:t>
      </w:r>
      <w:r w:rsidRPr="00590FD5">
        <w:rPr>
          <w:sz w:val="24"/>
        </w:rPr>
        <w:t>принадлежащих</w:t>
      </w:r>
      <w:r>
        <w:rPr>
          <w:sz w:val="24"/>
        </w:rPr>
        <w:t xml:space="preserve"> </w:t>
      </w:r>
      <w:r w:rsidRPr="00590FD5">
        <w:rPr>
          <w:sz w:val="24"/>
        </w:rPr>
        <w:t>соответственно</w:t>
      </w:r>
      <w:r>
        <w:rPr>
          <w:sz w:val="24"/>
        </w:rPr>
        <w:t xml:space="preserve"> </w:t>
      </w:r>
      <w:r w:rsidRPr="00590FD5">
        <w:rPr>
          <w:sz w:val="24"/>
        </w:rPr>
        <w:t>двум</w:t>
      </w:r>
      <w:r>
        <w:rPr>
          <w:sz w:val="24"/>
        </w:rPr>
        <w:t xml:space="preserve"> </w:t>
      </w:r>
      <w:r w:rsidRPr="00590FD5">
        <w:rPr>
          <w:sz w:val="24"/>
        </w:rPr>
        <w:t>заданным</w:t>
      </w:r>
      <w:r>
        <w:rPr>
          <w:sz w:val="24"/>
        </w:rPr>
        <w:t xml:space="preserve"> </w:t>
      </w:r>
      <w:r w:rsidRPr="00590FD5">
        <w:rPr>
          <w:sz w:val="24"/>
        </w:rPr>
        <w:t>отношениям.</w:t>
      </w:r>
      <w:r>
        <w:rPr>
          <w:sz w:val="24"/>
        </w:rPr>
        <w:t xml:space="preserve"> </w:t>
      </w:r>
    </w:p>
    <w:p w:rsidR="00AC223A" w:rsidRPr="00590FD5" w:rsidRDefault="00AC223A" w:rsidP="00AC223A">
      <w:pPr>
        <w:spacing w:after="0" w:line="240" w:lineRule="auto"/>
        <w:ind w:firstLine="426"/>
        <w:jc w:val="both"/>
        <w:rPr>
          <w:rFonts w:ascii="Times New Roman" w:hAnsi="Times New Roman" w:cs="Times New Roman"/>
          <w:sz w:val="24"/>
          <w:szCs w:val="24"/>
          <w:u w:val="single"/>
        </w:rPr>
      </w:pPr>
      <w:r w:rsidRPr="00590FD5">
        <w:rPr>
          <w:rFonts w:ascii="Times New Roman" w:hAnsi="Times New Roman" w:cs="Times New Roman"/>
          <w:sz w:val="24"/>
          <w:szCs w:val="24"/>
          <w:u w:val="single"/>
        </w:rPr>
        <w:t>Пересечение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082AE9CB" wp14:editId="7157BCCD">
            <wp:extent cx="953400" cy="1562986"/>
            <wp:effectExtent l="0" t="0" r="0" b="0"/>
            <wp:docPr id="10261" name="Рисунок 1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3490" cy="1563133"/>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firstLine="426"/>
        <w:rPr>
          <w:sz w:val="24"/>
        </w:rPr>
      </w:pPr>
      <w:r w:rsidRPr="00590FD5">
        <w:rPr>
          <w:sz w:val="24"/>
        </w:rPr>
        <w:t>Возвращает</w:t>
      </w:r>
      <w:r>
        <w:rPr>
          <w:sz w:val="24"/>
        </w:rPr>
        <w:t xml:space="preserve"> </w:t>
      </w:r>
      <w:r w:rsidRPr="00590FD5">
        <w:rPr>
          <w:sz w:val="24"/>
        </w:rPr>
        <w:t>отношение,</w:t>
      </w:r>
      <w:r>
        <w:rPr>
          <w:sz w:val="24"/>
        </w:rPr>
        <w:t xml:space="preserve"> </w:t>
      </w:r>
      <w:r w:rsidRPr="00590FD5">
        <w:rPr>
          <w:sz w:val="24"/>
        </w:rPr>
        <w:t>содержащее</w:t>
      </w:r>
      <w:r>
        <w:rPr>
          <w:sz w:val="24"/>
        </w:rPr>
        <w:t xml:space="preserve"> </w:t>
      </w:r>
      <w:r w:rsidRPr="00590FD5">
        <w:rPr>
          <w:sz w:val="24"/>
        </w:rPr>
        <w:t>все</w:t>
      </w:r>
      <w:r>
        <w:rPr>
          <w:sz w:val="24"/>
        </w:rPr>
        <w:t xml:space="preserve"> </w:t>
      </w:r>
      <w:r w:rsidRPr="00590FD5">
        <w:rPr>
          <w:sz w:val="24"/>
        </w:rPr>
        <w:t>кортежи,</w:t>
      </w:r>
      <w:r>
        <w:rPr>
          <w:sz w:val="24"/>
        </w:rPr>
        <w:t xml:space="preserve"> </w:t>
      </w:r>
      <w:r w:rsidRPr="00590FD5">
        <w:rPr>
          <w:sz w:val="24"/>
        </w:rPr>
        <w:t>которые</w:t>
      </w:r>
      <w:r>
        <w:rPr>
          <w:sz w:val="24"/>
        </w:rPr>
        <w:t xml:space="preserve"> </w:t>
      </w:r>
      <w:r w:rsidRPr="00590FD5">
        <w:rPr>
          <w:sz w:val="24"/>
        </w:rPr>
        <w:t>принадлежат</w:t>
      </w:r>
      <w:r>
        <w:rPr>
          <w:sz w:val="24"/>
        </w:rPr>
        <w:t xml:space="preserve"> </w:t>
      </w:r>
      <w:r w:rsidRPr="00590FD5">
        <w:rPr>
          <w:sz w:val="24"/>
        </w:rPr>
        <w:t>одновременно</w:t>
      </w:r>
      <w:r>
        <w:rPr>
          <w:sz w:val="24"/>
        </w:rPr>
        <w:t xml:space="preserve"> </w:t>
      </w:r>
      <w:r w:rsidRPr="00590FD5">
        <w:rPr>
          <w:sz w:val="24"/>
        </w:rPr>
        <w:t>двум</w:t>
      </w:r>
      <w:r>
        <w:rPr>
          <w:sz w:val="24"/>
        </w:rPr>
        <w:t xml:space="preserve"> </w:t>
      </w:r>
      <w:r w:rsidRPr="00590FD5">
        <w:rPr>
          <w:sz w:val="24"/>
        </w:rPr>
        <w:t>заданным</w:t>
      </w:r>
      <w:r>
        <w:rPr>
          <w:sz w:val="24"/>
        </w:rPr>
        <w:t xml:space="preserve"> </w:t>
      </w:r>
      <w:r w:rsidRPr="00590FD5">
        <w:rPr>
          <w:sz w:val="24"/>
        </w:rPr>
        <w:t>отношениям.</w:t>
      </w:r>
      <w:r>
        <w:rPr>
          <w:sz w:val="24"/>
        </w:rPr>
        <w:t xml:space="preserve"> </w:t>
      </w:r>
    </w:p>
    <w:p w:rsidR="00AC223A" w:rsidRPr="00590FD5" w:rsidRDefault="00AC223A" w:rsidP="00AC223A">
      <w:pPr>
        <w:spacing w:after="0" w:line="240" w:lineRule="auto"/>
        <w:ind w:firstLine="426"/>
        <w:jc w:val="both"/>
        <w:rPr>
          <w:rFonts w:ascii="Times New Roman" w:hAnsi="Times New Roman" w:cs="Times New Roman"/>
          <w:sz w:val="24"/>
          <w:szCs w:val="24"/>
          <w:u w:val="single"/>
        </w:rPr>
      </w:pPr>
    </w:p>
    <w:p w:rsidR="00AC223A" w:rsidRPr="00590FD5" w:rsidRDefault="00AC223A" w:rsidP="00AC223A">
      <w:pPr>
        <w:spacing w:after="0" w:line="240" w:lineRule="auto"/>
        <w:ind w:firstLine="426"/>
        <w:jc w:val="both"/>
        <w:rPr>
          <w:rFonts w:ascii="Times New Roman" w:hAnsi="Times New Roman" w:cs="Times New Roman"/>
          <w:sz w:val="24"/>
          <w:szCs w:val="24"/>
          <w:u w:val="single"/>
        </w:rPr>
      </w:pPr>
    </w:p>
    <w:p w:rsidR="00AC223A" w:rsidRPr="00590FD5" w:rsidRDefault="00AC223A" w:rsidP="00AC223A">
      <w:pPr>
        <w:spacing w:after="0" w:line="240" w:lineRule="auto"/>
        <w:ind w:firstLine="426"/>
        <w:jc w:val="both"/>
        <w:rPr>
          <w:rFonts w:ascii="Times New Roman" w:hAnsi="Times New Roman" w:cs="Times New Roman"/>
          <w:sz w:val="24"/>
          <w:szCs w:val="24"/>
          <w:u w:val="single"/>
        </w:rPr>
      </w:pPr>
      <w:r w:rsidRPr="00590FD5">
        <w:rPr>
          <w:rFonts w:ascii="Times New Roman" w:hAnsi="Times New Roman" w:cs="Times New Roman"/>
          <w:sz w:val="24"/>
          <w:szCs w:val="24"/>
          <w:u w:val="single"/>
        </w:rPr>
        <w:t>Разность</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lastRenderedPageBreak/>
        <w:drawing>
          <wp:inline distT="0" distB="0" distL="0" distR="0" wp14:anchorId="4DF2FD2E" wp14:editId="7DE7BF86">
            <wp:extent cx="867576" cy="1414130"/>
            <wp:effectExtent l="0" t="0" r="8890" b="0"/>
            <wp:docPr id="10260" name="Рисунок 1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7583" cy="1414141"/>
                    </a:xfrm>
                    <a:prstGeom prst="rect">
                      <a:avLst/>
                    </a:prstGeom>
                    <a:solidFill>
                      <a:srgbClr val="FFFFFF"/>
                    </a:solidFill>
                    <a:ln>
                      <a:noFill/>
                    </a:ln>
                  </pic:spPr>
                </pic:pic>
              </a:graphicData>
            </a:graphic>
          </wp:inline>
        </w:drawing>
      </w:r>
    </w:p>
    <w:p w:rsidR="00AC223A" w:rsidRPr="00590FD5" w:rsidRDefault="00AC223A" w:rsidP="00AC223A">
      <w:pPr>
        <w:pStyle w:val="11"/>
        <w:spacing w:before="0" w:line="240" w:lineRule="auto"/>
        <w:ind w:left="0" w:right="0" w:firstLine="426"/>
        <w:rPr>
          <w:sz w:val="24"/>
        </w:rPr>
      </w:pPr>
      <w:r w:rsidRPr="00590FD5">
        <w:rPr>
          <w:sz w:val="24"/>
        </w:rPr>
        <w:t>Возвращает</w:t>
      </w:r>
      <w:r>
        <w:rPr>
          <w:sz w:val="24"/>
        </w:rPr>
        <w:t xml:space="preserve"> </w:t>
      </w:r>
      <w:r w:rsidRPr="00590FD5">
        <w:rPr>
          <w:sz w:val="24"/>
        </w:rPr>
        <w:t>отношение,</w:t>
      </w:r>
      <w:r>
        <w:rPr>
          <w:sz w:val="24"/>
        </w:rPr>
        <w:t xml:space="preserve"> </w:t>
      </w:r>
      <w:r w:rsidRPr="00590FD5">
        <w:rPr>
          <w:sz w:val="24"/>
        </w:rPr>
        <w:t>содержащее</w:t>
      </w:r>
      <w:r>
        <w:rPr>
          <w:sz w:val="24"/>
        </w:rPr>
        <w:t xml:space="preserve"> </w:t>
      </w:r>
      <w:r w:rsidRPr="00590FD5">
        <w:rPr>
          <w:sz w:val="24"/>
        </w:rPr>
        <w:t>все</w:t>
      </w:r>
      <w:r>
        <w:rPr>
          <w:sz w:val="24"/>
        </w:rPr>
        <w:t xml:space="preserve"> </w:t>
      </w:r>
      <w:r w:rsidRPr="00590FD5">
        <w:rPr>
          <w:sz w:val="24"/>
        </w:rPr>
        <w:t>кортежи,</w:t>
      </w:r>
      <w:r>
        <w:rPr>
          <w:sz w:val="24"/>
        </w:rPr>
        <w:t xml:space="preserve"> </w:t>
      </w:r>
      <w:r w:rsidRPr="00590FD5">
        <w:rPr>
          <w:sz w:val="24"/>
        </w:rPr>
        <w:t>которые</w:t>
      </w:r>
      <w:r>
        <w:rPr>
          <w:sz w:val="24"/>
        </w:rPr>
        <w:t xml:space="preserve"> </w:t>
      </w:r>
      <w:r w:rsidRPr="00590FD5">
        <w:rPr>
          <w:sz w:val="24"/>
        </w:rPr>
        <w:t>принадлежат</w:t>
      </w:r>
      <w:r>
        <w:rPr>
          <w:sz w:val="24"/>
        </w:rPr>
        <w:t xml:space="preserve"> </w:t>
      </w:r>
      <w:r w:rsidRPr="00590FD5">
        <w:rPr>
          <w:sz w:val="24"/>
        </w:rPr>
        <w:t>первому</w:t>
      </w:r>
      <w:r>
        <w:rPr>
          <w:sz w:val="24"/>
        </w:rPr>
        <w:t xml:space="preserve"> </w:t>
      </w:r>
      <w:r w:rsidRPr="00590FD5">
        <w:rPr>
          <w:sz w:val="24"/>
        </w:rPr>
        <w:t>из</w:t>
      </w:r>
      <w:r>
        <w:rPr>
          <w:sz w:val="24"/>
        </w:rPr>
        <w:t xml:space="preserve"> </w:t>
      </w:r>
      <w:r w:rsidRPr="00590FD5">
        <w:rPr>
          <w:sz w:val="24"/>
        </w:rPr>
        <w:t>двух</w:t>
      </w:r>
      <w:r>
        <w:rPr>
          <w:sz w:val="24"/>
        </w:rPr>
        <w:t xml:space="preserve"> </w:t>
      </w:r>
      <w:r w:rsidRPr="00590FD5">
        <w:rPr>
          <w:sz w:val="24"/>
        </w:rPr>
        <w:t>заданных</w:t>
      </w:r>
      <w:r>
        <w:rPr>
          <w:sz w:val="24"/>
        </w:rPr>
        <w:t xml:space="preserve"> </w:t>
      </w:r>
      <w:r w:rsidRPr="00590FD5">
        <w:rPr>
          <w:sz w:val="24"/>
        </w:rPr>
        <w:t>отношений</w:t>
      </w:r>
      <w:r>
        <w:rPr>
          <w:sz w:val="24"/>
        </w:rPr>
        <w:t xml:space="preserve"> </w:t>
      </w:r>
      <w:r w:rsidRPr="00590FD5">
        <w:rPr>
          <w:sz w:val="24"/>
        </w:rPr>
        <w:t>и</w:t>
      </w:r>
      <w:r>
        <w:rPr>
          <w:sz w:val="24"/>
        </w:rPr>
        <w:t xml:space="preserve"> </w:t>
      </w:r>
      <w:r w:rsidRPr="00590FD5">
        <w:rPr>
          <w:sz w:val="24"/>
        </w:rPr>
        <w:t>не</w:t>
      </w:r>
      <w:r>
        <w:rPr>
          <w:sz w:val="24"/>
        </w:rPr>
        <w:t xml:space="preserve"> </w:t>
      </w:r>
      <w:r w:rsidRPr="00590FD5">
        <w:rPr>
          <w:sz w:val="24"/>
        </w:rPr>
        <w:t>принадлежат</w:t>
      </w:r>
      <w:r>
        <w:rPr>
          <w:sz w:val="24"/>
        </w:rPr>
        <w:t xml:space="preserve"> </w:t>
      </w:r>
      <w:r w:rsidRPr="00590FD5">
        <w:rPr>
          <w:sz w:val="24"/>
        </w:rPr>
        <w:t>второму.</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Так</w:t>
      </w:r>
      <w:r>
        <w:rPr>
          <w:sz w:val="24"/>
        </w:rPr>
        <w:t xml:space="preserve"> </w:t>
      </w:r>
      <w:r w:rsidRPr="00590FD5">
        <w:rPr>
          <w:sz w:val="24"/>
        </w:rPr>
        <w:t>как</w:t>
      </w:r>
      <w:r>
        <w:rPr>
          <w:sz w:val="24"/>
        </w:rPr>
        <w:t xml:space="preserve"> </w:t>
      </w:r>
      <w:r w:rsidRPr="00590FD5">
        <w:rPr>
          <w:sz w:val="24"/>
        </w:rPr>
        <w:t>результатом</w:t>
      </w:r>
      <w:r>
        <w:rPr>
          <w:sz w:val="24"/>
        </w:rPr>
        <w:t xml:space="preserve"> </w:t>
      </w:r>
      <w:r w:rsidRPr="00590FD5">
        <w:rPr>
          <w:sz w:val="24"/>
        </w:rPr>
        <w:t>выполнения</w:t>
      </w:r>
      <w:r>
        <w:rPr>
          <w:sz w:val="24"/>
        </w:rPr>
        <w:t xml:space="preserve"> </w:t>
      </w:r>
      <w:r w:rsidRPr="00590FD5">
        <w:rPr>
          <w:sz w:val="24"/>
        </w:rPr>
        <w:t>любой</w:t>
      </w:r>
      <w:r>
        <w:rPr>
          <w:sz w:val="24"/>
        </w:rPr>
        <w:t xml:space="preserve"> </w:t>
      </w:r>
      <w:r w:rsidRPr="00590FD5">
        <w:rPr>
          <w:sz w:val="24"/>
        </w:rPr>
        <w:t>операции</w:t>
      </w:r>
      <w:r>
        <w:rPr>
          <w:sz w:val="24"/>
        </w:rPr>
        <w:t xml:space="preserve"> </w:t>
      </w:r>
      <w:r w:rsidRPr="00590FD5">
        <w:rPr>
          <w:sz w:val="24"/>
        </w:rPr>
        <w:t>является</w:t>
      </w:r>
      <w:r>
        <w:rPr>
          <w:sz w:val="24"/>
        </w:rPr>
        <w:t xml:space="preserve"> </w:t>
      </w:r>
      <w:r w:rsidRPr="00590FD5">
        <w:rPr>
          <w:sz w:val="24"/>
        </w:rPr>
        <w:t>отношение,</w:t>
      </w:r>
      <w:r>
        <w:rPr>
          <w:sz w:val="24"/>
        </w:rPr>
        <w:t xml:space="preserve"> </w:t>
      </w:r>
      <w:r w:rsidRPr="00590FD5">
        <w:rPr>
          <w:sz w:val="24"/>
        </w:rPr>
        <w:t>то</w:t>
      </w:r>
      <w:r>
        <w:rPr>
          <w:sz w:val="24"/>
        </w:rPr>
        <w:t xml:space="preserve"> </w:t>
      </w:r>
      <w:r w:rsidRPr="00590FD5">
        <w:rPr>
          <w:sz w:val="24"/>
        </w:rPr>
        <w:t>можно</w:t>
      </w:r>
      <w:r>
        <w:rPr>
          <w:sz w:val="24"/>
        </w:rPr>
        <w:t xml:space="preserve"> </w:t>
      </w:r>
      <w:r w:rsidRPr="00590FD5">
        <w:rPr>
          <w:sz w:val="24"/>
        </w:rPr>
        <w:t>записывать</w:t>
      </w:r>
      <w:r>
        <w:rPr>
          <w:sz w:val="24"/>
        </w:rPr>
        <w:t xml:space="preserve"> </w:t>
      </w:r>
      <w:r w:rsidRPr="00590FD5">
        <w:rPr>
          <w:sz w:val="24"/>
        </w:rPr>
        <w:t>вложенные</w:t>
      </w:r>
      <w:r>
        <w:rPr>
          <w:sz w:val="24"/>
        </w:rPr>
        <w:t xml:space="preserve"> </w:t>
      </w:r>
      <w:r w:rsidRPr="00590FD5">
        <w:rPr>
          <w:sz w:val="24"/>
        </w:rPr>
        <w:t>реляционные</w:t>
      </w:r>
      <w:r>
        <w:rPr>
          <w:sz w:val="24"/>
        </w:rPr>
        <w:t xml:space="preserve"> </w:t>
      </w:r>
      <w:r w:rsidRPr="00590FD5">
        <w:rPr>
          <w:sz w:val="24"/>
        </w:rPr>
        <w:t>выражения,</w:t>
      </w:r>
      <w:r>
        <w:rPr>
          <w:sz w:val="24"/>
        </w:rPr>
        <w:t xml:space="preserve"> </w:t>
      </w:r>
      <w:r w:rsidRPr="00590FD5">
        <w:rPr>
          <w:sz w:val="24"/>
        </w:rPr>
        <w:t>то</w:t>
      </w:r>
      <w:r>
        <w:rPr>
          <w:sz w:val="24"/>
        </w:rPr>
        <w:t xml:space="preserve"> </w:t>
      </w:r>
      <w:r w:rsidRPr="00590FD5">
        <w:rPr>
          <w:sz w:val="24"/>
        </w:rPr>
        <w:t>есть</w:t>
      </w:r>
      <w:r>
        <w:rPr>
          <w:sz w:val="24"/>
        </w:rPr>
        <w:t xml:space="preserve"> </w:t>
      </w:r>
      <w:r w:rsidRPr="00590FD5">
        <w:rPr>
          <w:sz w:val="24"/>
        </w:rPr>
        <w:t>выражения,</w:t>
      </w:r>
      <w:r>
        <w:rPr>
          <w:sz w:val="24"/>
        </w:rPr>
        <w:t xml:space="preserve"> </w:t>
      </w:r>
      <w:r w:rsidRPr="00590FD5">
        <w:rPr>
          <w:sz w:val="24"/>
        </w:rPr>
        <w:t>в</w:t>
      </w:r>
      <w:r>
        <w:rPr>
          <w:sz w:val="24"/>
        </w:rPr>
        <w:t xml:space="preserve"> </w:t>
      </w:r>
      <w:r w:rsidRPr="00590FD5">
        <w:rPr>
          <w:sz w:val="24"/>
        </w:rPr>
        <w:t>которых</w:t>
      </w:r>
      <w:r>
        <w:rPr>
          <w:sz w:val="24"/>
        </w:rPr>
        <w:t xml:space="preserve"> </w:t>
      </w:r>
      <w:r w:rsidRPr="00590FD5">
        <w:rPr>
          <w:sz w:val="24"/>
        </w:rPr>
        <w:t>операнды</w:t>
      </w:r>
      <w:r>
        <w:rPr>
          <w:sz w:val="24"/>
        </w:rPr>
        <w:t xml:space="preserve"> </w:t>
      </w:r>
      <w:r w:rsidRPr="00590FD5">
        <w:rPr>
          <w:sz w:val="24"/>
        </w:rPr>
        <w:t>сами</w:t>
      </w:r>
      <w:r>
        <w:rPr>
          <w:sz w:val="24"/>
        </w:rPr>
        <w:t xml:space="preserve"> </w:t>
      </w:r>
      <w:r w:rsidRPr="00590FD5">
        <w:rPr>
          <w:sz w:val="24"/>
        </w:rPr>
        <w:t>представлены</w:t>
      </w:r>
      <w:r>
        <w:rPr>
          <w:sz w:val="24"/>
        </w:rPr>
        <w:t xml:space="preserve"> </w:t>
      </w:r>
      <w:r w:rsidRPr="00590FD5">
        <w:rPr>
          <w:sz w:val="24"/>
        </w:rPr>
        <w:t>реляционными</w:t>
      </w:r>
      <w:r>
        <w:rPr>
          <w:sz w:val="24"/>
        </w:rPr>
        <w:t xml:space="preserve"> </w:t>
      </w:r>
      <w:r w:rsidRPr="00590FD5">
        <w:rPr>
          <w:sz w:val="24"/>
        </w:rPr>
        <w:t>выражениями,</w:t>
      </w:r>
      <w:r>
        <w:rPr>
          <w:sz w:val="24"/>
        </w:rPr>
        <w:t xml:space="preserve"> </w:t>
      </w:r>
      <w:r w:rsidRPr="00590FD5">
        <w:rPr>
          <w:sz w:val="24"/>
        </w:rPr>
        <w:t>причем</w:t>
      </w:r>
      <w:r>
        <w:rPr>
          <w:sz w:val="24"/>
        </w:rPr>
        <w:t xml:space="preserve"> </w:t>
      </w:r>
      <w:r w:rsidRPr="00590FD5">
        <w:rPr>
          <w:sz w:val="24"/>
        </w:rPr>
        <w:t>произвольной</w:t>
      </w:r>
      <w:r>
        <w:rPr>
          <w:sz w:val="24"/>
        </w:rPr>
        <w:t xml:space="preserve"> </w:t>
      </w:r>
      <w:r w:rsidRPr="00590FD5">
        <w:rPr>
          <w:sz w:val="24"/>
        </w:rPr>
        <w:t>сложности.</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Основная</w:t>
      </w:r>
      <w:r>
        <w:rPr>
          <w:sz w:val="24"/>
        </w:rPr>
        <w:t xml:space="preserve"> </w:t>
      </w:r>
      <w:r w:rsidRPr="00590FD5">
        <w:rPr>
          <w:sz w:val="24"/>
        </w:rPr>
        <w:t>цель</w:t>
      </w:r>
      <w:r>
        <w:rPr>
          <w:sz w:val="24"/>
        </w:rPr>
        <w:t xml:space="preserve"> </w:t>
      </w:r>
      <w:r w:rsidRPr="00590FD5">
        <w:rPr>
          <w:sz w:val="24"/>
        </w:rPr>
        <w:t>алгебры</w:t>
      </w:r>
      <w:r>
        <w:rPr>
          <w:sz w:val="24"/>
        </w:rPr>
        <w:t xml:space="preserve"> </w:t>
      </w:r>
      <w:r w:rsidRPr="00590FD5">
        <w:rPr>
          <w:sz w:val="24"/>
        </w:rPr>
        <w:t>–</w:t>
      </w:r>
      <w:r>
        <w:rPr>
          <w:sz w:val="24"/>
        </w:rPr>
        <w:t xml:space="preserve"> </w:t>
      </w:r>
      <w:r w:rsidRPr="00590FD5">
        <w:rPr>
          <w:sz w:val="24"/>
        </w:rPr>
        <w:t>обеспечить</w:t>
      </w:r>
      <w:r>
        <w:rPr>
          <w:sz w:val="24"/>
        </w:rPr>
        <w:t xml:space="preserve"> </w:t>
      </w:r>
      <w:r w:rsidRPr="00590FD5">
        <w:rPr>
          <w:sz w:val="24"/>
        </w:rPr>
        <w:t>запись</w:t>
      </w:r>
      <w:r>
        <w:rPr>
          <w:sz w:val="24"/>
        </w:rPr>
        <w:t xml:space="preserve"> </w:t>
      </w:r>
      <w:r w:rsidRPr="00590FD5">
        <w:rPr>
          <w:sz w:val="24"/>
        </w:rPr>
        <w:t>реляционных</w:t>
      </w:r>
      <w:r>
        <w:rPr>
          <w:sz w:val="24"/>
        </w:rPr>
        <w:t xml:space="preserve"> </w:t>
      </w:r>
      <w:r w:rsidRPr="00590FD5">
        <w:rPr>
          <w:sz w:val="24"/>
        </w:rPr>
        <w:t>выражений.</w:t>
      </w:r>
      <w:r>
        <w:rPr>
          <w:sz w:val="24"/>
        </w:rPr>
        <w:t xml:space="preserve"> </w:t>
      </w:r>
      <w:r w:rsidRPr="00590FD5">
        <w:rPr>
          <w:sz w:val="24"/>
        </w:rPr>
        <w:t>Выражения</w:t>
      </w:r>
      <w:r>
        <w:rPr>
          <w:sz w:val="24"/>
        </w:rPr>
        <w:t xml:space="preserve"> </w:t>
      </w:r>
      <w:r w:rsidRPr="00590FD5">
        <w:rPr>
          <w:sz w:val="24"/>
        </w:rPr>
        <w:t>можно</w:t>
      </w:r>
      <w:r>
        <w:rPr>
          <w:sz w:val="24"/>
        </w:rPr>
        <w:t xml:space="preserve"> </w:t>
      </w:r>
      <w:r w:rsidRPr="00590FD5">
        <w:rPr>
          <w:sz w:val="24"/>
        </w:rPr>
        <w:t>преобразовывать</w:t>
      </w:r>
      <w:r>
        <w:rPr>
          <w:sz w:val="24"/>
        </w:rPr>
        <w:t xml:space="preserve"> </w:t>
      </w:r>
      <w:r w:rsidRPr="00590FD5">
        <w:rPr>
          <w:sz w:val="24"/>
        </w:rPr>
        <w:t>в</w:t>
      </w:r>
      <w:r>
        <w:rPr>
          <w:sz w:val="24"/>
        </w:rPr>
        <w:t xml:space="preserve"> </w:t>
      </w:r>
      <w:r w:rsidRPr="00590FD5">
        <w:rPr>
          <w:sz w:val="24"/>
        </w:rPr>
        <w:t>соответствии</w:t>
      </w:r>
      <w:r>
        <w:rPr>
          <w:sz w:val="24"/>
        </w:rPr>
        <w:t xml:space="preserve"> </w:t>
      </w:r>
      <w:r w:rsidRPr="00590FD5">
        <w:rPr>
          <w:sz w:val="24"/>
        </w:rPr>
        <w:t>с</w:t>
      </w:r>
      <w:r>
        <w:rPr>
          <w:sz w:val="24"/>
        </w:rPr>
        <w:t xml:space="preserve"> </w:t>
      </w:r>
      <w:r w:rsidRPr="00590FD5">
        <w:rPr>
          <w:sz w:val="24"/>
        </w:rPr>
        <w:t>правилами</w:t>
      </w:r>
      <w:r>
        <w:rPr>
          <w:sz w:val="24"/>
        </w:rPr>
        <w:t xml:space="preserve"> </w:t>
      </w:r>
      <w:r w:rsidRPr="00590FD5">
        <w:rPr>
          <w:sz w:val="24"/>
        </w:rPr>
        <w:t>преобразования.</w:t>
      </w:r>
      <w:r>
        <w:rPr>
          <w:sz w:val="24"/>
        </w:rPr>
        <w:t xml:space="preserve"> </w:t>
      </w:r>
      <w:r w:rsidRPr="00590FD5">
        <w:rPr>
          <w:sz w:val="24"/>
        </w:rPr>
        <w:t>Таким</w:t>
      </w:r>
      <w:r>
        <w:rPr>
          <w:sz w:val="24"/>
        </w:rPr>
        <w:t xml:space="preserve"> </w:t>
      </w:r>
      <w:r w:rsidRPr="00590FD5">
        <w:rPr>
          <w:sz w:val="24"/>
        </w:rPr>
        <w:t>образом,</w:t>
      </w:r>
      <w:r>
        <w:rPr>
          <w:sz w:val="24"/>
        </w:rPr>
        <w:t xml:space="preserve"> </w:t>
      </w:r>
      <w:r w:rsidRPr="00590FD5">
        <w:rPr>
          <w:sz w:val="24"/>
        </w:rPr>
        <w:t>реляционная</w:t>
      </w:r>
      <w:r>
        <w:rPr>
          <w:sz w:val="24"/>
        </w:rPr>
        <w:t xml:space="preserve"> </w:t>
      </w:r>
      <w:r w:rsidRPr="00590FD5">
        <w:rPr>
          <w:sz w:val="24"/>
        </w:rPr>
        <w:t>алгебра</w:t>
      </w:r>
      <w:r>
        <w:rPr>
          <w:sz w:val="24"/>
        </w:rPr>
        <w:t xml:space="preserve"> </w:t>
      </w:r>
      <w:r w:rsidRPr="00590FD5">
        <w:rPr>
          <w:sz w:val="24"/>
        </w:rPr>
        <w:t>может</w:t>
      </w:r>
      <w:r>
        <w:rPr>
          <w:sz w:val="24"/>
        </w:rPr>
        <w:t xml:space="preserve"> </w:t>
      </w:r>
      <w:r w:rsidRPr="00590FD5">
        <w:rPr>
          <w:sz w:val="24"/>
        </w:rPr>
        <w:t>служить</w:t>
      </w:r>
      <w:r>
        <w:rPr>
          <w:sz w:val="24"/>
        </w:rPr>
        <w:t xml:space="preserve"> </w:t>
      </w:r>
      <w:r w:rsidRPr="00590FD5">
        <w:rPr>
          <w:sz w:val="24"/>
        </w:rPr>
        <w:t>хорошим</w:t>
      </w:r>
      <w:r>
        <w:rPr>
          <w:sz w:val="24"/>
        </w:rPr>
        <w:t xml:space="preserve"> </w:t>
      </w:r>
      <w:r w:rsidRPr="00590FD5">
        <w:rPr>
          <w:sz w:val="24"/>
        </w:rPr>
        <w:t>обоснованием</w:t>
      </w:r>
      <w:r>
        <w:rPr>
          <w:sz w:val="24"/>
        </w:rPr>
        <w:t xml:space="preserve"> </w:t>
      </w:r>
      <w:r w:rsidRPr="00590FD5">
        <w:rPr>
          <w:sz w:val="24"/>
        </w:rPr>
        <w:t>для</w:t>
      </w:r>
      <w:r>
        <w:rPr>
          <w:sz w:val="24"/>
        </w:rPr>
        <w:t xml:space="preserve"> </w:t>
      </w:r>
      <w:r w:rsidRPr="00590FD5">
        <w:rPr>
          <w:sz w:val="24"/>
        </w:rPr>
        <w:t>построения</w:t>
      </w:r>
      <w:r>
        <w:rPr>
          <w:sz w:val="24"/>
        </w:rPr>
        <w:t xml:space="preserve"> </w:t>
      </w:r>
      <w:r w:rsidRPr="00590FD5">
        <w:rPr>
          <w:sz w:val="24"/>
        </w:rPr>
        <w:t>оптимизатора</w:t>
      </w:r>
      <w:r>
        <w:rPr>
          <w:sz w:val="24"/>
        </w:rPr>
        <w:t xml:space="preserve"> </w:t>
      </w:r>
      <w:r w:rsidRPr="00590FD5">
        <w:rPr>
          <w:sz w:val="24"/>
        </w:rPr>
        <w:t>запросов</w:t>
      </w:r>
      <w:r>
        <w:rPr>
          <w:sz w:val="24"/>
        </w:rPr>
        <w:t xml:space="preserve"> </w:t>
      </w:r>
      <w:r w:rsidRPr="00590FD5">
        <w:rPr>
          <w:sz w:val="24"/>
        </w:rPr>
        <w:t>СУБД.</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Реляционная</w:t>
      </w:r>
      <w:r>
        <w:rPr>
          <w:sz w:val="24"/>
        </w:rPr>
        <w:t xml:space="preserve"> </w:t>
      </w:r>
      <w:r w:rsidRPr="00590FD5">
        <w:rPr>
          <w:sz w:val="24"/>
        </w:rPr>
        <w:t>алгебра</w:t>
      </w:r>
      <w:r>
        <w:rPr>
          <w:sz w:val="24"/>
        </w:rPr>
        <w:t xml:space="preserve"> </w:t>
      </w:r>
      <w:r w:rsidRPr="00590FD5">
        <w:rPr>
          <w:sz w:val="24"/>
        </w:rPr>
        <w:t>в</w:t>
      </w:r>
      <w:r>
        <w:rPr>
          <w:sz w:val="24"/>
        </w:rPr>
        <w:t xml:space="preserve"> </w:t>
      </w:r>
      <w:r w:rsidRPr="00590FD5">
        <w:rPr>
          <w:sz w:val="24"/>
        </w:rPr>
        <w:t>явном</w:t>
      </w:r>
      <w:r>
        <w:rPr>
          <w:sz w:val="24"/>
        </w:rPr>
        <w:t xml:space="preserve"> </w:t>
      </w:r>
      <w:r w:rsidRPr="00590FD5">
        <w:rPr>
          <w:sz w:val="24"/>
        </w:rPr>
        <w:t>виде</w:t>
      </w:r>
      <w:r>
        <w:rPr>
          <w:sz w:val="24"/>
        </w:rPr>
        <w:t xml:space="preserve"> </w:t>
      </w:r>
      <w:r w:rsidRPr="00590FD5">
        <w:rPr>
          <w:sz w:val="24"/>
        </w:rPr>
        <w:t>представляет</w:t>
      </w:r>
      <w:r>
        <w:rPr>
          <w:sz w:val="24"/>
        </w:rPr>
        <w:t xml:space="preserve"> </w:t>
      </w:r>
      <w:r w:rsidRPr="00590FD5">
        <w:rPr>
          <w:sz w:val="24"/>
        </w:rPr>
        <w:t>набор</w:t>
      </w:r>
      <w:r>
        <w:rPr>
          <w:sz w:val="24"/>
        </w:rPr>
        <w:t xml:space="preserve"> </w:t>
      </w:r>
      <w:r w:rsidRPr="00590FD5">
        <w:rPr>
          <w:sz w:val="24"/>
        </w:rPr>
        <w:t>операций,</w:t>
      </w:r>
      <w:r>
        <w:rPr>
          <w:sz w:val="24"/>
        </w:rPr>
        <w:t xml:space="preserve"> </w:t>
      </w:r>
      <w:r w:rsidRPr="00590FD5">
        <w:rPr>
          <w:sz w:val="24"/>
        </w:rPr>
        <w:t>которые</w:t>
      </w:r>
      <w:r>
        <w:rPr>
          <w:sz w:val="24"/>
        </w:rPr>
        <w:t xml:space="preserve"> </w:t>
      </w:r>
      <w:r w:rsidRPr="00590FD5">
        <w:rPr>
          <w:sz w:val="24"/>
        </w:rPr>
        <w:t>можно</w:t>
      </w:r>
      <w:r>
        <w:rPr>
          <w:sz w:val="24"/>
        </w:rPr>
        <w:t xml:space="preserve"> </w:t>
      </w:r>
      <w:r w:rsidRPr="00590FD5">
        <w:rPr>
          <w:sz w:val="24"/>
        </w:rPr>
        <w:t>использовать,</w:t>
      </w:r>
      <w:r>
        <w:rPr>
          <w:sz w:val="24"/>
        </w:rPr>
        <w:t xml:space="preserve"> </w:t>
      </w:r>
      <w:r w:rsidRPr="00590FD5">
        <w:rPr>
          <w:sz w:val="24"/>
        </w:rPr>
        <w:t>чтобы</w:t>
      </w:r>
      <w:r>
        <w:rPr>
          <w:sz w:val="24"/>
        </w:rPr>
        <w:t xml:space="preserve"> </w:t>
      </w:r>
      <w:r w:rsidRPr="00590FD5">
        <w:rPr>
          <w:sz w:val="24"/>
        </w:rPr>
        <w:t>сообщить</w:t>
      </w:r>
      <w:r>
        <w:rPr>
          <w:sz w:val="24"/>
        </w:rPr>
        <w:t xml:space="preserve"> </w:t>
      </w:r>
      <w:r w:rsidRPr="00590FD5">
        <w:rPr>
          <w:sz w:val="24"/>
        </w:rPr>
        <w:t>системе,</w:t>
      </w:r>
      <w:r>
        <w:rPr>
          <w:sz w:val="24"/>
        </w:rPr>
        <w:t xml:space="preserve"> </w:t>
      </w:r>
      <w:r w:rsidRPr="00590FD5">
        <w:rPr>
          <w:sz w:val="24"/>
        </w:rPr>
        <w:t>как</w:t>
      </w:r>
      <w:r>
        <w:rPr>
          <w:sz w:val="24"/>
        </w:rPr>
        <w:t xml:space="preserve"> </w:t>
      </w:r>
      <w:r w:rsidRPr="00590FD5">
        <w:rPr>
          <w:sz w:val="24"/>
        </w:rPr>
        <w:t>в</w:t>
      </w:r>
      <w:r>
        <w:rPr>
          <w:sz w:val="24"/>
        </w:rPr>
        <w:t xml:space="preserve"> </w:t>
      </w:r>
      <w:r w:rsidRPr="00590FD5">
        <w:rPr>
          <w:sz w:val="24"/>
        </w:rPr>
        <w:t>базе</w:t>
      </w:r>
      <w:r>
        <w:rPr>
          <w:sz w:val="24"/>
        </w:rPr>
        <w:t xml:space="preserve"> </w:t>
      </w:r>
      <w:r w:rsidRPr="00590FD5">
        <w:rPr>
          <w:sz w:val="24"/>
        </w:rPr>
        <w:t>данных</w:t>
      </w:r>
      <w:r>
        <w:rPr>
          <w:sz w:val="24"/>
        </w:rPr>
        <w:t xml:space="preserve"> </w:t>
      </w:r>
      <w:r w:rsidRPr="00590FD5">
        <w:rPr>
          <w:sz w:val="24"/>
        </w:rPr>
        <w:t>из</w:t>
      </w:r>
      <w:r>
        <w:rPr>
          <w:sz w:val="24"/>
        </w:rPr>
        <w:t xml:space="preserve"> </w:t>
      </w:r>
      <w:r w:rsidRPr="00590FD5">
        <w:rPr>
          <w:sz w:val="24"/>
        </w:rPr>
        <w:t>определенных</w:t>
      </w:r>
      <w:r>
        <w:rPr>
          <w:sz w:val="24"/>
        </w:rPr>
        <w:t xml:space="preserve"> </w:t>
      </w:r>
      <w:r w:rsidRPr="00590FD5">
        <w:rPr>
          <w:sz w:val="24"/>
        </w:rPr>
        <w:t>отношений</w:t>
      </w:r>
      <w:r>
        <w:rPr>
          <w:sz w:val="24"/>
        </w:rPr>
        <w:t xml:space="preserve"> </w:t>
      </w:r>
      <w:r w:rsidRPr="00590FD5">
        <w:rPr>
          <w:sz w:val="24"/>
        </w:rPr>
        <w:t>построить</w:t>
      </w:r>
      <w:r>
        <w:rPr>
          <w:sz w:val="24"/>
        </w:rPr>
        <w:t xml:space="preserve"> </w:t>
      </w:r>
      <w:r w:rsidRPr="00590FD5">
        <w:rPr>
          <w:sz w:val="24"/>
        </w:rPr>
        <w:t>некоторое</w:t>
      </w:r>
      <w:r>
        <w:rPr>
          <w:sz w:val="24"/>
        </w:rPr>
        <w:t xml:space="preserve"> </w:t>
      </w:r>
      <w:r w:rsidRPr="00590FD5">
        <w:rPr>
          <w:sz w:val="24"/>
        </w:rPr>
        <w:t>требуемое</w:t>
      </w:r>
      <w:r>
        <w:rPr>
          <w:sz w:val="24"/>
        </w:rPr>
        <w:t xml:space="preserve"> </w:t>
      </w:r>
      <w:r w:rsidRPr="00590FD5">
        <w:rPr>
          <w:sz w:val="24"/>
        </w:rPr>
        <w:t>отношение.</w:t>
      </w:r>
      <w:r>
        <w:rPr>
          <w:sz w:val="24"/>
        </w:rPr>
        <w:t xml:space="preserve"> </w:t>
      </w:r>
      <w:r w:rsidRPr="00590FD5">
        <w:rPr>
          <w:sz w:val="24"/>
        </w:rPr>
        <w:t>Реляционное</w:t>
      </w:r>
      <w:r>
        <w:rPr>
          <w:sz w:val="24"/>
        </w:rPr>
        <w:t xml:space="preserve"> </w:t>
      </w:r>
      <w:r w:rsidRPr="00590FD5">
        <w:rPr>
          <w:sz w:val="24"/>
        </w:rPr>
        <w:t>исчисление</w:t>
      </w:r>
      <w:r>
        <w:rPr>
          <w:sz w:val="24"/>
        </w:rPr>
        <w:t xml:space="preserve"> </w:t>
      </w:r>
      <w:r w:rsidRPr="00590FD5">
        <w:rPr>
          <w:sz w:val="24"/>
        </w:rPr>
        <w:t>просто</w:t>
      </w:r>
      <w:r>
        <w:rPr>
          <w:sz w:val="24"/>
        </w:rPr>
        <w:t xml:space="preserve"> </w:t>
      </w:r>
      <w:r w:rsidRPr="00590FD5">
        <w:rPr>
          <w:sz w:val="24"/>
        </w:rPr>
        <w:t>представляет</w:t>
      </w:r>
      <w:r>
        <w:rPr>
          <w:sz w:val="24"/>
        </w:rPr>
        <w:t xml:space="preserve"> </w:t>
      </w:r>
      <w:r w:rsidRPr="00590FD5">
        <w:rPr>
          <w:sz w:val="24"/>
        </w:rPr>
        <w:t>систему</w:t>
      </w:r>
      <w:r>
        <w:rPr>
          <w:sz w:val="24"/>
        </w:rPr>
        <w:t xml:space="preserve"> </w:t>
      </w:r>
      <w:r w:rsidRPr="00590FD5">
        <w:rPr>
          <w:sz w:val="24"/>
        </w:rPr>
        <w:t>обозначений</w:t>
      </w:r>
      <w:r>
        <w:rPr>
          <w:sz w:val="24"/>
        </w:rPr>
        <w:t xml:space="preserve"> </w:t>
      </w:r>
      <w:r w:rsidRPr="00590FD5">
        <w:rPr>
          <w:sz w:val="24"/>
        </w:rPr>
        <w:t>для</w:t>
      </w:r>
      <w:r>
        <w:rPr>
          <w:sz w:val="24"/>
        </w:rPr>
        <w:t xml:space="preserve"> </w:t>
      </w:r>
      <w:r w:rsidRPr="00590FD5">
        <w:rPr>
          <w:sz w:val="24"/>
        </w:rPr>
        <w:t>определения</w:t>
      </w:r>
      <w:r>
        <w:rPr>
          <w:sz w:val="24"/>
        </w:rPr>
        <w:t xml:space="preserve"> </w:t>
      </w:r>
      <w:r w:rsidRPr="00590FD5">
        <w:rPr>
          <w:sz w:val="24"/>
        </w:rPr>
        <w:t>требуемого</w:t>
      </w:r>
      <w:r>
        <w:rPr>
          <w:sz w:val="24"/>
        </w:rPr>
        <w:t xml:space="preserve"> </w:t>
      </w:r>
      <w:r w:rsidRPr="00590FD5">
        <w:rPr>
          <w:sz w:val="24"/>
        </w:rPr>
        <w:t>отношения</w:t>
      </w:r>
      <w:r>
        <w:rPr>
          <w:sz w:val="24"/>
        </w:rPr>
        <w:t xml:space="preserve"> </w:t>
      </w:r>
      <w:r w:rsidRPr="00590FD5">
        <w:rPr>
          <w:sz w:val="24"/>
        </w:rPr>
        <w:t>в</w:t>
      </w:r>
      <w:r>
        <w:rPr>
          <w:sz w:val="24"/>
        </w:rPr>
        <w:t xml:space="preserve"> </w:t>
      </w:r>
      <w:r w:rsidRPr="00590FD5">
        <w:rPr>
          <w:sz w:val="24"/>
        </w:rPr>
        <w:t>терминах</w:t>
      </w:r>
      <w:r>
        <w:rPr>
          <w:sz w:val="24"/>
        </w:rPr>
        <w:t xml:space="preserve"> </w:t>
      </w:r>
      <w:r w:rsidRPr="00590FD5">
        <w:rPr>
          <w:sz w:val="24"/>
        </w:rPr>
        <w:t>данных</w:t>
      </w:r>
      <w:r>
        <w:rPr>
          <w:sz w:val="24"/>
        </w:rPr>
        <w:t xml:space="preserve"> </w:t>
      </w:r>
      <w:r w:rsidRPr="00590FD5">
        <w:rPr>
          <w:sz w:val="24"/>
        </w:rPr>
        <w:t>отношений.</w:t>
      </w:r>
      <w:r>
        <w:rPr>
          <w:sz w:val="24"/>
        </w:rPr>
        <w:t xml:space="preserve"> </w:t>
      </w:r>
    </w:p>
    <w:p w:rsidR="00AC223A" w:rsidRPr="00590FD5" w:rsidRDefault="00AC223A" w:rsidP="00AC223A">
      <w:pPr>
        <w:pStyle w:val="11"/>
        <w:spacing w:before="0" w:line="240" w:lineRule="auto"/>
        <w:ind w:left="0" w:firstLine="426"/>
        <w:rPr>
          <w:sz w:val="24"/>
        </w:rPr>
      </w:pPr>
      <w:r w:rsidRPr="00590FD5">
        <w:rPr>
          <w:noProof/>
          <w:sz w:val="24"/>
          <w:lang w:eastAsia="ru-RU"/>
        </w:rPr>
        <mc:AlternateContent>
          <mc:Choice Requires="wps">
            <w:drawing>
              <wp:inline distT="0" distB="0" distL="0" distR="0" wp14:anchorId="3EAB7483" wp14:editId="52A190BE">
                <wp:extent cx="5339751" cy="888521"/>
                <wp:effectExtent l="0" t="0" r="13335" b="26035"/>
                <wp:docPr id="10273" name="Поле 10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51" cy="888521"/>
                        </a:xfrm>
                        <a:prstGeom prst="rect">
                          <a:avLst/>
                        </a:prstGeom>
                        <a:solidFill>
                          <a:srgbClr val="F5F5FF"/>
                        </a:solidFill>
                        <a:ln w="12700">
                          <a:solidFill>
                            <a:srgbClr val="000080"/>
                          </a:solidFill>
                          <a:miter lim="800000"/>
                          <a:headEnd/>
                          <a:tailEnd/>
                        </a:ln>
                      </wps:spPr>
                      <wps:txbx>
                        <w:txbxContent>
                          <w:p w:rsidR="00CC5C07" w:rsidRDefault="00CC5C07" w:rsidP="00AC223A">
                            <w:pPr>
                              <w:pStyle w:val="11"/>
                              <w:spacing w:line="240" w:lineRule="auto"/>
                              <w:rPr>
                                <w:szCs w:val="28"/>
                              </w:rPr>
                            </w:pPr>
                            <w:r>
                              <w:rPr>
                                <w:szCs w:val="28"/>
                              </w:rPr>
                              <w:t xml:space="preserve">Рассмотрим запрос: Выбрать номера поставщиков и названия городов, в которых находятся поставщики детали с номером </w:t>
                            </w:r>
                            <w:r>
                              <w:rPr>
                                <w:szCs w:val="28"/>
                                <w:lang w:val="en-US"/>
                              </w:rPr>
                              <w:t>P</w:t>
                            </w:r>
                            <w:r>
                              <w:rPr>
                                <w:szCs w:val="28"/>
                              </w:rPr>
                              <w:t xml:space="preserve">2. </w:t>
                            </w:r>
                          </w:p>
                          <w:p w:rsidR="00CC5C07" w:rsidRDefault="00CC5C07" w:rsidP="00AC223A">
                            <w:pPr>
                              <w:rPr>
                                <w:szCs w:val="24"/>
                              </w:rPr>
                            </w:pPr>
                          </w:p>
                        </w:txbxContent>
                      </wps:txbx>
                      <wps:bodyPr rot="0" vert="horz" wrap="square" lIns="107950" tIns="107950" rIns="107950" bIns="107950" anchor="t" anchorCtr="0" upright="1">
                        <a:noAutofit/>
                      </wps:bodyPr>
                    </wps:wsp>
                  </a:graphicData>
                </a:graphic>
              </wp:inline>
            </w:drawing>
          </mc:Choice>
          <mc:Fallback>
            <w:pict>
              <v:shapetype w14:anchorId="3EAB7483" id="_x0000_t202" coordsize="21600,21600" o:spt="202" path="m,l,21600r21600,l21600,xe">
                <v:stroke joinstyle="miter"/>
                <v:path gradientshapeok="t" o:connecttype="rect"/>
              </v:shapetype>
              <v:shape id="Поле 10273" o:spid="_x0000_s1026" type="#_x0000_t202" style="width:420.45pt;height: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" fillcolor="#f5f5ff" strokecolor="navy" strokeweight="1pt">
                <v:textbox inset="8.5pt,8.5pt,8.5pt,8.5pt">
                  <w:txbxContent>
                    <w:p w:rsidR="00CC5C07" w:rsidRDefault="00CC5C07" w:rsidP="00AC223A">
                      <w:pPr>
                        <w:pStyle w:val="11"/>
                        <w:spacing w:line="240" w:lineRule="auto"/>
                        <w:rPr>
                          <w:szCs w:val="28"/>
                        </w:rPr>
                      </w:pPr>
                      <w:r>
                        <w:rPr>
                          <w:szCs w:val="28"/>
                        </w:rPr>
                        <w:t xml:space="preserve">Рассмотрим запрос: Выбрать номера поставщиков и названия городов, в которых находятся поставщики детали с номером </w:t>
                      </w:r>
                      <w:r>
                        <w:rPr>
                          <w:szCs w:val="28"/>
                          <w:lang w:val="en-US"/>
                        </w:rPr>
                        <w:t>P</w:t>
                      </w:r>
                      <w:r>
                        <w:rPr>
                          <w:szCs w:val="28"/>
                        </w:rPr>
                        <w:t xml:space="preserve">2. </w:t>
                      </w:r>
                    </w:p>
                    <w:p w:rsidR="00CC5C07" w:rsidRDefault="00CC5C07" w:rsidP="00AC223A">
                      <w:pPr>
                        <w:rPr>
                          <w:szCs w:val="24"/>
                        </w:rPr>
                      </w:pPr>
                    </w:p>
                  </w:txbxContent>
                </v:textbox>
                <w10:anchorlock/>
              </v:shape>
            </w:pict>
          </mc:Fallback>
        </mc:AlternateContent>
      </w:r>
    </w:p>
    <w:p w:rsidR="00AC223A" w:rsidRPr="00590FD5" w:rsidRDefault="00AC223A" w:rsidP="00AC223A">
      <w:pPr>
        <w:pStyle w:val="11"/>
        <w:spacing w:before="0" w:line="240" w:lineRule="auto"/>
        <w:ind w:left="0" w:firstLine="426"/>
        <w:rPr>
          <w:sz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1B3AA9FC" wp14:editId="3497DDAC">
            <wp:extent cx="2668772" cy="1231707"/>
            <wp:effectExtent l="0" t="0" r="0" b="6985"/>
            <wp:docPr id="10259" name="Рисунок 1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8823" cy="1231731"/>
                    </a:xfrm>
                    <a:prstGeom prst="rect">
                      <a:avLst/>
                    </a:prstGeom>
                    <a:solidFill>
                      <a:srgbClr val="FFFFFF"/>
                    </a:solidFill>
                    <a:ln>
                      <a:noFill/>
                    </a:ln>
                  </pic:spPr>
                </pic:pic>
              </a:graphicData>
            </a:graphic>
          </wp:inline>
        </w:drawing>
      </w:r>
    </w:p>
    <w:p w:rsidR="00AC223A" w:rsidRPr="00590FD5" w:rsidRDefault="00AC223A" w:rsidP="00AC223A">
      <w:pPr>
        <w:tabs>
          <w:tab w:val="left" w:pos="3000"/>
        </w:tabs>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411FE102" wp14:editId="7F07D52D">
            <wp:extent cx="3038992" cy="1127051"/>
            <wp:effectExtent l="0" t="0" r="0" b="0"/>
            <wp:docPr id="10258" name="Рисунок 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801" cy="1128093"/>
                    </a:xfrm>
                    <a:prstGeom prst="rect">
                      <a:avLst/>
                    </a:prstGeom>
                    <a:solidFill>
                      <a:srgbClr val="FFFFFF"/>
                    </a:solidFill>
                    <a:ln>
                      <a:noFill/>
                    </a:ln>
                  </pic:spPr>
                </pic:pic>
              </a:graphicData>
            </a:graphic>
          </wp:inline>
        </w:drawing>
      </w:r>
    </w:p>
    <w:p w:rsidR="00AC223A" w:rsidRPr="00590FD5" w:rsidRDefault="00AC223A" w:rsidP="00AC223A">
      <w:pPr>
        <w:pStyle w:val="11"/>
        <w:numPr>
          <w:ilvl w:val="0"/>
          <w:numId w:val="35"/>
        </w:numPr>
        <w:tabs>
          <w:tab w:val="left" w:pos="792"/>
        </w:tabs>
        <w:spacing w:before="0" w:line="240" w:lineRule="auto"/>
        <w:ind w:left="0" w:right="284" w:firstLine="426"/>
        <w:rPr>
          <w:sz w:val="24"/>
        </w:rPr>
      </w:pPr>
      <w:r>
        <w:rPr>
          <w:sz w:val="24"/>
        </w:rPr>
        <w:t xml:space="preserve"> </w:t>
      </w:r>
      <w:r w:rsidRPr="00590FD5">
        <w:rPr>
          <w:sz w:val="24"/>
        </w:rPr>
        <w:t>сначала</w:t>
      </w:r>
      <w:r>
        <w:rPr>
          <w:sz w:val="24"/>
        </w:rPr>
        <w:t xml:space="preserve"> </w:t>
      </w:r>
      <w:r w:rsidRPr="00590FD5">
        <w:rPr>
          <w:sz w:val="24"/>
        </w:rPr>
        <w:t>выполнить</w:t>
      </w:r>
      <w:r>
        <w:rPr>
          <w:sz w:val="24"/>
        </w:rPr>
        <w:t xml:space="preserve"> </w:t>
      </w:r>
      <w:r w:rsidRPr="00590FD5">
        <w:rPr>
          <w:sz w:val="24"/>
        </w:rPr>
        <w:t>соединение</w:t>
      </w:r>
      <w:r>
        <w:rPr>
          <w:sz w:val="24"/>
        </w:rPr>
        <w:t xml:space="preserve"> </w:t>
      </w:r>
      <w:r w:rsidRPr="00590FD5">
        <w:rPr>
          <w:sz w:val="24"/>
        </w:rPr>
        <w:t>отношения</w:t>
      </w:r>
      <w:r>
        <w:rPr>
          <w:sz w:val="24"/>
        </w:rPr>
        <w:t xml:space="preserve"> </w:t>
      </w:r>
      <w:r w:rsidRPr="00590FD5">
        <w:rPr>
          <w:sz w:val="24"/>
        </w:rPr>
        <w:t>поставщиков</w:t>
      </w:r>
      <w:r>
        <w:rPr>
          <w:sz w:val="24"/>
        </w:rPr>
        <w:t xml:space="preserve"> </w:t>
      </w:r>
      <w:r w:rsidRPr="00590FD5">
        <w:rPr>
          <w:sz w:val="24"/>
        </w:rPr>
        <w:t>и</w:t>
      </w:r>
      <w:r>
        <w:rPr>
          <w:sz w:val="24"/>
        </w:rPr>
        <w:t xml:space="preserve">  </w:t>
      </w:r>
      <w:r w:rsidRPr="00590FD5">
        <w:rPr>
          <w:sz w:val="24"/>
        </w:rPr>
        <w:t>отношения</w:t>
      </w:r>
      <w:r>
        <w:rPr>
          <w:sz w:val="24"/>
        </w:rPr>
        <w:t xml:space="preserve"> </w:t>
      </w:r>
      <w:r w:rsidRPr="00590FD5">
        <w:rPr>
          <w:sz w:val="24"/>
        </w:rPr>
        <w:t>поставок</w:t>
      </w:r>
      <w:r>
        <w:rPr>
          <w:sz w:val="24"/>
        </w:rPr>
        <w:t xml:space="preserve"> </w:t>
      </w:r>
      <w:r w:rsidRPr="00590FD5">
        <w:rPr>
          <w:sz w:val="24"/>
        </w:rPr>
        <w:t>по</w:t>
      </w:r>
      <w:r>
        <w:rPr>
          <w:sz w:val="24"/>
        </w:rPr>
        <w:t xml:space="preserve"> </w:t>
      </w:r>
      <w:r w:rsidRPr="00590FD5">
        <w:rPr>
          <w:sz w:val="24"/>
        </w:rPr>
        <w:t>атрибуту</w:t>
      </w:r>
      <w:r>
        <w:rPr>
          <w:sz w:val="24"/>
        </w:rPr>
        <w:t xml:space="preserve"> </w:t>
      </w:r>
      <w:r w:rsidRPr="00590FD5">
        <w:rPr>
          <w:sz w:val="24"/>
        </w:rPr>
        <w:t>«Номер</w:t>
      </w:r>
      <w:r>
        <w:rPr>
          <w:sz w:val="24"/>
        </w:rPr>
        <w:t xml:space="preserve"> </w:t>
      </w:r>
      <w:r w:rsidRPr="00590FD5">
        <w:rPr>
          <w:sz w:val="24"/>
        </w:rPr>
        <w:t>поставщика»;</w:t>
      </w:r>
    </w:p>
    <w:p w:rsidR="00AC223A" w:rsidRPr="00590FD5" w:rsidRDefault="00AC223A" w:rsidP="00AC223A">
      <w:pPr>
        <w:pStyle w:val="11"/>
        <w:spacing w:before="0" w:line="240" w:lineRule="auto"/>
        <w:ind w:left="0" w:firstLine="426"/>
        <w:rPr>
          <w:sz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6A8A1C2D" wp14:editId="4F67DBDD">
            <wp:extent cx="4253023" cy="1248342"/>
            <wp:effectExtent l="0" t="0" r="0" b="9525"/>
            <wp:docPr id="10257" name="Рисунок 1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3056" cy="1248352"/>
                    </a:xfrm>
                    <a:prstGeom prst="rect">
                      <a:avLst/>
                    </a:prstGeom>
                    <a:solidFill>
                      <a:srgbClr val="FFFFFF"/>
                    </a:solid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pStyle w:val="11"/>
        <w:numPr>
          <w:ilvl w:val="0"/>
          <w:numId w:val="36"/>
        </w:numPr>
        <w:tabs>
          <w:tab w:val="left" w:pos="792"/>
        </w:tabs>
        <w:spacing w:before="0" w:line="240" w:lineRule="auto"/>
        <w:ind w:left="0" w:firstLine="426"/>
        <w:rPr>
          <w:sz w:val="24"/>
        </w:rPr>
      </w:pPr>
      <w:r>
        <w:rPr>
          <w:sz w:val="24"/>
        </w:rPr>
        <w:t xml:space="preserve"> </w:t>
      </w:r>
      <w:r w:rsidRPr="00590FD5">
        <w:rPr>
          <w:sz w:val="24"/>
        </w:rPr>
        <w:t>Выбрать</w:t>
      </w:r>
      <w:r>
        <w:rPr>
          <w:sz w:val="24"/>
        </w:rPr>
        <w:t xml:space="preserve"> </w:t>
      </w:r>
      <w:r w:rsidRPr="00590FD5">
        <w:rPr>
          <w:sz w:val="24"/>
        </w:rPr>
        <w:t>из</w:t>
      </w:r>
      <w:r>
        <w:rPr>
          <w:sz w:val="24"/>
        </w:rPr>
        <w:t xml:space="preserve"> </w:t>
      </w:r>
      <w:r w:rsidRPr="00590FD5">
        <w:rPr>
          <w:sz w:val="24"/>
        </w:rPr>
        <w:t>результата</w:t>
      </w:r>
      <w:r>
        <w:rPr>
          <w:sz w:val="24"/>
        </w:rPr>
        <w:t xml:space="preserve"> </w:t>
      </w:r>
      <w:r w:rsidRPr="00590FD5">
        <w:rPr>
          <w:sz w:val="24"/>
        </w:rPr>
        <w:t>кортежи</w:t>
      </w:r>
      <w:r>
        <w:rPr>
          <w:sz w:val="24"/>
        </w:rPr>
        <w:t xml:space="preserve"> </w:t>
      </w:r>
      <w:r w:rsidRPr="00590FD5">
        <w:rPr>
          <w:sz w:val="24"/>
        </w:rPr>
        <w:t>с</w:t>
      </w:r>
      <w:r>
        <w:rPr>
          <w:sz w:val="24"/>
        </w:rPr>
        <w:t xml:space="preserve"> </w:t>
      </w:r>
      <w:r w:rsidRPr="00590FD5">
        <w:rPr>
          <w:sz w:val="24"/>
        </w:rPr>
        <w:t>номером</w:t>
      </w:r>
      <w:r>
        <w:rPr>
          <w:sz w:val="24"/>
        </w:rPr>
        <w:t xml:space="preserve"> </w:t>
      </w:r>
      <w:r w:rsidRPr="00590FD5">
        <w:rPr>
          <w:sz w:val="24"/>
        </w:rPr>
        <w:t>детали</w:t>
      </w:r>
      <w:r>
        <w:rPr>
          <w:sz w:val="24"/>
        </w:rPr>
        <w:t xml:space="preserve"> </w:t>
      </w:r>
      <w:r w:rsidRPr="00590FD5">
        <w:rPr>
          <w:sz w:val="24"/>
          <w:lang w:val="en-US"/>
        </w:rPr>
        <w:t>P</w:t>
      </w:r>
      <w:r w:rsidRPr="00590FD5">
        <w:rPr>
          <w:sz w:val="24"/>
        </w:rPr>
        <w:t>2.</w:t>
      </w:r>
    </w:p>
    <w:p w:rsidR="00AC223A" w:rsidRPr="00590FD5" w:rsidRDefault="00AC223A" w:rsidP="00AC223A">
      <w:pPr>
        <w:pStyle w:val="11"/>
        <w:spacing w:before="0" w:line="240" w:lineRule="auto"/>
        <w:ind w:left="0" w:firstLine="426"/>
        <w:rPr>
          <w:sz w:val="24"/>
        </w:rPr>
      </w:pPr>
    </w:p>
    <w:tbl>
      <w:tblPr>
        <w:tblW w:w="0" w:type="auto"/>
        <w:tblInd w:w="187" w:type="dxa"/>
        <w:tblLayout w:type="fixed"/>
        <w:tblLook w:val="04A0" w:firstRow="1" w:lastRow="0" w:firstColumn="1" w:lastColumn="0" w:noHBand="0" w:noVBand="1"/>
      </w:tblPr>
      <w:tblGrid>
        <w:gridCol w:w="1679"/>
        <w:gridCol w:w="1320"/>
        <w:gridCol w:w="1230"/>
        <w:gridCol w:w="1185"/>
        <w:gridCol w:w="1335"/>
        <w:gridCol w:w="1170"/>
        <w:gridCol w:w="1245"/>
        <w:gridCol w:w="827"/>
      </w:tblGrid>
      <w:tr w:rsidR="00AC223A" w:rsidRPr="00590FD5" w:rsidTr="00CC5C07">
        <w:tc>
          <w:tcPr>
            <w:tcW w:w="1679" w:type="dxa"/>
            <w:tcBorders>
              <w:top w:val="single" w:sz="4" w:space="0" w:color="000000"/>
              <w:left w:val="single" w:sz="4" w:space="0" w:color="000000"/>
              <w:bottom w:val="single" w:sz="4"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поставщика</w:t>
            </w:r>
          </w:p>
        </w:tc>
        <w:tc>
          <w:tcPr>
            <w:tcW w:w="1320" w:type="dxa"/>
            <w:tcBorders>
              <w:top w:val="single" w:sz="4" w:space="0" w:color="000000"/>
              <w:left w:val="single" w:sz="4" w:space="0" w:color="000000"/>
              <w:bottom w:val="single" w:sz="4"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Имя</w:t>
            </w:r>
          </w:p>
        </w:tc>
        <w:tc>
          <w:tcPr>
            <w:tcW w:w="1230" w:type="dxa"/>
            <w:tcBorders>
              <w:top w:val="single" w:sz="4" w:space="0" w:color="000000"/>
              <w:left w:val="single" w:sz="4" w:space="0" w:color="000000"/>
              <w:bottom w:val="single" w:sz="4"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Рейтинг</w:t>
            </w:r>
          </w:p>
        </w:tc>
        <w:tc>
          <w:tcPr>
            <w:tcW w:w="1185" w:type="dxa"/>
            <w:tcBorders>
              <w:top w:val="single" w:sz="4" w:space="0" w:color="000000"/>
              <w:left w:val="single" w:sz="4" w:space="0" w:color="000000"/>
              <w:bottom w:val="single" w:sz="4"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Город</w:t>
            </w:r>
          </w:p>
        </w:tc>
        <w:tc>
          <w:tcPr>
            <w:tcW w:w="1335" w:type="dxa"/>
            <w:tcBorders>
              <w:top w:val="single" w:sz="4" w:space="0" w:color="000000"/>
              <w:left w:val="single" w:sz="4" w:space="0" w:color="000000"/>
              <w:bottom w:val="single" w:sz="4"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поставки</w:t>
            </w:r>
          </w:p>
        </w:tc>
        <w:tc>
          <w:tcPr>
            <w:tcW w:w="1170" w:type="dxa"/>
            <w:tcBorders>
              <w:top w:val="single" w:sz="4" w:space="0" w:color="000000"/>
              <w:left w:val="single" w:sz="4" w:space="0" w:color="000000"/>
              <w:bottom w:val="single" w:sz="4"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Товар</w:t>
            </w:r>
          </w:p>
        </w:tc>
        <w:tc>
          <w:tcPr>
            <w:tcW w:w="1245" w:type="dxa"/>
            <w:tcBorders>
              <w:top w:val="single" w:sz="4" w:space="0" w:color="000000"/>
              <w:left w:val="single" w:sz="4" w:space="0" w:color="000000"/>
              <w:bottom w:val="single" w:sz="4"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Цвет</w:t>
            </w:r>
          </w:p>
        </w:tc>
        <w:tc>
          <w:tcPr>
            <w:tcW w:w="827" w:type="dxa"/>
            <w:tcBorders>
              <w:top w:val="single" w:sz="4" w:space="0" w:color="000000"/>
              <w:left w:val="single" w:sz="4" w:space="0" w:color="000000"/>
              <w:bottom w:val="single" w:sz="4" w:space="0" w:color="000000"/>
              <w:right w:val="single" w:sz="4" w:space="0" w:color="000000"/>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ВВес</w:t>
            </w:r>
          </w:p>
        </w:tc>
      </w:tr>
      <w:tr w:rsidR="00AC223A" w:rsidRPr="00590FD5" w:rsidTr="00CC5C07">
        <w:tc>
          <w:tcPr>
            <w:tcW w:w="1679"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lastRenderedPageBreak/>
              <w:t>S1</w:t>
            </w:r>
          </w:p>
          <w:p w:rsidR="00AC223A" w:rsidRPr="00590FD5" w:rsidRDefault="00AC223A" w:rsidP="00CC5C07">
            <w:pPr>
              <w:spacing w:after="0" w:line="240" w:lineRule="auto"/>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S3</w:t>
            </w:r>
          </w:p>
        </w:tc>
        <w:tc>
          <w:tcPr>
            <w:tcW w:w="1320"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Смит</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Джоунс</w:t>
            </w:r>
          </w:p>
        </w:tc>
        <w:tc>
          <w:tcPr>
            <w:tcW w:w="1230"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20</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10</w:t>
            </w:r>
          </w:p>
        </w:tc>
        <w:tc>
          <w:tcPr>
            <w:tcW w:w="1185"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Лондон</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Париж</w:t>
            </w:r>
          </w:p>
        </w:tc>
        <w:tc>
          <w:tcPr>
            <w:tcW w:w="1335"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P2</w:t>
            </w:r>
          </w:p>
          <w:p w:rsidR="00AC223A" w:rsidRPr="00590FD5" w:rsidRDefault="00AC223A" w:rsidP="00CC5C07">
            <w:pPr>
              <w:spacing w:after="0" w:line="240" w:lineRule="auto"/>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P2</w:t>
            </w:r>
          </w:p>
        </w:tc>
        <w:tc>
          <w:tcPr>
            <w:tcW w:w="1170"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Гайки</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Гайки</w:t>
            </w:r>
          </w:p>
        </w:tc>
        <w:tc>
          <w:tcPr>
            <w:tcW w:w="1245"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Белый</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Белый</w:t>
            </w:r>
          </w:p>
        </w:tc>
        <w:tc>
          <w:tcPr>
            <w:tcW w:w="827" w:type="dxa"/>
            <w:tcBorders>
              <w:top w:val="nil"/>
              <w:left w:val="single" w:sz="4" w:space="0" w:color="000000"/>
              <w:bottom w:val="single" w:sz="4" w:space="0" w:color="000000"/>
              <w:right w:val="single" w:sz="4" w:space="0" w:color="000000"/>
            </w:tcBorders>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11.0</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20.0</w:t>
            </w:r>
          </w:p>
        </w:tc>
      </w:tr>
    </w:tbl>
    <w:p w:rsidR="00AC223A" w:rsidRPr="00590FD5" w:rsidRDefault="00AC223A" w:rsidP="00AC223A">
      <w:pPr>
        <w:pStyle w:val="11"/>
        <w:tabs>
          <w:tab w:val="left" w:pos="792"/>
        </w:tabs>
        <w:spacing w:before="0" w:line="240" w:lineRule="auto"/>
        <w:ind w:left="426" w:firstLine="0"/>
        <w:rPr>
          <w:sz w:val="24"/>
        </w:rPr>
      </w:pPr>
    </w:p>
    <w:p w:rsidR="00AC223A" w:rsidRPr="00590FD5" w:rsidRDefault="00AC223A" w:rsidP="00AC223A">
      <w:pPr>
        <w:pStyle w:val="11"/>
        <w:numPr>
          <w:ilvl w:val="0"/>
          <w:numId w:val="37"/>
        </w:numPr>
        <w:tabs>
          <w:tab w:val="left" w:pos="792"/>
        </w:tabs>
        <w:spacing w:before="0" w:line="240" w:lineRule="auto"/>
        <w:ind w:left="0" w:right="284" w:firstLine="426"/>
        <w:rPr>
          <w:sz w:val="24"/>
        </w:rPr>
      </w:pPr>
      <w:r>
        <w:rPr>
          <w:sz w:val="24"/>
        </w:rPr>
        <w:t xml:space="preserve"> </w:t>
      </w:r>
      <w:r w:rsidRPr="00590FD5">
        <w:rPr>
          <w:sz w:val="24"/>
        </w:rPr>
        <w:t>Выполнить</w:t>
      </w:r>
      <w:r>
        <w:rPr>
          <w:sz w:val="24"/>
        </w:rPr>
        <w:t xml:space="preserve"> </w:t>
      </w:r>
      <w:r w:rsidRPr="00590FD5">
        <w:rPr>
          <w:sz w:val="24"/>
        </w:rPr>
        <w:t>для</w:t>
      </w:r>
      <w:r>
        <w:rPr>
          <w:sz w:val="24"/>
        </w:rPr>
        <w:t xml:space="preserve"> </w:t>
      </w:r>
      <w:r w:rsidRPr="00590FD5">
        <w:rPr>
          <w:sz w:val="24"/>
        </w:rPr>
        <w:t>результата</w:t>
      </w:r>
      <w:r>
        <w:rPr>
          <w:sz w:val="24"/>
        </w:rPr>
        <w:t xml:space="preserve"> </w:t>
      </w:r>
      <w:r w:rsidRPr="00590FD5">
        <w:rPr>
          <w:sz w:val="24"/>
        </w:rPr>
        <w:t>выборки</w:t>
      </w:r>
      <w:r>
        <w:rPr>
          <w:sz w:val="24"/>
        </w:rPr>
        <w:t xml:space="preserve"> </w:t>
      </w:r>
      <w:r w:rsidRPr="00590FD5">
        <w:rPr>
          <w:sz w:val="24"/>
        </w:rPr>
        <w:t>операцию</w:t>
      </w:r>
      <w:r>
        <w:rPr>
          <w:sz w:val="24"/>
        </w:rPr>
        <w:t xml:space="preserve"> </w:t>
      </w:r>
      <w:r w:rsidRPr="00590FD5">
        <w:rPr>
          <w:sz w:val="24"/>
        </w:rPr>
        <w:t>проекции</w:t>
      </w:r>
      <w:r>
        <w:rPr>
          <w:sz w:val="24"/>
        </w:rPr>
        <w:t xml:space="preserve"> </w:t>
      </w:r>
      <w:r w:rsidRPr="00590FD5">
        <w:rPr>
          <w:sz w:val="24"/>
        </w:rPr>
        <w:t>по</w:t>
      </w:r>
      <w:r>
        <w:rPr>
          <w:sz w:val="24"/>
        </w:rPr>
        <w:t xml:space="preserve"> </w:t>
      </w:r>
      <w:r w:rsidRPr="00590FD5">
        <w:rPr>
          <w:sz w:val="24"/>
        </w:rPr>
        <w:t>атрибутам</w:t>
      </w:r>
      <w:r>
        <w:rPr>
          <w:sz w:val="24"/>
        </w:rPr>
        <w:t xml:space="preserve"> </w:t>
      </w:r>
      <w:r w:rsidRPr="00590FD5">
        <w:rPr>
          <w:sz w:val="24"/>
        </w:rPr>
        <w:t>“Номер</w:t>
      </w:r>
      <w:r>
        <w:rPr>
          <w:sz w:val="24"/>
        </w:rPr>
        <w:t xml:space="preserve"> </w:t>
      </w:r>
      <w:r w:rsidRPr="00590FD5">
        <w:rPr>
          <w:sz w:val="24"/>
        </w:rPr>
        <w:t>поставщика”</w:t>
      </w:r>
      <w:r>
        <w:rPr>
          <w:sz w:val="24"/>
        </w:rPr>
        <w:t xml:space="preserve"> </w:t>
      </w:r>
      <w:r w:rsidRPr="00590FD5">
        <w:rPr>
          <w:sz w:val="24"/>
        </w:rPr>
        <w:t>и</w:t>
      </w:r>
      <w:r>
        <w:rPr>
          <w:sz w:val="24"/>
        </w:rPr>
        <w:t xml:space="preserve"> </w:t>
      </w:r>
      <w:r w:rsidRPr="00590FD5">
        <w:rPr>
          <w:sz w:val="24"/>
        </w:rPr>
        <w:t>“Город”.</w:t>
      </w:r>
    </w:p>
    <w:p w:rsidR="00AC223A" w:rsidRPr="00590FD5" w:rsidRDefault="00AC223A" w:rsidP="00AC223A">
      <w:pPr>
        <w:pStyle w:val="11"/>
        <w:spacing w:before="0" w:line="240" w:lineRule="auto"/>
        <w:ind w:left="0" w:firstLine="426"/>
        <w:rPr>
          <w:sz w:val="24"/>
        </w:rPr>
      </w:pPr>
    </w:p>
    <w:tbl>
      <w:tblPr>
        <w:tblW w:w="0" w:type="auto"/>
        <w:tblInd w:w="232" w:type="dxa"/>
        <w:tblLayout w:type="fixed"/>
        <w:tblLook w:val="04A0" w:firstRow="1" w:lastRow="0" w:firstColumn="1" w:lastColumn="0" w:noHBand="0" w:noVBand="1"/>
      </w:tblPr>
      <w:tblGrid>
        <w:gridCol w:w="1935"/>
        <w:gridCol w:w="1863"/>
      </w:tblGrid>
      <w:tr w:rsidR="00AC223A" w:rsidRPr="00590FD5" w:rsidTr="00CC5C07">
        <w:tc>
          <w:tcPr>
            <w:tcW w:w="1935" w:type="dxa"/>
            <w:tcBorders>
              <w:top w:val="single" w:sz="4" w:space="0" w:color="000000"/>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поставщика</w:t>
            </w:r>
          </w:p>
        </w:tc>
        <w:tc>
          <w:tcPr>
            <w:tcW w:w="1863" w:type="dxa"/>
            <w:tcBorders>
              <w:top w:val="single" w:sz="4" w:space="0" w:color="000000"/>
              <w:left w:val="single" w:sz="4" w:space="0" w:color="000000"/>
              <w:bottom w:val="single" w:sz="4" w:space="0" w:color="000000"/>
              <w:right w:val="single" w:sz="4" w:space="0" w:color="000000"/>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Город</w:t>
            </w:r>
          </w:p>
        </w:tc>
      </w:tr>
      <w:tr w:rsidR="00AC223A" w:rsidRPr="00590FD5" w:rsidTr="00CC5C07">
        <w:tc>
          <w:tcPr>
            <w:tcW w:w="1935" w:type="dxa"/>
            <w:tcBorders>
              <w:top w:val="nil"/>
              <w:left w:val="single" w:sz="4" w:space="0" w:color="000000"/>
              <w:bottom w:val="single" w:sz="4" w:space="0" w:color="000000"/>
              <w:right w:val="nil"/>
            </w:tcBorders>
            <w:hideMark/>
          </w:tcPr>
          <w:p w:rsidR="00AC223A" w:rsidRPr="00590FD5" w:rsidRDefault="00AC223A" w:rsidP="00CC5C07">
            <w:pPr>
              <w:snapToGrid w:val="0"/>
              <w:spacing w:after="0" w:line="240" w:lineRule="auto"/>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S1</w:t>
            </w:r>
          </w:p>
          <w:p w:rsidR="00AC223A" w:rsidRPr="00590FD5" w:rsidRDefault="00AC223A" w:rsidP="00CC5C07">
            <w:pPr>
              <w:spacing w:after="0" w:line="240" w:lineRule="auto"/>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S3</w:t>
            </w:r>
          </w:p>
        </w:tc>
        <w:tc>
          <w:tcPr>
            <w:tcW w:w="1863" w:type="dxa"/>
            <w:tcBorders>
              <w:top w:val="nil"/>
              <w:left w:val="single" w:sz="4" w:space="0" w:color="000000"/>
              <w:bottom w:val="single" w:sz="4" w:space="0" w:color="000000"/>
              <w:right w:val="single" w:sz="4" w:space="0" w:color="000000"/>
            </w:tcBorders>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Лондон</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Париж</w:t>
            </w:r>
          </w:p>
        </w:tc>
      </w:tr>
    </w:tbl>
    <w:p w:rsidR="00AC223A" w:rsidRPr="00590FD5" w:rsidRDefault="00AC223A" w:rsidP="00AC223A">
      <w:pPr>
        <w:pStyle w:val="11"/>
        <w:spacing w:before="0" w:line="240" w:lineRule="auto"/>
        <w:ind w:left="0" w:right="0" w:firstLine="426"/>
        <w:rPr>
          <w:sz w:val="24"/>
        </w:rPr>
      </w:pPr>
    </w:p>
    <w:p w:rsidR="00AC223A" w:rsidRPr="00590FD5" w:rsidRDefault="00AC223A" w:rsidP="00AC223A">
      <w:pPr>
        <w:pStyle w:val="11"/>
        <w:spacing w:before="0" w:line="240" w:lineRule="auto"/>
        <w:ind w:left="0" w:right="0" w:firstLine="426"/>
        <w:rPr>
          <w:sz w:val="24"/>
        </w:rPr>
      </w:pPr>
      <w:r w:rsidRPr="00590FD5">
        <w:rPr>
          <w:sz w:val="24"/>
        </w:rPr>
        <w:t>Этот</w:t>
      </w:r>
      <w:r>
        <w:rPr>
          <w:sz w:val="24"/>
        </w:rPr>
        <w:t xml:space="preserve"> </w:t>
      </w:r>
      <w:r w:rsidRPr="00590FD5">
        <w:rPr>
          <w:sz w:val="24"/>
        </w:rPr>
        <w:t>же</w:t>
      </w:r>
      <w:r>
        <w:rPr>
          <w:sz w:val="24"/>
        </w:rPr>
        <w:t xml:space="preserve"> </w:t>
      </w:r>
      <w:r w:rsidRPr="00590FD5">
        <w:rPr>
          <w:sz w:val="24"/>
        </w:rPr>
        <w:t>запрос</w:t>
      </w:r>
      <w:r>
        <w:rPr>
          <w:sz w:val="24"/>
        </w:rPr>
        <w:t xml:space="preserve"> </w:t>
      </w:r>
      <w:r w:rsidRPr="00590FD5">
        <w:rPr>
          <w:sz w:val="24"/>
        </w:rPr>
        <w:t>в</w:t>
      </w:r>
      <w:r>
        <w:rPr>
          <w:sz w:val="24"/>
        </w:rPr>
        <w:t xml:space="preserve"> </w:t>
      </w:r>
      <w:r w:rsidRPr="00590FD5">
        <w:rPr>
          <w:sz w:val="24"/>
        </w:rPr>
        <w:t>терминах</w:t>
      </w:r>
      <w:r>
        <w:rPr>
          <w:sz w:val="24"/>
        </w:rPr>
        <w:t xml:space="preserve"> </w:t>
      </w:r>
      <w:r w:rsidRPr="00590FD5">
        <w:rPr>
          <w:sz w:val="24"/>
        </w:rPr>
        <w:t>реляционного</w:t>
      </w:r>
      <w:r>
        <w:rPr>
          <w:sz w:val="24"/>
        </w:rPr>
        <w:t xml:space="preserve"> </w:t>
      </w:r>
      <w:r w:rsidRPr="00590FD5">
        <w:rPr>
          <w:sz w:val="24"/>
        </w:rPr>
        <w:t>исчисления</w:t>
      </w:r>
      <w:r>
        <w:rPr>
          <w:sz w:val="24"/>
        </w:rPr>
        <w:t xml:space="preserve"> </w:t>
      </w:r>
      <w:r w:rsidRPr="00590FD5">
        <w:rPr>
          <w:sz w:val="24"/>
        </w:rPr>
        <w:t>формулируется</w:t>
      </w:r>
      <w:r>
        <w:rPr>
          <w:sz w:val="24"/>
        </w:rPr>
        <w:t xml:space="preserve"> </w:t>
      </w:r>
      <w:r w:rsidRPr="00590FD5">
        <w:rPr>
          <w:sz w:val="24"/>
        </w:rPr>
        <w:t>приблизительно</w:t>
      </w:r>
      <w:r>
        <w:rPr>
          <w:sz w:val="24"/>
        </w:rPr>
        <w:t xml:space="preserve"> </w:t>
      </w:r>
      <w:r w:rsidRPr="00590FD5">
        <w:rPr>
          <w:sz w:val="24"/>
        </w:rPr>
        <w:t>так:</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получить</w:t>
      </w:r>
      <w:r>
        <w:rPr>
          <w:sz w:val="24"/>
        </w:rPr>
        <w:t xml:space="preserve"> </w:t>
      </w:r>
      <w:r w:rsidRPr="00590FD5">
        <w:rPr>
          <w:sz w:val="24"/>
        </w:rPr>
        <w:t>атрибуты</w:t>
      </w:r>
      <w:r>
        <w:rPr>
          <w:sz w:val="24"/>
        </w:rPr>
        <w:t xml:space="preserve"> </w:t>
      </w:r>
      <w:r w:rsidRPr="00590FD5">
        <w:rPr>
          <w:sz w:val="24"/>
        </w:rPr>
        <w:t>“№</w:t>
      </w:r>
      <w:r>
        <w:rPr>
          <w:sz w:val="24"/>
        </w:rPr>
        <w:t xml:space="preserve"> </w:t>
      </w:r>
      <w:r w:rsidRPr="00590FD5">
        <w:rPr>
          <w:sz w:val="24"/>
        </w:rPr>
        <w:t>поставщика”</w:t>
      </w:r>
      <w:r>
        <w:rPr>
          <w:sz w:val="24"/>
        </w:rPr>
        <w:t xml:space="preserve"> </w:t>
      </w:r>
      <w:r w:rsidRPr="00590FD5">
        <w:rPr>
          <w:sz w:val="24"/>
        </w:rPr>
        <w:t>и</w:t>
      </w:r>
      <w:r>
        <w:rPr>
          <w:sz w:val="24"/>
        </w:rPr>
        <w:t xml:space="preserve"> </w:t>
      </w:r>
      <w:r w:rsidRPr="00590FD5">
        <w:rPr>
          <w:sz w:val="24"/>
        </w:rPr>
        <w:t>“Город”</w:t>
      </w:r>
      <w:r>
        <w:rPr>
          <w:sz w:val="24"/>
        </w:rPr>
        <w:t xml:space="preserve"> </w:t>
      </w:r>
      <w:r w:rsidRPr="00590FD5">
        <w:rPr>
          <w:sz w:val="24"/>
        </w:rPr>
        <w:t>для</w:t>
      </w:r>
      <w:r>
        <w:rPr>
          <w:sz w:val="24"/>
        </w:rPr>
        <w:t xml:space="preserve"> </w:t>
      </w:r>
      <w:r w:rsidRPr="00590FD5">
        <w:rPr>
          <w:sz w:val="24"/>
        </w:rPr>
        <w:t>таких</w:t>
      </w:r>
      <w:r>
        <w:rPr>
          <w:sz w:val="24"/>
        </w:rPr>
        <w:t xml:space="preserve"> </w:t>
      </w:r>
      <w:r w:rsidRPr="00590FD5">
        <w:rPr>
          <w:sz w:val="24"/>
        </w:rPr>
        <w:t>поставщиков,</w:t>
      </w:r>
      <w:r>
        <w:rPr>
          <w:sz w:val="24"/>
        </w:rPr>
        <w:t xml:space="preserve"> </w:t>
      </w:r>
      <w:r w:rsidRPr="00590FD5">
        <w:rPr>
          <w:sz w:val="24"/>
        </w:rPr>
        <w:t>у</w:t>
      </w:r>
      <w:r>
        <w:rPr>
          <w:sz w:val="24"/>
        </w:rPr>
        <w:t xml:space="preserve"> </w:t>
      </w:r>
      <w:r w:rsidRPr="00590FD5">
        <w:rPr>
          <w:sz w:val="24"/>
        </w:rPr>
        <w:t>которых</w:t>
      </w:r>
      <w:r>
        <w:rPr>
          <w:sz w:val="24"/>
        </w:rPr>
        <w:t xml:space="preserve"> </w:t>
      </w:r>
      <w:r w:rsidRPr="00590FD5">
        <w:rPr>
          <w:sz w:val="24"/>
        </w:rPr>
        <w:t>в</w:t>
      </w:r>
      <w:r>
        <w:rPr>
          <w:sz w:val="24"/>
        </w:rPr>
        <w:t xml:space="preserve"> </w:t>
      </w:r>
      <w:r w:rsidRPr="00590FD5">
        <w:rPr>
          <w:sz w:val="24"/>
        </w:rPr>
        <w:t>отношении</w:t>
      </w:r>
      <w:r>
        <w:rPr>
          <w:sz w:val="24"/>
        </w:rPr>
        <w:t xml:space="preserve"> </w:t>
      </w:r>
      <w:r w:rsidRPr="00590FD5">
        <w:rPr>
          <w:sz w:val="24"/>
        </w:rPr>
        <w:t>“Поставки”</w:t>
      </w:r>
      <w:r>
        <w:rPr>
          <w:sz w:val="24"/>
        </w:rPr>
        <w:t xml:space="preserve"> </w:t>
      </w:r>
      <w:r w:rsidRPr="00590FD5">
        <w:rPr>
          <w:sz w:val="24"/>
        </w:rPr>
        <w:t>существует</w:t>
      </w:r>
      <w:r>
        <w:rPr>
          <w:sz w:val="24"/>
        </w:rPr>
        <w:t xml:space="preserve"> </w:t>
      </w:r>
      <w:r w:rsidRPr="00590FD5">
        <w:rPr>
          <w:sz w:val="24"/>
        </w:rPr>
        <w:t>запрос</w:t>
      </w:r>
      <w:r>
        <w:rPr>
          <w:sz w:val="24"/>
        </w:rPr>
        <w:t xml:space="preserve"> </w:t>
      </w:r>
      <w:r w:rsidRPr="00590FD5">
        <w:rPr>
          <w:sz w:val="24"/>
        </w:rPr>
        <w:t>о</w:t>
      </w:r>
      <w:r>
        <w:rPr>
          <w:sz w:val="24"/>
        </w:rPr>
        <w:t xml:space="preserve"> </w:t>
      </w:r>
      <w:r w:rsidRPr="00590FD5">
        <w:rPr>
          <w:sz w:val="24"/>
        </w:rPr>
        <w:t>поставке</w:t>
      </w:r>
      <w:r>
        <w:rPr>
          <w:sz w:val="24"/>
        </w:rPr>
        <w:t xml:space="preserve"> </w:t>
      </w:r>
      <w:r w:rsidRPr="00590FD5">
        <w:rPr>
          <w:sz w:val="24"/>
        </w:rPr>
        <w:t>с</w:t>
      </w:r>
      <w:r>
        <w:rPr>
          <w:sz w:val="24"/>
        </w:rPr>
        <w:t xml:space="preserve"> </w:t>
      </w:r>
      <w:r w:rsidRPr="00590FD5">
        <w:rPr>
          <w:sz w:val="24"/>
        </w:rPr>
        <w:t>тем</w:t>
      </w:r>
      <w:r>
        <w:rPr>
          <w:sz w:val="24"/>
        </w:rPr>
        <w:t xml:space="preserve"> </w:t>
      </w:r>
      <w:r w:rsidRPr="00590FD5">
        <w:rPr>
          <w:sz w:val="24"/>
        </w:rPr>
        <w:t>же</w:t>
      </w:r>
      <w:r>
        <w:rPr>
          <w:sz w:val="24"/>
        </w:rPr>
        <w:t xml:space="preserve"> </w:t>
      </w:r>
      <w:r w:rsidRPr="00590FD5">
        <w:rPr>
          <w:sz w:val="24"/>
        </w:rPr>
        <w:t>значением</w:t>
      </w:r>
      <w:r>
        <w:rPr>
          <w:sz w:val="24"/>
        </w:rPr>
        <w:t xml:space="preserve"> </w:t>
      </w:r>
      <w:r w:rsidRPr="00590FD5">
        <w:rPr>
          <w:sz w:val="24"/>
        </w:rPr>
        <w:t>атрибута</w:t>
      </w:r>
      <w:r>
        <w:rPr>
          <w:sz w:val="24"/>
        </w:rPr>
        <w:t xml:space="preserve"> </w:t>
      </w:r>
      <w:r w:rsidRPr="00590FD5">
        <w:rPr>
          <w:sz w:val="24"/>
        </w:rPr>
        <w:t>“№</w:t>
      </w:r>
      <w:r>
        <w:rPr>
          <w:sz w:val="24"/>
        </w:rPr>
        <w:t xml:space="preserve"> </w:t>
      </w:r>
      <w:r w:rsidRPr="00590FD5">
        <w:rPr>
          <w:sz w:val="24"/>
        </w:rPr>
        <w:t>поставщика”</w:t>
      </w:r>
      <w:r>
        <w:rPr>
          <w:sz w:val="24"/>
        </w:rPr>
        <w:t xml:space="preserve"> </w:t>
      </w:r>
      <w:r w:rsidRPr="00590FD5">
        <w:rPr>
          <w:sz w:val="24"/>
        </w:rPr>
        <w:t>и</w:t>
      </w:r>
      <w:r>
        <w:rPr>
          <w:sz w:val="24"/>
        </w:rPr>
        <w:t xml:space="preserve"> </w:t>
      </w:r>
      <w:r w:rsidRPr="00590FD5">
        <w:rPr>
          <w:sz w:val="24"/>
        </w:rPr>
        <w:t>со</w:t>
      </w:r>
      <w:r>
        <w:rPr>
          <w:sz w:val="24"/>
        </w:rPr>
        <w:t xml:space="preserve"> </w:t>
      </w:r>
      <w:r w:rsidRPr="00590FD5">
        <w:rPr>
          <w:sz w:val="24"/>
        </w:rPr>
        <w:t>значением</w:t>
      </w:r>
      <w:r>
        <w:rPr>
          <w:sz w:val="24"/>
        </w:rPr>
        <w:t xml:space="preserve"> </w:t>
      </w:r>
      <w:r w:rsidRPr="00590FD5">
        <w:rPr>
          <w:sz w:val="24"/>
        </w:rPr>
        <w:t>атрибута</w:t>
      </w:r>
      <w:r>
        <w:rPr>
          <w:sz w:val="24"/>
        </w:rPr>
        <w:t xml:space="preserve"> </w:t>
      </w:r>
      <w:r w:rsidRPr="00590FD5">
        <w:rPr>
          <w:sz w:val="24"/>
        </w:rPr>
        <w:t>“Номер</w:t>
      </w:r>
      <w:r>
        <w:rPr>
          <w:sz w:val="24"/>
        </w:rPr>
        <w:t xml:space="preserve"> </w:t>
      </w:r>
      <w:r w:rsidRPr="00590FD5">
        <w:rPr>
          <w:sz w:val="24"/>
        </w:rPr>
        <w:t>поставки”,</w:t>
      </w:r>
      <w:r>
        <w:rPr>
          <w:sz w:val="24"/>
        </w:rPr>
        <w:t xml:space="preserve"> </w:t>
      </w:r>
      <w:r w:rsidRPr="00590FD5">
        <w:rPr>
          <w:sz w:val="24"/>
        </w:rPr>
        <w:t>равным</w:t>
      </w:r>
      <w:r>
        <w:rPr>
          <w:sz w:val="24"/>
        </w:rPr>
        <w:t xml:space="preserve"> </w:t>
      </w:r>
      <w:r w:rsidRPr="00590FD5">
        <w:rPr>
          <w:sz w:val="24"/>
          <w:lang w:val="en-US"/>
        </w:rPr>
        <w:t>P</w:t>
      </w:r>
      <w:r w:rsidRPr="00590FD5">
        <w:rPr>
          <w:sz w:val="24"/>
        </w:rPr>
        <w:t>2.</w:t>
      </w:r>
    </w:p>
    <w:p w:rsidR="00AC223A" w:rsidRPr="00590FD5" w:rsidRDefault="00AC223A" w:rsidP="00AC223A">
      <w:pPr>
        <w:pStyle w:val="11"/>
        <w:spacing w:before="0" w:line="240" w:lineRule="auto"/>
        <w:ind w:left="0" w:right="0" w:firstLine="426"/>
        <w:rPr>
          <w:sz w:val="24"/>
        </w:rPr>
      </w:pPr>
      <w:r w:rsidRPr="00590FD5">
        <w:rPr>
          <w:sz w:val="24"/>
          <w:lang w:val="en-US"/>
        </w:rPr>
        <w:t>Select</w:t>
      </w:r>
      <w:r>
        <w:rPr>
          <w:sz w:val="24"/>
        </w:rPr>
        <w:t xml:space="preserve"> </w:t>
      </w:r>
      <w:r w:rsidRPr="00590FD5">
        <w:rPr>
          <w:sz w:val="24"/>
          <w:lang w:val="en-US"/>
        </w:rPr>
        <w:t>P</w:t>
      </w:r>
      <w:r w:rsidRPr="00590FD5">
        <w:rPr>
          <w:sz w:val="24"/>
        </w:rPr>
        <w:t>.”Номер</w:t>
      </w:r>
      <w:r>
        <w:rPr>
          <w:sz w:val="24"/>
        </w:rPr>
        <w:t xml:space="preserve"> </w:t>
      </w:r>
      <w:r w:rsidRPr="00590FD5">
        <w:rPr>
          <w:sz w:val="24"/>
        </w:rPr>
        <w:t>поставки”,</w:t>
      </w:r>
      <w:r>
        <w:rPr>
          <w:sz w:val="24"/>
        </w:rPr>
        <w:t xml:space="preserve"> </w:t>
      </w:r>
      <w:r w:rsidRPr="00590FD5">
        <w:rPr>
          <w:sz w:val="24"/>
          <w:lang w:val="en-US"/>
        </w:rPr>
        <w:t>S</w:t>
      </w:r>
      <w:r w:rsidRPr="00590FD5">
        <w:rPr>
          <w:sz w:val="24"/>
        </w:rPr>
        <w:t>.”Город”</w:t>
      </w:r>
    </w:p>
    <w:p w:rsidR="00AC223A" w:rsidRPr="00590FD5" w:rsidRDefault="00AC223A" w:rsidP="00AC223A">
      <w:pPr>
        <w:pStyle w:val="11"/>
        <w:spacing w:before="0" w:line="240" w:lineRule="auto"/>
        <w:ind w:left="0" w:right="0" w:firstLine="426"/>
        <w:rPr>
          <w:sz w:val="24"/>
        </w:rPr>
      </w:pPr>
      <w:r w:rsidRPr="00590FD5">
        <w:rPr>
          <w:sz w:val="24"/>
          <w:lang w:val="en-US"/>
        </w:rPr>
        <w:t>From</w:t>
      </w:r>
      <w:r>
        <w:rPr>
          <w:sz w:val="24"/>
        </w:rPr>
        <w:t xml:space="preserve"> </w:t>
      </w:r>
      <w:r w:rsidRPr="00590FD5">
        <w:rPr>
          <w:sz w:val="24"/>
        </w:rPr>
        <w:t>“Поставщики”</w:t>
      </w:r>
      <w:r>
        <w:rPr>
          <w:sz w:val="24"/>
        </w:rPr>
        <w:t xml:space="preserve"> </w:t>
      </w:r>
      <w:r w:rsidRPr="00590FD5">
        <w:rPr>
          <w:sz w:val="24"/>
          <w:lang w:val="en-US"/>
        </w:rPr>
        <w:t>S</w:t>
      </w:r>
      <w:r w:rsidRPr="00590FD5">
        <w:rPr>
          <w:sz w:val="24"/>
        </w:rPr>
        <w:t>,</w:t>
      </w:r>
      <w:r>
        <w:rPr>
          <w:sz w:val="24"/>
        </w:rPr>
        <w:t xml:space="preserve"> </w:t>
      </w:r>
      <w:r w:rsidRPr="00590FD5">
        <w:rPr>
          <w:sz w:val="24"/>
        </w:rPr>
        <w:t>“Поставки”</w:t>
      </w:r>
      <w:r>
        <w:rPr>
          <w:sz w:val="24"/>
        </w:rPr>
        <w:t xml:space="preserve"> </w:t>
      </w:r>
      <w:r w:rsidRPr="00590FD5">
        <w:rPr>
          <w:sz w:val="24"/>
          <w:lang w:val="en-US"/>
        </w:rPr>
        <w:t>P</w:t>
      </w:r>
    </w:p>
    <w:p w:rsidR="00AC223A" w:rsidRPr="00590FD5" w:rsidRDefault="00AC223A" w:rsidP="00AC223A">
      <w:pPr>
        <w:pStyle w:val="11"/>
        <w:spacing w:before="0" w:line="240" w:lineRule="auto"/>
        <w:ind w:left="0" w:right="0" w:firstLine="426"/>
        <w:rPr>
          <w:sz w:val="24"/>
        </w:rPr>
      </w:pPr>
      <w:r w:rsidRPr="00590FD5">
        <w:rPr>
          <w:sz w:val="24"/>
          <w:lang w:val="en-US"/>
        </w:rPr>
        <w:t>Where</w:t>
      </w:r>
      <w:r>
        <w:rPr>
          <w:sz w:val="24"/>
        </w:rPr>
        <w:t xml:space="preserve"> </w:t>
      </w:r>
      <w:r w:rsidRPr="00590FD5">
        <w:rPr>
          <w:sz w:val="24"/>
          <w:lang w:val="en-US"/>
        </w:rPr>
        <w:t>P</w:t>
      </w:r>
      <w:r w:rsidRPr="00590FD5">
        <w:rPr>
          <w:sz w:val="24"/>
        </w:rPr>
        <w:t>.“Номер</w:t>
      </w:r>
      <w:r>
        <w:rPr>
          <w:sz w:val="24"/>
        </w:rPr>
        <w:t xml:space="preserve"> </w:t>
      </w:r>
      <w:r w:rsidRPr="00590FD5">
        <w:rPr>
          <w:sz w:val="24"/>
        </w:rPr>
        <w:t>поставщика”</w:t>
      </w:r>
      <w:r>
        <w:rPr>
          <w:sz w:val="24"/>
        </w:rPr>
        <w:t xml:space="preserve"> </w:t>
      </w:r>
      <w:r w:rsidRPr="00590FD5">
        <w:rPr>
          <w:sz w:val="24"/>
        </w:rPr>
        <w:t>=</w:t>
      </w:r>
      <w:r>
        <w:rPr>
          <w:sz w:val="24"/>
        </w:rPr>
        <w:t xml:space="preserve"> </w:t>
      </w:r>
      <w:r w:rsidRPr="00590FD5">
        <w:rPr>
          <w:sz w:val="24"/>
          <w:lang w:val="en-US"/>
        </w:rPr>
        <w:t>S</w:t>
      </w:r>
      <w:r w:rsidRPr="00590FD5">
        <w:rPr>
          <w:sz w:val="24"/>
        </w:rPr>
        <w:t>.”</w:t>
      </w:r>
      <w:r>
        <w:rPr>
          <w:sz w:val="24"/>
        </w:rPr>
        <w:t xml:space="preserve"> </w:t>
      </w:r>
      <w:r w:rsidRPr="00590FD5">
        <w:rPr>
          <w:sz w:val="24"/>
        </w:rPr>
        <w:t>Номер</w:t>
      </w:r>
      <w:r>
        <w:rPr>
          <w:sz w:val="24"/>
        </w:rPr>
        <w:t xml:space="preserve"> </w:t>
      </w:r>
      <w:r w:rsidRPr="00590FD5">
        <w:rPr>
          <w:sz w:val="24"/>
        </w:rPr>
        <w:t>поставщика</w:t>
      </w:r>
      <w:r>
        <w:rPr>
          <w:sz w:val="24"/>
        </w:rPr>
        <w:t xml:space="preserve"> </w:t>
      </w:r>
      <w:r w:rsidRPr="00590FD5">
        <w:rPr>
          <w:sz w:val="24"/>
        </w:rPr>
        <w:t>”</w:t>
      </w:r>
    </w:p>
    <w:p w:rsidR="00AC223A" w:rsidRPr="00590FD5" w:rsidRDefault="00AC223A" w:rsidP="00AC223A">
      <w:pPr>
        <w:pStyle w:val="11"/>
        <w:spacing w:before="0" w:line="240" w:lineRule="auto"/>
        <w:ind w:left="0" w:right="0" w:firstLine="426"/>
        <w:rPr>
          <w:sz w:val="24"/>
        </w:rPr>
      </w:pPr>
      <w:r w:rsidRPr="00590FD5">
        <w:rPr>
          <w:sz w:val="24"/>
          <w:lang w:val="en-US"/>
        </w:rPr>
        <w:t>And</w:t>
      </w:r>
      <w:r>
        <w:rPr>
          <w:sz w:val="24"/>
        </w:rPr>
        <w:t xml:space="preserve"> </w:t>
      </w:r>
      <w:r w:rsidRPr="00590FD5">
        <w:rPr>
          <w:sz w:val="24"/>
          <w:lang w:val="en-US"/>
        </w:rPr>
        <w:t>P</w:t>
      </w:r>
      <w:r w:rsidRPr="00590FD5">
        <w:rPr>
          <w:sz w:val="24"/>
        </w:rPr>
        <w:t>.”</w:t>
      </w:r>
      <w:r>
        <w:rPr>
          <w:sz w:val="24"/>
        </w:rPr>
        <w:t xml:space="preserve"> </w:t>
      </w:r>
      <w:r w:rsidRPr="00590FD5">
        <w:rPr>
          <w:sz w:val="24"/>
        </w:rPr>
        <w:t>Номер</w:t>
      </w:r>
      <w:r>
        <w:rPr>
          <w:sz w:val="24"/>
        </w:rPr>
        <w:t xml:space="preserve"> </w:t>
      </w:r>
      <w:r w:rsidRPr="00590FD5">
        <w:rPr>
          <w:sz w:val="24"/>
        </w:rPr>
        <w:t>поставки</w:t>
      </w:r>
      <w:r>
        <w:rPr>
          <w:sz w:val="24"/>
        </w:rPr>
        <w:t xml:space="preserve"> </w:t>
      </w:r>
      <w:r w:rsidRPr="00590FD5">
        <w:rPr>
          <w:sz w:val="24"/>
        </w:rPr>
        <w:t>”=</w:t>
      </w:r>
      <w:r w:rsidRPr="00590FD5">
        <w:rPr>
          <w:sz w:val="24"/>
          <w:lang w:val="en-US"/>
        </w:rPr>
        <w:t>P</w:t>
      </w:r>
      <w:r w:rsidRPr="00590FD5">
        <w:rPr>
          <w:sz w:val="24"/>
        </w:rPr>
        <w:t>2</w:t>
      </w:r>
    </w:p>
    <w:p w:rsidR="00AC223A" w:rsidRPr="00590FD5" w:rsidRDefault="00AC223A" w:rsidP="00AC223A">
      <w:pPr>
        <w:pStyle w:val="11"/>
        <w:spacing w:before="0" w:line="240" w:lineRule="auto"/>
        <w:ind w:left="0" w:right="0" w:firstLine="426"/>
        <w:rPr>
          <w:sz w:val="24"/>
        </w:rPr>
      </w:pPr>
      <w:r w:rsidRPr="00590FD5">
        <w:rPr>
          <w:sz w:val="24"/>
        </w:rPr>
        <w:t>Индекс</w:t>
      </w:r>
      <w:r>
        <w:rPr>
          <w:sz w:val="24"/>
        </w:rPr>
        <w:t xml:space="preserve"> </w:t>
      </w:r>
      <w:r w:rsidRPr="00590FD5">
        <w:rPr>
          <w:sz w:val="24"/>
        </w:rPr>
        <w:t>(Index)</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объект</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создаваемый</w:t>
      </w:r>
      <w:r>
        <w:rPr>
          <w:sz w:val="24"/>
        </w:rPr>
        <w:t xml:space="preserve"> </w:t>
      </w:r>
      <w:r w:rsidRPr="00590FD5">
        <w:rPr>
          <w:sz w:val="24"/>
        </w:rPr>
        <w:t>для</w:t>
      </w:r>
      <w:r>
        <w:rPr>
          <w:sz w:val="24"/>
        </w:rPr>
        <w:t xml:space="preserve"> </w:t>
      </w:r>
      <w:r w:rsidRPr="00590FD5">
        <w:rPr>
          <w:sz w:val="24"/>
        </w:rPr>
        <w:t>повышения</w:t>
      </w:r>
      <w:r>
        <w:rPr>
          <w:sz w:val="24"/>
        </w:rPr>
        <w:t xml:space="preserve"> </w:t>
      </w:r>
      <w:r w:rsidRPr="00590FD5">
        <w:rPr>
          <w:sz w:val="24"/>
        </w:rPr>
        <w:t>производительности</w:t>
      </w:r>
      <w:r>
        <w:rPr>
          <w:sz w:val="24"/>
        </w:rPr>
        <w:t xml:space="preserve"> </w:t>
      </w:r>
      <w:r w:rsidRPr="00590FD5">
        <w:rPr>
          <w:sz w:val="24"/>
        </w:rPr>
        <w:t>выборки</w:t>
      </w:r>
      <w:r>
        <w:rPr>
          <w:sz w:val="24"/>
        </w:rPr>
        <w:t xml:space="preserve"> </w:t>
      </w:r>
      <w:r w:rsidRPr="00590FD5">
        <w:rPr>
          <w:sz w:val="24"/>
        </w:rPr>
        <w:t>данных</w:t>
      </w:r>
      <w:r>
        <w:rPr>
          <w:sz w:val="24"/>
        </w:rPr>
        <w:t xml:space="preserve"> </w:t>
      </w:r>
      <w:r w:rsidRPr="00590FD5">
        <w:rPr>
          <w:sz w:val="24"/>
        </w:rPr>
        <w:t>и</w:t>
      </w:r>
      <w:r>
        <w:rPr>
          <w:sz w:val="24"/>
        </w:rPr>
        <w:t xml:space="preserve"> </w:t>
      </w:r>
      <w:r w:rsidRPr="00590FD5">
        <w:rPr>
          <w:sz w:val="24"/>
        </w:rPr>
        <w:t>контроля</w:t>
      </w:r>
      <w:r>
        <w:rPr>
          <w:sz w:val="24"/>
        </w:rPr>
        <w:t xml:space="preserve"> </w:t>
      </w:r>
      <w:r w:rsidRPr="00590FD5">
        <w:rPr>
          <w:sz w:val="24"/>
        </w:rPr>
        <w:t>уникальности</w:t>
      </w:r>
      <w:r>
        <w:rPr>
          <w:sz w:val="24"/>
        </w:rPr>
        <w:t xml:space="preserve"> </w:t>
      </w:r>
      <w:r w:rsidRPr="00590FD5">
        <w:rPr>
          <w:sz w:val="24"/>
        </w:rPr>
        <w:t>первичного</w:t>
      </w:r>
      <w:r>
        <w:rPr>
          <w:sz w:val="24"/>
        </w:rPr>
        <w:t xml:space="preserve"> </w:t>
      </w:r>
      <w:r w:rsidRPr="00590FD5">
        <w:rPr>
          <w:sz w:val="24"/>
        </w:rPr>
        <w:t>ключа.</w:t>
      </w:r>
    </w:p>
    <w:p w:rsidR="00AC223A" w:rsidRPr="00590FD5" w:rsidRDefault="00AC223A" w:rsidP="00AC223A">
      <w:pPr>
        <w:pStyle w:val="11"/>
        <w:spacing w:before="0" w:line="240" w:lineRule="auto"/>
        <w:ind w:left="0" w:right="0" w:firstLine="426"/>
        <w:rPr>
          <w:sz w:val="24"/>
        </w:rPr>
      </w:pPr>
      <w:bookmarkStart w:id="9" w:name="id_3501"/>
      <w:bookmarkEnd w:id="9"/>
      <w:r w:rsidRPr="00590FD5">
        <w:rPr>
          <w:sz w:val="24"/>
        </w:rPr>
        <w:t>Функция</w:t>
      </w:r>
      <w:r>
        <w:rPr>
          <w:sz w:val="24"/>
        </w:rPr>
        <w:t xml:space="preserve"> </w:t>
      </w:r>
      <w:r w:rsidRPr="00590FD5">
        <w:rPr>
          <w:sz w:val="24"/>
        </w:rPr>
        <w:t>(Function)</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объект</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представляющий</w:t>
      </w:r>
      <w:r>
        <w:rPr>
          <w:sz w:val="24"/>
        </w:rPr>
        <w:t xml:space="preserve"> </w:t>
      </w:r>
      <w:r w:rsidRPr="00590FD5">
        <w:rPr>
          <w:sz w:val="24"/>
        </w:rPr>
        <w:t>поименованный</w:t>
      </w:r>
      <w:r>
        <w:rPr>
          <w:sz w:val="24"/>
        </w:rPr>
        <w:t xml:space="preserve"> </w:t>
      </w:r>
      <w:r w:rsidRPr="00590FD5">
        <w:rPr>
          <w:sz w:val="24"/>
        </w:rPr>
        <w:t>набор</w:t>
      </w:r>
      <w:r>
        <w:rPr>
          <w:sz w:val="24"/>
        </w:rPr>
        <w:t xml:space="preserve"> </w:t>
      </w:r>
      <w:r w:rsidRPr="00590FD5">
        <w:rPr>
          <w:sz w:val="24"/>
        </w:rPr>
        <w:t>команд</w:t>
      </w:r>
      <w:r>
        <w:rPr>
          <w:sz w:val="24"/>
        </w:rPr>
        <w:t xml:space="preserve"> </w:t>
      </w:r>
      <w:r w:rsidRPr="00590FD5">
        <w:rPr>
          <w:sz w:val="24"/>
        </w:rPr>
        <w:t>SQL</w:t>
      </w:r>
      <w:r>
        <w:rPr>
          <w:sz w:val="24"/>
        </w:rPr>
        <w:t xml:space="preserve"> </w:t>
      </w:r>
      <w:r w:rsidRPr="00590FD5">
        <w:rPr>
          <w:sz w:val="24"/>
        </w:rPr>
        <w:t>и/или</w:t>
      </w:r>
      <w:r>
        <w:rPr>
          <w:sz w:val="24"/>
        </w:rPr>
        <w:t xml:space="preserve"> </w:t>
      </w:r>
      <w:r w:rsidRPr="00590FD5">
        <w:rPr>
          <w:sz w:val="24"/>
        </w:rPr>
        <w:t>операторов</w:t>
      </w:r>
      <w:r>
        <w:rPr>
          <w:sz w:val="24"/>
        </w:rPr>
        <w:t xml:space="preserve"> </w:t>
      </w:r>
      <w:r w:rsidRPr="00590FD5">
        <w:rPr>
          <w:sz w:val="24"/>
        </w:rPr>
        <w:t>специализированных</w:t>
      </w:r>
      <w:r>
        <w:rPr>
          <w:sz w:val="24"/>
        </w:rPr>
        <w:t xml:space="preserve"> </w:t>
      </w:r>
      <w:r w:rsidRPr="00590FD5">
        <w:rPr>
          <w:sz w:val="24"/>
        </w:rPr>
        <w:t>языков</w:t>
      </w:r>
      <w:r>
        <w:rPr>
          <w:sz w:val="24"/>
        </w:rPr>
        <w:t xml:space="preserve"> </w:t>
      </w:r>
      <w:r w:rsidRPr="00590FD5">
        <w:rPr>
          <w:sz w:val="24"/>
        </w:rPr>
        <w:t>обработки</w:t>
      </w:r>
      <w:r>
        <w:rPr>
          <w:sz w:val="24"/>
        </w:rPr>
        <w:t xml:space="preserve"> </w:t>
      </w:r>
      <w:r w:rsidRPr="00590FD5">
        <w:rPr>
          <w:sz w:val="24"/>
        </w:rPr>
        <w:t>программирования</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который</w:t>
      </w:r>
      <w:r>
        <w:rPr>
          <w:sz w:val="24"/>
        </w:rPr>
        <w:t xml:space="preserve"> </w:t>
      </w:r>
      <w:r w:rsidRPr="00590FD5">
        <w:rPr>
          <w:sz w:val="24"/>
        </w:rPr>
        <w:t>при</w:t>
      </w:r>
      <w:r>
        <w:rPr>
          <w:sz w:val="24"/>
        </w:rPr>
        <w:t xml:space="preserve"> </w:t>
      </w:r>
      <w:r w:rsidRPr="00590FD5">
        <w:rPr>
          <w:sz w:val="24"/>
        </w:rPr>
        <w:t>выполнении</w:t>
      </w:r>
      <w:r>
        <w:rPr>
          <w:sz w:val="24"/>
        </w:rPr>
        <w:t xml:space="preserve"> </w:t>
      </w:r>
      <w:r w:rsidRPr="00590FD5">
        <w:rPr>
          <w:sz w:val="24"/>
        </w:rPr>
        <w:t>возвращает</w:t>
      </w:r>
      <w:r>
        <w:rPr>
          <w:sz w:val="24"/>
        </w:rPr>
        <w:t xml:space="preserve"> </w:t>
      </w:r>
      <w:r w:rsidRPr="00590FD5">
        <w:rPr>
          <w:sz w:val="24"/>
        </w:rPr>
        <w:t>значение</w:t>
      </w:r>
      <w:r>
        <w:rPr>
          <w:sz w:val="24"/>
        </w:rPr>
        <w:t xml:space="preserve"> </w:t>
      </w:r>
      <w:r w:rsidRPr="00590FD5">
        <w:rPr>
          <w:sz w:val="24"/>
        </w:rPr>
        <w:t>—</w:t>
      </w:r>
      <w:r>
        <w:rPr>
          <w:sz w:val="24"/>
        </w:rPr>
        <w:t xml:space="preserve"> </w:t>
      </w:r>
      <w:r w:rsidRPr="00590FD5">
        <w:rPr>
          <w:sz w:val="24"/>
        </w:rPr>
        <w:t>результат</w:t>
      </w:r>
      <w:r>
        <w:rPr>
          <w:sz w:val="24"/>
        </w:rPr>
        <w:t xml:space="preserve"> </w:t>
      </w:r>
      <w:r w:rsidRPr="00590FD5">
        <w:rPr>
          <w:sz w:val="24"/>
        </w:rPr>
        <w:t>вычислений.</w:t>
      </w:r>
    </w:p>
    <w:p w:rsidR="00AC223A" w:rsidRPr="00590FD5" w:rsidRDefault="00AC223A" w:rsidP="00AC223A">
      <w:pPr>
        <w:pStyle w:val="11"/>
        <w:spacing w:before="0" w:line="240" w:lineRule="auto"/>
        <w:ind w:left="0" w:right="0" w:firstLine="426"/>
        <w:rPr>
          <w:sz w:val="24"/>
        </w:rPr>
      </w:pPr>
      <w:bookmarkStart w:id="10" w:name="id_346"/>
      <w:bookmarkEnd w:id="10"/>
      <w:r w:rsidRPr="00590FD5">
        <w:rPr>
          <w:sz w:val="24"/>
        </w:rPr>
        <w:t>Для</w:t>
      </w:r>
      <w:r>
        <w:rPr>
          <w:sz w:val="24"/>
        </w:rPr>
        <w:t xml:space="preserve"> </w:t>
      </w:r>
      <w:r w:rsidRPr="00590FD5">
        <w:rPr>
          <w:sz w:val="24"/>
        </w:rPr>
        <w:t>обработки</w:t>
      </w:r>
      <w:r>
        <w:rPr>
          <w:sz w:val="24"/>
        </w:rPr>
        <w:t xml:space="preserve"> </w:t>
      </w:r>
      <w:r w:rsidRPr="00590FD5">
        <w:rPr>
          <w:sz w:val="24"/>
        </w:rPr>
        <w:t>данных</w:t>
      </w:r>
      <w:r>
        <w:rPr>
          <w:sz w:val="24"/>
        </w:rPr>
        <w:t xml:space="preserve"> </w:t>
      </w:r>
      <w:r w:rsidRPr="00590FD5">
        <w:rPr>
          <w:sz w:val="24"/>
        </w:rPr>
        <w:t>специальным</w:t>
      </w:r>
      <w:r>
        <w:rPr>
          <w:sz w:val="24"/>
        </w:rPr>
        <w:t xml:space="preserve"> </w:t>
      </w:r>
      <w:r w:rsidRPr="00590FD5">
        <w:rPr>
          <w:sz w:val="24"/>
        </w:rPr>
        <w:t>образом</w:t>
      </w:r>
      <w:r>
        <w:rPr>
          <w:sz w:val="24"/>
        </w:rPr>
        <w:t xml:space="preserve"> </w:t>
      </w:r>
      <w:r w:rsidRPr="00590FD5">
        <w:rPr>
          <w:sz w:val="24"/>
        </w:rPr>
        <w:t>или</w:t>
      </w:r>
      <w:r>
        <w:rPr>
          <w:sz w:val="24"/>
        </w:rPr>
        <w:t xml:space="preserve"> </w:t>
      </w:r>
      <w:r w:rsidRPr="00590FD5">
        <w:rPr>
          <w:sz w:val="24"/>
        </w:rPr>
        <w:t>для</w:t>
      </w:r>
      <w:r>
        <w:rPr>
          <w:sz w:val="24"/>
        </w:rPr>
        <w:t xml:space="preserve"> </w:t>
      </w:r>
      <w:r w:rsidRPr="00590FD5">
        <w:rPr>
          <w:sz w:val="24"/>
        </w:rPr>
        <w:t>реализации</w:t>
      </w:r>
      <w:r>
        <w:rPr>
          <w:sz w:val="24"/>
        </w:rPr>
        <w:t xml:space="preserve"> </w:t>
      </w:r>
      <w:r w:rsidRPr="00590FD5">
        <w:rPr>
          <w:sz w:val="24"/>
        </w:rPr>
        <w:t>поддержки</w:t>
      </w:r>
      <w:r>
        <w:rPr>
          <w:sz w:val="24"/>
        </w:rPr>
        <w:t xml:space="preserve"> </w:t>
      </w:r>
      <w:r w:rsidRPr="00590FD5">
        <w:rPr>
          <w:sz w:val="24"/>
        </w:rPr>
        <w:t>ссылочной</w:t>
      </w:r>
      <w:r>
        <w:rPr>
          <w:sz w:val="24"/>
        </w:rPr>
        <w:t xml:space="preserve"> </w:t>
      </w:r>
      <w:r w:rsidRPr="00590FD5">
        <w:rPr>
          <w:sz w:val="24"/>
        </w:rPr>
        <w:t>целостности</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используются</w:t>
      </w:r>
      <w:r>
        <w:rPr>
          <w:sz w:val="24"/>
        </w:rPr>
        <w:t xml:space="preserve"> </w:t>
      </w:r>
      <w:r w:rsidRPr="00590FD5">
        <w:rPr>
          <w:sz w:val="24"/>
        </w:rPr>
        <w:t>объекты:</w:t>
      </w:r>
      <w:r>
        <w:rPr>
          <w:sz w:val="24"/>
        </w:rPr>
        <w:t xml:space="preserve"> </w:t>
      </w:r>
      <w:r w:rsidRPr="00590FD5">
        <w:rPr>
          <w:sz w:val="24"/>
        </w:rPr>
        <w:t>хранимая</w:t>
      </w:r>
      <w:r>
        <w:rPr>
          <w:sz w:val="24"/>
        </w:rPr>
        <w:t xml:space="preserve"> </w:t>
      </w:r>
      <w:r w:rsidRPr="00590FD5">
        <w:rPr>
          <w:sz w:val="24"/>
        </w:rPr>
        <w:t>процедура,</w:t>
      </w:r>
      <w:r>
        <w:rPr>
          <w:sz w:val="24"/>
        </w:rPr>
        <w:t xml:space="preserve"> </w:t>
      </w:r>
      <w:r w:rsidRPr="00590FD5">
        <w:rPr>
          <w:sz w:val="24"/>
        </w:rPr>
        <w:t>триггер.</w:t>
      </w:r>
    </w:p>
    <w:p w:rsidR="00AC223A" w:rsidRPr="00590FD5" w:rsidRDefault="00AC223A" w:rsidP="00AC223A">
      <w:pPr>
        <w:pStyle w:val="11"/>
        <w:spacing w:before="0" w:line="240" w:lineRule="auto"/>
        <w:ind w:left="0" w:right="0" w:firstLine="426"/>
        <w:rPr>
          <w:sz w:val="24"/>
        </w:rPr>
      </w:pPr>
      <w:bookmarkStart w:id="11" w:name="id_349"/>
      <w:bookmarkEnd w:id="11"/>
      <w:r w:rsidRPr="00590FD5">
        <w:rPr>
          <w:sz w:val="24"/>
        </w:rPr>
        <w:t>Хранимая</w:t>
      </w:r>
      <w:r>
        <w:rPr>
          <w:sz w:val="24"/>
        </w:rPr>
        <w:t xml:space="preserve"> </w:t>
      </w:r>
      <w:r w:rsidRPr="00590FD5">
        <w:rPr>
          <w:sz w:val="24"/>
        </w:rPr>
        <w:t>процедура</w:t>
      </w:r>
      <w:r>
        <w:rPr>
          <w:sz w:val="24"/>
        </w:rPr>
        <w:t xml:space="preserve"> </w:t>
      </w:r>
      <w:r w:rsidRPr="00590FD5">
        <w:rPr>
          <w:sz w:val="24"/>
        </w:rPr>
        <w:t>(Stored</w:t>
      </w:r>
      <w:r>
        <w:rPr>
          <w:sz w:val="24"/>
        </w:rPr>
        <w:t xml:space="preserve"> </w:t>
      </w:r>
      <w:r w:rsidRPr="00590FD5">
        <w:rPr>
          <w:sz w:val="24"/>
        </w:rPr>
        <w:t>procedure)</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объект</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представляющий</w:t>
      </w:r>
      <w:r>
        <w:rPr>
          <w:sz w:val="24"/>
        </w:rPr>
        <w:t xml:space="preserve"> </w:t>
      </w:r>
      <w:r w:rsidRPr="00590FD5">
        <w:rPr>
          <w:sz w:val="24"/>
        </w:rPr>
        <w:t>поименованный</w:t>
      </w:r>
      <w:r>
        <w:rPr>
          <w:sz w:val="24"/>
        </w:rPr>
        <w:t xml:space="preserve"> </w:t>
      </w:r>
      <w:r w:rsidRPr="00590FD5">
        <w:rPr>
          <w:sz w:val="24"/>
        </w:rPr>
        <w:t>набор</w:t>
      </w:r>
      <w:r>
        <w:rPr>
          <w:sz w:val="24"/>
        </w:rPr>
        <w:t xml:space="preserve"> </w:t>
      </w:r>
      <w:r w:rsidRPr="00590FD5">
        <w:rPr>
          <w:sz w:val="24"/>
        </w:rPr>
        <w:t>команд</w:t>
      </w:r>
      <w:r>
        <w:rPr>
          <w:sz w:val="24"/>
        </w:rPr>
        <w:t xml:space="preserve"> </w:t>
      </w:r>
      <w:r w:rsidRPr="00590FD5">
        <w:rPr>
          <w:sz w:val="24"/>
        </w:rPr>
        <w:t>SQL.</w:t>
      </w:r>
    </w:p>
    <w:p w:rsidR="00AC223A" w:rsidRPr="00590FD5" w:rsidRDefault="00AC223A" w:rsidP="00AC223A">
      <w:pPr>
        <w:pStyle w:val="11"/>
        <w:spacing w:before="0" w:line="240" w:lineRule="auto"/>
        <w:ind w:left="0" w:right="0" w:firstLine="426"/>
        <w:rPr>
          <w:sz w:val="24"/>
        </w:rPr>
      </w:pPr>
      <w:bookmarkStart w:id="12" w:name="id_354"/>
      <w:bookmarkEnd w:id="12"/>
      <w:r w:rsidRPr="00590FD5">
        <w:rPr>
          <w:sz w:val="24"/>
        </w:rPr>
        <w:t>Триггер</w:t>
      </w:r>
      <w:r>
        <w:rPr>
          <w:sz w:val="24"/>
        </w:rPr>
        <w:t xml:space="preserve"> </w:t>
      </w:r>
      <w:r w:rsidRPr="00590FD5">
        <w:rPr>
          <w:sz w:val="24"/>
        </w:rPr>
        <w:t>(Trigger)</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объект</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который</w:t>
      </w:r>
      <w:r>
        <w:rPr>
          <w:sz w:val="24"/>
        </w:rPr>
        <w:t xml:space="preserve"> </w:t>
      </w:r>
      <w:r w:rsidRPr="00590FD5">
        <w:rPr>
          <w:sz w:val="24"/>
        </w:rPr>
        <w:t>представляет</w:t>
      </w:r>
      <w:r>
        <w:rPr>
          <w:sz w:val="24"/>
        </w:rPr>
        <w:t xml:space="preserve"> </w:t>
      </w:r>
      <w:r w:rsidRPr="00590FD5">
        <w:rPr>
          <w:sz w:val="24"/>
        </w:rPr>
        <w:t>собой</w:t>
      </w:r>
      <w:r>
        <w:rPr>
          <w:sz w:val="24"/>
        </w:rPr>
        <w:t xml:space="preserve"> </w:t>
      </w:r>
      <w:r w:rsidRPr="00590FD5">
        <w:rPr>
          <w:sz w:val="24"/>
        </w:rPr>
        <w:t>специальную</w:t>
      </w:r>
      <w:r>
        <w:rPr>
          <w:sz w:val="24"/>
        </w:rPr>
        <w:t xml:space="preserve"> </w:t>
      </w:r>
      <w:r w:rsidRPr="00590FD5">
        <w:rPr>
          <w:sz w:val="24"/>
        </w:rPr>
        <w:t>хранимую</w:t>
      </w:r>
      <w:r>
        <w:rPr>
          <w:sz w:val="24"/>
        </w:rPr>
        <w:t xml:space="preserve"> </w:t>
      </w:r>
      <w:r w:rsidRPr="00590FD5">
        <w:rPr>
          <w:sz w:val="24"/>
        </w:rPr>
        <w:t>процедуру.</w:t>
      </w:r>
      <w:r>
        <w:rPr>
          <w:sz w:val="24"/>
        </w:rPr>
        <w:t xml:space="preserve"> </w:t>
      </w:r>
      <w:r w:rsidRPr="00590FD5">
        <w:rPr>
          <w:sz w:val="24"/>
        </w:rPr>
        <w:t>Эта</w:t>
      </w:r>
      <w:r>
        <w:rPr>
          <w:sz w:val="24"/>
        </w:rPr>
        <w:t xml:space="preserve"> </w:t>
      </w:r>
      <w:r w:rsidRPr="00590FD5">
        <w:rPr>
          <w:sz w:val="24"/>
        </w:rPr>
        <w:t>процедура</w:t>
      </w:r>
      <w:r>
        <w:rPr>
          <w:sz w:val="24"/>
        </w:rPr>
        <w:t xml:space="preserve"> </w:t>
      </w:r>
      <w:r w:rsidRPr="00590FD5">
        <w:rPr>
          <w:sz w:val="24"/>
        </w:rPr>
        <w:t>запускается</w:t>
      </w:r>
      <w:r>
        <w:rPr>
          <w:sz w:val="24"/>
        </w:rPr>
        <w:t xml:space="preserve"> </w:t>
      </w:r>
      <w:r w:rsidRPr="00590FD5">
        <w:rPr>
          <w:sz w:val="24"/>
        </w:rPr>
        <w:t>автоматически,</w:t>
      </w:r>
      <w:r>
        <w:rPr>
          <w:sz w:val="24"/>
        </w:rPr>
        <w:t xml:space="preserve"> </w:t>
      </w:r>
      <w:r w:rsidRPr="00590FD5">
        <w:rPr>
          <w:sz w:val="24"/>
        </w:rPr>
        <w:t>когда</w:t>
      </w:r>
      <w:r>
        <w:rPr>
          <w:sz w:val="24"/>
        </w:rPr>
        <w:t xml:space="preserve"> </w:t>
      </w:r>
      <w:r w:rsidRPr="00590FD5">
        <w:rPr>
          <w:sz w:val="24"/>
        </w:rPr>
        <w:t>происходит</w:t>
      </w:r>
      <w:r>
        <w:rPr>
          <w:sz w:val="24"/>
        </w:rPr>
        <w:t xml:space="preserve"> </w:t>
      </w:r>
      <w:r w:rsidRPr="00590FD5">
        <w:rPr>
          <w:sz w:val="24"/>
        </w:rPr>
        <w:t>связанное</w:t>
      </w:r>
      <w:r>
        <w:rPr>
          <w:sz w:val="24"/>
        </w:rPr>
        <w:t xml:space="preserve"> </w:t>
      </w:r>
      <w:r w:rsidRPr="00590FD5">
        <w:rPr>
          <w:sz w:val="24"/>
        </w:rPr>
        <w:t>с</w:t>
      </w:r>
      <w:r>
        <w:rPr>
          <w:sz w:val="24"/>
        </w:rPr>
        <w:t xml:space="preserve"> </w:t>
      </w:r>
      <w:r w:rsidRPr="00590FD5">
        <w:rPr>
          <w:sz w:val="24"/>
        </w:rPr>
        <w:t>триггером</w:t>
      </w:r>
      <w:r>
        <w:rPr>
          <w:sz w:val="24"/>
        </w:rPr>
        <w:t xml:space="preserve"> </w:t>
      </w:r>
      <w:r w:rsidRPr="00590FD5">
        <w:rPr>
          <w:sz w:val="24"/>
        </w:rPr>
        <w:t>событие</w:t>
      </w:r>
      <w:r>
        <w:rPr>
          <w:sz w:val="24"/>
        </w:rPr>
        <w:t xml:space="preserve"> </w:t>
      </w:r>
      <w:r w:rsidRPr="00590FD5">
        <w:rPr>
          <w:sz w:val="24"/>
        </w:rPr>
        <w:t>(например,</w:t>
      </w:r>
      <w:r>
        <w:rPr>
          <w:sz w:val="24"/>
        </w:rPr>
        <w:t xml:space="preserve"> </w:t>
      </w:r>
      <w:r w:rsidRPr="00590FD5">
        <w:rPr>
          <w:sz w:val="24"/>
        </w:rPr>
        <w:t>до</w:t>
      </w:r>
      <w:r>
        <w:rPr>
          <w:sz w:val="24"/>
        </w:rPr>
        <w:t xml:space="preserve"> </w:t>
      </w:r>
      <w:r w:rsidRPr="00590FD5">
        <w:rPr>
          <w:sz w:val="24"/>
        </w:rPr>
        <w:t>вставки</w:t>
      </w:r>
      <w:r>
        <w:rPr>
          <w:sz w:val="24"/>
        </w:rPr>
        <w:t xml:space="preserve"> </w:t>
      </w:r>
      <w:r w:rsidRPr="00590FD5">
        <w:rPr>
          <w:sz w:val="24"/>
        </w:rPr>
        <w:t>строки</w:t>
      </w:r>
      <w:r>
        <w:rPr>
          <w:sz w:val="24"/>
        </w:rPr>
        <w:t xml:space="preserve"> </w:t>
      </w:r>
      <w:r w:rsidRPr="00590FD5">
        <w:rPr>
          <w:sz w:val="24"/>
        </w:rPr>
        <w:t>в</w:t>
      </w:r>
      <w:r>
        <w:rPr>
          <w:sz w:val="24"/>
        </w:rPr>
        <w:t xml:space="preserve"> </w:t>
      </w:r>
      <w:r w:rsidRPr="00590FD5">
        <w:rPr>
          <w:sz w:val="24"/>
        </w:rPr>
        <w:t>таблицу).</w:t>
      </w:r>
    </w:p>
    <w:p w:rsidR="00AC223A" w:rsidRPr="00590FD5" w:rsidRDefault="00AC223A" w:rsidP="00AC223A">
      <w:pPr>
        <w:pStyle w:val="11"/>
        <w:spacing w:before="0" w:line="240" w:lineRule="auto"/>
        <w:ind w:left="0" w:right="0" w:firstLine="426"/>
        <w:rPr>
          <w:sz w:val="24"/>
        </w:rPr>
      </w:pPr>
      <w:bookmarkStart w:id="13" w:name="id_3471"/>
      <w:bookmarkEnd w:id="13"/>
      <w:r w:rsidRPr="00590FD5">
        <w:rPr>
          <w:sz w:val="24"/>
        </w:rPr>
        <w:t>Данные</w:t>
      </w:r>
      <w:r>
        <w:rPr>
          <w:sz w:val="24"/>
        </w:rPr>
        <w:t xml:space="preserve"> </w:t>
      </w:r>
      <w:r w:rsidRPr="00590FD5">
        <w:rPr>
          <w:sz w:val="24"/>
        </w:rPr>
        <w:t>объекты</w:t>
      </w:r>
      <w:r>
        <w:rPr>
          <w:sz w:val="24"/>
        </w:rPr>
        <w:t xml:space="preserve"> </w:t>
      </w:r>
      <w:r w:rsidRPr="00590FD5">
        <w:rPr>
          <w:sz w:val="24"/>
        </w:rPr>
        <w:t>реляционной</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представляют</w:t>
      </w:r>
      <w:r>
        <w:rPr>
          <w:sz w:val="24"/>
        </w:rPr>
        <w:t xml:space="preserve"> </w:t>
      </w:r>
      <w:r w:rsidRPr="00590FD5">
        <w:rPr>
          <w:sz w:val="24"/>
        </w:rPr>
        <w:t>собой</w:t>
      </w:r>
      <w:r>
        <w:rPr>
          <w:sz w:val="24"/>
        </w:rPr>
        <w:t xml:space="preserve"> </w:t>
      </w:r>
      <w:r w:rsidRPr="00590FD5">
        <w:rPr>
          <w:sz w:val="24"/>
        </w:rPr>
        <w:t>программы,</w:t>
      </w:r>
      <w:r>
        <w:rPr>
          <w:sz w:val="24"/>
        </w:rPr>
        <w:t xml:space="preserve"> </w:t>
      </w:r>
      <w:r w:rsidRPr="00590FD5">
        <w:rPr>
          <w:sz w:val="24"/>
        </w:rPr>
        <w:t>т.е.</w:t>
      </w:r>
      <w:r>
        <w:rPr>
          <w:sz w:val="24"/>
        </w:rPr>
        <w:t xml:space="preserve"> </w:t>
      </w:r>
      <w:r w:rsidRPr="00590FD5">
        <w:rPr>
          <w:sz w:val="24"/>
        </w:rPr>
        <w:t>исполняемый</w:t>
      </w:r>
      <w:r>
        <w:rPr>
          <w:sz w:val="24"/>
        </w:rPr>
        <w:t xml:space="preserve"> </w:t>
      </w:r>
      <w:r w:rsidRPr="00590FD5">
        <w:rPr>
          <w:sz w:val="24"/>
        </w:rPr>
        <w:t>код.</w:t>
      </w:r>
      <w:r>
        <w:rPr>
          <w:sz w:val="24"/>
        </w:rPr>
        <w:t xml:space="preserve"> </w:t>
      </w:r>
      <w:r w:rsidRPr="00590FD5">
        <w:rPr>
          <w:sz w:val="24"/>
        </w:rPr>
        <w:t>Этого</w:t>
      </w:r>
      <w:r>
        <w:rPr>
          <w:sz w:val="24"/>
        </w:rPr>
        <w:t xml:space="preserve"> </w:t>
      </w:r>
      <w:r w:rsidRPr="00590FD5">
        <w:rPr>
          <w:sz w:val="24"/>
        </w:rPr>
        <w:t>код</w:t>
      </w:r>
      <w:r>
        <w:rPr>
          <w:sz w:val="24"/>
        </w:rPr>
        <w:t xml:space="preserve"> </w:t>
      </w:r>
      <w:r w:rsidRPr="00590FD5">
        <w:rPr>
          <w:sz w:val="24"/>
        </w:rPr>
        <w:t>обычно</w:t>
      </w:r>
      <w:r>
        <w:rPr>
          <w:sz w:val="24"/>
        </w:rPr>
        <w:t xml:space="preserve"> </w:t>
      </w:r>
      <w:r w:rsidRPr="00590FD5">
        <w:rPr>
          <w:sz w:val="24"/>
        </w:rPr>
        <w:t>называют</w:t>
      </w:r>
      <w:r>
        <w:rPr>
          <w:sz w:val="24"/>
        </w:rPr>
        <w:t xml:space="preserve"> </w:t>
      </w:r>
      <w:r w:rsidRPr="00590FD5">
        <w:rPr>
          <w:sz w:val="24"/>
        </w:rPr>
        <w:t>серверным</w:t>
      </w:r>
      <w:r>
        <w:rPr>
          <w:sz w:val="24"/>
        </w:rPr>
        <w:t xml:space="preserve"> </w:t>
      </w:r>
      <w:r w:rsidRPr="00590FD5">
        <w:rPr>
          <w:sz w:val="24"/>
        </w:rPr>
        <w:t>кодом</w:t>
      </w:r>
      <w:r>
        <w:rPr>
          <w:sz w:val="24"/>
        </w:rPr>
        <w:t xml:space="preserve"> </w:t>
      </w:r>
      <w:r w:rsidRPr="00590FD5">
        <w:rPr>
          <w:sz w:val="24"/>
        </w:rPr>
        <w:t>(server-side</w:t>
      </w:r>
      <w:r>
        <w:rPr>
          <w:sz w:val="24"/>
        </w:rPr>
        <w:t xml:space="preserve"> </w:t>
      </w:r>
      <w:r w:rsidRPr="00590FD5">
        <w:rPr>
          <w:sz w:val="24"/>
        </w:rPr>
        <w:t>code),</w:t>
      </w:r>
      <w:r>
        <w:rPr>
          <w:sz w:val="24"/>
        </w:rPr>
        <w:t xml:space="preserve"> </w:t>
      </w:r>
      <w:r w:rsidRPr="00590FD5">
        <w:rPr>
          <w:sz w:val="24"/>
        </w:rPr>
        <w:t>поскольку</w:t>
      </w:r>
      <w:r>
        <w:rPr>
          <w:sz w:val="24"/>
        </w:rPr>
        <w:t xml:space="preserve"> </w:t>
      </w:r>
      <w:r w:rsidRPr="00590FD5">
        <w:rPr>
          <w:sz w:val="24"/>
        </w:rPr>
        <w:t>он</w:t>
      </w:r>
      <w:r>
        <w:rPr>
          <w:sz w:val="24"/>
        </w:rPr>
        <w:t xml:space="preserve"> </w:t>
      </w:r>
      <w:r w:rsidRPr="00590FD5">
        <w:rPr>
          <w:sz w:val="24"/>
        </w:rPr>
        <w:t>выполняется</w:t>
      </w:r>
      <w:r>
        <w:rPr>
          <w:sz w:val="24"/>
        </w:rPr>
        <w:t xml:space="preserve"> </w:t>
      </w:r>
      <w:r w:rsidRPr="00590FD5">
        <w:rPr>
          <w:sz w:val="24"/>
        </w:rPr>
        <w:t>компьютером,</w:t>
      </w:r>
      <w:r>
        <w:rPr>
          <w:sz w:val="24"/>
        </w:rPr>
        <w:t xml:space="preserve"> </w:t>
      </w:r>
      <w:r w:rsidRPr="00590FD5">
        <w:rPr>
          <w:sz w:val="24"/>
        </w:rPr>
        <w:t>на</w:t>
      </w:r>
      <w:r>
        <w:rPr>
          <w:sz w:val="24"/>
        </w:rPr>
        <w:t xml:space="preserve"> </w:t>
      </w:r>
      <w:r w:rsidRPr="00590FD5">
        <w:rPr>
          <w:sz w:val="24"/>
        </w:rPr>
        <w:t>котором</w:t>
      </w:r>
      <w:r>
        <w:rPr>
          <w:sz w:val="24"/>
        </w:rPr>
        <w:t xml:space="preserve"> </w:t>
      </w:r>
      <w:r w:rsidRPr="00590FD5">
        <w:rPr>
          <w:sz w:val="24"/>
        </w:rPr>
        <w:t>установлена</w:t>
      </w:r>
      <w:r>
        <w:rPr>
          <w:sz w:val="24"/>
        </w:rPr>
        <w:t xml:space="preserve"> </w:t>
      </w:r>
      <w:r w:rsidRPr="00590FD5">
        <w:rPr>
          <w:sz w:val="24"/>
        </w:rPr>
        <w:t>СУБД.</w:t>
      </w:r>
      <w:r>
        <w:rPr>
          <w:sz w:val="24"/>
        </w:rPr>
        <w:t xml:space="preserve"> </w:t>
      </w:r>
      <w:r w:rsidRPr="00590FD5">
        <w:rPr>
          <w:sz w:val="24"/>
        </w:rPr>
        <w:t>Планирование</w:t>
      </w:r>
      <w:r>
        <w:rPr>
          <w:sz w:val="24"/>
        </w:rPr>
        <w:t xml:space="preserve"> </w:t>
      </w:r>
      <w:r w:rsidRPr="00590FD5">
        <w:rPr>
          <w:sz w:val="24"/>
        </w:rPr>
        <w:t>и</w:t>
      </w:r>
      <w:r>
        <w:rPr>
          <w:sz w:val="24"/>
        </w:rPr>
        <w:t xml:space="preserve"> </w:t>
      </w:r>
      <w:r w:rsidRPr="00590FD5">
        <w:rPr>
          <w:sz w:val="24"/>
        </w:rPr>
        <w:t>разработка</w:t>
      </w:r>
      <w:r>
        <w:rPr>
          <w:sz w:val="24"/>
        </w:rPr>
        <w:t xml:space="preserve"> </w:t>
      </w:r>
      <w:r w:rsidRPr="00590FD5">
        <w:rPr>
          <w:sz w:val="24"/>
        </w:rPr>
        <w:t>такого</w:t>
      </w:r>
      <w:r>
        <w:rPr>
          <w:sz w:val="24"/>
        </w:rPr>
        <w:t xml:space="preserve"> </w:t>
      </w:r>
      <w:r w:rsidRPr="00590FD5">
        <w:rPr>
          <w:sz w:val="24"/>
        </w:rPr>
        <w:t>кода</w:t>
      </w:r>
      <w:r>
        <w:rPr>
          <w:sz w:val="24"/>
        </w:rPr>
        <w:t xml:space="preserve"> </w:t>
      </w:r>
      <w:r w:rsidRPr="00590FD5">
        <w:rPr>
          <w:sz w:val="24"/>
        </w:rPr>
        <w:t>является</w:t>
      </w:r>
      <w:r>
        <w:rPr>
          <w:sz w:val="24"/>
        </w:rPr>
        <w:t xml:space="preserve"> </w:t>
      </w:r>
      <w:r w:rsidRPr="00590FD5">
        <w:rPr>
          <w:sz w:val="24"/>
        </w:rPr>
        <w:t>одной</w:t>
      </w:r>
      <w:r>
        <w:rPr>
          <w:sz w:val="24"/>
        </w:rPr>
        <w:t xml:space="preserve"> </w:t>
      </w:r>
      <w:r w:rsidRPr="00590FD5">
        <w:rPr>
          <w:sz w:val="24"/>
        </w:rPr>
        <w:t>из</w:t>
      </w:r>
      <w:r>
        <w:rPr>
          <w:sz w:val="24"/>
        </w:rPr>
        <w:t xml:space="preserve"> </w:t>
      </w:r>
      <w:r w:rsidRPr="00590FD5">
        <w:rPr>
          <w:sz w:val="24"/>
        </w:rPr>
        <w:t>задач</w:t>
      </w:r>
      <w:r>
        <w:rPr>
          <w:sz w:val="24"/>
        </w:rPr>
        <w:t xml:space="preserve"> </w:t>
      </w:r>
      <w:r w:rsidRPr="00590FD5">
        <w:rPr>
          <w:sz w:val="24"/>
        </w:rPr>
        <w:t>проектировщика</w:t>
      </w:r>
      <w:r>
        <w:rPr>
          <w:sz w:val="24"/>
        </w:rPr>
        <w:t xml:space="preserve"> </w:t>
      </w:r>
      <w:r w:rsidRPr="00590FD5">
        <w:rPr>
          <w:sz w:val="24"/>
        </w:rPr>
        <w:t>реляционной</w:t>
      </w:r>
      <w:r>
        <w:rPr>
          <w:sz w:val="24"/>
        </w:rPr>
        <w:t xml:space="preserve"> </w:t>
      </w:r>
      <w:r w:rsidRPr="00590FD5">
        <w:rPr>
          <w:sz w:val="24"/>
        </w:rPr>
        <w:t>базы</w:t>
      </w:r>
      <w:r>
        <w:rPr>
          <w:sz w:val="24"/>
        </w:rPr>
        <w:t xml:space="preserve"> </w:t>
      </w:r>
      <w:r w:rsidRPr="00590FD5">
        <w:rPr>
          <w:sz w:val="24"/>
        </w:rPr>
        <w:t>данных.</w:t>
      </w:r>
    </w:p>
    <w:p w:rsidR="00AC223A" w:rsidRPr="00590FD5" w:rsidRDefault="00AC223A" w:rsidP="00AC223A">
      <w:pPr>
        <w:pStyle w:val="11"/>
        <w:spacing w:before="0" w:line="240" w:lineRule="auto"/>
        <w:ind w:left="0" w:right="0" w:firstLine="426"/>
        <w:rPr>
          <w:sz w:val="24"/>
        </w:rPr>
      </w:pPr>
      <w:bookmarkStart w:id="14" w:name="id_365"/>
      <w:bookmarkEnd w:id="14"/>
      <w:r w:rsidRPr="00590FD5">
        <w:rPr>
          <w:sz w:val="24"/>
        </w:rPr>
        <w:t>Для</w:t>
      </w:r>
      <w:r>
        <w:rPr>
          <w:sz w:val="24"/>
        </w:rPr>
        <w:t xml:space="preserve"> </w:t>
      </w:r>
      <w:r w:rsidRPr="00590FD5">
        <w:rPr>
          <w:sz w:val="24"/>
        </w:rPr>
        <w:t>эффективного</w:t>
      </w:r>
      <w:r>
        <w:rPr>
          <w:sz w:val="24"/>
        </w:rPr>
        <w:t xml:space="preserve"> </w:t>
      </w:r>
      <w:r w:rsidRPr="00590FD5">
        <w:rPr>
          <w:sz w:val="24"/>
        </w:rPr>
        <w:t>управления</w:t>
      </w:r>
      <w:r>
        <w:rPr>
          <w:sz w:val="24"/>
        </w:rPr>
        <w:t xml:space="preserve"> </w:t>
      </w:r>
      <w:r w:rsidRPr="00590FD5">
        <w:rPr>
          <w:sz w:val="24"/>
        </w:rPr>
        <w:t>разграничением</w:t>
      </w:r>
      <w:r>
        <w:rPr>
          <w:sz w:val="24"/>
        </w:rPr>
        <w:t xml:space="preserve"> </w:t>
      </w:r>
      <w:r w:rsidRPr="00590FD5">
        <w:rPr>
          <w:sz w:val="24"/>
        </w:rPr>
        <w:t>доступа</w:t>
      </w:r>
      <w:r>
        <w:rPr>
          <w:sz w:val="24"/>
        </w:rPr>
        <w:t xml:space="preserve"> </w:t>
      </w:r>
      <w:r w:rsidRPr="00590FD5">
        <w:rPr>
          <w:sz w:val="24"/>
        </w:rPr>
        <w:t>к</w:t>
      </w:r>
      <w:r>
        <w:rPr>
          <w:sz w:val="24"/>
        </w:rPr>
        <w:t xml:space="preserve"> </w:t>
      </w:r>
      <w:r w:rsidRPr="00590FD5">
        <w:rPr>
          <w:sz w:val="24"/>
        </w:rPr>
        <w:t>данным</w:t>
      </w:r>
      <w:r>
        <w:rPr>
          <w:sz w:val="24"/>
        </w:rPr>
        <w:t xml:space="preserve"> </w:t>
      </w:r>
      <w:r w:rsidRPr="00590FD5">
        <w:rPr>
          <w:sz w:val="24"/>
        </w:rPr>
        <w:t>в</w:t>
      </w:r>
      <w:r>
        <w:rPr>
          <w:sz w:val="24"/>
        </w:rPr>
        <w:t xml:space="preserve"> </w:t>
      </w:r>
      <w:r w:rsidRPr="00590FD5">
        <w:rPr>
          <w:sz w:val="24"/>
        </w:rPr>
        <w:t>Interbase/Firebird</w:t>
      </w:r>
      <w:r>
        <w:rPr>
          <w:sz w:val="24"/>
        </w:rPr>
        <w:t xml:space="preserve"> </w:t>
      </w:r>
      <w:r w:rsidRPr="00590FD5">
        <w:rPr>
          <w:sz w:val="24"/>
        </w:rPr>
        <w:t>поддерживается</w:t>
      </w:r>
      <w:r>
        <w:rPr>
          <w:sz w:val="24"/>
        </w:rPr>
        <w:t xml:space="preserve"> </w:t>
      </w:r>
      <w:r w:rsidRPr="00590FD5">
        <w:rPr>
          <w:sz w:val="24"/>
        </w:rPr>
        <w:t>объект</w:t>
      </w:r>
      <w:r>
        <w:rPr>
          <w:sz w:val="24"/>
        </w:rPr>
        <w:t xml:space="preserve"> </w:t>
      </w:r>
      <w:r w:rsidRPr="00590FD5">
        <w:rPr>
          <w:sz w:val="24"/>
        </w:rPr>
        <w:t>роль.</w:t>
      </w:r>
    </w:p>
    <w:p w:rsidR="00AC223A" w:rsidRPr="00590FD5" w:rsidRDefault="00AC223A" w:rsidP="00AC223A">
      <w:pPr>
        <w:pStyle w:val="11"/>
        <w:spacing w:before="0" w:line="240" w:lineRule="auto"/>
        <w:ind w:left="0" w:right="0" w:firstLine="426"/>
        <w:rPr>
          <w:sz w:val="24"/>
        </w:rPr>
      </w:pPr>
      <w:bookmarkStart w:id="15" w:name="id_366"/>
      <w:bookmarkEnd w:id="15"/>
      <w:r w:rsidRPr="00590FD5">
        <w:rPr>
          <w:sz w:val="24"/>
        </w:rPr>
        <w:t>Роль</w:t>
      </w:r>
      <w:r>
        <w:rPr>
          <w:sz w:val="24"/>
        </w:rPr>
        <w:t xml:space="preserve"> </w:t>
      </w:r>
      <w:r w:rsidRPr="00590FD5">
        <w:rPr>
          <w:sz w:val="24"/>
        </w:rPr>
        <w:t>(Role)</w:t>
      </w:r>
      <w:r>
        <w:rPr>
          <w:sz w:val="24"/>
        </w:rPr>
        <w:t xml:space="preserve"> </w:t>
      </w:r>
      <w:r w:rsidRPr="00590FD5">
        <w:rPr>
          <w:sz w:val="24"/>
        </w:rPr>
        <w:t>—</w:t>
      </w:r>
      <w:r>
        <w:rPr>
          <w:sz w:val="24"/>
        </w:rPr>
        <w:t xml:space="preserve"> </w:t>
      </w:r>
      <w:r w:rsidRPr="00590FD5">
        <w:rPr>
          <w:sz w:val="24"/>
        </w:rPr>
        <w:t>это</w:t>
      </w:r>
      <w:r>
        <w:rPr>
          <w:sz w:val="24"/>
        </w:rPr>
        <w:t xml:space="preserve"> </w:t>
      </w:r>
      <w:r w:rsidRPr="00590FD5">
        <w:rPr>
          <w:sz w:val="24"/>
        </w:rPr>
        <w:t>объект</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представляющий</w:t>
      </w:r>
      <w:r>
        <w:rPr>
          <w:sz w:val="24"/>
        </w:rPr>
        <w:t xml:space="preserve"> </w:t>
      </w:r>
      <w:r w:rsidRPr="00590FD5">
        <w:rPr>
          <w:sz w:val="24"/>
        </w:rPr>
        <w:t>собой</w:t>
      </w:r>
      <w:r>
        <w:rPr>
          <w:sz w:val="24"/>
        </w:rPr>
        <w:t xml:space="preserve"> </w:t>
      </w:r>
      <w:r w:rsidRPr="00590FD5">
        <w:rPr>
          <w:sz w:val="24"/>
        </w:rPr>
        <w:t>поименованную</w:t>
      </w:r>
      <w:r>
        <w:rPr>
          <w:sz w:val="24"/>
        </w:rPr>
        <w:t xml:space="preserve"> </w:t>
      </w:r>
      <w:r w:rsidRPr="00590FD5">
        <w:rPr>
          <w:sz w:val="24"/>
        </w:rPr>
        <w:t>совокупность</w:t>
      </w:r>
      <w:r>
        <w:rPr>
          <w:sz w:val="24"/>
        </w:rPr>
        <w:t xml:space="preserve"> </w:t>
      </w:r>
      <w:r w:rsidRPr="00590FD5">
        <w:rPr>
          <w:sz w:val="24"/>
        </w:rPr>
        <w:t>привилегий,</w:t>
      </w:r>
      <w:r>
        <w:rPr>
          <w:sz w:val="24"/>
        </w:rPr>
        <w:t xml:space="preserve"> </w:t>
      </w:r>
      <w:r w:rsidRPr="00590FD5">
        <w:rPr>
          <w:sz w:val="24"/>
        </w:rPr>
        <w:t>которые</w:t>
      </w:r>
      <w:r>
        <w:rPr>
          <w:sz w:val="24"/>
        </w:rPr>
        <w:t xml:space="preserve"> </w:t>
      </w:r>
      <w:r w:rsidRPr="00590FD5">
        <w:rPr>
          <w:sz w:val="24"/>
        </w:rPr>
        <w:t>могут</w:t>
      </w:r>
      <w:r>
        <w:rPr>
          <w:sz w:val="24"/>
        </w:rPr>
        <w:t xml:space="preserve"> </w:t>
      </w:r>
      <w:r w:rsidRPr="00590FD5">
        <w:rPr>
          <w:sz w:val="24"/>
        </w:rPr>
        <w:t>назначаться</w:t>
      </w:r>
      <w:r>
        <w:rPr>
          <w:sz w:val="24"/>
        </w:rPr>
        <w:t xml:space="preserve"> </w:t>
      </w:r>
      <w:r w:rsidRPr="00590FD5">
        <w:rPr>
          <w:sz w:val="24"/>
        </w:rPr>
        <w:t>пользователям,</w:t>
      </w:r>
      <w:r>
        <w:rPr>
          <w:sz w:val="24"/>
        </w:rPr>
        <w:t xml:space="preserve"> </w:t>
      </w:r>
      <w:r w:rsidRPr="00590FD5">
        <w:rPr>
          <w:sz w:val="24"/>
        </w:rPr>
        <w:t>категориям</w:t>
      </w:r>
      <w:r>
        <w:rPr>
          <w:sz w:val="24"/>
        </w:rPr>
        <w:t xml:space="preserve"> </w:t>
      </w:r>
      <w:r w:rsidRPr="00590FD5">
        <w:rPr>
          <w:sz w:val="24"/>
        </w:rPr>
        <w:t>пользователей</w:t>
      </w:r>
      <w:r>
        <w:rPr>
          <w:sz w:val="24"/>
        </w:rPr>
        <w:t xml:space="preserve"> </w:t>
      </w:r>
      <w:r w:rsidRPr="00590FD5">
        <w:rPr>
          <w:sz w:val="24"/>
        </w:rPr>
        <w:t>или</w:t>
      </w:r>
      <w:r>
        <w:rPr>
          <w:sz w:val="24"/>
        </w:rPr>
        <w:t xml:space="preserve"> </w:t>
      </w:r>
      <w:r w:rsidRPr="00590FD5">
        <w:rPr>
          <w:sz w:val="24"/>
        </w:rPr>
        <w:t>другим</w:t>
      </w:r>
      <w:r>
        <w:rPr>
          <w:sz w:val="24"/>
        </w:rPr>
        <w:t xml:space="preserve"> </w:t>
      </w:r>
      <w:r w:rsidRPr="00590FD5">
        <w:rPr>
          <w:sz w:val="24"/>
        </w:rPr>
        <w:t>ролям.</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C40DB3" w:rsidRDefault="00AC223A" w:rsidP="00AC223A">
      <w:pPr>
        <w:pStyle w:val="a0"/>
        <w:spacing w:after="0" w:line="240" w:lineRule="auto"/>
        <w:ind w:left="0" w:firstLine="426"/>
        <w:jc w:val="both"/>
        <w:rPr>
          <w:rFonts w:ascii="Times New Roman" w:hAnsi="Times New Roman" w:cs="Times New Roman"/>
          <w:b/>
          <w:sz w:val="24"/>
          <w:szCs w:val="24"/>
        </w:rPr>
      </w:pPr>
      <w:r w:rsidRPr="00C40DB3">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C40DB3">
        <w:rPr>
          <w:rFonts w:ascii="Times New Roman" w:hAnsi="Times New Roman" w:cs="Times New Roman"/>
          <w:b/>
          <w:sz w:val="24"/>
          <w:szCs w:val="24"/>
        </w:rPr>
        <w:t>вопросы:</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45"/>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Из чего состоит структура данных СУБД</w:t>
      </w:r>
    </w:p>
    <w:p w:rsidR="00AC223A" w:rsidRDefault="00AC223A" w:rsidP="00AC223A">
      <w:pPr>
        <w:pStyle w:val="a0"/>
        <w:numPr>
          <w:ilvl w:val="0"/>
          <w:numId w:val="45"/>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Опишите общий подход к организации представлений, таблиц, индексов и кластеров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CC5C07">
      <w:pPr>
        <w:pStyle w:val="1"/>
      </w:pPr>
      <w:bookmarkStart w:id="16" w:name="_Toc124754626"/>
      <w:r w:rsidRPr="00590FD5">
        <w:lastRenderedPageBreak/>
        <w:t>Лекция</w:t>
      </w:r>
      <w:r>
        <w:t xml:space="preserve"> </w:t>
      </w:r>
      <w:r w:rsidRPr="00590FD5">
        <w:t>4.</w:t>
      </w:r>
      <w:bookmarkEnd w:id="16"/>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Основные</w:t>
      </w:r>
      <w:r>
        <w:rPr>
          <w:rFonts w:ascii="Times New Roman" w:hAnsi="Times New Roman" w:cs="Times New Roman"/>
          <w:b/>
          <w:sz w:val="24"/>
          <w:szCs w:val="24"/>
        </w:rPr>
        <w:t xml:space="preserve"> </w:t>
      </w:r>
      <w:r w:rsidRPr="00590FD5">
        <w:rPr>
          <w:rFonts w:ascii="Times New Roman" w:hAnsi="Times New Roman" w:cs="Times New Roman"/>
          <w:b/>
          <w:sz w:val="24"/>
          <w:szCs w:val="24"/>
        </w:rPr>
        <w:t>принципы</w:t>
      </w:r>
      <w:r>
        <w:rPr>
          <w:rFonts w:ascii="Times New Roman" w:hAnsi="Times New Roman" w:cs="Times New Roman"/>
          <w:b/>
          <w:sz w:val="24"/>
          <w:szCs w:val="24"/>
        </w:rPr>
        <w:t xml:space="preserve"> </w:t>
      </w:r>
      <w:r w:rsidRPr="00590FD5">
        <w:rPr>
          <w:rFonts w:ascii="Times New Roman" w:hAnsi="Times New Roman" w:cs="Times New Roman"/>
          <w:b/>
          <w:sz w:val="24"/>
          <w:szCs w:val="24"/>
        </w:rPr>
        <w:t>структуризации</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нормализации</w:t>
      </w:r>
      <w:r>
        <w:rPr>
          <w:rFonts w:ascii="Times New Roman" w:hAnsi="Times New Roman" w:cs="Times New Roman"/>
          <w:b/>
          <w:sz w:val="24"/>
          <w:szCs w:val="24"/>
        </w:rPr>
        <w:t xml:space="preserve"> </w:t>
      </w:r>
      <w:r w:rsidRPr="00590FD5">
        <w:rPr>
          <w:rFonts w:ascii="Times New Roman" w:hAnsi="Times New Roman" w:cs="Times New Roman"/>
          <w:b/>
          <w:sz w:val="24"/>
          <w:szCs w:val="24"/>
        </w:rPr>
        <w:t>базы</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after="0" w:line="240" w:lineRule="auto"/>
        <w:ind w:left="0"/>
        <w:jc w:val="both"/>
        <w:rPr>
          <w:rFonts w:ascii="Times New Roman" w:hAnsi="Times New Roman" w:cs="Times New Roman"/>
          <w:sz w:val="24"/>
          <w:szCs w:val="24"/>
        </w:rPr>
      </w:pPr>
    </w:p>
    <w:p w:rsidR="00AC223A" w:rsidRDefault="00AC223A" w:rsidP="00AC223A">
      <w:pPr>
        <w:pStyle w:val="a4"/>
        <w:shd w:val="clear" w:color="auto" w:fill="FFFFFF"/>
        <w:spacing w:before="0" w:beforeAutospacing="0" w:after="0" w:afterAutospacing="0"/>
        <w:ind w:firstLine="426"/>
        <w:jc w:val="both"/>
        <w:rPr>
          <w:b/>
        </w:rPr>
      </w:pPr>
    </w:p>
    <w:p w:rsidR="00AC223A" w:rsidRPr="001941A8" w:rsidRDefault="00AC223A" w:rsidP="00AC223A">
      <w:pPr>
        <w:pStyle w:val="a4"/>
        <w:shd w:val="clear" w:color="auto" w:fill="FFFFFF"/>
        <w:spacing w:before="0" w:beforeAutospacing="0" w:after="0" w:afterAutospacing="0"/>
        <w:ind w:firstLine="426"/>
        <w:jc w:val="both"/>
      </w:pPr>
      <w:r>
        <w:rPr>
          <w:b/>
        </w:rPr>
        <w:t xml:space="preserve">Цель: </w:t>
      </w:r>
      <w:r>
        <w:t>изучить основные принципы структуризации и нормализации баз данных</w:t>
      </w:r>
    </w:p>
    <w:p w:rsidR="00AC223A" w:rsidRDefault="00AC223A" w:rsidP="00AC223A">
      <w:pPr>
        <w:pStyle w:val="a4"/>
        <w:shd w:val="clear" w:color="auto" w:fill="FFFFFF"/>
        <w:spacing w:before="0" w:beforeAutospacing="0" w:after="0" w:afterAutospacing="0"/>
        <w:ind w:firstLine="426"/>
        <w:jc w:val="both"/>
        <w:rPr>
          <w:b/>
        </w:rPr>
      </w:pPr>
    </w:p>
    <w:p w:rsidR="00AC223A" w:rsidRPr="00590FD5" w:rsidRDefault="00AC223A" w:rsidP="00AC223A">
      <w:pPr>
        <w:pStyle w:val="a4"/>
        <w:shd w:val="clear" w:color="auto" w:fill="FFFFFF"/>
        <w:spacing w:before="0" w:beforeAutospacing="0" w:after="0" w:afterAutospacing="0"/>
        <w:ind w:firstLine="426"/>
        <w:jc w:val="both"/>
        <w:rPr>
          <w:b/>
        </w:rPr>
      </w:pPr>
      <w:r w:rsidRPr="00590FD5">
        <w:rPr>
          <w:b/>
        </w:rPr>
        <w:t>План</w:t>
      </w:r>
      <w:r>
        <w:rPr>
          <w:b/>
        </w:rPr>
        <w:t xml:space="preserve"> </w:t>
      </w:r>
      <w:r w:rsidRPr="00590FD5">
        <w:rPr>
          <w:b/>
        </w:rPr>
        <w:t>занятия:</w:t>
      </w:r>
    </w:p>
    <w:p w:rsidR="00AC223A" w:rsidRPr="00590FD5" w:rsidRDefault="00AC223A" w:rsidP="00AC223A">
      <w:pPr>
        <w:pStyle w:val="a4"/>
        <w:shd w:val="clear" w:color="auto" w:fill="FFFFFF"/>
        <w:spacing w:before="0" w:beforeAutospacing="0" w:after="0" w:afterAutospacing="0"/>
        <w:ind w:firstLine="426"/>
        <w:jc w:val="both"/>
      </w:pPr>
    </w:p>
    <w:p w:rsidR="00AC223A" w:rsidRPr="00590FD5" w:rsidRDefault="00AC223A" w:rsidP="00AC223A">
      <w:pPr>
        <w:pStyle w:val="a4"/>
        <w:numPr>
          <w:ilvl w:val="0"/>
          <w:numId w:val="9"/>
        </w:numPr>
        <w:shd w:val="clear" w:color="auto" w:fill="FFFFFF"/>
        <w:spacing w:before="0" w:beforeAutospacing="0" w:after="0" w:afterAutospacing="0"/>
        <w:ind w:left="0" w:firstLine="426"/>
        <w:jc w:val="both"/>
      </w:pPr>
      <w:r w:rsidRPr="00590FD5">
        <w:t>Изучить</w:t>
      </w:r>
      <w:r>
        <w:t xml:space="preserve"> </w:t>
      </w:r>
      <w:r w:rsidRPr="00590FD5">
        <w:t>основные</w:t>
      </w:r>
      <w:r>
        <w:t xml:space="preserve"> </w:t>
      </w:r>
      <w:r w:rsidRPr="00590FD5">
        <w:t>принципы</w:t>
      </w:r>
      <w:r>
        <w:t xml:space="preserve"> </w:t>
      </w:r>
      <w:r w:rsidRPr="00590FD5">
        <w:t>структурирования</w:t>
      </w:r>
      <w:r>
        <w:t xml:space="preserve"> </w:t>
      </w:r>
      <w:r w:rsidRPr="00590FD5">
        <w:t>БД</w:t>
      </w:r>
    </w:p>
    <w:p w:rsidR="00AC223A" w:rsidRPr="00590FD5" w:rsidRDefault="00AC223A" w:rsidP="00AC223A">
      <w:pPr>
        <w:pStyle w:val="a4"/>
        <w:numPr>
          <w:ilvl w:val="0"/>
          <w:numId w:val="9"/>
        </w:numPr>
        <w:shd w:val="clear" w:color="auto" w:fill="FFFFFF"/>
        <w:spacing w:before="0" w:beforeAutospacing="0" w:after="0" w:afterAutospacing="0"/>
        <w:ind w:left="0" w:firstLine="426"/>
        <w:jc w:val="both"/>
      </w:pPr>
      <w:r w:rsidRPr="00590FD5">
        <w:t>Рассмотреть</w:t>
      </w:r>
      <w:r>
        <w:t xml:space="preserve"> </w:t>
      </w:r>
      <w:r w:rsidRPr="00590FD5">
        <w:t>этапы</w:t>
      </w:r>
      <w:r>
        <w:t xml:space="preserve"> </w:t>
      </w:r>
      <w:r w:rsidRPr="00590FD5">
        <w:t>нормализации</w:t>
      </w:r>
      <w:r>
        <w:t xml:space="preserve"> </w:t>
      </w:r>
      <w:r w:rsidRPr="00590FD5">
        <w:t>БД</w:t>
      </w:r>
      <w:r>
        <w:t xml:space="preserve"> </w:t>
      </w:r>
    </w:p>
    <w:p w:rsidR="00AC223A" w:rsidRPr="00590FD5" w:rsidRDefault="00AC223A" w:rsidP="00AC223A">
      <w:pPr>
        <w:pStyle w:val="a4"/>
        <w:shd w:val="clear" w:color="auto" w:fill="FFFFFF"/>
        <w:spacing w:before="0" w:beforeAutospacing="0" w:after="0" w:afterAutospacing="0"/>
        <w:ind w:firstLine="426"/>
        <w:jc w:val="both"/>
      </w:pPr>
    </w:p>
    <w:p w:rsidR="00AC223A" w:rsidRPr="00590FD5" w:rsidRDefault="00AC223A" w:rsidP="00AC223A">
      <w:pPr>
        <w:pStyle w:val="a4"/>
        <w:shd w:val="clear" w:color="auto" w:fill="FFFFFF"/>
        <w:spacing w:before="0" w:beforeAutospacing="0" w:after="0" w:afterAutospacing="0"/>
        <w:ind w:firstLine="426"/>
        <w:jc w:val="both"/>
      </w:pPr>
      <w:r w:rsidRPr="00590FD5">
        <w:t>1)</w:t>
      </w:r>
      <w:r>
        <w:t xml:space="preserve"> </w:t>
      </w:r>
      <w:r w:rsidRPr="00590FD5">
        <w:t>В</w:t>
      </w:r>
      <w:r>
        <w:t xml:space="preserve"> </w:t>
      </w:r>
      <w:r w:rsidRPr="00590FD5">
        <w:t>настоящее</w:t>
      </w:r>
      <w:r>
        <w:t xml:space="preserve"> </w:t>
      </w:r>
      <w:r w:rsidRPr="00590FD5">
        <w:t>время</w:t>
      </w:r>
      <w:r>
        <w:t xml:space="preserve"> </w:t>
      </w:r>
      <w:r w:rsidRPr="00590FD5">
        <w:t>успешное</w:t>
      </w:r>
      <w:r>
        <w:t xml:space="preserve"> </w:t>
      </w:r>
      <w:r w:rsidRPr="00590FD5">
        <w:t>функционирование</w:t>
      </w:r>
      <w:r>
        <w:t xml:space="preserve"> </w:t>
      </w:r>
      <w:r w:rsidRPr="00590FD5">
        <w:t>различных</w:t>
      </w:r>
      <w:r>
        <w:t xml:space="preserve"> </w:t>
      </w:r>
      <w:r w:rsidRPr="00590FD5">
        <w:t>фирм,</w:t>
      </w:r>
      <w:r>
        <w:t xml:space="preserve"> </w:t>
      </w:r>
      <w:r w:rsidRPr="00590FD5">
        <w:t>организаций</w:t>
      </w:r>
      <w:r>
        <w:t xml:space="preserve"> </w:t>
      </w:r>
      <w:r w:rsidRPr="00590FD5">
        <w:t>и</w:t>
      </w:r>
      <w:r>
        <w:t xml:space="preserve"> </w:t>
      </w:r>
      <w:r w:rsidRPr="00590FD5">
        <w:t>предприятий</w:t>
      </w:r>
      <w:r>
        <w:t xml:space="preserve"> </w:t>
      </w:r>
      <w:r w:rsidRPr="00590FD5">
        <w:t>просто</w:t>
      </w:r>
      <w:r>
        <w:t xml:space="preserve"> </w:t>
      </w:r>
      <w:r w:rsidRPr="00590FD5">
        <w:t>невозможно</w:t>
      </w:r>
      <w:r>
        <w:t xml:space="preserve"> </w:t>
      </w:r>
      <w:r w:rsidRPr="00590FD5">
        <w:t>без</w:t>
      </w:r>
      <w:r>
        <w:t xml:space="preserve"> </w:t>
      </w:r>
      <w:r w:rsidRPr="00590FD5">
        <w:t>развитой</w:t>
      </w:r>
      <w:r>
        <w:t xml:space="preserve"> </w:t>
      </w:r>
      <w:r w:rsidRPr="00590FD5">
        <w:t>информационной</w:t>
      </w:r>
      <w:r>
        <w:t xml:space="preserve"> </w:t>
      </w:r>
      <w:r w:rsidRPr="00590FD5">
        <w:t>системы,</w:t>
      </w:r>
      <w:r>
        <w:t xml:space="preserve"> </w:t>
      </w:r>
      <w:r w:rsidRPr="00590FD5">
        <w:t>которая</w:t>
      </w:r>
      <w:r>
        <w:t xml:space="preserve"> </w:t>
      </w:r>
      <w:r w:rsidRPr="00590FD5">
        <w:t>позволяет</w:t>
      </w:r>
      <w:r>
        <w:t xml:space="preserve"> </w:t>
      </w:r>
      <w:r w:rsidRPr="00590FD5">
        <w:t>автоматизировать</w:t>
      </w:r>
      <w:r>
        <w:t xml:space="preserve"> </w:t>
      </w:r>
      <w:r w:rsidRPr="00590FD5">
        <w:t>сбор</w:t>
      </w:r>
      <w:r>
        <w:t xml:space="preserve"> </w:t>
      </w:r>
      <w:r w:rsidRPr="00590FD5">
        <w:t>и</w:t>
      </w:r>
      <w:r>
        <w:t xml:space="preserve"> </w:t>
      </w:r>
      <w:r w:rsidRPr="00590FD5">
        <w:t>обработку</w:t>
      </w:r>
      <w:r>
        <w:t xml:space="preserve"> </w:t>
      </w:r>
      <w:r w:rsidRPr="00590FD5">
        <w:t>данных.</w:t>
      </w:r>
      <w:r>
        <w:t xml:space="preserve"> </w:t>
      </w:r>
      <w:r w:rsidRPr="00590FD5">
        <w:t>Обычно</w:t>
      </w:r>
      <w:r>
        <w:t xml:space="preserve"> </w:t>
      </w:r>
      <w:r w:rsidRPr="00590FD5">
        <w:t>для</w:t>
      </w:r>
      <w:r>
        <w:t xml:space="preserve"> </w:t>
      </w:r>
      <w:r w:rsidRPr="00590FD5">
        <w:t>хранения</w:t>
      </w:r>
      <w:r>
        <w:t xml:space="preserve"> </w:t>
      </w:r>
      <w:r w:rsidRPr="00590FD5">
        <w:t>и</w:t>
      </w:r>
      <w:r>
        <w:t xml:space="preserve"> </w:t>
      </w:r>
      <w:r w:rsidRPr="00590FD5">
        <w:t>доступа</w:t>
      </w:r>
      <w:r>
        <w:t xml:space="preserve"> </w:t>
      </w:r>
      <w:r w:rsidRPr="00590FD5">
        <w:t>к</w:t>
      </w:r>
      <w:r>
        <w:t xml:space="preserve"> </w:t>
      </w:r>
      <w:r w:rsidRPr="00590FD5">
        <w:t>данным,</w:t>
      </w:r>
      <w:r>
        <w:t xml:space="preserve"> </w:t>
      </w:r>
      <w:r w:rsidRPr="00590FD5">
        <w:t>содержащим</w:t>
      </w:r>
      <w:r>
        <w:t xml:space="preserve"> </w:t>
      </w:r>
      <w:r w:rsidRPr="00590FD5">
        <w:t>сведения</w:t>
      </w:r>
      <w:r>
        <w:t xml:space="preserve"> </w:t>
      </w:r>
      <w:r w:rsidRPr="00590FD5">
        <w:t>о</w:t>
      </w:r>
      <w:r>
        <w:t xml:space="preserve"> </w:t>
      </w:r>
      <w:r w:rsidRPr="00590FD5">
        <w:t>некоторой</w:t>
      </w:r>
      <w:r>
        <w:t xml:space="preserve"> </w:t>
      </w:r>
      <w:r w:rsidRPr="00590FD5">
        <w:t>предметной</w:t>
      </w:r>
      <w:r>
        <w:t xml:space="preserve"> </w:t>
      </w:r>
      <w:r w:rsidRPr="00590FD5">
        <w:t>области,</w:t>
      </w:r>
      <w:r>
        <w:t xml:space="preserve"> </w:t>
      </w:r>
      <w:r w:rsidRPr="00590FD5">
        <w:t>создается</w:t>
      </w:r>
      <w:r>
        <w:t xml:space="preserve"> </w:t>
      </w:r>
      <w:r w:rsidRPr="00590FD5">
        <w:t>база</w:t>
      </w:r>
      <w:r>
        <w:t xml:space="preserve"> </w:t>
      </w:r>
      <w:r w:rsidRPr="00590FD5">
        <w:t>данных.</w:t>
      </w:r>
    </w:p>
    <w:p w:rsidR="00AC223A" w:rsidRPr="00590FD5" w:rsidRDefault="00AC223A" w:rsidP="00AC223A">
      <w:pPr>
        <w:pStyle w:val="a4"/>
        <w:shd w:val="clear" w:color="auto" w:fill="FFFFFF"/>
        <w:spacing w:before="0" w:beforeAutospacing="0" w:after="0" w:afterAutospacing="0"/>
        <w:ind w:firstLine="426"/>
        <w:jc w:val="both"/>
      </w:pPr>
      <w:r w:rsidRPr="00590FD5">
        <w:rPr>
          <w:b/>
          <w:bCs/>
        </w:rPr>
        <w:t>База</w:t>
      </w:r>
      <w:r>
        <w:rPr>
          <w:b/>
          <w:bCs/>
        </w:rPr>
        <w:t xml:space="preserve"> </w:t>
      </w:r>
      <w:r w:rsidRPr="00590FD5">
        <w:rPr>
          <w:b/>
          <w:bCs/>
        </w:rPr>
        <w:t>данных</w:t>
      </w:r>
      <w:r>
        <w:rPr>
          <w:b/>
          <w:bCs/>
        </w:rPr>
        <w:t xml:space="preserve"> </w:t>
      </w:r>
      <w:r w:rsidRPr="00590FD5">
        <w:rPr>
          <w:b/>
          <w:bCs/>
        </w:rPr>
        <w:t>(БД)</w:t>
      </w:r>
      <w:r>
        <w:t xml:space="preserve"> </w:t>
      </w:r>
      <w:r w:rsidRPr="00590FD5">
        <w:t>-</w:t>
      </w:r>
      <w:r>
        <w:t xml:space="preserve"> </w:t>
      </w:r>
      <w:r w:rsidRPr="00590FD5">
        <w:t>именованная</w:t>
      </w:r>
      <w:r>
        <w:t xml:space="preserve"> </w:t>
      </w:r>
      <w:r w:rsidRPr="00590FD5">
        <w:t>совокупность</w:t>
      </w:r>
      <w:r>
        <w:t xml:space="preserve"> </w:t>
      </w:r>
      <w:r w:rsidRPr="00590FD5">
        <w:t>данных,</w:t>
      </w:r>
      <w:r>
        <w:t xml:space="preserve"> </w:t>
      </w:r>
      <w:r w:rsidRPr="00590FD5">
        <w:t>отражающая</w:t>
      </w:r>
      <w:r>
        <w:t xml:space="preserve"> </w:t>
      </w:r>
      <w:r w:rsidRPr="00590FD5">
        <w:t>состояние</w:t>
      </w:r>
      <w:r>
        <w:t xml:space="preserve"> </w:t>
      </w:r>
      <w:r w:rsidRPr="00590FD5">
        <w:t>объектов</w:t>
      </w:r>
      <w:r>
        <w:t xml:space="preserve"> </w:t>
      </w:r>
      <w:r w:rsidRPr="00590FD5">
        <w:t>и</w:t>
      </w:r>
      <w:r>
        <w:t xml:space="preserve"> </w:t>
      </w:r>
      <w:r w:rsidRPr="00590FD5">
        <w:t>их</w:t>
      </w:r>
      <w:r>
        <w:t xml:space="preserve"> </w:t>
      </w:r>
      <w:r w:rsidRPr="00590FD5">
        <w:t>отношений</w:t>
      </w:r>
      <w:r>
        <w:t xml:space="preserve"> </w:t>
      </w:r>
      <w:r w:rsidRPr="00590FD5">
        <w:t>в</w:t>
      </w:r>
      <w:r>
        <w:t xml:space="preserve"> </w:t>
      </w:r>
      <w:r w:rsidRPr="00590FD5">
        <w:t>рассматриваемой</w:t>
      </w:r>
      <w:r>
        <w:t xml:space="preserve"> </w:t>
      </w:r>
      <w:r w:rsidRPr="00590FD5">
        <w:t>предметной</w:t>
      </w:r>
      <w:r>
        <w:t xml:space="preserve"> </w:t>
      </w:r>
      <w:r w:rsidRPr="00590FD5">
        <w:t>области.</w:t>
      </w:r>
      <w:r>
        <w:t xml:space="preserve"> </w:t>
      </w:r>
      <w:r w:rsidRPr="00590FD5">
        <w:t>Под</w:t>
      </w:r>
      <w:r>
        <w:t xml:space="preserve"> </w:t>
      </w:r>
      <w:r w:rsidRPr="00590FD5">
        <w:t>предметной</w:t>
      </w:r>
      <w:r>
        <w:t xml:space="preserve"> </w:t>
      </w:r>
      <w:r w:rsidRPr="00590FD5">
        <w:t>областью</w:t>
      </w:r>
      <w:r>
        <w:t xml:space="preserve"> </w:t>
      </w:r>
      <w:r w:rsidRPr="00590FD5">
        <w:t>понимается</w:t>
      </w:r>
      <w:r>
        <w:t xml:space="preserve"> </w:t>
      </w:r>
      <w:r w:rsidRPr="00590FD5">
        <w:t>некоторая</w:t>
      </w:r>
      <w:r>
        <w:t xml:space="preserve"> </w:t>
      </w:r>
      <w:r w:rsidRPr="00590FD5">
        <w:t>область</w:t>
      </w:r>
      <w:r>
        <w:t xml:space="preserve"> </w:t>
      </w:r>
      <w:r w:rsidRPr="00590FD5">
        <w:t>человеческой</w:t>
      </w:r>
      <w:r>
        <w:t xml:space="preserve"> </w:t>
      </w:r>
      <w:r w:rsidRPr="00590FD5">
        <w:t>деятельности</w:t>
      </w:r>
      <w:r>
        <w:t xml:space="preserve"> </w:t>
      </w:r>
      <w:r w:rsidRPr="00590FD5">
        <w:t>или</w:t>
      </w:r>
      <w:r>
        <w:t xml:space="preserve"> </w:t>
      </w:r>
      <w:r w:rsidRPr="00590FD5">
        <w:t>область</w:t>
      </w:r>
      <w:r>
        <w:t xml:space="preserve"> </w:t>
      </w:r>
      <w:r w:rsidRPr="00590FD5">
        <w:t>реального</w:t>
      </w:r>
      <w:r>
        <w:t xml:space="preserve"> </w:t>
      </w:r>
      <w:r w:rsidRPr="00590FD5">
        <w:t>мира,</w:t>
      </w:r>
      <w:r>
        <w:t xml:space="preserve"> </w:t>
      </w:r>
      <w:r w:rsidRPr="00590FD5">
        <w:t>на</w:t>
      </w:r>
      <w:r>
        <w:t xml:space="preserve"> </w:t>
      </w:r>
      <w:r w:rsidRPr="00590FD5">
        <w:t>основе</w:t>
      </w:r>
      <w:r>
        <w:t xml:space="preserve"> </w:t>
      </w:r>
      <w:r w:rsidRPr="00590FD5">
        <w:t>которой</w:t>
      </w:r>
      <w:r>
        <w:t xml:space="preserve"> </w:t>
      </w:r>
      <w:r w:rsidRPr="00590FD5">
        <w:t>создается</w:t>
      </w:r>
      <w:r>
        <w:t xml:space="preserve"> </w:t>
      </w:r>
      <w:r w:rsidRPr="00590FD5">
        <w:t>БД</w:t>
      </w:r>
      <w:r>
        <w:t xml:space="preserve"> </w:t>
      </w:r>
      <w:r w:rsidRPr="00590FD5">
        <w:t>и</w:t>
      </w:r>
      <w:r>
        <w:t xml:space="preserve"> </w:t>
      </w:r>
      <w:r w:rsidRPr="00590FD5">
        <w:t>её</w:t>
      </w:r>
      <w:r>
        <w:t xml:space="preserve"> </w:t>
      </w:r>
      <w:r w:rsidRPr="00590FD5">
        <w:t>структура.</w:t>
      </w:r>
    </w:p>
    <w:p w:rsidR="00AC223A" w:rsidRPr="00590FD5" w:rsidRDefault="00AC223A" w:rsidP="00AC223A">
      <w:pPr>
        <w:pStyle w:val="a4"/>
        <w:shd w:val="clear" w:color="auto" w:fill="FFFFFF"/>
        <w:spacing w:before="0" w:beforeAutospacing="0" w:after="0" w:afterAutospacing="0"/>
        <w:ind w:firstLine="426"/>
        <w:jc w:val="both"/>
      </w:pPr>
      <w:r w:rsidRPr="00590FD5">
        <w:rPr>
          <w:b/>
          <w:bCs/>
        </w:rPr>
        <w:t>Система</w:t>
      </w:r>
      <w:r>
        <w:rPr>
          <w:b/>
          <w:bCs/>
        </w:rPr>
        <w:t xml:space="preserve"> </w:t>
      </w:r>
      <w:r w:rsidRPr="00590FD5">
        <w:rPr>
          <w:b/>
          <w:bCs/>
        </w:rPr>
        <w:t>управления</w:t>
      </w:r>
      <w:r>
        <w:rPr>
          <w:b/>
          <w:bCs/>
        </w:rPr>
        <w:t xml:space="preserve"> </w:t>
      </w:r>
      <w:r w:rsidRPr="00590FD5">
        <w:rPr>
          <w:b/>
          <w:bCs/>
        </w:rPr>
        <w:t>базами</w:t>
      </w:r>
      <w:r>
        <w:rPr>
          <w:b/>
          <w:bCs/>
        </w:rPr>
        <w:t xml:space="preserve"> </w:t>
      </w:r>
      <w:r w:rsidRPr="00590FD5">
        <w:rPr>
          <w:b/>
          <w:bCs/>
        </w:rPr>
        <w:t>данных</w:t>
      </w:r>
      <w:r>
        <w:rPr>
          <w:b/>
          <w:bCs/>
        </w:rPr>
        <w:t xml:space="preserve"> </w:t>
      </w:r>
      <w:r w:rsidRPr="00590FD5">
        <w:rPr>
          <w:b/>
          <w:bCs/>
        </w:rPr>
        <w:t>(СУБД)</w:t>
      </w:r>
      <w:r>
        <w:t xml:space="preserve"> </w:t>
      </w:r>
      <w:r w:rsidRPr="00590FD5">
        <w:t>-</w:t>
      </w:r>
      <w:r>
        <w:t xml:space="preserve"> </w:t>
      </w:r>
      <w:r w:rsidRPr="00590FD5">
        <w:t>совокупность</w:t>
      </w:r>
      <w:r>
        <w:t xml:space="preserve"> </w:t>
      </w:r>
      <w:r w:rsidRPr="00590FD5">
        <w:t>языковых</w:t>
      </w:r>
      <w:r>
        <w:t xml:space="preserve"> </w:t>
      </w:r>
      <w:r w:rsidRPr="00590FD5">
        <w:t>и</w:t>
      </w:r>
      <w:r>
        <w:t xml:space="preserve"> </w:t>
      </w:r>
      <w:r w:rsidRPr="00590FD5">
        <w:t>программных</w:t>
      </w:r>
      <w:r>
        <w:t xml:space="preserve"> </w:t>
      </w:r>
      <w:r w:rsidRPr="00590FD5">
        <w:t>средств,</w:t>
      </w:r>
      <w:r>
        <w:t xml:space="preserve"> </w:t>
      </w:r>
      <w:r w:rsidRPr="00590FD5">
        <w:t>предназначенных</w:t>
      </w:r>
      <w:r>
        <w:t xml:space="preserve"> </w:t>
      </w:r>
      <w:r w:rsidRPr="00590FD5">
        <w:t>для</w:t>
      </w:r>
      <w:r>
        <w:t xml:space="preserve"> </w:t>
      </w:r>
      <w:r w:rsidRPr="00590FD5">
        <w:t>создания,</w:t>
      </w:r>
      <w:r>
        <w:t xml:space="preserve"> </w:t>
      </w:r>
      <w:r w:rsidRPr="00590FD5">
        <w:t>наполнения,</w:t>
      </w:r>
      <w:r>
        <w:t xml:space="preserve"> </w:t>
      </w:r>
      <w:r w:rsidRPr="00590FD5">
        <w:t>обновления</w:t>
      </w:r>
      <w:r>
        <w:t xml:space="preserve"> </w:t>
      </w:r>
      <w:r w:rsidRPr="00590FD5">
        <w:t>и</w:t>
      </w:r>
      <w:r>
        <w:t xml:space="preserve"> </w:t>
      </w:r>
      <w:r w:rsidRPr="00590FD5">
        <w:t>удаления</w:t>
      </w:r>
      <w:r>
        <w:t xml:space="preserve"> </w:t>
      </w:r>
      <w:r w:rsidRPr="00590FD5">
        <w:t>баз</w:t>
      </w:r>
      <w:r>
        <w:t xml:space="preserve"> </w:t>
      </w:r>
      <w:r w:rsidRPr="00590FD5">
        <w:t>данных.</w:t>
      </w:r>
    </w:p>
    <w:p w:rsidR="00AC223A" w:rsidRPr="00590FD5" w:rsidRDefault="00AC223A" w:rsidP="00AC223A">
      <w:pPr>
        <w:pStyle w:val="a4"/>
        <w:shd w:val="clear" w:color="auto" w:fill="FFFFFF"/>
        <w:spacing w:before="0" w:beforeAutospacing="0" w:after="0" w:afterAutospacing="0"/>
        <w:ind w:firstLine="426"/>
        <w:jc w:val="both"/>
      </w:pPr>
      <w:r w:rsidRPr="00590FD5">
        <w:rPr>
          <w:b/>
          <w:bCs/>
        </w:rPr>
        <w:t>Принципы</w:t>
      </w:r>
      <w:r>
        <w:rPr>
          <w:b/>
          <w:bCs/>
        </w:rPr>
        <w:t xml:space="preserve"> </w:t>
      </w:r>
      <w:r w:rsidRPr="00590FD5">
        <w:rPr>
          <w:b/>
          <w:bCs/>
        </w:rPr>
        <w:t>построения</w:t>
      </w:r>
      <w:r>
        <w:rPr>
          <w:b/>
          <w:bCs/>
        </w:rPr>
        <w:t xml:space="preserve"> </w:t>
      </w:r>
      <w:r w:rsidRPr="00590FD5">
        <w:rPr>
          <w:b/>
          <w:bCs/>
        </w:rPr>
        <w:t>баз</w:t>
      </w:r>
      <w:r>
        <w:rPr>
          <w:b/>
          <w:bCs/>
        </w:rPr>
        <w:t xml:space="preserve"> </w:t>
      </w:r>
      <w:r w:rsidRPr="00590FD5">
        <w:rPr>
          <w:b/>
          <w:bCs/>
        </w:rPr>
        <w:t>данных</w:t>
      </w:r>
    </w:p>
    <w:p w:rsidR="00AC223A" w:rsidRPr="00590FD5" w:rsidRDefault="00AC223A" w:rsidP="00AC223A">
      <w:pPr>
        <w:pStyle w:val="a4"/>
        <w:shd w:val="clear" w:color="auto" w:fill="FFFFFF"/>
        <w:spacing w:before="0" w:beforeAutospacing="0" w:after="0" w:afterAutospacing="0"/>
        <w:ind w:firstLine="426"/>
        <w:jc w:val="both"/>
      </w:pPr>
      <w:r w:rsidRPr="00590FD5">
        <w:t>К</w:t>
      </w:r>
      <w:r>
        <w:t xml:space="preserve"> </w:t>
      </w:r>
      <w:r w:rsidRPr="00590FD5">
        <w:t>современным</w:t>
      </w:r>
      <w:r>
        <w:t xml:space="preserve"> </w:t>
      </w:r>
      <w:r w:rsidRPr="00590FD5">
        <w:t>базам</w:t>
      </w:r>
      <w:r>
        <w:t xml:space="preserve"> </w:t>
      </w:r>
      <w:r w:rsidRPr="00590FD5">
        <w:t>данных,</w:t>
      </w:r>
      <w:r>
        <w:t xml:space="preserve"> </w:t>
      </w:r>
      <w:r w:rsidRPr="00590FD5">
        <w:t>а,</w:t>
      </w:r>
      <w:r>
        <w:t xml:space="preserve"> </w:t>
      </w:r>
      <w:r w:rsidRPr="00590FD5">
        <w:t>следовательно,</w:t>
      </w:r>
      <w:r>
        <w:t xml:space="preserve"> </w:t>
      </w:r>
      <w:r w:rsidRPr="00590FD5">
        <w:t>и</w:t>
      </w:r>
      <w:r>
        <w:t xml:space="preserve"> </w:t>
      </w:r>
      <w:r w:rsidRPr="00590FD5">
        <w:t>к</w:t>
      </w:r>
      <w:r>
        <w:t xml:space="preserve"> </w:t>
      </w:r>
      <w:r w:rsidRPr="00590FD5">
        <w:t>СУБД,</w:t>
      </w:r>
      <w:r>
        <w:t xml:space="preserve"> </w:t>
      </w:r>
      <w:r w:rsidRPr="00590FD5">
        <w:t>на</w:t>
      </w:r>
      <w:r>
        <w:t xml:space="preserve"> </w:t>
      </w:r>
      <w:r w:rsidRPr="00590FD5">
        <w:t>которых</w:t>
      </w:r>
      <w:r>
        <w:t xml:space="preserve"> </w:t>
      </w:r>
      <w:r w:rsidRPr="00590FD5">
        <w:t>они</w:t>
      </w:r>
      <w:r>
        <w:t xml:space="preserve"> </w:t>
      </w:r>
      <w:r w:rsidRPr="00590FD5">
        <w:t>строятся,</w:t>
      </w:r>
      <w:r>
        <w:t xml:space="preserve"> </w:t>
      </w:r>
      <w:r w:rsidRPr="00590FD5">
        <w:t>предъявляются</w:t>
      </w:r>
      <w:r>
        <w:t xml:space="preserve"> </w:t>
      </w:r>
      <w:r w:rsidRPr="00590FD5">
        <w:t>следующие</w:t>
      </w:r>
      <w:r>
        <w:t xml:space="preserve"> </w:t>
      </w:r>
      <w:r w:rsidRPr="00590FD5">
        <w:t>основные</w:t>
      </w:r>
      <w:r>
        <w:t xml:space="preserve"> </w:t>
      </w:r>
      <w:r w:rsidRPr="00590FD5">
        <w:t>требования:</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·Высокое</w:t>
      </w:r>
      <w:r>
        <w:t xml:space="preserve"> </w:t>
      </w:r>
      <w:r w:rsidRPr="00590FD5">
        <w:t>быстродействие</w:t>
      </w:r>
      <w:r>
        <w:t xml:space="preserve"> </w:t>
      </w:r>
      <w:r w:rsidRPr="00590FD5">
        <w:t>(малое</w:t>
      </w:r>
      <w:r>
        <w:t xml:space="preserve"> </w:t>
      </w:r>
      <w:r w:rsidRPr="00590FD5">
        <w:t>время</w:t>
      </w:r>
      <w:r>
        <w:t xml:space="preserve"> </w:t>
      </w:r>
      <w:r w:rsidRPr="00590FD5">
        <w:t>отклика</w:t>
      </w:r>
      <w:r>
        <w:t xml:space="preserve"> </w:t>
      </w:r>
      <w:r w:rsidRPr="00590FD5">
        <w:t>на</w:t>
      </w:r>
      <w:r>
        <w:t xml:space="preserve"> </w:t>
      </w:r>
      <w:r w:rsidRPr="00590FD5">
        <w:t>запрос).</w:t>
      </w:r>
      <w:r>
        <w:t xml:space="preserve"> </w:t>
      </w:r>
      <w:r w:rsidRPr="00590FD5">
        <w:t>Время</w:t>
      </w:r>
      <w:r>
        <w:t xml:space="preserve"> </w:t>
      </w:r>
      <w:r w:rsidRPr="00590FD5">
        <w:t>отклика</w:t>
      </w:r>
      <w:r>
        <w:t xml:space="preserve"> </w:t>
      </w:r>
      <w:r w:rsidRPr="00590FD5">
        <w:t>-</w:t>
      </w:r>
      <w:r>
        <w:t xml:space="preserve"> </w:t>
      </w:r>
      <w:r w:rsidRPr="00590FD5">
        <w:t>промежуток</w:t>
      </w:r>
      <w:r>
        <w:t xml:space="preserve"> </w:t>
      </w:r>
      <w:r w:rsidRPr="00590FD5">
        <w:t>времени</w:t>
      </w:r>
      <w:r>
        <w:t xml:space="preserve"> </w:t>
      </w:r>
      <w:r w:rsidRPr="00590FD5">
        <w:t>от</w:t>
      </w:r>
      <w:r>
        <w:t xml:space="preserve"> </w:t>
      </w:r>
      <w:r w:rsidRPr="00590FD5">
        <w:t>момента</w:t>
      </w:r>
      <w:r>
        <w:t xml:space="preserve"> </w:t>
      </w:r>
      <w:r w:rsidRPr="00590FD5">
        <w:t>запроса</w:t>
      </w:r>
      <w:r>
        <w:t xml:space="preserve"> </w:t>
      </w:r>
      <w:r w:rsidRPr="00590FD5">
        <w:t>к</w:t>
      </w:r>
      <w:r>
        <w:t xml:space="preserve"> </w:t>
      </w:r>
      <w:r w:rsidRPr="00590FD5">
        <w:t>БД</w:t>
      </w:r>
      <w:r>
        <w:t xml:space="preserve"> </w:t>
      </w:r>
      <w:r w:rsidRPr="00590FD5">
        <w:t>до</w:t>
      </w:r>
      <w:r>
        <w:t xml:space="preserve"> </w:t>
      </w:r>
      <w:r w:rsidRPr="00590FD5">
        <w:t>фактического</w:t>
      </w:r>
      <w:r>
        <w:t xml:space="preserve"> </w:t>
      </w:r>
      <w:r w:rsidRPr="00590FD5">
        <w:t>получения</w:t>
      </w:r>
      <w:r>
        <w:t xml:space="preserve"> </w:t>
      </w:r>
      <w:r w:rsidRPr="00590FD5">
        <w:t>данных.</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·Простота</w:t>
      </w:r>
      <w:r>
        <w:t xml:space="preserve"> </w:t>
      </w:r>
      <w:r w:rsidRPr="00590FD5">
        <w:t>обновления</w:t>
      </w:r>
      <w:r>
        <w:t xml:space="preserve"> </w:t>
      </w:r>
      <w:r w:rsidRPr="00590FD5">
        <w:t>данных.</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·Независимость</w:t>
      </w:r>
      <w:r>
        <w:t xml:space="preserve"> </w:t>
      </w:r>
      <w:r w:rsidRPr="00590FD5">
        <w:t>данных</w:t>
      </w:r>
      <w:r>
        <w:t xml:space="preserve"> </w:t>
      </w:r>
      <w:r w:rsidRPr="00590FD5">
        <w:t>-</w:t>
      </w:r>
      <w:r>
        <w:t xml:space="preserve"> </w:t>
      </w:r>
      <w:r w:rsidRPr="00590FD5">
        <w:t>возможность</w:t>
      </w:r>
      <w:r>
        <w:t xml:space="preserve"> </w:t>
      </w:r>
      <w:r w:rsidRPr="00590FD5">
        <w:t>изменения</w:t>
      </w:r>
      <w:r>
        <w:t xml:space="preserve"> </w:t>
      </w:r>
      <w:r w:rsidRPr="00590FD5">
        <w:t>логической</w:t>
      </w:r>
      <w:r>
        <w:t xml:space="preserve"> </w:t>
      </w:r>
      <w:r w:rsidRPr="00590FD5">
        <w:t>и</w:t>
      </w:r>
      <w:r>
        <w:t xml:space="preserve"> </w:t>
      </w:r>
      <w:r w:rsidRPr="00590FD5">
        <w:t>физической</w:t>
      </w:r>
      <w:r>
        <w:t xml:space="preserve"> </w:t>
      </w:r>
      <w:r w:rsidRPr="00590FD5">
        <w:t>структуры</w:t>
      </w:r>
      <w:r>
        <w:t xml:space="preserve"> </w:t>
      </w:r>
      <w:r w:rsidRPr="00590FD5">
        <w:t>БД</w:t>
      </w:r>
      <w:r>
        <w:t xml:space="preserve"> </w:t>
      </w:r>
      <w:r w:rsidRPr="00590FD5">
        <w:t>без</w:t>
      </w:r>
      <w:r>
        <w:t xml:space="preserve"> </w:t>
      </w:r>
      <w:r w:rsidRPr="00590FD5">
        <w:t>изменения</w:t>
      </w:r>
      <w:r>
        <w:t xml:space="preserve"> </w:t>
      </w:r>
      <w:r w:rsidRPr="00590FD5">
        <w:t>представлений</w:t>
      </w:r>
      <w:r>
        <w:t xml:space="preserve"> </w:t>
      </w:r>
      <w:r w:rsidRPr="00590FD5">
        <w:t>пользователей.</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·Совместное</w:t>
      </w:r>
      <w:r>
        <w:t xml:space="preserve"> </w:t>
      </w:r>
      <w:r w:rsidRPr="00590FD5">
        <w:t>использование</w:t>
      </w:r>
      <w:r>
        <w:t xml:space="preserve"> </w:t>
      </w:r>
      <w:r w:rsidRPr="00590FD5">
        <w:t>данных</w:t>
      </w:r>
      <w:r>
        <w:t xml:space="preserve"> </w:t>
      </w:r>
      <w:r w:rsidRPr="00590FD5">
        <w:t>многими</w:t>
      </w:r>
      <w:r>
        <w:t xml:space="preserve"> </w:t>
      </w:r>
      <w:r w:rsidRPr="00590FD5">
        <w:t>пользователями.</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·Безопасность</w:t>
      </w:r>
      <w:r>
        <w:t xml:space="preserve"> </w:t>
      </w:r>
      <w:r w:rsidRPr="00590FD5">
        <w:t>данных</w:t>
      </w:r>
      <w:r>
        <w:t xml:space="preserve"> </w:t>
      </w:r>
      <w:r w:rsidRPr="00590FD5">
        <w:t>-</w:t>
      </w:r>
      <w:r>
        <w:t xml:space="preserve"> </w:t>
      </w:r>
      <w:r w:rsidRPr="00590FD5">
        <w:t>защита</w:t>
      </w:r>
      <w:r>
        <w:t xml:space="preserve"> </w:t>
      </w:r>
      <w:r w:rsidRPr="00590FD5">
        <w:t>данных</w:t>
      </w:r>
      <w:r>
        <w:t xml:space="preserve"> </w:t>
      </w:r>
      <w:r w:rsidRPr="00590FD5">
        <w:t>от</w:t>
      </w:r>
      <w:r>
        <w:t xml:space="preserve"> </w:t>
      </w:r>
      <w:r w:rsidRPr="00590FD5">
        <w:t>преднамеренного</w:t>
      </w:r>
      <w:r>
        <w:t xml:space="preserve"> </w:t>
      </w:r>
      <w:r w:rsidRPr="00590FD5">
        <w:t>или</w:t>
      </w:r>
      <w:r>
        <w:t xml:space="preserve"> </w:t>
      </w:r>
      <w:r w:rsidRPr="00590FD5">
        <w:t>непреднамеренного</w:t>
      </w:r>
      <w:r>
        <w:t xml:space="preserve"> </w:t>
      </w:r>
      <w:r w:rsidRPr="00590FD5">
        <w:t>нарушения</w:t>
      </w:r>
      <w:r>
        <w:t xml:space="preserve"> </w:t>
      </w:r>
      <w:r w:rsidRPr="00590FD5">
        <w:t>секретности,</w:t>
      </w:r>
      <w:r>
        <w:t xml:space="preserve"> </w:t>
      </w:r>
      <w:r w:rsidRPr="00590FD5">
        <w:t>искажения</w:t>
      </w:r>
      <w:r>
        <w:t xml:space="preserve"> </w:t>
      </w:r>
      <w:r w:rsidRPr="00590FD5">
        <w:t>или</w:t>
      </w:r>
      <w:r>
        <w:t xml:space="preserve"> </w:t>
      </w:r>
      <w:r w:rsidRPr="00590FD5">
        <w:t>разрушения.</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·Стандартизация</w:t>
      </w:r>
      <w:r>
        <w:t xml:space="preserve"> </w:t>
      </w:r>
      <w:r w:rsidRPr="00590FD5">
        <w:t>построения</w:t>
      </w:r>
      <w:r>
        <w:t xml:space="preserve"> </w:t>
      </w:r>
      <w:r w:rsidRPr="00590FD5">
        <w:t>и</w:t>
      </w:r>
      <w:r>
        <w:t xml:space="preserve"> </w:t>
      </w:r>
      <w:r w:rsidRPr="00590FD5">
        <w:t>эксплуатации</w:t>
      </w:r>
      <w:r>
        <w:t xml:space="preserve"> </w:t>
      </w:r>
      <w:r w:rsidRPr="00590FD5">
        <w:t>БД</w:t>
      </w:r>
      <w:r>
        <w:t xml:space="preserve"> </w:t>
      </w:r>
      <w:r w:rsidRPr="00590FD5">
        <w:t>(фактически</w:t>
      </w:r>
      <w:r>
        <w:t xml:space="preserve"> </w:t>
      </w:r>
      <w:r w:rsidRPr="00590FD5">
        <w:t>СУБД).</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·Адекватность</w:t>
      </w:r>
      <w:r>
        <w:t xml:space="preserve"> </w:t>
      </w:r>
      <w:r w:rsidRPr="00590FD5">
        <w:t>отображения</w:t>
      </w:r>
      <w:r>
        <w:t xml:space="preserve"> </w:t>
      </w:r>
      <w:r w:rsidRPr="00590FD5">
        <w:t>данных</w:t>
      </w:r>
      <w:r>
        <w:t xml:space="preserve"> </w:t>
      </w:r>
      <w:r w:rsidRPr="00590FD5">
        <w:t>соответствующей</w:t>
      </w:r>
      <w:r>
        <w:t xml:space="preserve"> </w:t>
      </w:r>
      <w:r w:rsidRPr="00590FD5">
        <w:t>предметной</w:t>
      </w:r>
      <w:r>
        <w:t xml:space="preserve"> </w:t>
      </w:r>
      <w:r w:rsidRPr="00590FD5">
        <w:t>области.</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·Простой</w:t>
      </w:r>
      <w:r>
        <w:t xml:space="preserve"> </w:t>
      </w:r>
      <w:r w:rsidRPr="00590FD5">
        <w:t>интерфейс</w:t>
      </w:r>
      <w:r>
        <w:t xml:space="preserve"> </w:t>
      </w:r>
      <w:r w:rsidRPr="00590FD5">
        <w:t>пользователя.</w:t>
      </w:r>
    </w:p>
    <w:p w:rsidR="00AC223A" w:rsidRPr="00590FD5" w:rsidRDefault="00AC223A" w:rsidP="00AC223A">
      <w:pPr>
        <w:pStyle w:val="a4"/>
        <w:shd w:val="clear" w:color="auto" w:fill="FFFFFF"/>
        <w:spacing w:before="0" w:beforeAutospacing="0" w:after="0" w:afterAutospacing="0"/>
        <w:ind w:firstLine="426"/>
        <w:jc w:val="both"/>
      </w:pPr>
      <w:r w:rsidRPr="00590FD5">
        <w:t>Важнейшими</w:t>
      </w:r>
      <w:r>
        <w:t xml:space="preserve"> </w:t>
      </w:r>
      <w:r w:rsidRPr="00590FD5">
        <w:t>являются</w:t>
      </w:r>
      <w:r>
        <w:t xml:space="preserve"> </w:t>
      </w:r>
      <w:r w:rsidRPr="00590FD5">
        <w:t>первые</w:t>
      </w:r>
      <w:r>
        <w:t xml:space="preserve"> </w:t>
      </w:r>
      <w:r w:rsidRPr="00590FD5">
        <w:t>два</w:t>
      </w:r>
      <w:r>
        <w:t xml:space="preserve"> </w:t>
      </w:r>
      <w:r w:rsidRPr="00590FD5">
        <w:t>противоречивых</w:t>
      </w:r>
      <w:r>
        <w:t xml:space="preserve"> </w:t>
      </w:r>
      <w:r w:rsidRPr="00590FD5">
        <w:t>требования:</w:t>
      </w:r>
      <w:r>
        <w:t xml:space="preserve"> </w:t>
      </w:r>
      <w:r w:rsidRPr="00590FD5">
        <w:t>повышение</w:t>
      </w:r>
      <w:r>
        <w:t xml:space="preserve"> </w:t>
      </w:r>
      <w:r w:rsidRPr="00590FD5">
        <w:t>быстродействия</w:t>
      </w:r>
      <w:r>
        <w:t xml:space="preserve"> </w:t>
      </w:r>
      <w:r w:rsidRPr="00590FD5">
        <w:t>требует</w:t>
      </w:r>
      <w:r>
        <w:t xml:space="preserve"> </w:t>
      </w:r>
      <w:r w:rsidRPr="00590FD5">
        <w:t>упрощения</w:t>
      </w:r>
      <w:r>
        <w:t xml:space="preserve"> </w:t>
      </w:r>
      <w:r w:rsidRPr="00590FD5">
        <w:t>структуры</w:t>
      </w:r>
      <w:r>
        <w:t xml:space="preserve"> </w:t>
      </w:r>
      <w:r w:rsidRPr="00590FD5">
        <w:t>БД,</w:t>
      </w:r>
      <w:r>
        <w:t xml:space="preserve"> </w:t>
      </w:r>
      <w:r w:rsidRPr="00590FD5">
        <w:t>что,</w:t>
      </w:r>
      <w:r>
        <w:t xml:space="preserve"> </w:t>
      </w:r>
      <w:r w:rsidRPr="00590FD5">
        <w:t>в</w:t>
      </w:r>
      <w:r>
        <w:t xml:space="preserve"> </w:t>
      </w:r>
      <w:r w:rsidRPr="00590FD5">
        <w:t>свою</w:t>
      </w:r>
      <w:r>
        <w:t xml:space="preserve"> </w:t>
      </w:r>
      <w:r w:rsidRPr="00590FD5">
        <w:t>очередь,</w:t>
      </w:r>
      <w:r>
        <w:t xml:space="preserve"> </w:t>
      </w:r>
      <w:r w:rsidRPr="00590FD5">
        <w:t>затрудняет</w:t>
      </w:r>
      <w:r>
        <w:t xml:space="preserve"> </w:t>
      </w:r>
      <w:r w:rsidRPr="00590FD5">
        <w:t>процедуру</w:t>
      </w:r>
      <w:r>
        <w:t xml:space="preserve"> </w:t>
      </w:r>
      <w:r w:rsidRPr="00590FD5">
        <w:t>обновления</w:t>
      </w:r>
      <w:r>
        <w:t xml:space="preserve"> </w:t>
      </w:r>
      <w:r w:rsidRPr="00590FD5">
        <w:t>данных,</w:t>
      </w:r>
      <w:r>
        <w:t xml:space="preserve"> </w:t>
      </w:r>
      <w:r w:rsidRPr="00590FD5">
        <w:t>увеличивает</w:t>
      </w:r>
      <w:r>
        <w:t xml:space="preserve"> </w:t>
      </w:r>
      <w:r w:rsidRPr="00590FD5">
        <w:t>их</w:t>
      </w:r>
      <w:r>
        <w:t xml:space="preserve"> </w:t>
      </w:r>
      <w:r w:rsidRPr="00590FD5">
        <w:t>избыточность.</w:t>
      </w:r>
    </w:p>
    <w:p w:rsidR="00AC223A" w:rsidRPr="00590FD5" w:rsidRDefault="00AC223A" w:rsidP="00AC223A">
      <w:pPr>
        <w:pStyle w:val="a4"/>
        <w:shd w:val="clear" w:color="auto" w:fill="FFFFFF"/>
        <w:spacing w:before="0" w:beforeAutospacing="0" w:after="0" w:afterAutospacing="0"/>
        <w:ind w:firstLine="426"/>
        <w:jc w:val="both"/>
      </w:pPr>
      <w:r w:rsidRPr="00590FD5">
        <w:t>Безопасность</w:t>
      </w:r>
      <w:r>
        <w:t xml:space="preserve"> </w:t>
      </w:r>
      <w:r w:rsidRPr="00590FD5">
        <w:t>данных</w:t>
      </w:r>
      <w:r>
        <w:t xml:space="preserve"> </w:t>
      </w:r>
      <w:r w:rsidRPr="00590FD5">
        <w:t>включает</w:t>
      </w:r>
      <w:r>
        <w:t xml:space="preserve"> </w:t>
      </w:r>
      <w:r w:rsidRPr="00590FD5">
        <w:t>их</w:t>
      </w:r>
      <w:r>
        <w:t xml:space="preserve"> </w:t>
      </w:r>
      <w:r w:rsidRPr="00590FD5">
        <w:t>целостность</w:t>
      </w:r>
      <w:r>
        <w:t xml:space="preserve"> </w:t>
      </w:r>
      <w:r w:rsidRPr="00590FD5">
        <w:t>и</w:t>
      </w:r>
      <w:r>
        <w:t xml:space="preserve"> </w:t>
      </w:r>
      <w:r w:rsidRPr="00590FD5">
        <w:t>защиту.</w:t>
      </w:r>
      <w:r>
        <w:t xml:space="preserve"> </w:t>
      </w:r>
      <w:r w:rsidRPr="00590FD5">
        <w:rPr>
          <w:b/>
        </w:rPr>
        <w:t>Целостность</w:t>
      </w:r>
      <w:r>
        <w:rPr>
          <w:b/>
        </w:rPr>
        <w:t xml:space="preserve"> </w:t>
      </w:r>
      <w:r w:rsidRPr="00590FD5">
        <w:rPr>
          <w:b/>
        </w:rPr>
        <w:t>данных</w:t>
      </w:r>
      <w:r>
        <w:t xml:space="preserve"> </w:t>
      </w:r>
      <w:r w:rsidRPr="00590FD5">
        <w:t>-</w:t>
      </w:r>
      <w:r>
        <w:t xml:space="preserve"> </w:t>
      </w:r>
      <w:r w:rsidRPr="00590FD5">
        <w:t>устойчивость</w:t>
      </w:r>
      <w:r>
        <w:t xml:space="preserve"> </w:t>
      </w:r>
      <w:r w:rsidRPr="00590FD5">
        <w:t>хранимых</w:t>
      </w:r>
      <w:r>
        <w:t xml:space="preserve"> </w:t>
      </w:r>
      <w:r w:rsidRPr="00590FD5">
        <w:t>данных</w:t>
      </w:r>
      <w:r>
        <w:t xml:space="preserve"> </w:t>
      </w:r>
      <w:r w:rsidRPr="00590FD5">
        <w:t>к</w:t>
      </w:r>
      <w:r>
        <w:t xml:space="preserve"> </w:t>
      </w:r>
      <w:r w:rsidRPr="00590FD5">
        <w:t>разрушению</w:t>
      </w:r>
      <w:r>
        <w:t xml:space="preserve"> </w:t>
      </w:r>
      <w:r w:rsidRPr="00590FD5">
        <w:t>и</w:t>
      </w:r>
      <w:r>
        <w:t xml:space="preserve"> </w:t>
      </w:r>
      <w:r w:rsidRPr="00590FD5">
        <w:t>уничтожению,</w:t>
      </w:r>
      <w:r>
        <w:t xml:space="preserve"> </w:t>
      </w:r>
      <w:r w:rsidRPr="00590FD5">
        <w:t>связанных</w:t>
      </w:r>
      <w:r>
        <w:t xml:space="preserve"> </w:t>
      </w:r>
      <w:r w:rsidRPr="00590FD5">
        <w:t>с</w:t>
      </w:r>
      <w:r>
        <w:t xml:space="preserve"> </w:t>
      </w:r>
      <w:r w:rsidRPr="00590FD5">
        <w:t>неисправностями</w:t>
      </w:r>
      <w:r>
        <w:t xml:space="preserve"> </w:t>
      </w:r>
      <w:r w:rsidRPr="00590FD5">
        <w:t>технических</w:t>
      </w:r>
      <w:r>
        <w:t xml:space="preserve"> </w:t>
      </w:r>
      <w:r w:rsidRPr="00590FD5">
        <w:t>средств,</w:t>
      </w:r>
      <w:r>
        <w:t xml:space="preserve"> </w:t>
      </w:r>
      <w:r w:rsidRPr="00590FD5">
        <w:t>системными</w:t>
      </w:r>
      <w:r>
        <w:t xml:space="preserve"> </w:t>
      </w:r>
      <w:r w:rsidRPr="00590FD5">
        <w:t>ошибками</w:t>
      </w:r>
      <w:r>
        <w:t xml:space="preserve"> </w:t>
      </w:r>
      <w:r w:rsidRPr="00590FD5">
        <w:t>и</w:t>
      </w:r>
      <w:r>
        <w:t xml:space="preserve"> </w:t>
      </w:r>
      <w:r w:rsidRPr="00590FD5">
        <w:t>ошибочными</w:t>
      </w:r>
      <w:r>
        <w:t xml:space="preserve"> </w:t>
      </w:r>
      <w:r w:rsidRPr="00590FD5">
        <w:t>действиями</w:t>
      </w:r>
      <w:r>
        <w:t xml:space="preserve"> </w:t>
      </w:r>
      <w:r w:rsidRPr="00590FD5">
        <w:t>пользователей.</w:t>
      </w:r>
      <w:r>
        <w:t xml:space="preserve"> </w:t>
      </w:r>
      <w:r w:rsidRPr="00590FD5">
        <w:t>Она</w:t>
      </w:r>
      <w:r>
        <w:t xml:space="preserve"> </w:t>
      </w:r>
      <w:r w:rsidRPr="00590FD5">
        <w:t>предполагает:</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отсутствие</w:t>
      </w:r>
      <w:r>
        <w:t xml:space="preserve"> </w:t>
      </w:r>
      <w:r w:rsidRPr="00590FD5">
        <w:t>неточно</w:t>
      </w:r>
      <w:r>
        <w:t xml:space="preserve"> </w:t>
      </w:r>
      <w:r w:rsidRPr="00590FD5">
        <w:t>введенных</w:t>
      </w:r>
      <w:r>
        <w:t xml:space="preserve"> </w:t>
      </w:r>
      <w:r w:rsidRPr="00590FD5">
        <w:t>данных</w:t>
      </w:r>
      <w:r>
        <w:t xml:space="preserve"> </w:t>
      </w:r>
      <w:r w:rsidRPr="00590FD5">
        <w:t>или</w:t>
      </w:r>
      <w:r>
        <w:t xml:space="preserve"> </w:t>
      </w:r>
      <w:r w:rsidRPr="00590FD5">
        <w:t>двух</w:t>
      </w:r>
      <w:r>
        <w:t xml:space="preserve"> </w:t>
      </w:r>
      <w:r w:rsidRPr="00590FD5">
        <w:t>одинаковых</w:t>
      </w:r>
      <w:r>
        <w:t xml:space="preserve"> </w:t>
      </w:r>
      <w:r w:rsidRPr="00590FD5">
        <w:t>записей</w:t>
      </w:r>
      <w:r>
        <w:t xml:space="preserve"> </w:t>
      </w:r>
      <w:r w:rsidRPr="00590FD5">
        <w:t>об</w:t>
      </w:r>
      <w:r>
        <w:t xml:space="preserve"> </w:t>
      </w:r>
      <w:r w:rsidRPr="00590FD5">
        <w:t>одном</w:t>
      </w:r>
      <w:r>
        <w:t xml:space="preserve"> </w:t>
      </w:r>
      <w:r w:rsidRPr="00590FD5">
        <w:t>и</w:t>
      </w:r>
      <w:r>
        <w:t xml:space="preserve"> </w:t>
      </w:r>
      <w:r w:rsidRPr="00590FD5">
        <w:t>том</w:t>
      </w:r>
      <w:r>
        <w:t xml:space="preserve"> </w:t>
      </w:r>
      <w:r w:rsidRPr="00590FD5">
        <w:t>же</w:t>
      </w:r>
      <w:r>
        <w:t xml:space="preserve"> </w:t>
      </w:r>
      <w:r w:rsidRPr="00590FD5">
        <w:t>факте;</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защиту</w:t>
      </w:r>
      <w:r>
        <w:t xml:space="preserve"> </w:t>
      </w:r>
      <w:r w:rsidRPr="00590FD5">
        <w:t>от</w:t>
      </w:r>
      <w:r>
        <w:t xml:space="preserve"> </w:t>
      </w:r>
      <w:r w:rsidRPr="00590FD5">
        <w:t>ошибок</w:t>
      </w:r>
      <w:r>
        <w:t xml:space="preserve"> </w:t>
      </w:r>
      <w:r w:rsidRPr="00590FD5">
        <w:t>при</w:t>
      </w:r>
      <w:r>
        <w:t xml:space="preserve"> </w:t>
      </w:r>
      <w:r w:rsidRPr="00590FD5">
        <w:t>обновлении</w:t>
      </w:r>
      <w:r>
        <w:t xml:space="preserve"> </w:t>
      </w:r>
      <w:r w:rsidRPr="00590FD5">
        <w:t>БД;</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невозможность</w:t>
      </w:r>
      <w:r>
        <w:t xml:space="preserve"> </w:t>
      </w:r>
      <w:r w:rsidRPr="00590FD5">
        <w:t>удаления</w:t>
      </w:r>
      <w:r>
        <w:t xml:space="preserve"> </w:t>
      </w:r>
      <w:r w:rsidRPr="00590FD5">
        <w:t>(или</w:t>
      </w:r>
      <w:r>
        <w:t xml:space="preserve"> </w:t>
      </w:r>
      <w:r w:rsidRPr="00590FD5">
        <w:t>каскадное</w:t>
      </w:r>
      <w:r>
        <w:t xml:space="preserve"> </w:t>
      </w:r>
      <w:r w:rsidRPr="00590FD5">
        <w:t>удаление)</w:t>
      </w:r>
      <w:r>
        <w:t xml:space="preserve"> </w:t>
      </w:r>
      <w:r w:rsidRPr="00590FD5">
        <w:t>связанных</w:t>
      </w:r>
      <w:r>
        <w:t xml:space="preserve"> </w:t>
      </w:r>
      <w:r w:rsidRPr="00590FD5">
        <w:t>данных</w:t>
      </w:r>
      <w:r>
        <w:t xml:space="preserve"> </w:t>
      </w:r>
      <w:r w:rsidRPr="00590FD5">
        <w:t>разных</w:t>
      </w:r>
      <w:r>
        <w:t xml:space="preserve"> </w:t>
      </w:r>
      <w:r w:rsidRPr="00590FD5">
        <w:t>таблиц;</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неискажение</w:t>
      </w:r>
      <w:r>
        <w:t xml:space="preserve"> </w:t>
      </w:r>
      <w:r w:rsidRPr="00590FD5">
        <w:t>данных</w:t>
      </w:r>
      <w:r>
        <w:t xml:space="preserve"> </w:t>
      </w:r>
      <w:r w:rsidRPr="00590FD5">
        <w:t>при</w:t>
      </w:r>
      <w:r>
        <w:t xml:space="preserve"> </w:t>
      </w:r>
      <w:r w:rsidRPr="00590FD5">
        <w:t>работе</w:t>
      </w:r>
      <w:r>
        <w:t xml:space="preserve"> </w:t>
      </w:r>
      <w:r w:rsidRPr="00590FD5">
        <w:t>в</w:t>
      </w:r>
      <w:r>
        <w:t xml:space="preserve"> </w:t>
      </w:r>
      <w:r w:rsidRPr="00590FD5">
        <w:t>многопользовательском</w:t>
      </w:r>
      <w:r>
        <w:t xml:space="preserve"> </w:t>
      </w:r>
      <w:r w:rsidRPr="00590FD5">
        <w:t>режиме</w:t>
      </w:r>
      <w:r>
        <w:t xml:space="preserve"> </w:t>
      </w:r>
      <w:r w:rsidRPr="00590FD5">
        <w:t>и</w:t>
      </w:r>
      <w:r>
        <w:t xml:space="preserve"> </w:t>
      </w:r>
      <w:r w:rsidRPr="00590FD5">
        <w:t>в</w:t>
      </w:r>
      <w:r>
        <w:t xml:space="preserve"> </w:t>
      </w:r>
      <w:r w:rsidRPr="00590FD5">
        <w:t>распределенных</w:t>
      </w:r>
      <w:r>
        <w:t xml:space="preserve"> </w:t>
      </w:r>
      <w:r w:rsidRPr="00590FD5">
        <w:t>базах</w:t>
      </w:r>
      <w:r>
        <w:t xml:space="preserve"> </w:t>
      </w:r>
      <w:r w:rsidRPr="00590FD5">
        <w:t>данных;</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сохранность</w:t>
      </w:r>
      <w:r>
        <w:t xml:space="preserve"> </w:t>
      </w:r>
      <w:r w:rsidRPr="00590FD5">
        <w:t>данных</w:t>
      </w:r>
      <w:r>
        <w:t xml:space="preserve"> </w:t>
      </w:r>
      <w:r w:rsidRPr="00590FD5">
        <w:t>при</w:t>
      </w:r>
      <w:r>
        <w:t xml:space="preserve"> </w:t>
      </w:r>
      <w:r w:rsidRPr="00590FD5">
        <w:t>сбоях</w:t>
      </w:r>
      <w:r>
        <w:t xml:space="preserve"> </w:t>
      </w:r>
      <w:r w:rsidRPr="00590FD5">
        <w:t>техники</w:t>
      </w:r>
      <w:r>
        <w:t xml:space="preserve"> </w:t>
      </w:r>
      <w:r w:rsidRPr="00590FD5">
        <w:t>(восстановление</w:t>
      </w:r>
      <w:r>
        <w:t xml:space="preserve"> </w:t>
      </w:r>
      <w:r w:rsidRPr="00590FD5">
        <w:t>данных).</w:t>
      </w:r>
    </w:p>
    <w:p w:rsidR="00AC223A" w:rsidRPr="00590FD5" w:rsidRDefault="00AC223A" w:rsidP="00AC223A">
      <w:pPr>
        <w:pStyle w:val="a4"/>
        <w:shd w:val="clear" w:color="auto" w:fill="FFFFFF"/>
        <w:spacing w:before="0" w:beforeAutospacing="0" w:after="0" w:afterAutospacing="0"/>
        <w:ind w:firstLine="426"/>
        <w:jc w:val="both"/>
        <w:rPr>
          <w:b/>
        </w:rPr>
      </w:pPr>
      <w:r w:rsidRPr="00590FD5">
        <w:t>Целостность</w:t>
      </w:r>
      <w:r>
        <w:t xml:space="preserve"> </w:t>
      </w:r>
      <w:r w:rsidRPr="00590FD5">
        <w:t>обеспечивается</w:t>
      </w:r>
      <w:r>
        <w:t xml:space="preserve"> </w:t>
      </w:r>
      <w:r w:rsidRPr="00590FD5">
        <w:t>триггерами</w:t>
      </w:r>
      <w:r>
        <w:t xml:space="preserve"> </w:t>
      </w:r>
      <w:r w:rsidRPr="00590FD5">
        <w:t>целостности</w:t>
      </w:r>
      <w:r>
        <w:t xml:space="preserve"> </w:t>
      </w:r>
      <w:r w:rsidRPr="00590FD5">
        <w:t>-</w:t>
      </w:r>
      <w:r>
        <w:t xml:space="preserve"> </w:t>
      </w:r>
      <w:r w:rsidRPr="00590FD5">
        <w:t>специальными</w:t>
      </w:r>
      <w:r>
        <w:t xml:space="preserve"> </w:t>
      </w:r>
      <w:r w:rsidRPr="00590FD5">
        <w:t>приложениями-программами,</w:t>
      </w:r>
      <w:r>
        <w:t xml:space="preserve"> </w:t>
      </w:r>
      <w:r w:rsidRPr="00590FD5">
        <w:t>работающими</w:t>
      </w:r>
      <w:r>
        <w:t xml:space="preserve"> </w:t>
      </w:r>
      <w:r w:rsidRPr="00590FD5">
        <w:t>при</w:t>
      </w:r>
      <w:r>
        <w:t xml:space="preserve"> </w:t>
      </w:r>
      <w:r w:rsidRPr="00590FD5">
        <w:t>определенных</w:t>
      </w:r>
      <w:r>
        <w:t xml:space="preserve"> </w:t>
      </w:r>
      <w:r w:rsidRPr="00590FD5">
        <w:t>условиях.</w:t>
      </w:r>
      <w:r>
        <w:t xml:space="preserve"> </w:t>
      </w:r>
      <w:r w:rsidRPr="00590FD5">
        <w:rPr>
          <w:b/>
        </w:rPr>
        <w:t>Защита</w:t>
      </w:r>
      <w:r>
        <w:rPr>
          <w:b/>
        </w:rPr>
        <w:t xml:space="preserve"> </w:t>
      </w:r>
      <w:r w:rsidRPr="00590FD5">
        <w:rPr>
          <w:b/>
        </w:rPr>
        <w:t>данных</w:t>
      </w:r>
      <w:r>
        <w:rPr>
          <w:b/>
        </w:rPr>
        <w:t xml:space="preserve"> </w:t>
      </w:r>
      <w:r w:rsidRPr="00590FD5">
        <w:rPr>
          <w:b/>
        </w:rPr>
        <w:t>от</w:t>
      </w:r>
      <w:r>
        <w:rPr>
          <w:b/>
        </w:rPr>
        <w:t xml:space="preserve"> </w:t>
      </w:r>
      <w:r w:rsidRPr="00590FD5">
        <w:rPr>
          <w:b/>
        </w:rPr>
        <w:t>несанкционированного</w:t>
      </w:r>
      <w:r>
        <w:rPr>
          <w:b/>
        </w:rPr>
        <w:t xml:space="preserve"> </w:t>
      </w:r>
      <w:r w:rsidRPr="00590FD5">
        <w:rPr>
          <w:b/>
        </w:rPr>
        <w:t>доступа</w:t>
      </w:r>
      <w:r>
        <w:rPr>
          <w:b/>
        </w:rPr>
        <w:t xml:space="preserve"> </w:t>
      </w:r>
      <w:r w:rsidRPr="00590FD5">
        <w:rPr>
          <w:b/>
        </w:rPr>
        <w:t>предполагает</w:t>
      </w:r>
      <w:r>
        <w:rPr>
          <w:b/>
        </w:rPr>
        <w:t xml:space="preserve"> </w:t>
      </w:r>
      <w:r w:rsidRPr="00590FD5">
        <w:rPr>
          <w:b/>
        </w:rPr>
        <w:t>ограничение</w:t>
      </w:r>
      <w:r>
        <w:rPr>
          <w:b/>
        </w:rPr>
        <w:t xml:space="preserve"> </w:t>
      </w:r>
      <w:r w:rsidRPr="00590FD5">
        <w:rPr>
          <w:b/>
        </w:rPr>
        <w:t>доступа</w:t>
      </w:r>
      <w:r>
        <w:rPr>
          <w:b/>
        </w:rPr>
        <w:t xml:space="preserve"> </w:t>
      </w:r>
      <w:r w:rsidRPr="00590FD5">
        <w:rPr>
          <w:b/>
        </w:rPr>
        <w:t>к</w:t>
      </w:r>
      <w:r>
        <w:rPr>
          <w:b/>
        </w:rPr>
        <w:t xml:space="preserve"> </w:t>
      </w:r>
      <w:r w:rsidRPr="00590FD5">
        <w:rPr>
          <w:b/>
        </w:rPr>
        <w:t>конфиденциальным</w:t>
      </w:r>
      <w:r>
        <w:rPr>
          <w:b/>
        </w:rPr>
        <w:t xml:space="preserve"> </w:t>
      </w:r>
      <w:r w:rsidRPr="00590FD5">
        <w:rPr>
          <w:b/>
        </w:rPr>
        <w:t>данным</w:t>
      </w:r>
      <w:r>
        <w:rPr>
          <w:b/>
        </w:rPr>
        <w:t xml:space="preserve"> </w:t>
      </w:r>
      <w:r w:rsidRPr="00590FD5">
        <w:rPr>
          <w:b/>
        </w:rPr>
        <w:t>и</w:t>
      </w:r>
      <w:r>
        <w:rPr>
          <w:b/>
        </w:rPr>
        <w:t xml:space="preserve"> </w:t>
      </w:r>
      <w:r w:rsidRPr="00590FD5">
        <w:rPr>
          <w:b/>
        </w:rPr>
        <w:t>может</w:t>
      </w:r>
      <w:r>
        <w:rPr>
          <w:b/>
        </w:rPr>
        <w:t xml:space="preserve"> </w:t>
      </w:r>
      <w:r w:rsidRPr="00590FD5">
        <w:rPr>
          <w:b/>
        </w:rPr>
        <w:t>достигаться:</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введением</w:t>
      </w:r>
      <w:r>
        <w:t xml:space="preserve"> </w:t>
      </w:r>
      <w:r w:rsidRPr="00590FD5">
        <w:t>системы</w:t>
      </w:r>
      <w:r>
        <w:t xml:space="preserve"> </w:t>
      </w:r>
      <w:r w:rsidRPr="00590FD5">
        <w:t>паролей;</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получением</w:t>
      </w:r>
      <w:r>
        <w:t xml:space="preserve"> </w:t>
      </w:r>
      <w:r w:rsidRPr="00590FD5">
        <w:t>разрешений</w:t>
      </w:r>
      <w:r>
        <w:t xml:space="preserve"> </w:t>
      </w:r>
      <w:r w:rsidRPr="00590FD5">
        <w:t>от</w:t>
      </w:r>
      <w:r>
        <w:t xml:space="preserve"> </w:t>
      </w:r>
      <w:r w:rsidRPr="00590FD5">
        <w:t>администратора</w:t>
      </w:r>
      <w:r>
        <w:t xml:space="preserve"> </w:t>
      </w:r>
      <w:r w:rsidRPr="00590FD5">
        <w:t>базы</w:t>
      </w:r>
      <w:r>
        <w:t xml:space="preserve"> </w:t>
      </w:r>
      <w:r w:rsidRPr="00590FD5">
        <w:t>данных</w:t>
      </w:r>
      <w:r>
        <w:t xml:space="preserve"> </w:t>
      </w:r>
      <w:r w:rsidRPr="00590FD5">
        <w:t>(АБД);</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запретом</w:t>
      </w:r>
      <w:r>
        <w:t xml:space="preserve"> </w:t>
      </w:r>
      <w:r w:rsidRPr="00590FD5">
        <w:t>от</w:t>
      </w:r>
      <w:r>
        <w:t xml:space="preserve"> </w:t>
      </w:r>
      <w:r w:rsidRPr="00590FD5">
        <w:t>АБД</w:t>
      </w:r>
      <w:r>
        <w:t xml:space="preserve"> </w:t>
      </w:r>
      <w:r w:rsidRPr="00590FD5">
        <w:t>на</w:t>
      </w:r>
      <w:r>
        <w:t xml:space="preserve"> </w:t>
      </w:r>
      <w:r w:rsidRPr="00590FD5">
        <w:t>доступ</w:t>
      </w:r>
      <w:r>
        <w:t xml:space="preserve"> </w:t>
      </w:r>
      <w:r w:rsidRPr="00590FD5">
        <w:t>к</w:t>
      </w:r>
      <w:r>
        <w:t xml:space="preserve"> </w:t>
      </w:r>
      <w:r w:rsidRPr="00590FD5">
        <w:t>данным;</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lastRenderedPageBreak/>
        <w:t>·</w:t>
      </w:r>
      <w:r>
        <w:t xml:space="preserve"> </w:t>
      </w:r>
      <w:r w:rsidRPr="00590FD5">
        <w:t>формирование</w:t>
      </w:r>
      <w:r>
        <w:t xml:space="preserve"> </w:t>
      </w:r>
      <w:r w:rsidRPr="00590FD5">
        <w:t>видов</w:t>
      </w:r>
      <w:r>
        <w:t xml:space="preserve"> </w:t>
      </w:r>
      <w:r w:rsidRPr="00590FD5">
        <w:t>-</w:t>
      </w:r>
      <w:r>
        <w:t xml:space="preserve"> </w:t>
      </w:r>
      <w:r w:rsidRPr="00590FD5">
        <w:t>таблиц,</w:t>
      </w:r>
      <w:r>
        <w:t xml:space="preserve"> </w:t>
      </w:r>
      <w:r w:rsidRPr="00590FD5">
        <w:t>производных</w:t>
      </w:r>
      <w:r>
        <w:t xml:space="preserve"> </w:t>
      </w:r>
      <w:r w:rsidRPr="00590FD5">
        <w:t>от</w:t>
      </w:r>
      <w:r>
        <w:t xml:space="preserve"> </w:t>
      </w:r>
      <w:r w:rsidRPr="00590FD5">
        <w:t>исходных</w:t>
      </w:r>
      <w:r>
        <w:t xml:space="preserve"> </w:t>
      </w:r>
      <w:r w:rsidRPr="00590FD5">
        <w:t>и</w:t>
      </w:r>
      <w:r>
        <w:t xml:space="preserve"> </w:t>
      </w:r>
      <w:r w:rsidRPr="00590FD5">
        <w:t>предназначенных</w:t>
      </w:r>
      <w:r>
        <w:t xml:space="preserve"> </w:t>
      </w:r>
      <w:r w:rsidRPr="00590FD5">
        <w:t>конкретным</w:t>
      </w:r>
      <w:r>
        <w:t xml:space="preserve"> </w:t>
      </w:r>
      <w:r w:rsidRPr="00590FD5">
        <w:t>пользователям.</w:t>
      </w:r>
    </w:p>
    <w:p w:rsidR="00AC223A" w:rsidRPr="00590FD5" w:rsidRDefault="00AC223A" w:rsidP="00AC223A">
      <w:pPr>
        <w:pStyle w:val="a4"/>
        <w:shd w:val="clear" w:color="auto" w:fill="FFFFFF"/>
        <w:spacing w:before="0" w:beforeAutospacing="0" w:after="0" w:afterAutospacing="0"/>
        <w:ind w:firstLine="426"/>
        <w:jc w:val="both"/>
      </w:pPr>
      <w:r w:rsidRPr="00590FD5">
        <w:t>Стандартизация</w:t>
      </w:r>
      <w:r>
        <w:t xml:space="preserve"> </w:t>
      </w:r>
      <w:r w:rsidRPr="00590FD5">
        <w:t>обеспечивает</w:t>
      </w:r>
      <w:r>
        <w:t xml:space="preserve"> </w:t>
      </w:r>
      <w:r w:rsidRPr="00590FD5">
        <w:t>преемственность</w:t>
      </w:r>
      <w:r>
        <w:t xml:space="preserve"> </w:t>
      </w:r>
      <w:r w:rsidRPr="00590FD5">
        <w:t>поколений</w:t>
      </w:r>
      <w:r>
        <w:t xml:space="preserve"> </w:t>
      </w:r>
      <w:r w:rsidRPr="00590FD5">
        <w:t>СУБД,</w:t>
      </w:r>
      <w:r>
        <w:t xml:space="preserve"> </w:t>
      </w:r>
      <w:r w:rsidRPr="00590FD5">
        <w:t>упрощает</w:t>
      </w:r>
      <w:r>
        <w:t xml:space="preserve"> </w:t>
      </w:r>
      <w:r w:rsidRPr="00590FD5">
        <w:t>взаимодействие</w:t>
      </w:r>
      <w:r>
        <w:t xml:space="preserve"> </w:t>
      </w:r>
      <w:r w:rsidRPr="00590FD5">
        <w:t>БД</w:t>
      </w:r>
      <w:r>
        <w:t xml:space="preserve"> </w:t>
      </w:r>
      <w:r w:rsidRPr="00590FD5">
        <w:t>одного</w:t>
      </w:r>
      <w:r>
        <w:t xml:space="preserve"> </w:t>
      </w:r>
      <w:r w:rsidRPr="00590FD5">
        <w:t>поколения</w:t>
      </w:r>
      <w:r>
        <w:t xml:space="preserve"> </w:t>
      </w:r>
      <w:r w:rsidRPr="00590FD5">
        <w:t>СУБД</w:t>
      </w:r>
      <w:r>
        <w:t xml:space="preserve"> </w:t>
      </w:r>
      <w:r w:rsidRPr="00590FD5">
        <w:t>с</w:t>
      </w:r>
      <w:r>
        <w:t xml:space="preserve"> </w:t>
      </w:r>
      <w:r w:rsidRPr="00590FD5">
        <w:t>одинаковыми</w:t>
      </w:r>
      <w:r>
        <w:t xml:space="preserve"> </w:t>
      </w:r>
      <w:r w:rsidRPr="00590FD5">
        <w:t>и</w:t>
      </w:r>
      <w:r>
        <w:t xml:space="preserve"> </w:t>
      </w:r>
      <w:r w:rsidRPr="00590FD5">
        <w:t>различными</w:t>
      </w:r>
      <w:r>
        <w:t xml:space="preserve"> </w:t>
      </w:r>
      <w:r w:rsidRPr="00590FD5">
        <w:t>моделями</w:t>
      </w:r>
      <w:r>
        <w:t xml:space="preserve"> </w:t>
      </w:r>
      <w:r w:rsidRPr="00590FD5">
        <w:t>данных.</w:t>
      </w:r>
      <w:r>
        <w:t xml:space="preserve"> </w:t>
      </w:r>
      <w:r w:rsidRPr="00590FD5">
        <w:t>При</w:t>
      </w:r>
      <w:r>
        <w:t xml:space="preserve"> </w:t>
      </w:r>
      <w:r w:rsidRPr="00590FD5">
        <w:t>этом</w:t>
      </w:r>
      <w:r>
        <w:t xml:space="preserve"> </w:t>
      </w:r>
      <w:r w:rsidRPr="00590FD5">
        <w:t>может</w:t>
      </w:r>
      <w:r>
        <w:t xml:space="preserve"> </w:t>
      </w:r>
      <w:r w:rsidRPr="00590FD5">
        <w:t>быть</w:t>
      </w:r>
      <w:r>
        <w:t xml:space="preserve"> </w:t>
      </w:r>
      <w:r w:rsidRPr="00590FD5">
        <w:t>осуществлен</w:t>
      </w:r>
      <w:r>
        <w:t xml:space="preserve"> </w:t>
      </w:r>
      <w:r w:rsidRPr="00590FD5">
        <w:t>как</w:t>
      </w:r>
      <w:r>
        <w:t xml:space="preserve"> </w:t>
      </w:r>
      <w:r w:rsidRPr="00590FD5">
        <w:t>локальный,</w:t>
      </w:r>
      <w:r>
        <w:t xml:space="preserve"> </w:t>
      </w:r>
      <w:r w:rsidRPr="00590FD5">
        <w:t>так</w:t>
      </w:r>
      <w:r>
        <w:t xml:space="preserve"> </w:t>
      </w:r>
      <w:r w:rsidRPr="00590FD5">
        <w:t>и</w:t>
      </w:r>
      <w:r>
        <w:t xml:space="preserve"> </w:t>
      </w:r>
      <w:r w:rsidRPr="00590FD5">
        <w:t>удаленный</w:t>
      </w:r>
      <w:r>
        <w:t xml:space="preserve"> </w:t>
      </w:r>
      <w:r w:rsidRPr="00590FD5">
        <w:t>доступ</w:t>
      </w:r>
      <w:r>
        <w:t xml:space="preserve"> </w:t>
      </w:r>
      <w:r w:rsidRPr="00590FD5">
        <w:t>к</w:t>
      </w:r>
      <w:r>
        <w:t xml:space="preserve"> </w:t>
      </w:r>
      <w:r w:rsidRPr="00590FD5">
        <w:t>данным</w:t>
      </w:r>
      <w:r>
        <w:t xml:space="preserve"> </w:t>
      </w:r>
      <w:r w:rsidRPr="00590FD5">
        <w:t>(технология</w:t>
      </w:r>
      <w:r>
        <w:t xml:space="preserve"> </w:t>
      </w:r>
      <w:r w:rsidRPr="00590FD5">
        <w:t>клиент/сервер</w:t>
      </w:r>
      <w:r>
        <w:t xml:space="preserve"> </w:t>
      </w:r>
      <w:r w:rsidRPr="00590FD5">
        <w:t>или</w:t>
      </w:r>
      <w:r>
        <w:t xml:space="preserve"> </w:t>
      </w:r>
      <w:r w:rsidRPr="00590FD5">
        <w:t>сетевой</w:t>
      </w:r>
      <w:r>
        <w:t xml:space="preserve"> </w:t>
      </w:r>
      <w:r w:rsidRPr="00590FD5">
        <w:t>вариант).</w:t>
      </w:r>
    </w:p>
    <w:p w:rsidR="00AC223A" w:rsidRPr="00590FD5" w:rsidRDefault="00AC223A" w:rsidP="00AC223A">
      <w:pPr>
        <w:pStyle w:val="a4"/>
        <w:shd w:val="clear" w:color="auto" w:fill="FFFFFF"/>
        <w:spacing w:before="0" w:beforeAutospacing="0" w:after="0" w:afterAutospacing="0"/>
        <w:ind w:firstLine="426"/>
        <w:jc w:val="both"/>
      </w:pPr>
      <w:r w:rsidRPr="00590FD5">
        <w:rPr>
          <w:b/>
        </w:rPr>
        <w:t>Проектирование</w:t>
      </w:r>
      <w:r>
        <w:rPr>
          <w:b/>
        </w:rPr>
        <w:t xml:space="preserve"> </w:t>
      </w:r>
      <w:r w:rsidRPr="00590FD5">
        <w:rPr>
          <w:b/>
        </w:rPr>
        <w:t>баз</w:t>
      </w:r>
      <w:r>
        <w:rPr>
          <w:b/>
        </w:rPr>
        <w:t xml:space="preserve"> </w:t>
      </w:r>
      <w:r w:rsidRPr="00590FD5">
        <w:rPr>
          <w:b/>
        </w:rPr>
        <w:t>данных</w:t>
      </w:r>
      <w:r>
        <w:t xml:space="preserve"> </w:t>
      </w:r>
      <w:r w:rsidRPr="00590FD5">
        <w:t>-</w:t>
      </w:r>
      <w:r>
        <w:t xml:space="preserve"> </w:t>
      </w:r>
      <w:r w:rsidRPr="00590FD5">
        <w:t>процесс</w:t>
      </w:r>
      <w:r>
        <w:t xml:space="preserve"> </w:t>
      </w:r>
      <w:r w:rsidRPr="00590FD5">
        <w:t>решения</w:t>
      </w:r>
      <w:r>
        <w:t xml:space="preserve"> </w:t>
      </w:r>
      <w:r w:rsidRPr="00590FD5">
        <w:t>класса</w:t>
      </w:r>
      <w:r>
        <w:t xml:space="preserve"> </w:t>
      </w:r>
      <w:r w:rsidRPr="00590FD5">
        <w:t>задач,</w:t>
      </w:r>
      <w:r>
        <w:t xml:space="preserve"> </w:t>
      </w:r>
      <w:r w:rsidRPr="00590FD5">
        <w:t>связанных</w:t>
      </w:r>
      <w:r>
        <w:t xml:space="preserve"> </w:t>
      </w:r>
      <w:r w:rsidRPr="00590FD5">
        <w:t>с</w:t>
      </w:r>
      <w:r>
        <w:t xml:space="preserve"> </w:t>
      </w:r>
      <w:r w:rsidRPr="00590FD5">
        <w:t>созданием</w:t>
      </w:r>
      <w:r>
        <w:t xml:space="preserve"> </w:t>
      </w:r>
      <w:r w:rsidRPr="00590FD5">
        <w:t>баз</w:t>
      </w:r>
      <w:r>
        <w:t xml:space="preserve"> </w:t>
      </w:r>
      <w:r w:rsidRPr="00590FD5">
        <w:t>данных.</w:t>
      </w:r>
    </w:p>
    <w:p w:rsidR="00AC223A" w:rsidRPr="00590FD5" w:rsidRDefault="00AC223A" w:rsidP="00AC223A">
      <w:pPr>
        <w:pStyle w:val="a4"/>
        <w:shd w:val="clear" w:color="auto" w:fill="FFFFFF"/>
        <w:spacing w:before="0" w:beforeAutospacing="0" w:after="0" w:afterAutospacing="0"/>
        <w:ind w:firstLine="426"/>
        <w:jc w:val="both"/>
      </w:pPr>
      <w:r w:rsidRPr="00590FD5">
        <w:rPr>
          <w:b/>
          <w:bCs/>
        </w:rPr>
        <w:t>Основные</w:t>
      </w:r>
      <w:r>
        <w:rPr>
          <w:b/>
          <w:bCs/>
        </w:rPr>
        <w:t xml:space="preserve"> </w:t>
      </w:r>
      <w:r w:rsidRPr="00590FD5">
        <w:rPr>
          <w:b/>
          <w:bCs/>
        </w:rPr>
        <w:t>задачи</w:t>
      </w:r>
      <w:r>
        <w:rPr>
          <w:b/>
          <w:bCs/>
        </w:rPr>
        <w:t xml:space="preserve"> </w:t>
      </w:r>
      <w:r w:rsidRPr="00590FD5">
        <w:rPr>
          <w:b/>
          <w:bCs/>
        </w:rPr>
        <w:t>проектирования</w:t>
      </w:r>
      <w:r>
        <w:rPr>
          <w:b/>
          <w:bCs/>
        </w:rPr>
        <w:t xml:space="preserve"> </w:t>
      </w:r>
      <w:r w:rsidRPr="00590FD5">
        <w:rPr>
          <w:b/>
          <w:bCs/>
        </w:rPr>
        <w:t>баз</w:t>
      </w:r>
      <w:r>
        <w:rPr>
          <w:b/>
          <w:bCs/>
        </w:rPr>
        <w:t xml:space="preserve"> </w:t>
      </w:r>
      <w:r w:rsidRPr="00590FD5">
        <w:rPr>
          <w:b/>
          <w:bCs/>
        </w:rPr>
        <w:t>данных</w:t>
      </w:r>
      <w:r w:rsidRPr="00590FD5">
        <w:t>:</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Обеспечение</w:t>
      </w:r>
      <w:r>
        <w:t xml:space="preserve"> </w:t>
      </w:r>
      <w:r w:rsidRPr="00590FD5">
        <w:t>хранения</w:t>
      </w:r>
      <w:r>
        <w:t xml:space="preserve"> </w:t>
      </w:r>
      <w:r w:rsidRPr="00590FD5">
        <w:t>в</w:t>
      </w:r>
      <w:r>
        <w:t xml:space="preserve"> </w:t>
      </w:r>
      <w:r w:rsidRPr="00590FD5">
        <w:t>БД</w:t>
      </w:r>
      <w:r>
        <w:t xml:space="preserve"> </w:t>
      </w:r>
      <w:r w:rsidRPr="00590FD5">
        <w:t>всей</w:t>
      </w:r>
      <w:r>
        <w:t xml:space="preserve"> </w:t>
      </w:r>
      <w:r w:rsidRPr="00590FD5">
        <w:t>необходимой</w:t>
      </w:r>
      <w:r>
        <w:t xml:space="preserve"> </w:t>
      </w:r>
      <w:r w:rsidRPr="00590FD5">
        <w:t>информации.</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Обеспечение</w:t>
      </w:r>
      <w:r>
        <w:t xml:space="preserve"> </w:t>
      </w:r>
      <w:r w:rsidRPr="00590FD5">
        <w:t>возможности</w:t>
      </w:r>
      <w:r>
        <w:t xml:space="preserve"> </w:t>
      </w:r>
      <w:r w:rsidRPr="00590FD5">
        <w:t>получения</w:t>
      </w:r>
      <w:r>
        <w:t xml:space="preserve"> </w:t>
      </w:r>
      <w:r w:rsidRPr="00590FD5">
        <w:t>данных</w:t>
      </w:r>
      <w:r>
        <w:t xml:space="preserve"> </w:t>
      </w:r>
      <w:r w:rsidRPr="00590FD5">
        <w:t>по</w:t>
      </w:r>
      <w:r>
        <w:t xml:space="preserve"> </w:t>
      </w:r>
      <w:r w:rsidRPr="00590FD5">
        <w:t>всем</w:t>
      </w:r>
      <w:r>
        <w:t xml:space="preserve"> </w:t>
      </w:r>
      <w:r w:rsidRPr="00590FD5">
        <w:t>необходимым</w:t>
      </w:r>
      <w:r>
        <w:t xml:space="preserve"> </w:t>
      </w:r>
      <w:r w:rsidRPr="00590FD5">
        <w:t>запросам.</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Сокращение</w:t>
      </w:r>
      <w:r>
        <w:t xml:space="preserve"> </w:t>
      </w:r>
      <w:r w:rsidRPr="00590FD5">
        <w:t>избыточности</w:t>
      </w:r>
      <w:r>
        <w:t xml:space="preserve"> </w:t>
      </w:r>
      <w:r w:rsidRPr="00590FD5">
        <w:t>и</w:t>
      </w:r>
      <w:r>
        <w:t xml:space="preserve"> </w:t>
      </w:r>
      <w:r w:rsidRPr="00590FD5">
        <w:t>дублирования</w:t>
      </w:r>
      <w:r>
        <w:t xml:space="preserve"> </w:t>
      </w:r>
      <w:r w:rsidRPr="00590FD5">
        <w:t>данных.</w:t>
      </w:r>
    </w:p>
    <w:p w:rsidR="00AC223A" w:rsidRPr="00590FD5" w:rsidRDefault="00AC223A" w:rsidP="00AC223A">
      <w:pPr>
        <w:pStyle w:val="a4"/>
        <w:numPr>
          <w:ilvl w:val="0"/>
          <w:numId w:val="11"/>
        </w:numPr>
        <w:shd w:val="clear" w:color="auto" w:fill="FFFFFF"/>
        <w:spacing w:before="0" w:beforeAutospacing="0" w:after="0" w:afterAutospacing="0"/>
        <w:ind w:left="0" w:firstLine="426"/>
        <w:jc w:val="both"/>
      </w:pPr>
      <w:r w:rsidRPr="00590FD5">
        <w:t>·Обеспечение</w:t>
      </w:r>
      <w:r>
        <w:t xml:space="preserve"> </w:t>
      </w:r>
      <w:r w:rsidRPr="00590FD5">
        <w:t>целостности</w:t>
      </w:r>
      <w:r>
        <w:t xml:space="preserve"> </w:t>
      </w:r>
      <w:r w:rsidRPr="00590FD5">
        <w:t>данных</w:t>
      </w:r>
      <w:r>
        <w:t xml:space="preserve"> </w:t>
      </w:r>
      <w:r w:rsidRPr="00590FD5">
        <w:t>(правильности</w:t>
      </w:r>
      <w:r>
        <w:t xml:space="preserve"> </w:t>
      </w:r>
      <w:r w:rsidRPr="00590FD5">
        <w:t>их</w:t>
      </w:r>
      <w:r>
        <w:t xml:space="preserve"> </w:t>
      </w:r>
      <w:r w:rsidRPr="00590FD5">
        <w:t>содержания):</w:t>
      </w:r>
      <w:r>
        <w:t xml:space="preserve"> </w:t>
      </w:r>
      <w:r w:rsidRPr="00590FD5">
        <w:t>исключение</w:t>
      </w:r>
      <w:r>
        <w:t xml:space="preserve"> </w:t>
      </w:r>
      <w:r w:rsidRPr="00590FD5">
        <w:t>противоречий</w:t>
      </w:r>
      <w:r>
        <w:t xml:space="preserve"> </w:t>
      </w:r>
      <w:r w:rsidRPr="00590FD5">
        <w:t>в</w:t>
      </w:r>
      <w:r>
        <w:t xml:space="preserve"> </w:t>
      </w:r>
      <w:r w:rsidRPr="00590FD5">
        <w:t>содержании</w:t>
      </w:r>
      <w:r>
        <w:t xml:space="preserve"> </w:t>
      </w:r>
      <w:r w:rsidRPr="00590FD5">
        <w:t>данных,</w:t>
      </w:r>
      <w:r>
        <w:t xml:space="preserve"> </w:t>
      </w:r>
      <w:r w:rsidRPr="00590FD5">
        <w:t>исключение</w:t>
      </w:r>
      <w:r>
        <w:t xml:space="preserve"> </w:t>
      </w:r>
      <w:r w:rsidRPr="00590FD5">
        <w:t>их</w:t>
      </w:r>
      <w:r>
        <w:t xml:space="preserve"> </w:t>
      </w:r>
      <w:r w:rsidRPr="00590FD5">
        <w:t>потери</w:t>
      </w:r>
      <w:r>
        <w:t xml:space="preserve"> </w:t>
      </w:r>
      <w:r w:rsidRPr="00590FD5">
        <w:t>и</w:t>
      </w:r>
      <w:r>
        <w:t xml:space="preserve"> </w:t>
      </w:r>
      <w:r w:rsidRPr="00590FD5">
        <w:t>т.д.</w:t>
      </w:r>
    </w:p>
    <w:p w:rsidR="00AC223A" w:rsidRPr="00590FD5" w:rsidRDefault="00AC223A" w:rsidP="00AC223A">
      <w:pPr>
        <w:pStyle w:val="a4"/>
        <w:shd w:val="clear" w:color="auto" w:fill="FFFFFF"/>
        <w:spacing w:before="0" w:beforeAutospacing="0" w:after="0" w:afterAutospacing="0"/>
        <w:ind w:firstLine="426"/>
        <w:jc w:val="both"/>
      </w:pPr>
      <w:r w:rsidRPr="00590FD5">
        <w:rPr>
          <w:b/>
          <w:bCs/>
        </w:rPr>
        <w:t>Основные</w:t>
      </w:r>
      <w:r>
        <w:rPr>
          <w:b/>
          <w:bCs/>
        </w:rPr>
        <w:t xml:space="preserve"> </w:t>
      </w:r>
      <w:r w:rsidRPr="00590FD5">
        <w:rPr>
          <w:b/>
          <w:bCs/>
        </w:rPr>
        <w:t>этапы</w:t>
      </w:r>
      <w:r>
        <w:rPr>
          <w:b/>
          <w:bCs/>
        </w:rPr>
        <w:t xml:space="preserve"> </w:t>
      </w:r>
      <w:r w:rsidRPr="00590FD5">
        <w:rPr>
          <w:b/>
          <w:bCs/>
        </w:rPr>
        <w:t>проектирования</w:t>
      </w:r>
      <w:r>
        <w:rPr>
          <w:b/>
          <w:bCs/>
        </w:rPr>
        <w:t xml:space="preserve"> </w:t>
      </w:r>
      <w:r w:rsidRPr="00590FD5">
        <w:rPr>
          <w:b/>
          <w:bCs/>
        </w:rPr>
        <w:t>баз</w:t>
      </w:r>
      <w:r>
        <w:rPr>
          <w:b/>
          <w:bCs/>
        </w:rPr>
        <w:t xml:space="preserve"> </w:t>
      </w:r>
      <w:r w:rsidRPr="00590FD5">
        <w:rPr>
          <w:b/>
          <w:bCs/>
        </w:rPr>
        <w:t>данных:</w:t>
      </w:r>
    </w:p>
    <w:p w:rsidR="00AC223A" w:rsidRPr="00590FD5" w:rsidRDefault="00AC223A" w:rsidP="00AC223A">
      <w:pPr>
        <w:pStyle w:val="a4"/>
        <w:shd w:val="clear" w:color="auto" w:fill="FFFFFF"/>
        <w:spacing w:before="0" w:beforeAutospacing="0" w:after="0" w:afterAutospacing="0"/>
        <w:ind w:firstLine="426"/>
        <w:jc w:val="both"/>
      </w:pPr>
      <w:r w:rsidRPr="00590FD5">
        <w:rPr>
          <w:b/>
        </w:rPr>
        <w:t>Концептуальное</w:t>
      </w:r>
      <w:r>
        <w:rPr>
          <w:b/>
        </w:rPr>
        <w:t xml:space="preserve"> </w:t>
      </w:r>
      <w:r w:rsidRPr="00590FD5">
        <w:rPr>
          <w:b/>
        </w:rPr>
        <w:t>(инфологическое)</w:t>
      </w:r>
      <w:r>
        <w:rPr>
          <w:b/>
        </w:rPr>
        <w:t xml:space="preserve"> </w:t>
      </w:r>
      <w:r w:rsidRPr="00590FD5">
        <w:rPr>
          <w:b/>
        </w:rPr>
        <w:t>проектирование</w:t>
      </w:r>
      <w:r>
        <w:t xml:space="preserve"> </w:t>
      </w:r>
      <w:r w:rsidRPr="00590FD5">
        <w:t>–</w:t>
      </w:r>
      <w:r>
        <w:t xml:space="preserve"> </w:t>
      </w:r>
      <w:r w:rsidRPr="00590FD5">
        <w:t>построение</w:t>
      </w:r>
      <w:r>
        <w:t xml:space="preserve"> </w:t>
      </w:r>
      <w:r w:rsidRPr="00590FD5">
        <w:t>формализованной</w:t>
      </w:r>
      <w:r>
        <w:t xml:space="preserve"> </w:t>
      </w:r>
      <w:r w:rsidRPr="00590FD5">
        <w:t>модели</w:t>
      </w:r>
      <w:r>
        <w:t xml:space="preserve"> </w:t>
      </w:r>
      <w:r w:rsidRPr="00590FD5">
        <w:t>предметной</w:t>
      </w:r>
      <w:r>
        <w:t xml:space="preserve"> </w:t>
      </w:r>
      <w:r w:rsidRPr="00590FD5">
        <w:t>области.</w:t>
      </w:r>
      <w:r>
        <w:t xml:space="preserve"> </w:t>
      </w:r>
      <w:r w:rsidRPr="00590FD5">
        <w:t>Такая</w:t>
      </w:r>
      <w:r>
        <w:t xml:space="preserve"> </w:t>
      </w:r>
      <w:r w:rsidRPr="00590FD5">
        <w:t>модель</w:t>
      </w:r>
      <w:r>
        <w:t xml:space="preserve"> </w:t>
      </w:r>
      <w:r w:rsidRPr="00590FD5">
        <w:t>строится</w:t>
      </w:r>
      <w:r>
        <w:t xml:space="preserve"> </w:t>
      </w:r>
      <w:r w:rsidRPr="00590FD5">
        <w:t>с</w:t>
      </w:r>
      <w:r>
        <w:t xml:space="preserve"> </w:t>
      </w:r>
      <w:r w:rsidRPr="00590FD5">
        <w:t>использованием</w:t>
      </w:r>
      <w:r>
        <w:t xml:space="preserve"> </w:t>
      </w:r>
      <w:r w:rsidRPr="00590FD5">
        <w:t>стандартных</w:t>
      </w:r>
      <w:r>
        <w:t xml:space="preserve"> </w:t>
      </w:r>
      <w:r w:rsidRPr="00590FD5">
        <w:t>языковых</w:t>
      </w:r>
      <w:r>
        <w:t xml:space="preserve"> </w:t>
      </w:r>
      <w:r w:rsidRPr="00590FD5">
        <w:t>средств,</w:t>
      </w:r>
      <w:r>
        <w:t xml:space="preserve"> </w:t>
      </w:r>
      <w:r w:rsidRPr="00590FD5">
        <w:t>обычно</w:t>
      </w:r>
      <w:r>
        <w:t xml:space="preserve"> </w:t>
      </w:r>
      <w:r w:rsidRPr="00590FD5">
        <w:t>графических,</w:t>
      </w:r>
      <w:r>
        <w:t xml:space="preserve"> </w:t>
      </w:r>
      <w:r w:rsidRPr="00590FD5">
        <w:t>например</w:t>
      </w:r>
      <w:r>
        <w:t xml:space="preserve"> </w:t>
      </w:r>
      <w:r w:rsidRPr="00590FD5">
        <w:t>ER-диаграмм</w:t>
      </w:r>
      <w:r>
        <w:t xml:space="preserve"> </w:t>
      </w:r>
      <w:r w:rsidRPr="00590FD5">
        <w:t>(диаграмм</w:t>
      </w:r>
      <w:r>
        <w:t xml:space="preserve"> </w:t>
      </w:r>
      <w:r w:rsidRPr="00590FD5">
        <w:t>«Сущность-связь»).</w:t>
      </w:r>
      <w:r>
        <w:t xml:space="preserve"> </w:t>
      </w:r>
      <w:r w:rsidRPr="00590FD5">
        <w:t>Такая</w:t>
      </w:r>
      <w:r>
        <w:t xml:space="preserve"> </w:t>
      </w:r>
      <w:r w:rsidRPr="00590FD5">
        <w:t>модель</w:t>
      </w:r>
      <w:r>
        <w:t xml:space="preserve"> </w:t>
      </w:r>
      <w:r w:rsidRPr="00590FD5">
        <w:t>строится</w:t>
      </w:r>
      <w:r>
        <w:t xml:space="preserve"> </w:t>
      </w:r>
      <w:r w:rsidRPr="00590FD5">
        <w:t>без</w:t>
      </w:r>
      <w:r>
        <w:t xml:space="preserve"> </w:t>
      </w:r>
      <w:r w:rsidRPr="00590FD5">
        <w:t>ориентации</w:t>
      </w:r>
      <w:r>
        <w:t xml:space="preserve"> </w:t>
      </w:r>
      <w:r w:rsidRPr="00590FD5">
        <w:t>на</w:t>
      </w:r>
      <w:r>
        <w:t xml:space="preserve"> </w:t>
      </w:r>
      <w:r w:rsidRPr="00590FD5">
        <w:t>какую-либо</w:t>
      </w:r>
      <w:r>
        <w:t xml:space="preserve"> </w:t>
      </w:r>
      <w:r w:rsidRPr="00590FD5">
        <w:t>конкретную</w:t>
      </w:r>
      <w:r>
        <w:t xml:space="preserve"> </w:t>
      </w:r>
      <w:r w:rsidRPr="00590FD5">
        <w:t>СУБД.</w:t>
      </w:r>
    </w:p>
    <w:p w:rsidR="00AC223A" w:rsidRPr="00590FD5" w:rsidRDefault="00AC223A" w:rsidP="00AC223A">
      <w:pPr>
        <w:pStyle w:val="a4"/>
        <w:shd w:val="clear" w:color="auto" w:fill="FFFFFF"/>
        <w:spacing w:before="0" w:beforeAutospacing="0" w:after="0" w:afterAutospacing="0"/>
        <w:ind w:firstLine="426"/>
        <w:jc w:val="both"/>
      </w:pPr>
      <w:r w:rsidRPr="00590FD5">
        <w:rPr>
          <w:b/>
        </w:rPr>
        <w:t>Основные</w:t>
      </w:r>
      <w:r>
        <w:rPr>
          <w:b/>
        </w:rPr>
        <w:t xml:space="preserve"> </w:t>
      </w:r>
      <w:r w:rsidRPr="00590FD5">
        <w:rPr>
          <w:b/>
        </w:rPr>
        <w:t>элементы</w:t>
      </w:r>
      <w:r>
        <w:rPr>
          <w:b/>
        </w:rPr>
        <w:t xml:space="preserve"> </w:t>
      </w:r>
      <w:r w:rsidRPr="00590FD5">
        <w:rPr>
          <w:b/>
        </w:rPr>
        <w:t>данной</w:t>
      </w:r>
      <w:r>
        <w:rPr>
          <w:b/>
        </w:rPr>
        <w:t xml:space="preserve"> </w:t>
      </w:r>
      <w:r w:rsidRPr="00590FD5">
        <w:rPr>
          <w:b/>
        </w:rPr>
        <w:t>модели</w:t>
      </w:r>
      <w:r w:rsidRPr="00590FD5">
        <w:t>:</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Описание</w:t>
      </w:r>
      <w:r>
        <w:t xml:space="preserve"> </w:t>
      </w:r>
      <w:r w:rsidRPr="00590FD5">
        <w:t>объектов</w:t>
      </w:r>
      <w:r>
        <w:t xml:space="preserve"> </w:t>
      </w:r>
      <w:r w:rsidRPr="00590FD5">
        <w:t>предметной</w:t>
      </w:r>
      <w:r>
        <w:t xml:space="preserve"> </w:t>
      </w:r>
      <w:r w:rsidRPr="00590FD5">
        <w:t>области</w:t>
      </w:r>
      <w:r>
        <w:t xml:space="preserve"> </w:t>
      </w:r>
      <w:r w:rsidRPr="00590FD5">
        <w:t>и</w:t>
      </w:r>
      <w:r>
        <w:t xml:space="preserve"> </w:t>
      </w:r>
      <w:r w:rsidRPr="00590FD5">
        <w:t>связей</w:t>
      </w:r>
      <w:r>
        <w:t xml:space="preserve"> </w:t>
      </w:r>
      <w:r w:rsidRPr="00590FD5">
        <w:t>между</w:t>
      </w:r>
      <w:r>
        <w:t xml:space="preserve"> </w:t>
      </w:r>
      <w:r w:rsidRPr="00590FD5">
        <w:t>ними.</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t xml:space="preserve"> </w:t>
      </w:r>
      <w:r w:rsidRPr="00590FD5">
        <w:t>Описание</w:t>
      </w:r>
      <w:r>
        <w:t xml:space="preserve"> </w:t>
      </w:r>
      <w:r w:rsidRPr="00590FD5">
        <w:t>информационных</w:t>
      </w:r>
      <w:r>
        <w:t xml:space="preserve"> </w:t>
      </w:r>
      <w:r w:rsidRPr="00590FD5">
        <w:t>потребностей</w:t>
      </w:r>
      <w:r>
        <w:t xml:space="preserve"> </w:t>
      </w:r>
      <w:r w:rsidRPr="00590FD5">
        <w:t>пользователей</w:t>
      </w:r>
      <w:r>
        <w:t xml:space="preserve"> </w:t>
      </w:r>
      <w:r w:rsidRPr="00590FD5">
        <w:t>(описание</w:t>
      </w:r>
      <w:r>
        <w:t xml:space="preserve"> </w:t>
      </w:r>
      <w:r w:rsidRPr="00590FD5">
        <w:t>основных</w:t>
      </w:r>
      <w:r>
        <w:t xml:space="preserve"> </w:t>
      </w:r>
      <w:r w:rsidRPr="00590FD5">
        <w:t>запросов</w:t>
      </w:r>
      <w:r>
        <w:t xml:space="preserve"> </w:t>
      </w:r>
      <w:r w:rsidRPr="00590FD5">
        <w:t>к</w:t>
      </w:r>
      <w:r>
        <w:t xml:space="preserve"> </w:t>
      </w:r>
      <w:r w:rsidRPr="00590FD5">
        <w:t>БД).</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Описание</w:t>
      </w:r>
      <w:r>
        <w:t xml:space="preserve"> </w:t>
      </w:r>
      <w:r w:rsidRPr="00590FD5">
        <w:t>алгоритмических</w:t>
      </w:r>
      <w:r>
        <w:t xml:space="preserve"> </w:t>
      </w:r>
      <w:r w:rsidRPr="00590FD5">
        <w:t>зависимостей</w:t>
      </w:r>
      <w:r>
        <w:t xml:space="preserve"> </w:t>
      </w:r>
      <w:r w:rsidRPr="00590FD5">
        <w:t>между</w:t>
      </w:r>
      <w:r>
        <w:t xml:space="preserve"> </w:t>
      </w:r>
      <w:r w:rsidRPr="00590FD5">
        <w:t>данными.</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Описание</w:t>
      </w:r>
      <w:r>
        <w:t xml:space="preserve"> </w:t>
      </w:r>
      <w:r w:rsidRPr="00590FD5">
        <w:t>ограничений</w:t>
      </w:r>
      <w:r>
        <w:t xml:space="preserve"> </w:t>
      </w:r>
      <w:r w:rsidRPr="00590FD5">
        <w:t>целостности,</w:t>
      </w:r>
      <w:r>
        <w:t xml:space="preserve"> </w:t>
      </w:r>
      <w:r w:rsidRPr="00590FD5">
        <w:t>т.е.</w:t>
      </w:r>
      <w:r>
        <w:t xml:space="preserve"> </w:t>
      </w:r>
      <w:r w:rsidRPr="00590FD5">
        <w:t>требований</w:t>
      </w:r>
      <w:r>
        <w:t xml:space="preserve"> </w:t>
      </w:r>
      <w:r w:rsidRPr="00590FD5">
        <w:t>к</w:t>
      </w:r>
      <w:r>
        <w:t xml:space="preserve"> </w:t>
      </w:r>
      <w:r w:rsidRPr="00590FD5">
        <w:t>допустимым</w:t>
      </w:r>
      <w:r>
        <w:t xml:space="preserve"> </w:t>
      </w:r>
      <w:r w:rsidRPr="00590FD5">
        <w:t>значениям</w:t>
      </w:r>
      <w:r>
        <w:t xml:space="preserve"> </w:t>
      </w:r>
      <w:r w:rsidRPr="00590FD5">
        <w:t>данных</w:t>
      </w:r>
      <w:r>
        <w:t xml:space="preserve"> </w:t>
      </w:r>
      <w:r w:rsidRPr="00590FD5">
        <w:t>и</w:t>
      </w:r>
      <w:r>
        <w:t xml:space="preserve"> </w:t>
      </w:r>
      <w:r w:rsidRPr="00590FD5">
        <w:t>к</w:t>
      </w:r>
      <w:r>
        <w:t xml:space="preserve"> </w:t>
      </w:r>
      <w:r w:rsidRPr="00590FD5">
        <w:t>связям</w:t>
      </w:r>
      <w:r>
        <w:t xml:space="preserve"> </w:t>
      </w:r>
      <w:r w:rsidRPr="00590FD5">
        <w:t>между</w:t>
      </w:r>
      <w:r>
        <w:t xml:space="preserve"> </w:t>
      </w:r>
      <w:r w:rsidRPr="00590FD5">
        <w:t>ними.</w:t>
      </w:r>
    </w:p>
    <w:p w:rsidR="00AC223A" w:rsidRPr="00590FD5" w:rsidRDefault="00AC223A" w:rsidP="00AC223A">
      <w:pPr>
        <w:pStyle w:val="a4"/>
        <w:shd w:val="clear" w:color="auto" w:fill="FFFFFF"/>
        <w:spacing w:before="0" w:beforeAutospacing="0" w:after="0" w:afterAutospacing="0"/>
        <w:ind w:firstLine="426"/>
        <w:jc w:val="both"/>
      </w:pPr>
      <w:r w:rsidRPr="00590FD5">
        <w:rPr>
          <w:b/>
        </w:rPr>
        <w:t>Логическое</w:t>
      </w:r>
      <w:r>
        <w:rPr>
          <w:b/>
        </w:rPr>
        <w:t xml:space="preserve"> </w:t>
      </w:r>
      <w:r w:rsidRPr="00590FD5">
        <w:rPr>
          <w:b/>
        </w:rPr>
        <w:t>(даталогическое)</w:t>
      </w:r>
      <w:r>
        <w:rPr>
          <w:b/>
        </w:rPr>
        <w:t xml:space="preserve"> </w:t>
      </w:r>
      <w:r w:rsidRPr="00590FD5">
        <w:rPr>
          <w:b/>
        </w:rPr>
        <w:t>проектирование</w:t>
      </w:r>
      <w:r>
        <w:t xml:space="preserve"> </w:t>
      </w:r>
      <w:r w:rsidRPr="00590FD5">
        <w:t>–</w:t>
      </w:r>
      <w:r>
        <w:t xml:space="preserve"> </w:t>
      </w:r>
      <w:r w:rsidRPr="00590FD5">
        <w:t>отображение</w:t>
      </w:r>
      <w:r>
        <w:t xml:space="preserve"> </w:t>
      </w:r>
      <w:r w:rsidRPr="00590FD5">
        <w:t>инфологической</w:t>
      </w:r>
      <w:r>
        <w:t xml:space="preserve"> </w:t>
      </w:r>
      <w:r w:rsidRPr="00590FD5">
        <w:t>модели</w:t>
      </w:r>
      <w:r>
        <w:t xml:space="preserve"> </w:t>
      </w:r>
      <w:r w:rsidRPr="00590FD5">
        <w:t>на</w:t>
      </w:r>
      <w:r>
        <w:t xml:space="preserve"> </w:t>
      </w:r>
      <w:r w:rsidRPr="00590FD5">
        <w:t>модель</w:t>
      </w:r>
      <w:r>
        <w:t xml:space="preserve"> </w:t>
      </w:r>
      <w:r w:rsidRPr="00590FD5">
        <w:t>данных,</w:t>
      </w:r>
      <w:r>
        <w:t xml:space="preserve"> </w:t>
      </w:r>
      <w:r w:rsidRPr="00590FD5">
        <w:t>используемую</w:t>
      </w:r>
      <w:r>
        <w:t xml:space="preserve"> </w:t>
      </w:r>
      <w:r w:rsidRPr="00590FD5">
        <w:t>в</w:t>
      </w:r>
      <w:r>
        <w:t xml:space="preserve"> </w:t>
      </w:r>
      <w:r w:rsidRPr="00590FD5">
        <w:t>конкретной</w:t>
      </w:r>
      <w:r>
        <w:t xml:space="preserve"> </w:t>
      </w:r>
      <w:r w:rsidRPr="00590FD5">
        <w:t>СУБД,</w:t>
      </w:r>
      <w:r>
        <w:t xml:space="preserve"> </w:t>
      </w:r>
      <w:r w:rsidRPr="00590FD5">
        <w:t>например</w:t>
      </w:r>
      <w:r>
        <w:t xml:space="preserve"> </w:t>
      </w:r>
      <w:r w:rsidRPr="00590FD5">
        <w:t>на</w:t>
      </w:r>
      <w:r>
        <w:t xml:space="preserve"> </w:t>
      </w:r>
      <w:r w:rsidRPr="00590FD5">
        <w:t>реляционную</w:t>
      </w:r>
      <w:r>
        <w:t xml:space="preserve"> </w:t>
      </w:r>
      <w:r w:rsidRPr="00590FD5">
        <w:t>модель</w:t>
      </w:r>
      <w:r>
        <w:t xml:space="preserve"> </w:t>
      </w:r>
      <w:r w:rsidRPr="00590FD5">
        <w:t>данных.</w:t>
      </w:r>
      <w:r>
        <w:t xml:space="preserve"> </w:t>
      </w:r>
      <w:r w:rsidRPr="00590FD5">
        <w:t>Для</w:t>
      </w:r>
      <w:r>
        <w:t xml:space="preserve"> </w:t>
      </w:r>
      <w:r w:rsidRPr="00590FD5">
        <w:t>реляционных</w:t>
      </w:r>
      <w:r>
        <w:t xml:space="preserve"> </w:t>
      </w:r>
      <w:r w:rsidRPr="00590FD5">
        <w:t>СУБД</w:t>
      </w:r>
      <w:r>
        <w:t xml:space="preserve"> </w:t>
      </w:r>
      <w:r w:rsidRPr="00590FD5">
        <w:t>даталогическая</w:t>
      </w:r>
      <w:r>
        <w:t xml:space="preserve"> </w:t>
      </w:r>
      <w:r w:rsidRPr="00590FD5">
        <w:t>модель</w:t>
      </w:r>
      <w:r>
        <w:t xml:space="preserve"> </w:t>
      </w:r>
      <w:r w:rsidRPr="00590FD5">
        <w:t>–</w:t>
      </w:r>
      <w:r>
        <w:t xml:space="preserve"> </w:t>
      </w:r>
      <w:r w:rsidRPr="00590FD5">
        <w:t>набор</w:t>
      </w:r>
      <w:r>
        <w:t xml:space="preserve"> </w:t>
      </w:r>
      <w:r w:rsidRPr="00590FD5">
        <w:t>таблиц,</w:t>
      </w:r>
      <w:r>
        <w:t xml:space="preserve"> </w:t>
      </w:r>
      <w:r w:rsidRPr="00590FD5">
        <w:t>обычно</w:t>
      </w:r>
      <w:r>
        <w:t xml:space="preserve"> </w:t>
      </w:r>
      <w:r w:rsidRPr="00590FD5">
        <w:t>с</w:t>
      </w:r>
      <w:r>
        <w:t xml:space="preserve"> </w:t>
      </w:r>
      <w:r w:rsidRPr="00590FD5">
        <w:t>указанием</w:t>
      </w:r>
      <w:r>
        <w:t xml:space="preserve"> </w:t>
      </w:r>
      <w:r w:rsidRPr="00590FD5">
        <w:t>ключевых</w:t>
      </w:r>
      <w:r>
        <w:t xml:space="preserve"> </w:t>
      </w:r>
      <w:r w:rsidRPr="00590FD5">
        <w:t>полей,</w:t>
      </w:r>
      <w:r>
        <w:t xml:space="preserve"> </w:t>
      </w:r>
      <w:r w:rsidRPr="00590FD5">
        <w:t>связей</w:t>
      </w:r>
      <w:r>
        <w:t xml:space="preserve"> </w:t>
      </w:r>
      <w:r w:rsidRPr="00590FD5">
        <w:t>между</w:t>
      </w:r>
      <w:r>
        <w:t xml:space="preserve"> </w:t>
      </w:r>
      <w:r w:rsidRPr="00590FD5">
        <w:t>таблицами.</w:t>
      </w:r>
      <w:r>
        <w:t xml:space="preserve"> </w:t>
      </w:r>
      <w:r w:rsidRPr="00590FD5">
        <w:t>Если</w:t>
      </w:r>
      <w:r>
        <w:t xml:space="preserve"> </w:t>
      </w:r>
      <w:r w:rsidRPr="00590FD5">
        <w:t>инфологическая</w:t>
      </w:r>
      <w:r>
        <w:t xml:space="preserve"> </w:t>
      </w:r>
      <w:r w:rsidRPr="00590FD5">
        <w:t>модель</w:t>
      </w:r>
      <w:r>
        <w:t xml:space="preserve"> </w:t>
      </w:r>
      <w:r w:rsidRPr="00590FD5">
        <w:t>построена</w:t>
      </w:r>
      <w:r>
        <w:t xml:space="preserve"> </w:t>
      </w:r>
      <w:r w:rsidRPr="00590FD5">
        <w:t>в</w:t>
      </w:r>
      <w:r>
        <w:t xml:space="preserve"> </w:t>
      </w:r>
      <w:r w:rsidRPr="00590FD5">
        <w:t>виде</w:t>
      </w:r>
      <w:r>
        <w:t xml:space="preserve"> </w:t>
      </w:r>
      <w:r w:rsidRPr="00590FD5">
        <w:t>ER-диаграмм</w:t>
      </w:r>
      <w:r>
        <w:t xml:space="preserve"> </w:t>
      </w:r>
      <w:r w:rsidRPr="00590FD5">
        <w:t>(или</w:t>
      </w:r>
      <w:r>
        <w:t xml:space="preserve"> </w:t>
      </w:r>
      <w:r w:rsidRPr="00590FD5">
        <w:t>других</w:t>
      </w:r>
      <w:r>
        <w:t xml:space="preserve"> </w:t>
      </w:r>
      <w:r w:rsidRPr="00590FD5">
        <w:t>формализованных</w:t>
      </w:r>
      <w:r>
        <w:t xml:space="preserve"> </w:t>
      </w:r>
      <w:r w:rsidRPr="00590FD5">
        <w:t>средств),</w:t>
      </w:r>
      <w:r>
        <w:t xml:space="preserve"> </w:t>
      </w:r>
      <w:r w:rsidRPr="00590FD5">
        <w:t>то</w:t>
      </w:r>
      <w:r>
        <w:t xml:space="preserve"> </w:t>
      </w:r>
      <w:r w:rsidRPr="00590FD5">
        <w:t>даталогическое</w:t>
      </w:r>
      <w:r>
        <w:t xml:space="preserve"> </w:t>
      </w:r>
      <w:r w:rsidRPr="00590FD5">
        <w:t>проектирование</w:t>
      </w:r>
      <w:r>
        <w:t xml:space="preserve"> </w:t>
      </w:r>
      <w:r w:rsidRPr="00590FD5">
        <w:t>представляет</w:t>
      </w:r>
      <w:r>
        <w:t xml:space="preserve"> </w:t>
      </w:r>
      <w:r w:rsidRPr="00590FD5">
        <w:t>собой</w:t>
      </w:r>
      <w:r>
        <w:t xml:space="preserve"> </w:t>
      </w:r>
      <w:r w:rsidRPr="00590FD5">
        <w:t>построение</w:t>
      </w:r>
      <w:r>
        <w:t xml:space="preserve"> </w:t>
      </w:r>
      <w:r w:rsidRPr="00590FD5">
        <w:t>таблиц</w:t>
      </w:r>
      <w:r>
        <w:t xml:space="preserve"> </w:t>
      </w:r>
      <w:r w:rsidRPr="00590FD5">
        <w:t>по</w:t>
      </w:r>
      <w:r>
        <w:t xml:space="preserve"> </w:t>
      </w:r>
      <w:r w:rsidRPr="00590FD5">
        <w:t>определённым</w:t>
      </w:r>
      <w:r>
        <w:t xml:space="preserve"> </w:t>
      </w:r>
      <w:r w:rsidRPr="00590FD5">
        <w:t>формализованным</w:t>
      </w:r>
      <w:r>
        <w:t xml:space="preserve"> </w:t>
      </w:r>
      <w:r w:rsidRPr="00590FD5">
        <w:t>правилам,</w:t>
      </w:r>
      <w:r>
        <w:t xml:space="preserve"> </w:t>
      </w:r>
      <w:r w:rsidRPr="00590FD5">
        <w:t>а</w:t>
      </w:r>
      <w:r>
        <w:t xml:space="preserve"> </w:t>
      </w:r>
      <w:r w:rsidRPr="00590FD5">
        <w:t>также</w:t>
      </w:r>
      <w:r>
        <w:t xml:space="preserve"> </w:t>
      </w:r>
      <w:r w:rsidRPr="00590FD5">
        <w:t>нормализацию</w:t>
      </w:r>
      <w:r>
        <w:t xml:space="preserve"> </w:t>
      </w:r>
      <w:r w:rsidRPr="00590FD5">
        <w:t>этих</w:t>
      </w:r>
      <w:r>
        <w:t xml:space="preserve"> </w:t>
      </w:r>
      <w:r w:rsidRPr="00590FD5">
        <w:t>таблиц.</w:t>
      </w:r>
      <w:r>
        <w:t xml:space="preserve"> </w:t>
      </w:r>
      <w:r w:rsidRPr="00590FD5">
        <w:t>Этот</w:t>
      </w:r>
      <w:r>
        <w:t xml:space="preserve"> </w:t>
      </w:r>
      <w:r w:rsidRPr="00590FD5">
        <w:t>этап</w:t>
      </w:r>
      <w:r>
        <w:t xml:space="preserve"> </w:t>
      </w:r>
      <w:r w:rsidRPr="00590FD5">
        <w:t>может</w:t>
      </w:r>
      <w:r>
        <w:t xml:space="preserve"> </w:t>
      </w:r>
      <w:r w:rsidRPr="00590FD5">
        <w:t>быть</w:t>
      </w:r>
      <w:r>
        <w:t xml:space="preserve"> </w:t>
      </w:r>
      <w:r w:rsidRPr="00590FD5">
        <w:t>в</w:t>
      </w:r>
      <w:r>
        <w:t xml:space="preserve"> </w:t>
      </w:r>
      <w:r w:rsidRPr="00590FD5">
        <w:t>значительной</w:t>
      </w:r>
      <w:r>
        <w:t xml:space="preserve"> </w:t>
      </w:r>
      <w:r w:rsidRPr="00590FD5">
        <w:t>степени</w:t>
      </w:r>
      <w:r>
        <w:t xml:space="preserve"> </w:t>
      </w:r>
      <w:r w:rsidRPr="00590FD5">
        <w:t>автоматизирован.</w:t>
      </w:r>
    </w:p>
    <w:p w:rsidR="00AC223A" w:rsidRPr="00590FD5" w:rsidRDefault="00AC223A" w:rsidP="00AC223A">
      <w:pPr>
        <w:pStyle w:val="a4"/>
        <w:shd w:val="clear" w:color="auto" w:fill="FFFFFF"/>
        <w:spacing w:before="0" w:beforeAutospacing="0" w:after="0" w:afterAutospacing="0"/>
        <w:ind w:firstLine="426"/>
        <w:jc w:val="both"/>
      </w:pPr>
      <w:r w:rsidRPr="00590FD5">
        <w:rPr>
          <w:b/>
        </w:rPr>
        <w:t>Физическое</w:t>
      </w:r>
      <w:r>
        <w:rPr>
          <w:b/>
        </w:rPr>
        <w:t xml:space="preserve"> </w:t>
      </w:r>
      <w:r w:rsidRPr="00590FD5">
        <w:rPr>
          <w:b/>
        </w:rPr>
        <w:t>проектирование</w:t>
      </w:r>
      <w:r>
        <w:t xml:space="preserve"> </w:t>
      </w:r>
      <w:r w:rsidRPr="00590FD5">
        <w:t>–</w:t>
      </w:r>
      <w:r>
        <w:t xml:space="preserve"> </w:t>
      </w:r>
      <w:r w:rsidRPr="00590FD5">
        <w:t>реализация</w:t>
      </w:r>
      <w:r>
        <w:t xml:space="preserve"> </w:t>
      </w:r>
      <w:r w:rsidRPr="00590FD5">
        <w:t>даталогической</w:t>
      </w:r>
      <w:r>
        <w:t xml:space="preserve"> </w:t>
      </w:r>
      <w:r w:rsidRPr="00590FD5">
        <w:t>модели</w:t>
      </w:r>
      <w:r>
        <w:t xml:space="preserve"> </w:t>
      </w:r>
      <w:r w:rsidRPr="00590FD5">
        <w:t>средствами</w:t>
      </w:r>
      <w:r>
        <w:t xml:space="preserve"> </w:t>
      </w:r>
      <w:r w:rsidRPr="00590FD5">
        <w:t>конкретной</w:t>
      </w:r>
      <w:r>
        <w:t xml:space="preserve"> </w:t>
      </w:r>
      <w:r w:rsidRPr="00590FD5">
        <w:t>СУБД,</w:t>
      </w:r>
      <w:r>
        <w:t xml:space="preserve"> </w:t>
      </w:r>
      <w:r w:rsidRPr="00590FD5">
        <w:t>а</w:t>
      </w:r>
      <w:r>
        <w:t xml:space="preserve"> </w:t>
      </w:r>
      <w:r w:rsidRPr="00590FD5">
        <w:t>также</w:t>
      </w:r>
      <w:r>
        <w:t xml:space="preserve"> </w:t>
      </w:r>
      <w:r w:rsidRPr="00590FD5">
        <w:t>выбор</w:t>
      </w:r>
      <w:r>
        <w:t xml:space="preserve"> </w:t>
      </w:r>
      <w:r w:rsidRPr="00590FD5">
        <w:t>решений,</w:t>
      </w:r>
      <w:r>
        <w:t xml:space="preserve"> </w:t>
      </w:r>
      <w:r w:rsidRPr="00590FD5">
        <w:t>связанных</w:t>
      </w:r>
      <w:r>
        <w:t xml:space="preserve"> </w:t>
      </w:r>
      <w:r w:rsidRPr="00590FD5">
        <w:t>с</w:t>
      </w:r>
      <w:r>
        <w:t xml:space="preserve"> </w:t>
      </w:r>
      <w:r w:rsidRPr="00590FD5">
        <w:t>физической</w:t>
      </w:r>
      <w:r>
        <w:t xml:space="preserve"> </w:t>
      </w:r>
      <w:r w:rsidRPr="00590FD5">
        <w:t>средой</w:t>
      </w:r>
      <w:r>
        <w:t xml:space="preserve"> </w:t>
      </w:r>
      <w:r w:rsidRPr="00590FD5">
        <w:t>хранения</w:t>
      </w:r>
      <w:r>
        <w:t xml:space="preserve"> </w:t>
      </w:r>
      <w:r w:rsidRPr="00590FD5">
        <w:t>данных:</w:t>
      </w:r>
      <w:r>
        <w:t xml:space="preserve"> </w:t>
      </w:r>
      <w:r w:rsidRPr="00590FD5">
        <w:t>выбор</w:t>
      </w:r>
      <w:r>
        <w:t xml:space="preserve"> </w:t>
      </w:r>
      <w:r w:rsidRPr="00590FD5">
        <w:t>методов</w:t>
      </w:r>
      <w:r>
        <w:t xml:space="preserve"> </w:t>
      </w:r>
      <w:r w:rsidRPr="00590FD5">
        <w:t>управления</w:t>
      </w:r>
      <w:r>
        <w:t xml:space="preserve"> </w:t>
      </w:r>
      <w:r w:rsidRPr="00590FD5">
        <w:t>дисковой</w:t>
      </w:r>
      <w:r>
        <w:t xml:space="preserve"> </w:t>
      </w:r>
      <w:r w:rsidRPr="00590FD5">
        <w:t>памятью,</w:t>
      </w:r>
      <w:r>
        <w:t xml:space="preserve"> </w:t>
      </w:r>
      <w:r w:rsidRPr="00590FD5">
        <w:t>методов</w:t>
      </w:r>
      <w:r>
        <w:t xml:space="preserve"> </w:t>
      </w:r>
      <w:r w:rsidRPr="00590FD5">
        <w:t>доступа</w:t>
      </w:r>
      <w:r>
        <w:t xml:space="preserve"> </w:t>
      </w:r>
      <w:r w:rsidRPr="00590FD5">
        <w:t>к</w:t>
      </w:r>
      <w:r>
        <w:t xml:space="preserve"> </w:t>
      </w:r>
      <w:r w:rsidRPr="00590FD5">
        <w:t>данным,</w:t>
      </w:r>
      <w:r>
        <w:t xml:space="preserve"> </w:t>
      </w:r>
      <w:r w:rsidRPr="00590FD5">
        <w:t>методов</w:t>
      </w:r>
      <w:r>
        <w:t xml:space="preserve"> </w:t>
      </w:r>
      <w:r w:rsidRPr="00590FD5">
        <w:t>сжатия</w:t>
      </w:r>
      <w:r>
        <w:t xml:space="preserve"> </w:t>
      </w:r>
      <w:r w:rsidRPr="00590FD5">
        <w:t>данных</w:t>
      </w:r>
      <w:r>
        <w:t xml:space="preserve"> </w:t>
      </w:r>
      <w:r w:rsidRPr="00590FD5">
        <w:t>и</w:t>
      </w:r>
      <w:r>
        <w:t xml:space="preserve"> </w:t>
      </w:r>
      <w:r w:rsidRPr="00590FD5">
        <w:t>т.д.</w:t>
      </w:r>
      <w:r>
        <w:t xml:space="preserve"> </w:t>
      </w:r>
      <w:r w:rsidRPr="00590FD5">
        <w:t>–</w:t>
      </w:r>
      <w:r>
        <w:t xml:space="preserve"> </w:t>
      </w:r>
      <w:r w:rsidRPr="00590FD5">
        <w:t>эти</w:t>
      </w:r>
      <w:r>
        <w:t xml:space="preserve"> </w:t>
      </w:r>
      <w:r w:rsidRPr="00590FD5">
        <w:t>задачи</w:t>
      </w:r>
      <w:r>
        <w:t xml:space="preserve"> </w:t>
      </w:r>
      <w:r w:rsidRPr="00590FD5">
        <w:t>решаются</w:t>
      </w:r>
      <w:r>
        <w:t xml:space="preserve"> </w:t>
      </w:r>
      <w:r w:rsidRPr="00590FD5">
        <w:t>в</w:t>
      </w:r>
      <w:r>
        <w:t xml:space="preserve"> </w:t>
      </w:r>
      <w:r w:rsidRPr="00590FD5">
        <w:t>основном</w:t>
      </w:r>
      <w:r>
        <w:t xml:space="preserve"> </w:t>
      </w:r>
      <w:r w:rsidRPr="00590FD5">
        <w:t>средствами</w:t>
      </w:r>
      <w:r>
        <w:t xml:space="preserve"> </w:t>
      </w:r>
      <w:r w:rsidRPr="00590FD5">
        <w:t>СУБД</w:t>
      </w:r>
      <w:r>
        <w:t xml:space="preserve"> </w:t>
      </w:r>
      <w:r w:rsidRPr="00590FD5">
        <w:t>и</w:t>
      </w:r>
      <w:r>
        <w:t xml:space="preserve"> </w:t>
      </w:r>
      <w:r w:rsidRPr="00590FD5">
        <w:t>скрыты</w:t>
      </w:r>
      <w:r>
        <w:t xml:space="preserve"> </w:t>
      </w:r>
      <w:r w:rsidRPr="00590FD5">
        <w:t>от</w:t>
      </w:r>
      <w:r>
        <w:t xml:space="preserve"> </w:t>
      </w:r>
      <w:r w:rsidRPr="00590FD5">
        <w:t>разработчика</w:t>
      </w:r>
      <w:r>
        <w:t xml:space="preserve"> </w:t>
      </w:r>
      <w:r w:rsidRPr="00590FD5">
        <w:t>БД.</w:t>
      </w:r>
    </w:p>
    <w:p w:rsidR="00AC223A" w:rsidRPr="00590FD5" w:rsidRDefault="00AC223A" w:rsidP="00AC223A">
      <w:pPr>
        <w:pStyle w:val="a4"/>
        <w:shd w:val="clear" w:color="auto" w:fill="FFFFFF"/>
        <w:spacing w:before="0" w:beforeAutospacing="0" w:after="0" w:afterAutospacing="0"/>
        <w:ind w:firstLine="426"/>
        <w:jc w:val="both"/>
        <w:rPr>
          <w:b/>
        </w:rPr>
      </w:pPr>
      <w:r w:rsidRPr="00590FD5">
        <w:rPr>
          <w:b/>
        </w:rPr>
        <w:t>На</w:t>
      </w:r>
      <w:r>
        <w:rPr>
          <w:b/>
        </w:rPr>
        <w:t xml:space="preserve"> </w:t>
      </w:r>
      <w:r w:rsidRPr="00590FD5">
        <w:rPr>
          <w:b/>
        </w:rPr>
        <w:t>этапе</w:t>
      </w:r>
      <w:r>
        <w:rPr>
          <w:b/>
        </w:rPr>
        <w:t xml:space="preserve"> </w:t>
      </w:r>
      <w:r w:rsidRPr="00590FD5">
        <w:rPr>
          <w:b/>
        </w:rPr>
        <w:t>инфологического</w:t>
      </w:r>
      <w:r>
        <w:rPr>
          <w:b/>
        </w:rPr>
        <w:t xml:space="preserve"> </w:t>
      </w:r>
      <w:r w:rsidRPr="00590FD5">
        <w:rPr>
          <w:b/>
        </w:rPr>
        <w:t>проектирования</w:t>
      </w:r>
      <w:r>
        <w:rPr>
          <w:b/>
        </w:rPr>
        <w:t xml:space="preserve"> </w:t>
      </w:r>
      <w:r w:rsidRPr="00590FD5">
        <w:rPr>
          <w:b/>
        </w:rPr>
        <w:t>в</w:t>
      </w:r>
      <w:r>
        <w:rPr>
          <w:b/>
        </w:rPr>
        <w:t xml:space="preserve"> </w:t>
      </w:r>
      <w:r w:rsidRPr="00590FD5">
        <w:rPr>
          <w:b/>
        </w:rPr>
        <w:t>ходе</w:t>
      </w:r>
      <w:r>
        <w:rPr>
          <w:b/>
        </w:rPr>
        <w:t xml:space="preserve"> </w:t>
      </w:r>
      <w:r w:rsidRPr="00590FD5">
        <w:rPr>
          <w:b/>
        </w:rPr>
        <w:t>сбора</w:t>
      </w:r>
      <w:r>
        <w:rPr>
          <w:b/>
        </w:rPr>
        <w:t xml:space="preserve"> </w:t>
      </w:r>
      <w:r w:rsidRPr="00590FD5">
        <w:rPr>
          <w:b/>
        </w:rPr>
        <w:t>информации</w:t>
      </w:r>
      <w:r>
        <w:rPr>
          <w:b/>
        </w:rPr>
        <w:t xml:space="preserve"> </w:t>
      </w:r>
      <w:r w:rsidRPr="00590FD5">
        <w:rPr>
          <w:b/>
        </w:rPr>
        <w:t>о</w:t>
      </w:r>
      <w:r>
        <w:rPr>
          <w:b/>
        </w:rPr>
        <w:t xml:space="preserve"> </w:t>
      </w:r>
      <w:r w:rsidRPr="00590FD5">
        <w:rPr>
          <w:b/>
        </w:rPr>
        <w:t>предметной</w:t>
      </w:r>
      <w:r>
        <w:rPr>
          <w:b/>
        </w:rPr>
        <w:t xml:space="preserve"> </w:t>
      </w:r>
      <w:r w:rsidRPr="00590FD5">
        <w:rPr>
          <w:b/>
        </w:rPr>
        <w:t>области</w:t>
      </w:r>
      <w:r>
        <w:rPr>
          <w:b/>
        </w:rPr>
        <w:t xml:space="preserve"> </w:t>
      </w:r>
      <w:r w:rsidRPr="00590FD5">
        <w:rPr>
          <w:b/>
        </w:rPr>
        <w:t>требуется</w:t>
      </w:r>
      <w:r>
        <w:rPr>
          <w:b/>
        </w:rPr>
        <w:t xml:space="preserve"> </w:t>
      </w:r>
      <w:r w:rsidRPr="00590FD5">
        <w:rPr>
          <w:b/>
        </w:rPr>
        <w:t>выяснить:</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основные</w:t>
      </w:r>
      <w:r>
        <w:t xml:space="preserve"> </w:t>
      </w:r>
      <w:r w:rsidRPr="00590FD5">
        <w:t>объекты</w:t>
      </w:r>
      <w:r>
        <w:t xml:space="preserve"> </w:t>
      </w:r>
      <w:r w:rsidRPr="00590FD5">
        <w:t>предметной</w:t>
      </w:r>
      <w:r>
        <w:t xml:space="preserve"> </w:t>
      </w:r>
      <w:r w:rsidRPr="00590FD5">
        <w:t>области</w:t>
      </w:r>
      <w:r>
        <w:t xml:space="preserve"> </w:t>
      </w:r>
      <w:r w:rsidRPr="00590FD5">
        <w:t>(объекты,</w:t>
      </w:r>
      <w:r>
        <w:t xml:space="preserve"> </w:t>
      </w:r>
      <w:r w:rsidRPr="00590FD5">
        <w:t>о</w:t>
      </w:r>
      <w:r>
        <w:t xml:space="preserve"> </w:t>
      </w:r>
      <w:r w:rsidRPr="00590FD5">
        <w:t>которых</w:t>
      </w:r>
      <w:r>
        <w:t xml:space="preserve"> </w:t>
      </w:r>
      <w:r w:rsidRPr="00590FD5">
        <w:t>должна</w:t>
      </w:r>
      <w:r>
        <w:t xml:space="preserve"> </w:t>
      </w:r>
      <w:r w:rsidRPr="00590FD5">
        <w:t>храниться</w:t>
      </w:r>
      <w:r>
        <w:t xml:space="preserve"> </w:t>
      </w:r>
      <w:r w:rsidRPr="00590FD5">
        <w:t>информация</w:t>
      </w:r>
      <w:r>
        <w:t xml:space="preserve"> </w:t>
      </w:r>
      <w:r w:rsidRPr="00590FD5">
        <w:t>в</w:t>
      </w:r>
      <w:r>
        <w:t xml:space="preserve"> </w:t>
      </w:r>
      <w:r w:rsidRPr="00590FD5">
        <w:t>БД);</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атрибуты</w:t>
      </w:r>
      <w:r>
        <w:t xml:space="preserve"> </w:t>
      </w:r>
      <w:r w:rsidRPr="00590FD5">
        <w:t>объектов;</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rsidRPr="00590FD5">
        <w:t>·</w:t>
      </w:r>
      <w:r>
        <w:t xml:space="preserve"> </w:t>
      </w:r>
      <w:r w:rsidRPr="00590FD5">
        <w:t>связи</w:t>
      </w:r>
      <w:r>
        <w:t xml:space="preserve"> </w:t>
      </w:r>
      <w:r w:rsidRPr="00590FD5">
        <w:t>между</w:t>
      </w:r>
      <w:r>
        <w:t xml:space="preserve"> </w:t>
      </w:r>
      <w:r w:rsidRPr="00590FD5">
        <w:t>объектами;</w:t>
      </w:r>
    </w:p>
    <w:p w:rsidR="00AC223A" w:rsidRPr="00590FD5" w:rsidRDefault="00AC223A" w:rsidP="00AC223A">
      <w:pPr>
        <w:pStyle w:val="a4"/>
        <w:numPr>
          <w:ilvl w:val="0"/>
          <w:numId w:val="10"/>
        </w:numPr>
        <w:shd w:val="clear" w:color="auto" w:fill="FFFFFF"/>
        <w:spacing w:before="0" w:beforeAutospacing="0" w:after="0" w:afterAutospacing="0"/>
        <w:ind w:left="0" w:firstLine="426"/>
        <w:jc w:val="both"/>
      </w:pPr>
      <w:r>
        <w:t xml:space="preserve"> </w:t>
      </w:r>
      <w:r w:rsidRPr="00590FD5">
        <w:t>основные</w:t>
      </w:r>
      <w:r>
        <w:t xml:space="preserve"> </w:t>
      </w:r>
      <w:r w:rsidRPr="00590FD5">
        <w:t>запросы</w:t>
      </w:r>
      <w:r>
        <w:t xml:space="preserve"> </w:t>
      </w:r>
      <w:r w:rsidRPr="00590FD5">
        <w:t>к</w:t>
      </w:r>
      <w:r>
        <w:t xml:space="preserve"> </w:t>
      </w:r>
      <w:r w:rsidRPr="00590FD5">
        <w:t>БД.</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2)</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заключается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разработке</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определении</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состава</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связей</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ними.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структура</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эффективной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обеспечивать:</w:t>
      </w:r>
      <w:r>
        <w:rPr>
          <w:rFonts w:ascii="Times New Roman" w:hAnsi="Times New Roman" w:cs="Times New Roman"/>
          <w:sz w:val="24"/>
          <w:szCs w:val="24"/>
        </w:rPr>
        <w:t xml:space="preserve"> </w:t>
      </w:r>
      <w:r w:rsidRPr="00590FD5">
        <w:rPr>
          <w:rFonts w:ascii="Times New Roman" w:hAnsi="Times New Roman" w:cs="Times New Roman"/>
          <w:sz w:val="24"/>
          <w:szCs w:val="24"/>
        </w:rPr>
        <w:t>быстрый</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r>
        <w:rPr>
          <w:rFonts w:ascii="Times New Roman" w:hAnsi="Times New Roman" w:cs="Times New Roman"/>
          <w:sz w:val="24"/>
          <w:szCs w:val="24"/>
        </w:rPr>
        <w:t xml:space="preserve"> </w:t>
      </w:r>
      <w:r w:rsidRPr="00590FD5">
        <w:rPr>
          <w:rFonts w:ascii="Times New Roman" w:hAnsi="Times New Roman" w:cs="Times New Roman"/>
          <w:sz w:val="24"/>
          <w:szCs w:val="24"/>
        </w:rPr>
        <w:t>отсутствие</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spacing w:after="0" w:line="240" w:lineRule="auto"/>
        <w:ind w:firstLine="426"/>
        <w:jc w:val="both"/>
        <w:rPr>
          <w:rFonts w:ascii="Times New Roman" w:hAnsi="Times New Roman" w:cs="Times New Roman"/>
          <w:b/>
          <w:sz w:val="24"/>
          <w:szCs w:val="24"/>
        </w:rPr>
      </w:pPr>
      <w:r w:rsidRPr="00590FD5">
        <w:rPr>
          <w:rFonts w:ascii="Times New Roman" w:hAnsi="Times New Roman" w:cs="Times New Roman"/>
          <w:b/>
          <w:sz w:val="24"/>
          <w:szCs w:val="24"/>
        </w:rPr>
        <w:t>Проектирование</w:t>
      </w:r>
      <w:r>
        <w:rPr>
          <w:rFonts w:ascii="Times New Roman" w:hAnsi="Times New Roman" w:cs="Times New Roman"/>
          <w:b/>
          <w:sz w:val="24"/>
          <w:szCs w:val="24"/>
        </w:rPr>
        <w:t xml:space="preserve"> </w:t>
      </w:r>
      <w:r w:rsidRPr="00590FD5">
        <w:rPr>
          <w:rFonts w:ascii="Times New Roman" w:hAnsi="Times New Roman" w:cs="Times New Roman"/>
          <w:b/>
          <w:sz w:val="24"/>
          <w:szCs w:val="24"/>
        </w:rPr>
        <w:t>БД</w:t>
      </w:r>
      <w:r>
        <w:rPr>
          <w:rFonts w:ascii="Times New Roman" w:hAnsi="Times New Roman" w:cs="Times New Roman"/>
          <w:b/>
          <w:sz w:val="24"/>
          <w:szCs w:val="24"/>
        </w:rPr>
        <w:t xml:space="preserve"> </w:t>
      </w:r>
      <w:r w:rsidRPr="00590FD5">
        <w:rPr>
          <w:rFonts w:ascii="Times New Roman" w:hAnsi="Times New Roman" w:cs="Times New Roman"/>
          <w:b/>
          <w:sz w:val="24"/>
          <w:szCs w:val="24"/>
        </w:rPr>
        <w:t>можно</w:t>
      </w:r>
      <w:r>
        <w:rPr>
          <w:rFonts w:ascii="Times New Roman" w:hAnsi="Times New Roman" w:cs="Times New Roman"/>
          <w:b/>
          <w:sz w:val="24"/>
          <w:szCs w:val="24"/>
        </w:rPr>
        <w:t xml:space="preserve"> </w:t>
      </w:r>
      <w:r w:rsidRPr="00590FD5">
        <w:rPr>
          <w:rFonts w:ascii="Times New Roman" w:hAnsi="Times New Roman" w:cs="Times New Roman"/>
          <w:b/>
          <w:sz w:val="24"/>
          <w:szCs w:val="24"/>
        </w:rPr>
        <w:t>представить</w:t>
      </w:r>
      <w:r>
        <w:rPr>
          <w:rFonts w:ascii="Times New Roman" w:hAnsi="Times New Roman" w:cs="Times New Roman"/>
          <w:b/>
          <w:sz w:val="24"/>
          <w:szCs w:val="24"/>
        </w:rPr>
        <w:t xml:space="preserve"> </w:t>
      </w:r>
      <w:r w:rsidRPr="00590FD5">
        <w:rPr>
          <w:rFonts w:ascii="Times New Roman" w:hAnsi="Times New Roman" w:cs="Times New Roman"/>
          <w:b/>
          <w:sz w:val="24"/>
          <w:szCs w:val="24"/>
        </w:rPr>
        <w:t>следующим</w:t>
      </w:r>
      <w:r>
        <w:rPr>
          <w:rFonts w:ascii="Times New Roman" w:hAnsi="Times New Roman" w:cs="Times New Roman"/>
          <w:b/>
          <w:sz w:val="24"/>
          <w:szCs w:val="24"/>
        </w:rPr>
        <w:t xml:space="preserve"> </w:t>
      </w:r>
      <w:r w:rsidRPr="00590FD5">
        <w:rPr>
          <w:rFonts w:ascii="Times New Roman" w:hAnsi="Times New Roman" w:cs="Times New Roman"/>
          <w:b/>
          <w:sz w:val="24"/>
          <w:szCs w:val="24"/>
        </w:rPr>
        <w:t>образом:</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Сбор</w:t>
      </w:r>
      <w:r>
        <w:rPr>
          <w:rFonts w:ascii="Times New Roman" w:hAnsi="Times New Roman" w:cs="Times New Roman"/>
          <w:sz w:val="24"/>
          <w:szCs w:val="24"/>
        </w:rPr>
        <w:t xml:space="preserve"> </w:t>
      </w:r>
      <w:r w:rsidRPr="00590FD5">
        <w:rPr>
          <w:rFonts w:ascii="Times New Roman" w:hAnsi="Times New Roman" w:cs="Times New Roman"/>
          <w:sz w:val="24"/>
          <w:szCs w:val="24"/>
        </w:rPr>
        <w:t>всей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объектах</w:t>
      </w:r>
      <w:r>
        <w:rPr>
          <w:rFonts w:ascii="Times New Roman" w:hAnsi="Times New Roman" w:cs="Times New Roman"/>
          <w:sz w:val="24"/>
          <w:szCs w:val="24"/>
        </w:rPr>
        <w:t xml:space="preserve"> </w:t>
      </w:r>
      <w:r w:rsidRPr="00590FD5">
        <w:rPr>
          <w:rFonts w:ascii="Times New Roman" w:hAnsi="Times New Roman" w:cs="Times New Roman"/>
          <w:sz w:val="24"/>
          <w:szCs w:val="24"/>
        </w:rPr>
        <w:t>решаемой</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рамках</w:t>
      </w:r>
      <w:r>
        <w:rPr>
          <w:rFonts w:ascii="Times New Roman" w:hAnsi="Times New Roman" w:cs="Times New Roman"/>
          <w:sz w:val="24"/>
          <w:szCs w:val="24"/>
        </w:rPr>
        <w:t xml:space="preserve"> </w:t>
      </w:r>
      <w:r w:rsidRPr="00590FD5">
        <w:rPr>
          <w:rFonts w:ascii="Times New Roman" w:hAnsi="Times New Roman" w:cs="Times New Roman"/>
          <w:sz w:val="24"/>
          <w:szCs w:val="24"/>
        </w:rPr>
        <w:t>одной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Разбиение</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полученной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взаимосвязанных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ос­нове</w:t>
      </w:r>
      <w:r>
        <w:rPr>
          <w:rFonts w:ascii="Times New Roman" w:hAnsi="Times New Roman" w:cs="Times New Roman"/>
          <w:sz w:val="24"/>
          <w:szCs w:val="24"/>
        </w:rPr>
        <w:t xml:space="preserve"> </w:t>
      </w:r>
      <w:r w:rsidRPr="00590FD5">
        <w:rPr>
          <w:rFonts w:ascii="Times New Roman" w:hAnsi="Times New Roman" w:cs="Times New Roman"/>
          <w:sz w:val="24"/>
          <w:szCs w:val="24"/>
        </w:rPr>
        <w:t>принципа</w:t>
      </w:r>
      <w:r>
        <w:rPr>
          <w:rFonts w:ascii="Times New Roman" w:hAnsi="Times New Roman" w:cs="Times New Roman"/>
          <w:sz w:val="24"/>
          <w:szCs w:val="24"/>
        </w:rPr>
        <w:t xml:space="preserve"> </w:t>
      </w:r>
      <w:r w:rsidRPr="00590FD5">
        <w:rPr>
          <w:rFonts w:ascii="Times New Roman" w:hAnsi="Times New Roman" w:cs="Times New Roman"/>
          <w:sz w:val="24"/>
          <w:szCs w:val="24"/>
        </w:rPr>
        <w:t>нормализации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отношений.</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b/>
          <w:sz w:val="24"/>
          <w:szCs w:val="24"/>
        </w:rPr>
        <w:t>Нормализация</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разбиение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две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обладающих</w:t>
      </w:r>
      <w:r>
        <w:rPr>
          <w:rFonts w:ascii="Times New Roman" w:hAnsi="Times New Roman" w:cs="Times New Roman"/>
          <w:sz w:val="24"/>
          <w:szCs w:val="24"/>
        </w:rPr>
        <w:t xml:space="preserve"> </w:t>
      </w:r>
      <w:r w:rsidRPr="00590FD5">
        <w:rPr>
          <w:rFonts w:ascii="Times New Roman" w:hAnsi="Times New Roman" w:cs="Times New Roman"/>
          <w:sz w:val="24"/>
          <w:szCs w:val="24"/>
        </w:rPr>
        <w:t>луч­шими</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свойствами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включении,</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удалении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b/>
          <w:sz w:val="24"/>
          <w:szCs w:val="24"/>
        </w:rPr>
        <w:t>Цель</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нормализации</w:t>
      </w:r>
      <w:r>
        <w:rPr>
          <w:rFonts w:ascii="Times New Roman" w:hAnsi="Times New Roman" w:cs="Times New Roman"/>
          <w:sz w:val="24"/>
          <w:szCs w:val="24"/>
        </w:rPr>
        <w:t xml:space="preserve"> </w:t>
      </w:r>
      <w:r w:rsidRPr="00590FD5">
        <w:rPr>
          <w:rFonts w:ascii="Times New Roman" w:hAnsi="Times New Roman" w:cs="Times New Roman"/>
          <w:sz w:val="24"/>
          <w:szCs w:val="24"/>
        </w:rPr>
        <w:t>сводится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получению</w:t>
      </w:r>
      <w:r>
        <w:rPr>
          <w:rFonts w:ascii="Times New Roman" w:hAnsi="Times New Roman" w:cs="Times New Roman"/>
          <w:sz w:val="24"/>
          <w:szCs w:val="24"/>
        </w:rPr>
        <w:t xml:space="preserve"> </w:t>
      </w:r>
      <w:r w:rsidRPr="00590FD5">
        <w:rPr>
          <w:rFonts w:ascii="Times New Roman" w:hAnsi="Times New Roman" w:cs="Times New Roman"/>
          <w:sz w:val="24"/>
          <w:szCs w:val="24"/>
        </w:rPr>
        <w:t>такого</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проекта</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котором</w:t>
      </w:r>
      <w:r>
        <w:rPr>
          <w:rFonts w:ascii="Times New Roman" w:hAnsi="Times New Roman" w:cs="Times New Roman"/>
          <w:sz w:val="24"/>
          <w:szCs w:val="24"/>
        </w:rPr>
        <w:t xml:space="preserve"> </w:t>
      </w:r>
      <w:r w:rsidRPr="00590FD5">
        <w:rPr>
          <w:rFonts w:ascii="Times New Roman" w:hAnsi="Times New Roman" w:cs="Times New Roman"/>
          <w:sz w:val="24"/>
          <w:szCs w:val="24"/>
        </w:rPr>
        <w:t>каждый</w:t>
      </w:r>
      <w:r>
        <w:rPr>
          <w:rFonts w:ascii="Times New Roman" w:hAnsi="Times New Roman" w:cs="Times New Roman"/>
          <w:sz w:val="24"/>
          <w:szCs w:val="24"/>
        </w:rPr>
        <w:t xml:space="preserve"> </w:t>
      </w:r>
      <w:r w:rsidRPr="00590FD5">
        <w:rPr>
          <w:rFonts w:ascii="Times New Roman" w:hAnsi="Times New Roman" w:cs="Times New Roman"/>
          <w:sz w:val="24"/>
          <w:szCs w:val="24"/>
        </w:rPr>
        <w:t>факт</w:t>
      </w:r>
      <w:r>
        <w:rPr>
          <w:rFonts w:ascii="Times New Roman" w:hAnsi="Times New Roman" w:cs="Times New Roman"/>
          <w:sz w:val="24"/>
          <w:szCs w:val="24"/>
        </w:rPr>
        <w:t xml:space="preserve"> </w:t>
      </w:r>
      <w:r w:rsidRPr="00590FD5">
        <w:rPr>
          <w:rFonts w:ascii="Times New Roman" w:hAnsi="Times New Roman" w:cs="Times New Roman"/>
          <w:sz w:val="24"/>
          <w:szCs w:val="24"/>
        </w:rPr>
        <w:t>появляется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лишь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одном</w:t>
      </w:r>
      <w:r>
        <w:rPr>
          <w:rFonts w:ascii="Times New Roman" w:hAnsi="Times New Roman" w:cs="Times New Roman"/>
          <w:sz w:val="24"/>
          <w:szCs w:val="24"/>
        </w:rPr>
        <w:t xml:space="preserve"> </w:t>
      </w:r>
      <w:r w:rsidRPr="00590FD5">
        <w:rPr>
          <w:rFonts w:ascii="Times New Roman" w:hAnsi="Times New Roman" w:cs="Times New Roman"/>
          <w:sz w:val="24"/>
          <w:szCs w:val="24"/>
        </w:rPr>
        <w:t>месте,</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исключена</w:t>
      </w:r>
      <w:r>
        <w:rPr>
          <w:rFonts w:ascii="Times New Roman" w:hAnsi="Times New Roman" w:cs="Times New Roman"/>
          <w:sz w:val="24"/>
          <w:szCs w:val="24"/>
        </w:rPr>
        <w:t xml:space="preserve"> </w:t>
      </w:r>
      <w:r w:rsidRPr="00590FD5">
        <w:rPr>
          <w:rFonts w:ascii="Times New Roman" w:hAnsi="Times New Roman" w:cs="Times New Roman"/>
          <w:sz w:val="24"/>
          <w:szCs w:val="24"/>
        </w:rPr>
        <w:lastRenderedPageBreak/>
        <w:t>избыточность</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делается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столько</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целью</w:t>
      </w:r>
      <w:r>
        <w:rPr>
          <w:rFonts w:ascii="Times New Roman" w:hAnsi="Times New Roman" w:cs="Times New Roman"/>
          <w:sz w:val="24"/>
          <w:szCs w:val="24"/>
        </w:rPr>
        <w:t xml:space="preserve"> </w:t>
      </w:r>
      <w:r w:rsidRPr="00590FD5">
        <w:rPr>
          <w:rFonts w:ascii="Times New Roman" w:hAnsi="Times New Roman" w:cs="Times New Roman"/>
          <w:sz w:val="24"/>
          <w:szCs w:val="24"/>
        </w:rPr>
        <w:t>экономии</w:t>
      </w:r>
      <w:r>
        <w:rPr>
          <w:rFonts w:ascii="Times New Roman" w:hAnsi="Times New Roman" w:cs="Times New Roman"/>
          <w:sz w:val="24"/>
          <w:szCs w:val="24"/>
        </w:rPr>
        <w:t xml:space="preserve"> </w:t>
      </w:r>
      <w:r w:rsidRPr="00590FD5">
        <w:rPr>
          <w:rFonts w:ascii="Times New Roman" w:hAnsi="Times New Roman" w:cs="Times New Roman"/>
          <w:sz w:val="24"/>
          <w:szCs w:val="24"/>
        </w:rPr>
        <w:t>памяти,</w:t>
      </w:r>
      <w:r>
        <w:rPr>
          <w:rFonts w:ascii="Times New Roman" w:hAnsi="Times New Roman" w:cs="Times New Roman"/>
          <w:sz w:val="24"/>
          <w:szCs w:val="24"/>
        </w:rPr>
        <w:t xml:space="preserve"> </w:t>
      </w:r>
      <w:r w:rsidRPr="00590FD5">
        <w:rPr>
          <w:rFonts w:ascii="Times New Roman" w:hAnsi="Times New Roman" w:cs="Times New Roman"/>
          <w:sz w:val="24"/>
          <w:szCs w:val="24"/>
        </w:rPr>
        <w:t>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исключения</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воз­можной</w:t>
      </w:r>
      <w:r>
        <w:rPr>
          <w:rFonts w:ascii="Times New Roman" w:hAnsi="Times New Roman" w:cs="Times New Roman"/>
          <w:sz w:val="24"/>
          <w:szCs w:val="24"/>
        </w:rPr>
        <w:t xml:space="preserve"> </w:t>
      </w:r>
      <w:r w:rsidRPr="00590FD5">
        <w:rPr>
          <w:rFonts w:ascii="Times New Roman" w:hAnsi="Times New Roman" w:cs="Times New Roman"/>
          <w:sz w:val="24"/>
          <w:szCs w:val="24"/>
        </w:rPr>
        <w:t>противоречивости</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spacing w:after="0" w:line="240" w:lineRule="auto"/>
        <w:ind w:firstLine="426"/>
        <w:jc w:val="both"/>
        <w:rPr>
          <w:rFonts w:ascii="Times New Roman" w:hAnsi="Times New Roman" w:cs="Times New Roman"/>
          <w:b/>
          <w:sz w:val="24"/>
          <w:szCs w:val="24"/>
        </w:rPr>
      </w:pPr>
      <w:r w:rsidRPr="00590FD5">
        <w:rPr>
          <w:rFonts w:ascii="Times New Roman" w:hAnsi="Times New Roman" w:cs="Times New Roman"/>
          <w:b/>
          <w:sz w:val="24"/>
          <w:szCs w:val="24"/>
        </w:rPr>
        <w:t>В</w:t>
      </w:r>
      <w:r>
        <w:rPr>
          <w:rFonts w:ascii="Times New Roman" w:hAnsi="Times New Roman" w:cs="Times New Roman"/>
          <w:b/>
          <w:sz w:val="24"/>
          <w:szCs w:val="24"/>
        </w:rPr>
        <w:t xml:space="preserve"> </w:t>
      </w:r>
      <w:r w:rsidRPr="00590FD5">
        <w:rPr>
          <w:rFonts w:ascii="Times New Roman" w:hAnsi="Times New Roman" w:cs="Times New Roman"/>
          <w:b/>
          <w:sz w:val="24"/>
          <w:szCs w:val="24"/>
        </w:rPr>
        <w:t>теории</w:t>
      </w:r>
      <w:r>
        <w:rPr>
          <w:rFonts w:ascii="Times New Roman" w:hAnsi="Times New Roman" w:cs="Times New Roman"/>
          <w:b/>
          <w:sz w:val="24"/>
          <w:szCs w:val="24"/>
        </w:rPr>
        <w:t xml:space="preserve"> </w:t>
      </w:r>
      <w:r w:rsidRPr="00590FD5">
        <w:rPr>
          <w:rFonts w:ascii="Times New Roman" w:hAnsi="Times New Roman" w:cs="Times New Roman"/>
          <w:b/>
          <w:sz w:val="24"/>
          <w:szCs w:val="24"/>
        </w:rPr>
        <w:t>реляционных</w:t>
      </w:r>
      <w:r>
        <w:rPr>
          <w:rFonts w:ascii="Times New Roman" w:hAnsi="Times New Roman" w:cs="Times New Roman"/>
          <w:b/>
          <w:sz w:val="24"/>
          <w:szCs w:val="24"/>
        </w:rPr>
        <w:t xml:space="preserve"> </w:t>
      </w:r>
      <w:r w:rsidRPr="00590FD5">
        <w:rPr>
          <w:rFonts w:ascii="Times New Roman" w:hAnsi="Times New Roman" w:cs="Times New Roman"/>
          <w:b/>
          <w:sz w:val="24"/>
          <w:szCs w:val="24"/>
        </w:rPr>
        <w:t>баз</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r>
        <w:rPr>
          <w:rFonts w:ascii="Times New Roman" w:hAnsi="Times New Roman" w:cs="Times New Roman"/>
          <w:b/>
          <w:sz w:val="24"/>
          <w:szCs w:val="24"/>
        </w:rPr>
        <w:t xml:space="preserve"> </w:t>
      </w:r>
      <w:r w:rsidRPr="00590FD5">
        <w:rPr>
          <w:rFonts w:ascii="Times New Roman" w:hAnsi="Times New Roman" w:cs="Times New Roman"/>
          <w:b/>
          <w:sz w:val="24"/>
          <w:szCs w:val="24"/>
        </w:rPr>
        <w:t>обычно</w:t>
      </w:r>
      <w:r>
        <w:rPr>
          <w:rFonts w:ascii="Times New Roman" w:hAnsi="Times New Roman" w:cs="Times New Roman"/>
          <w:b/>
          <w:sz w:val="24"/>
          <w:szCs w:val="24"/>
        </w:rPr>
        <w:t xml:space="preserve"> </w:t>
      </w:r>
      <w:r w:rsidRPr="00590FD5">
        <w:rPr>
          <w:rFonts w:ascii="Times New Roman" w:hAnsi="Times New Roman" w:cs="Times New Roman"/>
          <w:b/>
          <w:sz w:val="24"/>
          <w:szCs w:val="24"/>
        </w:rPr>
        <w:t>выделяется</w:t>
      </w:r>
      <w:r>
        <w:rPr>
          <w:rFonts w:ascii="Times New Roman" w:hAnsi="Times New Roman" w:cs="Times New Roman"/>
          <w:b/>
          <w:sz w:val="24"/>
          <w:szCs w:val="24"/>
        </w:rPr>
        <w:t xml:space="preserve"> </w:t>
      </w:r>
      <w:r w:rsidRPr="00590FD5">
        <w:rPr>
          <w:rFonts w:ascii="Times New Roman" w:hAnsi="Times New Roman" w:cs="Times New Roman"/>
          <w:b/>
          <w:sz w:val="24"/>
          <w:szCs w:val="24"/>
        </w:rPr>
        <w:t>следующая</w:t>
      </w:r>
      <w:r>
        <w:rPr>
          <w:rFonts w:ascii="Times New Roman" w:hAnsi="Times New Roman" w:cs="Times New Roman"/>
          <w:b/>
          <w:sz w:val="24"/>
          <w:szCs w:val="24"/>
        </w:rPr>
        <w:t xml:space="preserve"> </w:t>
      </w:r>
      <w:r w:rsidRPr="00590FD5">
        <w:rPr>
          <w:rFonts w:ascii="Times New Roman" w:hAnsi="Times New Roman" w:cs="Times New Roman"/>
          <w:b/>
          <w:sz w:val="24"/>
          <w:szCs w:val="24"/>
        </w:rPr>
        <w:t>последова­тельность</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нормальных</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w:t>
      </w:r>
    </w:p>
    <w:p w:rsidR="00AC223A" w:rsidRPr="00590FD5" w:rsidRDefault="00AC223A" w:rsidP="00AC223A">
      <w:pPr>
        <w:spacing w:after="0" w:line="240" w:lineRule="auto"/>
        <w:ind w:firstLine="426"/>
        <w:jc w:val="both"/>
        <w:rPr>
          <w:rFonts w:ascii="Times New Roman" w:hAnsi="Times New Roman" w:cs="Times New Roman"/>
          <w:b/>
          <w:sz w:val="24"/>
          <w:szCs w:val="24"/>
        </w:rPr>
      </w:pPr>
      <w:r w:rsidRPr="00590FD5">
        <w:rPr>
          <w:rFonts w:ascii="Times New Roman" w:hAnsi="Times New Roman" w:cs="Times New Roman"/>
          <w:b/>
          <w:sz w:val="24"/>
          <w:szCs w:val="24"/>
        </w:rPr>
        <w:t>первая</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нормальная</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форма</w:t>
      </w:r>
      <w:r>
        <w:rPr>
          <w:rFonts w:ascii="Times New Roman" w:hAnsi="Times New Roman" w:cs="Times New Roman"/>
          <w:b/>
          <w:sz w:val="24"/>
          <w:szCs w:val="24"/>
        </w:rPr>
        <w:t xml:space="preserve"> </w:t>
      </w:r>
      <w:r w:rsidRPr="00590FD5">
        <w:rPr>
          <w:rFonts w:ascii="Times New Roman" w:hAnsi="Times New Roman" w:cs="Times New Roman"/>
          <w:b/>
          <w:sz w:val="24"/>
          <w:szCs w:val="24"/>
        </w:rPr>
        <w:t>(1NF);</w:t>
      </w:r>
      <w:r>
        <w:rPr>
          <w:rFonts w:ascii="Times New Roman" w:hAnsi="Times New Roman" w:cs="Times New Roman"/>
          <w:b/>
          <w:sz w:val="24"/>
          <w:szCs w:val="24"/>
        </w:rPr>
        <w:t xml:space="preserve"> </w:t>
      </w:r>
      <w:r w:rsidRPr="00590FD5">
        <w:rPr>
          <w:rFonts w:ascii="Times New Roman" w:hAnsi="Times New Roman" w:cs="Times New Roman"/>
          <w:b/>
          <w:sz w:val="24"/>
          <w:szCs w:val="24"/>
        </w:rPr>
        <w:t>вторая</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нормальная</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форма</w:t>
      </w:r>
      <w:r>
        <w:rPr>
          <w:rFonts w:ascii="Times New Roman" w:hAnsi="Times New Roman" w:cs="Times New Roman"/>
          <w:b/>
          <w:sz w:val="24"/>
          <w:szCs w:val="24"/>
        </w:rPr>
        <w:t xml:space="preserve"> </w:t>
      </w:r>
      <w:r w:rsidRPr="00590FD5">
        <w:rPr>
          <w:rFonts w:ascii="Times New Roman" w:hAnsi="Times New Roman" w:cs="Times New Roman"/>
          <w:b/>
          <w:sz w:val="24"/>
          <w:szCs w:val="24"/>
        </w:rPr>
        <w:t>(2NF);</w:t>
      </w:r>
      <w:r>
        <w:rPr>
          <w:rFonts w:ascii="Times New Roman" w:hAnsi="Times New Roman" w:cs="Times New Roman"/>
          <w:b/>
          <w:sz w:val="24"/>
          <w:szCs w:val="24"/>
        </w:rPr>
        <w:t xml:space="preserve"> </w:t>
      </w:r>
      <w:r w:rsidRPr="00590FD5">
        <w:rPr>
          <w:rFonts w:ascii="Times New Roman" w:hAnsi="Times New Roman" w:cs="Times New Roman"/>
          <w:b/>
          <w:sz w:val="24"/>
          <w:szCs w:val="24"/>
        </w:rPr>
        <w:t>третья</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нормальная</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форма</w:t>
      </w:r>
      <w:r>
        <w:rPr>
          <w:rFonts w:ascii="Times New Roman" w:hAnsi="Times New Roman" w:cs="Times New Roman"/>
          <w:b/>
          <w:sz w:val="24"/>
          <w:szCs w:val="24"/>
        </w:rPr>
        <w:t xml:space="preserve"> </w:t>
      </w:r>
      <w:r w:rsidRPr="00590FD5">
        <w:rPr>
          <w:rFonts w:ascii="Times New Roman" w:hAnsi="Times New Roman" w:cs="Times New Roman"/>
          <w:b/>
          <w:sz w:val="24"/>
          <w:szCs w:val="24"/>
        </w:rPr>
        <w:t>(3NF);</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нормальная</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форма</w:t>
      </w:r>
      <w:r>
        <w:rPr>
          <w:rFonts w:ascii="Times New Roman" w:hAnsi="Times New Roman" w:cs="Times New Roman"/>
          <w:b/>
          <w:sz w:val="24"/>
          <w:szCs w:val="24"/>
        </w:rPr>
        <w:t xml:space="preserve"> </w:t>
      </w:r>
      <w:r w:rsidRPr="00590FD5">
        <w:rPr>
          <w:rFonts w:ascii="Times New Roman" w:hAnsi="Times New Roman" w:cs="Times New Roman"/>
          <w:b/>
          <w:sz w:val="24"/>
          <w:szCs w:val="24"/>
        </w:rPr>
        <w:t>Бойса-Кодда</w:t>
      </w:r>
      <w:r>
        <w:rPr>
          <w:rFonts w:ascii="Times New Roman" w:hAnsi="Times New Roman" w:cs="Times New Roman"/>
          <w:b/>
          <w:sz w:val="24"/>
          <w:szCs w:val="24"/>
        </w:rPr>
        <w:t xml:space="preserve"> </w:t>
      </w:r>
      <w:r w:rsidRPr="00590FD5">
        <w:rPr>
          <w:rFonts w:ascii="Times New Roman" w:hAnsi="Times New Roman" w:cs="Times New Roman"/>
          <w:b/>
          <w:sz w:val="24"/>
          <w:szCs w:val="24"/>
        </w:rPr>
        <w:t>(BCNF);</w:t>
      </w:r>
      <w:r>
        <w:rPr>
          <w:rFonts w:ascii="Times New Roman" w:hAnsi="Times New Roman" w:cs="Times New Roman"/>
          <w:b/>
          <w:sz w:val="24"/>
          <w:szCs w:val="24"/>
        </w:rPr>
        <w:t xml:space="preserve"> </w:t>
      </w:r>
      <w:r w:rsidRPr="00590FD5">
        <w:rPr>
          <w:rFonts w:ascii="Times New Roman" w:hAnsi="Times New Roman" w:cs="Times New Roman"/>
          <w:b/>
          <w:sz w:val="24"/>
          <w:szCs w:val="24"/>
        </w:rPr>
        <w:t>четвертая</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нормальная</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форма</w:t>
      </w:r>
      <w:r>
        <w:rPr>
          <w:rFonts w:ascii="Times New Roman" w:hAnsi="Times New Roman" w:cs="Times New Roman"/>
          <w:b/>
          <w:sz w:val="24"/>
          <w:szCs w:val="24"/>
        </w:rPr>
        <w:t xml:space="preserve"> </w:t>
      </w:r>
      <w:r w:rsidRPr="00590FD5">
        <w:rPr>
          <w:rFonts w:ascii="Times New Roman" w:hAnsi="Times New Roman" w:cs="Times New Roman"/>
          <w:b/>
          <w:sz w:val="24"/>
          <w:szCs w:val="24"/>
        </w:rPr>
        <w:t>(4NF);</w:t>
      </w:r>
      <w:r>
        <w:rPr>
          <w:rFonts w:ascii="Times New Roman" w:hAnsi="Times New Roman" w:cs="Times New Roman"/>
          <w:b/>
          <w:sz w:val="24"/>
          <w:szCs w:val="24"/>
        </w:rPr>
        <w:t xml:space="preserve"> </w:t>
      </w:r>
      <w:r w:rsidRPr="00590FD5">
        <w:rPr>
          <w:rFonts w:ascii="Times New Roman" w:hAnsi="Times New Roman" w:cs="Times New Roman"/>
          <w:b/>
          <w:sz w:val="24"/>
          <w:szCs w:val="24"/>
        </w:rPr>
        <w:t>пятая</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нормальная</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форма,</w:t>
      </w:r>
      <w:r>
        <w:rPr>
          <w:rFonts w:ascii="Times New Roman" w:hAnsi="Times New Roman" w:cs="Times New Roman"/>
          <w:b/>
          <w:sz w:val="24"/>
          <w:szCs w:val="24"/>
        </w:rPr>
        <w:t xml:space="preserve"> </w:t>
      </w:r>
      <w:r w:rsidRPr="00590FD5">
        <w:rPr>
          <w:rFonts w:ascii="Times New Roman" w:hAnsi="Times New Roman" w:cs="Times New Roman"/>
          <w:b/>
          <w:sz w:val="24"/>
          <w:szCs w:val="24"/>
        </w:rPr>
        <w:t>или</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нормальная</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форма</w:t>
      </w:r>
      <w:r>
        <w:rPr>
          <w:rFonts w:ascii="Times New Roman" w:hAnsi="Times New Roman" w:cs="Times New Roman"/>
          <w:b/>
          <w:sz w:val="24"/>
          <w:szCs w:val="24"/>
        </w:rPr>
        <w:t xml:space="preserve"> </w:t>
      </w:r>
      <w:r w:rsidRPr="00590FD5">
        <w:rPr>
          <w:rFonts w:ascii="Times New Roman" w:hAnsi="Times New Roman" w:cs="Times New Roman"/>
          <w:b/>
          <w:sz w:val="24"/>
          <w:szCs w:val="24"/>
        </w:rPr>
        <w:t>проекции-соединения</w:t>
      </w:r>
      <w:r>
        <w:rPr>
          <w:rFonts w:ascii="Times New Roman" w:hAnsi="Times New Roman" w:cs="Times New Roman"/>
          <w:b/>
          <w:sz w:val="24"/>
          <w:szCs w:val="24"/>
        </w:rPr>
        <w:t xml:space="preserve"> </w:t>
      </w:r>
      <w:r w:rsidRPr="00590FD5">
        <w:rPr>
          <w:rFonts w:ascii="Times New Roman" w:hAnsi="Times New Roman" w:cs="Times New Roman"/>
          <w:b/>
          <w:sz w:val="24"/>
          <w:szCs w:val="24"/>
        </w:rPr>
        <w:t>(5NF</w:t>
      </w:r>
      <w:r>
        <w:rPr>
          <w:rFonts w:ascii="Times New Roman" w:hAnsi="Times New Roman" w:cs="Times New Roman"/>
          <w:b/>
          <w:sz w:val="24"/>
          <w:szCs w:val="24"/>
        </w:rPr>
        <w:t xml:space="preserve"> </w:t>
      </w:r>
      <w:r w:rsidRPr="00590FD5">
        <w:rPr>
          <w:rFonts w:ascii="Times New Roman" w:hAnsi="Times New Roman" w:cs="Times New Roman"/>
          <w:b/>
          <w:sz w:val="24"/>
          <w:szCs w:val="24"/>
        </w:rPr>
        <w:t>или</w:t>
      </w:r>
      <w:r>
        <w:rPr>
          <w:rFonts w:ascii="Times New Roman" w:hAnsi="Times New Roman" w:cs="Times New Roman"/>
          <w:b/>
          <w:sz w:val="24"/>
          <w:szCs w:val="24"/>
        </w:rPr>
        <w:t xml:space="preserve"> </w:t>
      </w:r>
      <w:r w:rsidRPr="00590FD5">
        <w:rPr>
          <w:rFonts w:ascii="Times New Roman" w:hAnsi="Times New Roman" w:cs="Times New Roman"/>
          <w:b/>
          <w:sz w:val="24"/>
          <w:szCs w:val="24"/>
        </w:rPr>
        <w:t>PJ/NF).</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Основные</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свойства</w:t>
      </w:r>
      <w:r>
        <w:rPr>
          <w:rFonts w:ascii="Times New Roman" w:hAnsi="Times New Roman" w:cs="Times New Roman"/>
          <w:sz w:val="24"/>
          <w:szCs w:val="24"/>
        </w:rPr>
        <w:t xml:space="preserve"> </w:t>
      </w:r>
      <w:r w:rsidRPr="00590FD5">
        <w:rPr>
          <w:rFonts w:ascii="Times New Roman" w:hAnsi="Times New Roman" w:cs="Times New Roman"/>
          <w:sz w:val="24"/>
          <w:szCs w:val="24"/>
        </w:rPr>
        <w:t>нормальных</w:t>
      </w:r>
      <w:r>
        <w:rPr>
          <w:rFonts w:ascii="Times New Roman" w:hAnsi="Times New Roman" w:cs="Times New Roman"/>
          <w:sz w:val="24"/>
          <w:szCs w:val="24"/>
        </w:rPr>
        <w:t xml:space="preserve"> </w:t>
      </w:r>
      <w:r w:rsidRPr="00590FD5">
        <w:rPr>
          <w:rFonts w:ascii="Times New Roman" w:hAnsi="Times New Roman" w:cs="Times New Roman"/>
          <w:sz w:val="24"/>
          <w:szCs w:val="24"/>
        </w:rPr>
        <w:t>форм:</w:t>
      </w:r>
      <w:r>
        <w:rPr>
          <w:rFonts w:ascii="Times New Roman" w:hAnsi="Times New Roman" w:cs="Times New Roman"/>
          <w:sz w:val="24"/>
          <w:szCs w:val="24"/>
        </w:rPr>
        <w:t xml:space="preserve"> </w:t>
      </w:r>
      <w:r w:rsidRPr="00590FD5">
        <w:rPr>
          <w:rFonts w:ascii="Times New Roman" w:hAnsi="Times New Roman" w:cs="Times New Roman"/>
          <w:sz w:val="24"/>
          <w:szCs w:val="24"/>
        </w:rPr>
        <w:t>каждая</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следующая</w:t>
      </w:r>
      <w:r>
        <w:rPr>
          <w:rFonts w:ascii="Times New Roman" w:hAnsi="Times New Roman" w:cs="Times New Roman"/>
          <w:sz w:val="24"/>
          <w:szCs w:val="24"/>
        </w:rPr>
        <w:t xml:space="preserve"> </w:t>
      </w:r>
      <w:r w:rsidRPr="00590FD5">
        <w:rPr>
          <w:rFonts w:ascii="Times New Roman" w:hAnsi="Times New Roman" w:cs="Times New Roman"/>
          <w:sz w:val="24"/>
          <w:szCs w:val="24"/>
        </w:rPr>
        <w:t>нормальная</w:t>
      </w:r>
      <w:r>
        <w:rPr>
          <w:rFonts w:ascii="Times New Roman" w:hAnsi="Times New Roman" w:cs="Times New Roman"/>
          <w:sz w:val="24"/>
          <w:szCs w:val="24"/>
        </w:rPr>
        <w:t xml:space="preserve"> </w:t>
      </w:r>
      <w:r w:rsidRPr="00590FD5">
        <w:rPr>
          <w:rFonts w:ascii="Times New Roman" w:hAnsi="Times New Roman" w:cs="Times New Roman"/>
          <w:sz w:val="24"/>
          <w:szCs w:val="24"/>
        </w:rPr>
        <w:t>форма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некотором</w:t>
      </w:r>
      <w:r>
        <w:rPr>
          <w:rFonts w:ascii="Times New Roman" w:hAnsi="Times New Roman" w:cs="Times New Roman"/>
          <w:sz w:val="24"/>
          <w:szCs w:val="24"/>
        </w:rPr>
        <w:t xml:space="preserve"> </w:t>
      </w:r>
      <w:r w:rsidRPr="00590FD5">
        <w:rPr>
          <w:rFonts w:ascii="Times New Roman" w:hAnsi="Times New Roman" w:cs="Times New Roman"/>
          <w:sz w:val="24"/>
          <w:szCs w:val="24"/>
        </w:rPr>
        <w:t>смысле</w:t>
      </w:r>
      <w:r>
        <w:rPr>
          <w:rFonts w:ascii="Times New Roman" w:hAnsi="Times New Roman" w:cs="Times New Roman"/>
          <w:sz w:val="24"/>
          <w:szCs w:val="24"/>
        </w:rPr>
        <w:t xml:space="preserve"> </w:t>
      </w:r>
      <w:r w:rsidRPr="00590FD5">
        <w:rPr>
          <w:rFonts w:ascii="Times New Roman" w:hAnsi="Times New Roman" w:cs="Times New Roman"/>
          <w:sz w:val="24"/>
          <w:szCs w:val="24"/>
        </w:rPr>
        <w:t>лучше</w:t>
      </w:r>
      <w:r>
        <w:rPr>
          <w:rFonts w:ascii="Times New Roman" w:hAnsi="Times New Roman" w:cs="Times New Roman"/>
          <w:sz w:val="24"/>
          <w:szCs w:val="24"/>
        </w:rPr>
        <w:t xml:space="preserve"> </w:t>
      </w:r>
      <w:r w:rsidRPr="00590FD5">
        <w:rPr>
          <w:rFonts w:ascii="Times New Roman" w:hAnsi="Times New Roman" w:cs="Times New Roman"/>
          <w:sz w:val="24"/>
          <w:szCs w:val="24"/>
        </w:rPr>
        <w:t>предыдущей;</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переходе</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следующей</w:t>
      </w:r>
      <w:r>
        <w:rPr>
          <w:rFonts w:ascii="Times New Roman" w:hAnsi="Times New Roman" w:cs="Times New Roman"/>
          <w:sz w:val="24"/>
          <w:szCs w:val="24"/>
        </w:rPr>
        <w:t xml:space="preserve"> </w:t>
      </w:r>
      <w:r w:rsidRPr="00590FD5">
        <w:rPr>
          <w:rFonts w:ascii="Times New Roman" w:hAnsi="Times New Roman" w:cs="Times New Roman"/>
          <w:sz w:val="24"/>
          <w:szCs w:val="24"/>
        </w:rPr>
        <w:t>нормальной</w:t>
      </w:r>
      <w:r>
        <w:rPr>
          <w:rFonts w:ascii="Times New Roman" w:hAnsi="Times New Roman" w:cs="Times New Roman"/>
          <w:sz w:val="24"/>
          <w:szCs w:val="24"/>
        </w:rPr>
        <w:t xml:space="preserve"> </w:t>
      </w:r>
      <w:r w:rsidRPr="00590FD5">
        <w:rPr>
          <w:rFonts w:ascii="Times New Roman" w:hAnsi="Times New Roman" w:cs="Times New Roman"/>
          <w:sz w:val="24"/>
          <w:szCs w:val="24"/>
        </w:rPr>
        <w:t>форме</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свойства</w:t>
      </w:r>
      <w:r>
        <w:rPr>
          <w:rFonts w:ascii="Times New Roman" w:hAnsi="Times New Roman" w:cs="Times New Roman"/>
          <w:sz w:val="24"/>
          <w:szCs w:val="24"/>
        </w:rPr>
        <w:t xml:space="preserve"> </w:t>
      </w:r>
      <w:r w:rsidRPr="00590FD5">
        <w:rPr>
          <w:rFonts w:ascii="Times New Roman" w:hAnsi="Times New Roman" w:cs="Times New Roman"/>
          <w:sz w:val="24"/>
          <w:szCs w:val="24"/>
        </w:rPr>
        <w:t>предыдущих</w:t>
      </w:r>
      <w:r>
        <w:rPr>
          <w:rFonts w:ascii="Times New Roman" w:hAnsi="Times New Roman" w:cs="Times New Roman"/>
          <w:sz w:val="24"/>
          <w:szCs w:val="24"/>
        </w:rPr>
        <w:t xml:space="preserve"> </w:t>
      </w:r>
      <w:r w:rsidRPr="00590FD5">
        <w:rPr>
          <w:rFonts w:ascii="Times New Roman" w:hAnsi="Times New Roman" w:cs="Times New Roman"/>
          <w:sz w:val="24"/>
          <w:szCs w:val="24"/>
        </w:rPr>
        <w:t>нормаль­ных</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w:t>
      </w:r>
      <w:r>
        <w:rPr>
          <w:rFonts w:ascii="Times New Roman" w:hAnsi="Times New Roman" w:cs="Times New Roman"/>
          <w:sz w:val="24"/>
          <w:szCs w:val="24"/>
        </w:rPr>
        <w:t xml:space="preserve"> </w:t>
      </w:r>
      <w:r w:rsidRPr="00590FD5">
        <w:rPr>
          <w:rFonts w:ascii="Times New Roman" w:hAnsi="Times New Roman" w:cs="Times New Roman"/>
          <w:sz w:val="24"/>
          <w:szCs w:val="24"/>
        </w:rPr>
        <w:t>сохраняются.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Теория</w:t>
      </w:r>
      <w:r>
        <w:rPr>
          <w:rFonts w:ascii="Times New Roman" w:hAnsi="Times New Roman" w:cs="Times New Roman"/>
          <w:sz w:val="24"/>
          <w:szCs w:val="24"/>
        </w:rPr>
        <w:t xml:space="preserve"> </w:t>
      </w:r>
      <w:r w:rsidRPr="00590FD5">
        <w:rPr>
          <w:rFonts w:ascii="Times New Roman" w:hAnsi="Times New Roman" w:cs="Times New Roman"/>
          <w:sz w:val="24"/>
          <w:szCs w:val="24"/>
        </w:rPr>
        <w:t>нормализации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основывается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наличии</w:t>
      </w:r>
      <w:r>
        <w:rPr>
          <w:rFonts w:ascii="Times New Roman" w:hAnsi="Times New Roman" w:cs="Times New Roman"/>
          <w:sz w:val="24"/>
          <w:szCs w:val="24"/>
        </w:rPr>
        <w:t xml:space="preserve"> </w:t>
      </w:r>
      <w:r w:rsidRPr="00590FD5">
        <w:rPr>
          <w:rFonts w:ascii="Times New Roman" w:hAnsi="Times New Roman" w:cs="Times New Roman"/>
          <w:sz w:val="24"/>
          <w:szCs w:val="24"/>
        </w:rPr>
        <w:t>той</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иной</w:t>
      </w:r>
      <w:r>
        <w:rPr>
          <w:rFonts w:ascii="Times New Roman" w:hAnsi="Times New Roman" w:cs="Times New Roman"/>
          <w:sz w:val="24"/>
          <w:szCs w:val="24"/>
        </w:rPr>
        <w:t xml:space="preserve"> </w:t>
      </w:r>
      <w:r w:rsidRPr="00590FD5">
        <w:rPr>
          <w:rFonts w:ascii="Times New Roman" w:hAnsi="Times New Roman" w:cs="Times New Roman"/>
          <w:sz w:val="24"/>
          <w:szCs w:val="24"/>
        </w:rPr>
        <w:t>зависимости</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полями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p>
    <w:p w:rsidR="00AC223A" w:rsidRPr="00590FD5" w:rsidRDefault="00AC223A" w:rsidP="00AC223A">
      <w:pPr>
        <w:spacing w:after="0" w:line="240" w:lineRule="auto"/>
        <w:ind w:firstLine="426"/>
        <w:jc w:val="both"/>
        <w:rPr>
          <w:rFonts w:ascii="Times New Roman" w:hAnsi="Times New Roman" w:cs="Times New Roman"/>
          <w:b/>
          <w:sz w:val="24"/>
          <w:szCs w:val="24"/>
        </w:rPr>
      </w:pPr>
      <w:r w:rsidRPr="00590FD5">
        <w:rPr>
          <w:rFonts w:ascii="Times New Roman" w:hAnsi="Times New Roman" w:cs="Times New Roman"/>
          <w:b/>
          <w:sz w:val="24"/>
          <w:szCs w:val="24"/>
        </w:rPr>
        <w:t>Основными</w:t>
      </w:r>
      <w:r>
        <w:rPr>
          <w:rFonts w:ascii="Times New Roman" w:hAnsi="Times New Roman" w:cs="Times New Roman"/>
          <w:b/>
          <w:sz w:val="24"/>
          <w:szCs w:val="24"/>
        </w:rPr>
        <w:t xml:space="preserve"> </w:t>
      </w:r>
      <w:r w:rsidRPr="00590FD5">
        <w:rPr>
          <w:rFonts w:ascii="Times New Roman" w:hAnsi="Times New Roman" w:cs="Times New Roman"/>
          <w:b/>
          <w:sz w:val="24"/>
          <w:szCs w:val="24"/>
        </w:rPr>
        <w:t>считаются</w:t>
      </w:r>
      <w:r>
        <w:rPr>
          <w:rFonts w:ascii="Times New Roman" w:hAnsi="Times New Roman" w:cs="Times New Roman"/>
          <w:b/>
          <w:sz w:val="24"/>
          <w:szCs w:val="24"/>
        </w:rPr>
        <w:t xml:space="preserve"> </w:t>
      </w:r>
      <w:r w:rsidRPr="00590FD5">
        <w:rPr>
          <w:rFonts w:ascii="Times New Roman" w:hAnsi="Times New Roman" w:cs="Times New Roman"/>
          <w:b/>
          <w:sz w:val="24"/>
          <w:szCs w:val="24"/>
        </w:rPr>
        <w:t>первые</w:t>
      </w:r>
      <w:r>
        <w:rPr>
          <w:rFonts w:ascii="Times New Roman" w:hAnsi="Times New Roman" w:cs="Times New Roman"/>
          <w:b/>
          <w:sz w:val="24"/>
          <w:szCs w:val="24"/>
        </w:rPr>
        <w:t xml:space="preserve"> </w:t>
      </w:r>
      <w:r w:rsidRPr="00590FD5">
        <w:rPr>
          <w:rFonts w:ascii="Times New Roman" w:hAnsi="Times New Roman" w:cs="Times New Roman"/>
          <w:b/>
          <w:sz w:val="24"/>
          <w:szCs w:val="24"/>
        </w:rPr>
        <w:t>3</w:t>
      </w:r>
      <w:r>
        <w:rPr>
          <w:rFonts w:ascii="Times New Roman" w:hAnsi="Times New Roman" w:cs="Times New Roman"/>
          <w:b/>
          <w:sz w:val="24"/>
          <w:szCs w:val="24"/>
        </w:rPr>
        <w:t xml:space="preserve"> </w:t>
      </w:r>
      <w:r w:rsidRPr="00590FD5">
        <w:rPr>
          <w:rFonts w:ascii="Times New Roman" w:hAnsi="Times New Roman" w:cs="Times New Roman"/>
          <w:b/>
          <w:sz w:val="24"/>
          <w:szCs w:val="24"/>
        </w:rPr>
        <w:t>нормальные</w:t>
      </w:r>
      <w:r>
        <w:rPr>
          <w:rFonts w:ascii="Times New Roman" w:hAnsi="Times New Roman" w:cs="Times New Roman"/>
          <w:b/>
          <w:sz w:val="24"/>
          <w:szCs w:val="24"/>
        </w:rPr>
        <w:t xml:space="preserve"> </w:t>
      </w:r>
      <w:r w:rsidRPr="00590FD5">
        <w:rPr>
          <w:rFonts w:ascii="Times New Roman" w:hAnsi="Times New Roman" w:cs="Times New Roman"/>
          <w:b/>
          <w:sz w:val="24"/>
          <w:szCs w:val="24"/>
        </w:rPr>
        <w:t>формы:</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b/>
          <w:sz w:val="24"/>
          <w:szCs w:val="24"/>
        </w:rPr>
        <w:t>1НФ</w:t>
      </w:r>
      <w:r>
        <w:rPr>
          <w:rFonts w:ascii="Times New Roman" w:hAnsi="Times New Roman" w:cs="Times New Roman"/>
          <w:b/>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находится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первой</w:t>
      </w:r>
      <w:r>
        <w:rPr>
          <w:rFonts w:ascii="Times New Roman" w:hAnsi="Times New Roman" w:cs="Times New Roman"/>
          <w:sz w:val="24"/>
          <w:szCs w:val="24"/>
        </w:rPr>
        <w:t xml:space="preserve"> </w:t>
      </w:r>
      <w:r w:rsidRPr="00590FD5">
        <w:rPr>
          <w:rFonts w:ascii="Times New Roman" w:hAnsi="Times New Roman" w:cs="Times New Roman"/>
          <w:sz w:val="24"/>
          <w:szCs w:val="24"/>
        </w:rPr>
        <w:t>нормальной</w:t>
      </w:r>
      <w:r>
        <w:rPr>
          <w:rFonts w:ascii="Times New Roman" w:hAnsi="Times New Roman" w:cs="Times New Roman"/>
          <w:sz w:val="24"/>
          <w:szCs w:val="24"/>
        </w:rPr>
        <w:t xml:space="preserve"> </w:t>
      </w:r>
      <w:r w:rsidRPr="00590FD5">
        <w:rPr>
          <w:rFonts w:ascii="Times New Roman" w:hAnsi="Times New Roman" w:cs="Times New Roman"/>
          <w:sz w:val="24"/>
          <w:szCs w:val="24"/>
        </w:rPr>
        <w:t>форме</w:t>
      </w:r>
      <w:r>
        <w:rPr>
          <w:rFonts w:ascii="Times New Roman" w:hAnsi="Times New Roman" w:cs="Times New Roman"/>
          <w:sz w:val="24"/>
          <w:szCs w:val="24"/>
        </w:rPr>
        <w:t xml:space="preserve"> </w:t>
      </w:r>
      <w:r w:rsidRPr="00590FD5">
        <w:rPr>
          <w:rFonts w:ascii="Times New Roman" w:hAnsi="Times New Roman" w:cs="Times New Roman"/>
          <w:sz w:val="24"/>
          <w:szCs w:val="24"/>
        </w:rPr>
        <w:t>(1НФ)</w:t>
      </w:r>
      <w:r>
        <w:rPr>
          <w:rFonts w:ascii="Times New Roman" w:hAnsi="Times New Roman" w:cs="Times New Roman"/>
          <w:sz w:val="24"/>
          <w:szCs w:val="24"/>
        </w:rPr>
        <w:t xml:space="preserve"> </w:t>
      </w:r>
      <w:r w:rsidRPr="00590FD5">
        <w:rPr>
          <w:rFonts w:ascii="Times New Roman" w:hAnsi="Times New Roman" w:cs="Times New Roman"/>
          <w:sz w:val="24"/>
          <w:szCs w:val="24"/>
        </w:rPr>
        <w:t>тогда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тогда,</w:t>
      </w:r>
      <w:r>
        <w:rPr>
          <w:rFonts w:ascii="Times New Roman" w:hAnsi="Times New Roman" w:cs="Times New Roman"/>
          <w:sz w:val="24"/>
          <w:szCs w:val="24"/>
        </w:rPr>
        <w:t xml:space="preserve"> </w:t>
      </w:r>
      <w:r w:rsidRPr="00590FD5">
        <w:rPr>
          <w:rFonts w:ascii="Times New Roman" w:hAnsi="Times New Roman" w:cs="Times New Roman"/>
          <w:sz w:val="24"/>
          <w:szCs w:val="24"/>
        </w:rPr>
        <w:t>когда</w:t>
      </w:r>
      <w:r>
        <w:rPr>
          <w:rFonts w:ascii="Times New Roman" w:hAnsi="Times New Roman" w:cs="Times New Roman"/>
          <w:sz w:val="24"/>
          <w:szCs w:val="24"/>
        </w:rPr>
        <w:t xml:space="preserve"> </w:t>
      </w:r>
      <w:r w:rsidRPr="00590FD5">
        <w:rPr>
          <w:rFonts w:ascii="Times New Roman" w:hAnsi="Times New Roman" w:cs="Times New Roman"/>
          <w:sz w:val="24"/>
          <w:szCs w:val="24"/>
        </w:rPr>
        <w:t>ни</w:t>
      </w:r>
      <w:r>
        <w:rPr>
          <w:rFonts w:ascii="Times New Roman" w:hAnsi="Times New Roman" w:cs="Times New Roman"/>
          <w:sz w:val="24"/>
          <w:szCs w:val="24"/>
        </w:rPr>
        <w:t xml:space="preserve"> </w:t>
      </w:r>
      <w:r w:rsidRPr="00590FD5">
        <w:rPr>
          <w:rFonts w:ascii="Times New Roman" w:hAnsi="Times New Roman" w:cs="Times New Roman"/>
          <w:sz w:val="24"/>
          <w:szCs w:val="24"/>
        </w:rPr>
        <w:t>одна</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строк</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содержит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любом</w:t>
      </w:r>
      <w:r>
        <w:rPr>
          <w:rFonts w:ascii="Times New Roman" w:hAnsi="Times New Roman" w:cs="Times New Roman"/>
          <w:sz w:val="24"/>
          <w:szCs w:val="24"/>
        </w:rPr>
        <w:t xml:space="preserve"> </w:t>
      </w:r>
      <w:r w:rsidRPr="00590FD5">
        <w:rPr>
          <w:rFonts w:ascii="Times New Roman" w:hAnsi="Times New Roman" w:cs="Times New Roman"/>
          <w:sz w:val="24"/>
          <w:szCs w:val="24"/>
        </w:rPr>
        <w:t>своем</w:t>
      </w:r>
      <w:r>
        <w:rPr>
          <w:rFonts w:ascii="Times New Roman" w:hAnsi="Times New Roman" w:cs="Times New Roman"/>
          <w:sz w:val="24"/>
          <w:szCs w:val="24"/>
        </w:rPr>
        <w:t xml:space="preserve"> </w:t>
      </w:r>
      <w:r w:rsidRPr="00590FD5">
        <w:rPr>
          <w:rFonts w:ascii="Times New Roman" w:hAnsi="Times New Roman" w:cs="Times New Roman"/>
          <w:sz w:val="24"/>
          <w:szCs w:val="24"/>
        </w:rPr>
        <w:t>поле</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ни</w:t>
      </w:r>
      <w:r>
        <w:rPr>
          <w:rFonts w:ascii="Times New Roman" w:hAnsi="Times New Roman" w:cs="Times New Roman"/>
          <w:sz w:val="24"/>
          <w:szCs w:val="24"/>
        </w:rPr>
        <w:t xml:space="preserve"> </w:t>
      </w:r>
      <w:r w:rsidRPr="00590FD5">
        <w:rPr>
          <w:rFonts w:ascii="Times New Roman" w:hAnsi="Times New Roman" w:cs="Times New Roman"/>
          <w:sz w:val="24"/>
          <w:szCs w:val="24"/>
        </w:rPr>
        <w:t>одно</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ключевых</w:t>
      </w:r>
      <w:r>
        <w:rPr>
          <w:rFonts w:ascii="Times New Roman" w:hAnsi="Times New Roman" w:cs="Times New Roman"/>
          <w:sz w:val="24"/>
          <w:szCs w:val="24"/>
        </w:rPr>
        <w:t xml:space="preserve"> </w:t>
      </w:r>
      <w:r w:rsidRPr="00590FD5">
        <w:rPr>
          <w:rFonts w:ascii="Times New Roman" w:hAnsi="Times New Roman" w:cs="Times New Roman"/>
          <w:sz w:val="24"/>
          <w:szCs w:val="24"/>
        </w:rPr>
        <w:t>полей</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пусто.</w:t>
      </w:r>
      <w:r>
        <w:rPr>
          <w:rFonts w:ascii="Times New Roman" w:hAnsi="Times New Roman" w:cs="Times New Roman"/>
          <w:sz w:val="24"/>
          <w:szCs w:val="24"/>
        </w:rPr>
        <w:t xml:space="preserve"> </w:t>
      </w:r>
      <w:r w:rsidRPr="00590FD5">
        <w:rPr>
          <w:rFonts w:ascii="Times New Roman" w:hAnsi="Times New Roman" w:cs="Times New Roman"/>
          <w:sz w:val="24"/>
          <w:szCs w:val="24"/>
        </w:rPr>
        <w:t>(Любое</w:t>
      </w:r>
      <w:r>
        <w:rPr>
          <w:rFonts w:ascii="Times New Roman" w:hAnsi="Times New Roman" w:cs="Times New Roman"/>
          <w:sz w:val="24"/>
          <w:szCs w:val="24"/>
        </w:rPr>
        <w:t xml:space="preserve"> </w:t>
      </w:r>
      <w:r w:rsidRPr="00590FD5">
        <w:rPr>
          <w:rFonts w:ascii="Times New Roman" w:hAnsi="Times New Roman" w:cs="Times New Roman"/>
          <w:sz w:val="24"/>
          <w:szCs w:val="24"/>
        </w:rPr>
        <w:t>поле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содержит</w:t>
      </w:r>
      <w:r>
        <w:rPr>
          <w:rFonts w:ascii="Times New Roman" w:hAnsi="Times New Roman" w:cs="Times New Roman"/>
          <w:sz w:val="24"/>
          <w:szCs w:val="24"/>
        </w:rPr>
        <w:t xml:space="preserve"> </w:t>
      </w:r>
      <w:r w:rsidRPr="00590FD5">
        <w:rPr>
          <w:rFonts w:ascii="Times New Roman" w:hAnsi="Times New Roman" w:cs="Times New Roman"/>
          <w:sz w:val="24"/>
          <w:szCs w:val="24"/>
        </w:rPr>
        <w:t>неделимую</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информацию</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b/>
          <w:sz w:val="24"/>
          <w:szCs w:val="24"/>
        </w:rPr>
        <w:t>2НФ</w:t>
      </w:r>
      <w:r>
        <w:rPr>
          <w:rFonts w:ascii="Times New Roman" w:hAnsi="Times New Roman" w:cs="Times New Roman"/>
          <w:b/>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находится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второй</w:t>
      </w:r>
      <w:r>
        <w:rPr>
          <w:rFonts w:ascii="Times New Roman" w:hAnsi="Times New Roman" w:cs="Times New Roman"/>
          <w:sz w:val="24"/>
          <w:szCs w:val="24"/>
        </w:rPr>
        <w:t xml:space="preserve"> </w:t>
      </w:r>
      <w:r w:rsidRPr="00590FD5">
        <w:rPr>
          <w:rFonts w:ascii="Times New Roman" w:hAnsi="Times New Roman" w:cs="Times New Roman"/>
          <w:sz w:val="24"/>
          <w:szCs w:val="24"/>
        </w:rPr>
        <w:t>нормальной</w:t>
      </w:r>
      <w:r>
        <w:rPr>
          <w:rFonts w:ascii="Times New Roman" w:hAnsi="Times New Roman" w:cs="Times New Roman"/>
          <w:sz w:val="24"/>
          <w:szCs w:val="24"/>
        </w:rPr>
        <w:t xml:space="preserve"> </w:t>
      </w:r>
      <w:r w:rsidRPr="00590FD5">
        <w:rPr>
          <w:rFonts w:ascii="Times New Roman" w:hAnsi="Times New Roman" w:cs="Times New Roman"/>
          <w:sz w:val="24"/>
          <w:szCs w:val="24"/>
        </w:rPr>
        <w:t>форме</w:t>
      </w:r>
      <w:r>
        <w:rPr>
          <w:rFonts w:ascii="Times New Roman" w:hAnsi="Times New Roman" w:cs="Times New Roman"/>
          <w:sz w:val="24"/>
          <w:szCs w:val="24"/>
        </w:rPr>
        <w:t xml:space="preserve"> </w:t>
      </w:r>
      <w:r w:rsidRPr="00590FD5">
        <w:rPr>
          <w:rFonts w:ascii="Times New Roman" w:hAnsi="Times New Roman" w:cs="Times New Roman"/>
          <w:sz w:val="24"/>
          <w:szCs w:val="24"/>
        </w:rPr>
        <w:t>(2NF)</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когда</w:t>
      </w:r>
      <w:r>
        <w:rPr>
          <w:rFonts w:ascii="Times New Roman" w:hAnsi="Times New Roman" w:cs="Times New Roman"/>
          <w:sz w:val="24"/>
          <w:szCs w:val="24"/>
        </w:rPr>
        <w:t xml:space="preserve"> </w:t>
      </w:r>
      <w:r w:rsidRPr="00590FD5">
        <w:rPr>
          <w:rFonts w:ascii="Times New Roman" w:hAnsi="Times New Roman" w:cs="Times New Roman"/>
          <w:sz w:val="24"/>
          <w:szCs w:val="24"/>
        </w:rPr>
        <w:t>находится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1NF,</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каждый</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неключевой</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w:t>
      </w:r>
      <w:r>
        <w:rPr>
          <w:rFonts w:ascii="Times New Roman" w:hAnsi="Times New Roman" w:cs="Times New Roman"/>
          <w:sz w:val="24"/>
          <w:szCs w:val="24"/>
        </w:rPr>
        <w:t xml:space="preserve"> </w:t>
      </w:r>
      <w:r w:rsidRPr="00590FD5">
        <w:rPr>
          <w:rFonts w:ascii="Times New Roman" w:hAnsi="Times New Roman" w:cs="Times New Roman"/>
          <w:sz w:val="24"/>
          <w:szCs w:val="24"/>
        </w:rPr>
        <w:t>полностью</w:t>
      </w:r>
      <w:r>
        <w:rPr>
          <w:rFonts w:ascii="Times New Roman" w:hAnsi="Times New Roman" w:cs="Times New Roman"/>
          <w:sz w:val="24"/>
          <w:szCs w:val="24"/>
        </w:rPr>
        <w:t xml:space="preserve"> </w:t>
      </w:r>
      <w:r w:rsidRPr="00590FD5">
        <w:rPr>
          <w:rFonts w:ascii="Times New Roman" w:hAnsi="Times New Roman" w:cs="Times New Roman"/>
          <w:sz w:val="24"/>
          <w:szCs w:val="24"/>
        </w:rPr>
        <w:t>зависит</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первичного</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удовлетворять</w:t>
      </w:r>
      <w:r>
        <w:rPr>
          <w:rFonts w:ascii="Times New Roman" w:hAnsi="Times New Roman" w:cs="Times New Roman"/>
          <w:sz w:val="24"/>
          <w:szCs w:val="24"/>
        </w:rPr>
        <w:t xml:space="preserve"> </w:t>
      </w:r>
      <w:r w:rsidRPr="00590FD5">
        <w:rPr>
          <w:rFonts w:ascii="Times New Roman" w:hAnsi="Times New Roman" w:cs="Times New Roman"/>
          <w:sz w:val="24"/>
          <w:szCs w:val="24"/>
        </w:rPr>
        <w:t>1NF</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любое</w:t>
      </w:r>
      <w:r>
        <w:rPr>
          <w:rFonts w:ascii="Times New Roman" w:hAnsi="Times New Roman" w:cs="Times New Roman"/>
          <w:sz w:val="24"/>
          <w:szCs w:val="24"/>
        </w:rPr>
        <w:t xml:space="preserve"> </w:t>
      </w:r>
      <w:r w:rsidRPr="00590FD5">
        <w:rPr>
          <w:rFonts w:ascii="Times New Roman" w:hAnsi="Times New Roman" w:cs="Times New Roman"/>
          <w:sz w:val="24"/>
          <w:szCs w:val="24"/>
        </w:rPr>
        <w:t>неключевое</w:t>
      </w:r>
      <w:r>
        <w:rPr>
          <w:rFonts w:ascii="Times New Roman" w:hAnsi="Times New Roman" w:cs="Times New Roman"/>
          <w:sz w:val="24"/>
          <w:szCs w:val="24"/>
        </w:rPr>
        <w:t xml:space="preserve"> </w:t>
      </w:r>
      <w:r w:rsidRPr="00590FD5">
        <w:rPr>
          <w:rFonts w:ascii="Times New Roman" w:hAnsi="Times New Roman" w:cs="Times New Roman"/>
          <w:sz w:val="24"/>
          <w:szCs w:val="24"/>
        </w:rPr>
        <w:t>поле</w:t>
      </w:r>
      <w:r>
        <w:rPr>
          <w:rFonts w:ascii="Times New Roman" w:hAnsi="Times New Roman" w:cs="Times New Roman"/>
          <w:sz w:val="24"/>
          <w:szCs w:val="24"/>
        </w:rPr>
        <w:t xml:space="preserve"> </w:t>
      </w:r>
      <w:r w:rsidRPr="00590FD5">
        <w:rPr>
          <w:rFonts w:ascii="Times New Roman" w:hAnsi="Times New Roman" w:cs="Times New Roman"/>
          <w:sz w:val="24"/>
          <w:szCs w:val="24"/>
        </w:rPr>
        <w:t>должно</w:t>
      </w:r>
      <w:r>
        <w:rPr>
          <w:rFonts w:ascii="Times New Roman" w:hAnsi="Times New Roman" w:cs="Times New Roman"/>
          <w:sz w:val="24"/>
          <w:szCs w:val="24"/>
        </w:rPr>
        <w:t xml:space="preserve"> </w:t>
      </w:r>
      <w:r w:rsidRPr="00590FD5">
        <w:rPr>
          <w:rFonts w:ascii="Times New Roman" w:hAnsi="Times New Roman" w:cs="Times New Roman"/>
          <w:sz w:val="24"/>
          <w:szCs w:val="24"/>
        </w:rPr>
        <w:t>однозначно</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идентифицироваться</w:t>
      </w:r>
      <w:r>
        <w:rPr>
          <w:rFonts w:ascii="Times New Roman" w:hAnsi="Times New Roman" w:cs="Times New Roman"/>
          <w:sz w:val="24"/>
          <w:szCs w:val="24"/>
        </w:rPr>
        <w:t xml:space="preserve"> </w:t>
      </w:r>
      <w:r w:rsidRPr="00590FD5">
        <w:rPr>
          <w:rFonts w:ascii="Times New Roman" w:hAnsi="Times New Roman" w:cs="Times New Roman"/>
          <w:sz w:val="24"/>
          <w:szCs w:val="24"/>
        </w:rPr>
        <w:t>ключевыми</w:t>
      </w:r>
      <w:r>
        <w:rPr>
          <w:rFonts w:ascii="Times New Roman" w:hAnsi="Times New Roman" w:cs="Times New Roman"/>
          <w:sz w:val="24"/>
          <w:szCs w:val="24"/>
        </w:rPr>
        <w:t xml:space="preserve"> </w:t>
      </w:r>
      <w:r w:rsidRPr="00590FD5">
        <w:rPr>
          <w:rFonts w:ascii="Times New Roman" w:hAnsi="Times New Roman" w:cs="Times New Roman"/>
          <w:sz w:val="24"/>
          <w:szCs w:val="24"/>
        </w:rPr>
        <w:t>полями.)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b/>
          <w:sz w:val="24"/>
          <w:szCs w:val="24"/>
        </w:rPr>
        <w:t>3НФ</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находится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третьей</w:t>
      </w:r>
      <w:r>
        <w:rPr>
          <w:rFonts w:ascii="Times New Roman" w:hAnsi="Times New Roman" w:cs="Times New Roman"/>
          <w:sz w:val="24"/>
          <w:szCs w:val="24"/>
        </w:rPr>
        <w:t xml:space="preserve"> </w:t>
      </w:r>
      <w:r w:rsidRPr="00590FD5">
        <w:rPr>
          <w:rFonts w:ascii="Times New Roman" w:hAnsi="Times New Roman" w:cs="Times New Roman"/>
          <w:sz w:val="24"/>
          <w:szCs w:val="24"/>
        </w:rPr>
        <w:t>нормальной</w:t>
      </w:r>
      <w:r>
        <w:rPr>
          <w:rFonts w:ascii="Times New Roman" w:hAnsi="Times New Roman" w:cs="Times New Roman"/>
          <w:sz w:val="24"/>
          <w:szCs w:val="24"/>
        </w:rPr>
        <w:t xml:space="preserve"> </w:t>
      </w:r>
      <w:r w:rsidRPr="00590FD5">
        <w:rPr>
          <w:rFonts w:ascii="Times New Roman" w:hAnsi="Times New Roman" w:cs="Times New Roman"/>
          <w:sz w:val="24"/>
          <w:szCs w:val="24"/>
        </w:rPr>
        <w:t>форме</w:t>
      </w:r>
      <w:r>
        <w:rPr>
          <w:rFonts w:ascii="Times New Roman" w:hAnsi="Times New Roman" w:cs="Times New Roman"/>
          <w:sz w:val="24"/>
          <w:szCs w:val="24"/>
        </w:rPr>
        <w:t xml:space="preserve"> </w:t>
      </w:r>
      <w:r w:rsidRPr="00590FD5">
        <w:rPr>
          <w:rFonts w:ascii="Times New Roman" w:hAnsi="Times New Roman" w:cs="Times New Roman"/>
          <w:sz w:val="24"/>
          <w:szCs w:val="24"/>
        </w:rPr>
        <w:t>(3NF)</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находится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2NF</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каждый</w:t>
      </w:r>
      <w:r>
        <w:rPr>
          <w:rFonts w:ascii="Times New Roman" w:hAnsi="Times New Roman" w:cs="Times New Roman"/>
          <w:sz w:val="24"/>
          <w:szCs w:val="24"/>
        </w:rPr>
        <w:t xml:space="preserve"> </w:t>
      </w:r>
      <w:r w:rsidRPr="00590FD5">
        <w:rPr>
          <w:rFonts w:ascii="Times New Roman" w:hAnsi="Times New Roman" w:cs="Times New Roman"/>
          <w:sz w:val="24"/>
          <w:szCs w:val="24"/>
        </w:rPr>
        <w:t>неключевой</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w:t>
      </w:r>
      <w:r>
        <w:rPr>
          <w:rFonts w:ascii="Times New Roman" w:hAnsi="Times New Roman" w:cs="Times New Roman"/>
          <w:sz w:val="24"/>
          <w:szCs w:val="24"/>
        </w:rPr>
        <w:t xml:space="preserve"> </w:t>
      </w:r>
      <w:r w:rsidRPr="00590FD5">
        <w:rPr>
          <w:rFonts w:ascii="Times New Roman" w:hAnsi="Times New Roman" w:cs="Times New Roman"/>
          <w:sz w:val="24"/>
          <w:szCs w:val="24"/>
        </w:rPr>
        <w:t>нетранзитивно</w:t>
      </w:r>
      <w:r>
        <w:rPr>
          <w:rFonts w:ascii="Times New Roman" w:hAnsi="Times New Roman" w:cs="Times New Roman"/>
          <w:sz w:val="24"/>
          <w:szCs w:val="24"/>
        </w:rPr>
        <w:t xml:space="preserve"> </w:t>
      </w:r>
      <w:r w:rsidRPr="00590FD5">
        <w:rPr>
          <w:rFonts w:ascii="Times New Roman" w:hAnsi="Times New Roman" w:cs="Times New Roman"/>
          <w:sz w:val="24"/>
          <w:szCs w:val="24"/>
        </w:rPr>
        <w:t>зависит</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первичного</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удовлетворять</w:t>
      </w:r>
      <w:r>
        <w:rPr>
          <w:rFonts w:ascii="Times New Roman" w:hAnsi="Times New Roman" w:cs="Times New Roman"/>
          <w:sz w:val="24"/>
          <w:szCs w:val="24"/>
        </w:rPr>
        <w:t xml:space="preserve"> </w:t>
      </w:r>
      <w:r w:rsidRPr="00590FD5">
        <w:rPr>
          <w:rFonts w:ascii="Times New Roman" w:hAnsi="Times New Roman" w:cs="Times New Roman"/>
          <w:sz w:val="24"/>
          <w:szCs w:val="24"/>
        </w:rPr>
        <w:t>2NF</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ни</w:t>
      </w:r>
      <w:r>
        <w:rPr>
          <w:rFonts w:ascii="Times New Roman" w:hAnsi="Times New Roman" w:cs="Times New Roman"/>
          <w:sz w:val="24"/>
          <w:szCs w:val="24"/>
        </w:rPr>
        <w:t xml:space="preserve"> </w:t>
      </w:r>
      <w:r w:rsidRPr="00590FD5">
        <w:rPr>
          <w:rFonts w:ascii="Times New Roman" w:hAnsi="Times New Roman" w:cs="Times New Roman"/>
          <w:sz w:val="24"/>
          <w:szCs w:val="24"/>
        </w:rPr>
        <w:t>одно</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неключевых</w:t>
      </w:r>
      <w:r>
        <w:rPr>
          <w:rFonts w:ascii="Times New Roman" w:hAnsi="Times New Roman" w:cs="Times New Roman"/>
          <w:sz w:val="24"/>
          <w:szCs w:val="24"/>
        </w:rPr>
        <w:t xml:space="preserve"> </w:t>
      </w:r>
      <w:r w:rsidRPr="00590FD5">
        <w:rPr>
          <w:rFonts w:ascii="Times New Roman" w:hAnsi="Times New Roman" w:cs="Times New Roman"/>
          <w:sz w:val="24"/>
          <w:szCs w:val="24"/>
        </w:rPr>
        <w:t>полей</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должно</w:t>
      </w:r>
      <w:r>
        <w:rPr>
          <w:rFonts w:ascii="Times New Roman" w:hAnsi="Times New Roman" w:cs="Times New Roman"/>
          <w:sz w:val="24"/>
          <w:szCs w:val="24"/>
        </w:rPr>
        <w:t xml:space="preserve"> </w:t>
      </w:r>
      <w:r w:rsidRPr="00590FD5">
        <w:rPr>
          <w:rFonts w:ascii="Times New Roman" w:hAnsi="Times New Roman" w:cs="Times New Roman"/>
          <w:sz w:val="24"/>
          <w:szCs w:val="24"/>
        </w:rPr>
        <w:t>однозначно</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идентифицироваться</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значением</w:t>
      </w:r>
      <w:r>
        <w:rPr>
          <w:rFonts w:ascii="Times New Roman" w:hAnsi="Times New Roman" w:cs="Times New Roman"/>
          <w:sz w:val="24"/>
          <w:szCs w:val="24"/>
        </w:rPr>
        <w:t xml:space="preserve"> </w:t>
      </w:r>
      <w:r w:rsidRPr="00590FD5">
        <w:rPr>
          <w:rFonts w:ascii="Times New Roman" w:hAnsi="Times New Roman" w:cs="Times New Roman"/>
          <w:sz w:val="24"/>
          <w:szCs w:val="24"/>
        </w:rPr>
        <w:t>другого</w:t>
      </w:r>
      <w:r>
        <w:rPr>
          <w:rFonts w:ascii="Times New Roman" w:hAnsi="Times New Roman" w:cs="Times New Roman"/>
          <w:sz w:val="24"/>
          <w:szCs w:val="24"/>
        </w:rPr>
        <w:t xml:space="preserve"> </w:t>
      </w:r>
      <w:r w:rsidRPr="00590FD5">
        <w:rPr>
          <w:rFonts w:ascii="Times New Roman" w:hAnsi="Times New Roman" w:cs="Times New Roman"/>
          <w:sz w:val="24"/>
          <w:szCs w:val="24"/>
        </w:rPr>
        <w:t>неключевого</w:t>
      </w:r>
      <w:r>
        <w:rPr>
          <w:rFonts w:ascii="Times New Roman" w:hAnsi="Times New Roman" w:cs="Times New Roman"/>
          <w:sz w:val="24"/>
          <w:szCs w:val="24"/>
        </w:rPr>
        <w:t xml:space="preserve"> </w:t>
      </w:r>
      <w:r w:rsidRPr="00590FD5">
        <w:rPr>
          <w:rFonts w:ascii="Times New Roman" w:hAnsi="Times New Roman" w:cs="Times New Roman"/>
          <w:sz w:val="24"/>
          <w:szCs w:val="24"/>
        </w:rPr>
        <w:t>поля</w:t>
      </w:r>
      <w:r>
        <w:rPr>
          <w:rFonts w:ascii="Times New Roman" w:hAnsi="Times New Roman" w:cs="Times New Roman"/>
          <w:sz w:val="24"/>
          <w:szCs w:val="24"/>
        </w:rPr>
        <w:t xml:space="preserve"> </w:t>
      </w:r>
      <w:r w:rsidRPr="00590FD5">
        <w:rPr>
          <w:rFonts w:ascii="Times New Roman" w:hAnsi="Times New Roman" w:cs="Times New Roman"/>
          <w:sz w:val="24"/>
          <w:szCs w:val="24"/>
        </w:rPr>
        <w:t>(полей))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4"/>
        <w:shd w:val="clear" w:color="auto" w:fill="FFFFFF"/>
        <w:spacing w:before="0" w:beforeAutospacing="0" w:after="0" w:afterAutospacing="0"/>
        <w:ind w:firstLine="426"/>
        <w:jc w:val="both"/>
        <w:rPr>
          <w:b/>
        </w:rPr>
      </w:pPr>
      <w:r w:rsidRPr="00590FD5">
        <w:rPr>
          <w:b/>
        </w:rPr>
        <w:t>Контрольные</w:t>
      </w:r>
      <w:r>
        <w:rPr>
          <w:b/>
        </w:rPr>
        <w:t xml:space="preserve"> </w:t>
      </w:r>
      <w:r w:rsidRPr="00590FD5">
        <w:rPr>
          <w:b/>
        </w:rPr>
        <w:t>вопросы:</w:t>
      </w:r>
    </w:p>
    <w:p w:rsidR="00AC223A" w:rsidRPr="00590FD5" w:rsidRDefault="00AC223A" w:rsidP="00AC223A">
      <w:pPr>
        <w:pStyle w:val="a4"/>
        <w:shd w:val="clear" w:color="auto" w:fill="FFFFFF"/>
        <w:spacing w:before="0" w:beforeAutospacing="0" w:after="0" w:afterAutospacing="0"/>
        <w:ind w:firstLine="426"/>
        <w:jc w:val="both"/>
      </w:pPr>
    </w:p>
    <w:p w:rsidR="00AC223A" w:rsidRPr="00590FD5" w:rsidRDefault="00AC223A" w:rsidP="00AC223A">
      <w:pPr>
        <w:pStyle w:val="a4"/>
        <w:numPr>
          <w:ilvl w:val="0"/>
          <w:numId w:val="42"/>
        </w:numPr>
        <w:shd w:val="clear" w:color="auto" w:fill="FFFFFF"/>
        <w:spacing w:before="0" w:beforeAutospacing="0" w:after="0" w:afterAutospacing="0"/>
        <w:ind w:left="0" w:firstLine="426"/>
        <w:jc w:val="both"/>
      </w:pPr>
      <w:r w:rsidRPr="00590FD5">
        <w:t>Перечислите</w:t>
      </w:r>
      <w:r>
        <w:t xml:space="preserve"> </w:t>
      </w:r>
      <w:r w:rsidRPr="00590FD5">
        <w:t>основные</w:t>
      </w:r>
      <w:r>
        <w:t xml:space="preserve"> </w:t>
      </w:r>
      <w:r w:rsidRPr="00590FD5">
        <w:t>принципы</w:t>
      </w:r>
      <w:r>
        <w:t xml:space="preserve"> </w:t>
      </w:r>
      <w:r w:rsidRPr="00590FD5">
        <w:t>структурирования</w:t>
      </w:r>
      <w:r>
        <w:t xml:space="preserve"> </w:t>
      </w:r>
      <w:r w:rsidRPr="00590FD5">
        <w:t>БД</w:t>
      </w:r>
    </w:p>
    <w:p w:rsidR="00AC223A" w:rsidRPr="00590FD5" w:rsidRDefault="00AC223A" w:rsidP="00AC223A">
      <w:pPr>
        <w:pStyle w:val="a4"/>
        <w:numPr>
          <w:ilvl w:val="0"/>
          <w:numId w:val="42"/>
        </w:numPr>
        <w:shd w:val="clear" w:color="auto" w:fill="FFFFFF"/>
        <w:spacing w:before="0" w:beforeAutospacing="0" w:after="0" w:afterAutospacing="0"/>
        <w:ind w:left="0" w:firstLine="426"/>
        <w:jc w:val="both"/>
      </w:pPr>
      <w:r w:rsidRPr="00590FD5">
        <w:t>Перечислите</w:t>
      </w:r>
      <w:r>
        <w:t xml:space="preserve"> </w:t>
      </w:r>
      <w:r w:rsidRPr="00590FD5">
        <w:t>этапы</w:t>
      </w:r>
      <w:r>
        <w:t xml:space="preserve"> </w:t>
      </w:r>
      <w:r w:rsidRPr="00590FD5">
        <w:t>нормализации</w:t>
      </w:r>
      <w:r>
        <w:t xml:space="preserve"> </w:t>
      </w:r>
      <w:r w:rsidRPr="00590FD5">
        <w:t>БД</w:t>
      </w:r>
      <w:r>
        <w:t xml:space="preserve"> </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3027A6" w:rsidRDefault="00AC223A" w:rsidP="00CC5C07">
      <w:pPr>
        <w:pStyle w:val="1"/>
        <w:rPr>
          <w:highlight w:val="yellow"/>
        </w:rPr>
      </w:pPr>
      <w:bookmarkStart w:id="17" w:name="_Toc124754627"/>
      <w:r w:rsidRPr="003027A6">
        <w:rPr>
          <w:highlight w:val="yellow"/>
        </w:rPr>
        <w:lastRenderedPageBreak/>
        <w:t>Лекция 5.</w:t>
      </w:r>
      <w:bookmarkEnd w:id="17"/>
    </w:p>
    <w:p w:rsidR="00AC223A" w:rsidRPr="003027A6" w:rsidRDefault="00AC223A" w:rsidP="00AC223A">
      <w:pPr>
        <w:pStyle w:val="a0"/>
        <w:spacing w:after="0" w:line="240" w:lineRule="auto"/>
        <w:ind w:left="0"/>
        <w:jc w:val="center"/>
        <w:rPr>
          <w:rFonts w:ascii="Times New Roman" w:hAnsi="Times New Roman" w:cs="Times New Roman"/>
          <w:sz w:val="24"/>
          <w:szCs w:val="24"/>
          <w:highlight w:val="yellow"/>
        </w:rPr>
      </w:pPr>
      <w:r w:rsidRPr="003027A6">
        <w:rPr>
          <w:rFonts w:ascii="Times New Roman" w:hAnsi="Times New Roman" w:cs="Times New Roman"/>
          <w:b/>
          <w:sz w:val="24"/>
          <w:szCs w:val="24"/>
          <w:highlight w:val="yellow"/>
        </w:rPr>
        <w:t>Методы описания схем баз данных в современных СУБД. Структуры данных СУБД</w:t>
      </w:r>
      <w:r w:rsidRPr="003027A6">
        <w:rPr>
          <w:rFonts w:ascii="Times New Roman" w:hAnsi="Times New Roman" w:cs="Times New Roman"/>
          <w:sz w:val="24"/>
          <w:szCs w:val="24"/>
          <w:highlight w:val="yellow"/>
        </w:rPr>
        <w:t>.</w:t>
      </w:r>
    </w:p>
    <w:p w:rsidR="00AC223A" w:rsidRPr="003027A6" w:rsidRDefault="00AC223A" w:rsidP="00AC223A">
      <w:pPr>
        <w:pStyle w:val="a0"/>
        <w:spacing w:after="0" w:line="240" w:lineRule="auto"/>
        <w:ind w:left="0" w:firstLine="426"/>
        <w:jc w:val="both"/>
        <w:rPr>
          <w:rFonts w:ascii="Times New Roman" w:hAnsi="Times New Roman" w:cs="Times New Roman"/>
          <w:sz w:val="24"/>
          <w:szCs w:val="24"/>
          <w:highlight w:val="yellow"/>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3027A6">
        <w:rPr>
          <w:rFonts w:ascii="Times New Roman" w:hAnsi="Times New Roman" w:cs="Times New Roman"/>
          <w:b/>
          <w:sz w:val="24"/>
          <w:szCs w:val="24"/>
          <w:highlight w:val="yellow"/>
        </w:rPr>
        <w:t>Цель:</w:t>
      </w:r>
      <w:r w:rsidRPr="003027A6">
        <w:rPr>
          <w:rFonts w:ascii="Times New Roman" w:hAnsi="Times New Roman" w:cs="Times New Roman"/>
          <w:sz w:val="24"/>
          <w:szCs w:val="24"/>
          <w:highlight w:val="yellow"/>
        </w:rPr>
        <w:t xml:space="preserve"> рассмотреть методы описания схем баз данных в современных СУБД, изучить структуру данных СУБД</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0B2E67">
        <w:rPr>
          <w:rFonts w:ascii="Times New Roman" w:hAnsi="Times New Roman" w:cs="Times New Roman"/>
          <w:b/>
          <w:sz w:val="24"/>
          <w:szCs w:val="24"/>
        </w:rPr>
        <w:t>План</w:t>
      </w:r>
      <w:r>
        <w:rPr>
          <w:rFonts w:ascii="Times New Roman" w:hAnsi="Times New Roman" w:cs="Times New Roman"/>
          <w:b/>
          <w:sz w:val="24"/>
          <w:szCs w:val="24"/>
        </w:rPr>
        <w:t xml:space="preserve"> </w:t>
      </w:r>
      <w:r w:rsidRPr="000B2E67">
        <w:rPr>
          <w:rFonts w:ascii="Times New Roman" w:hAnsi="Times New Roman" w:cs="Times New Roman"/>
          <w:b/>
          <w:sz w:val="24"/>
          <w:szCs w:val="24"/>
        </w:rPr>
        <w:t>занятия</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46"/>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Основная цель СУБД</w:t>
      </w:r>
    </w:p>
    <w:p w:rsidR="00AC223A" w:rsidRDefault="00AC223A" w:rsidP="00AC223A">
      <w:pPr>
        <w:pStyle w:val="a0"/>
        <w:numPr>
          <w:ilvl w:val="0"/>
          <w:numId w:val="46"/>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Методы описания схем БД в современных СУБД</w:t>
      </w:r>
    </w:p>
    <w:p w:rsidR="00AC223A" w:rsidRDefault="00AC223A" w:rsidP="00AC223A">
      <w:pPr>
        <w:pStyle w:val="a0"/>
        <w:numPr>
          <w:ilvl w:val="0"/>
          <w:numId w:val="46"/>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Структура данных СУБД</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11"/>
        <w:spacing w:before="0" w:line="240" w:lineRule="auto"/>
        <w:ind w:left="0" w:right="0" w:firstLine="426"/>
        <w:rPr>
          <w:sz w:val="24"/>
        </w:rPr>
      </w:pPr>
      <w:r w:rsidRPr="003027A6">
        <w:rPr>
          <w:sz w:val="24"/>
          <w:highlight w:val="yellow"/>
        </w:rPr>
        <w:t>Основная цель СУБД заключается в том, чтобы предложить пользователю абстрактное представление данных, скрыв от него конкретные особенности хранения и управления ими.</w:t>
      </w:r>
    </w:p>
    <w:p w:rsidR="00AC223A" w:rsidRPr="00590FD5" w:rsidRDefault="00AC223A" w:rsidP="00AC223A">
      <w:pPr>
        <w:pStyle w:val="11"/>
        <w:spacing w:before="0" w:line="240" w:lineRule="auto"/>
        <w:ind w:left="0" w:right="0" w:firstLine="426"/>
        <w:rPr>
          <w:sz w:val="24"/>
        </w:rPr>
      </w:pPr>
      <w:r w:rsidRPr="00590FD5">
        <w:rPr>
          <w:sz w:val="24"/>
        </w:rPr>
        <w:t>При</w:t>
      </w:r>
      <w:r>
        <w:rPr>
          <w:sz w:val="24"/>
        </w:rPr>
        <w:t xml:space="preserve"> </w:t>
      </w:r>
      <w:r w:rsidRPr="00590FD5">
        <w:rPr>
          <w:sz w:val="24"/>
        </w:rPr>
        <w:t>этом,</w:t>
      </w:r>
      <w:r>
        <w:rPr>
          <w:sz w:val="24"/>
        </w:rPr>
        <w:t xml:space="preserve"> </w:t>
      </w:r>
      <w:r w:rsidRPr="00590FD5">
        <w:rPr>
          <w:sz w:val="24"/>
        </w:rPr>
        <w:t>поскольку</w:t>
      </w:r>
      <w:r>
        <w:rPr>
          <w:sz w:val="24"/>
        </w:rPr>
        <w:t xml:space="preserve"> </w:t>
      </w:r>
      <w:r w:rsidRPr="00590FD5">
        <w:rPr>
          <w:sz w:val="24"/>
        </w:rPr>
        <w:t>БД</w:t>
      </w:r>
      <w:r>
        <w:rPr>
          <w:sz w:val="24"/>
        </w:rPr>
        <w:t xml:space="preserve"> </w:t>
      </w:r>
      <w:r w:rsidRPr="00590FD5">
        <w:rPr>
          <w:sz w:val="24"/>
        </w:rPr>
        <w:t>является</w:t>
      </w:r>
      <w:r>
        <w:rPr>
          <w:sz w:val="24"/>
        </w:rPr>
        <w:t xml:space="preserve"> </w:t>
      </w:r>
      <w:r w:rsidRPr="00590FD5">
        <w:rPr>
          <w:sz w:val="24"/>
        </w:rPr>
        <w:t>общим</w:t>
      </w:r>
      <w:r>
        <w:rPr>
          <w:sz w:val="24"/>
        </w:rPr>
        <w:t xml:space="preserve"> </w:t>
      </w:r>
      <w:r w:rsidRPr="00590FD5">
        <w:rPr>
          <w:sz w:val="24"/>
        </w:rPr>
        <w:t>ресурсом,</w:t>
      </w:r>
      <w:r>
        <w:rPr>
          <w:sz w:val="24"/>
        </w:rPr>
        <w:t xml:space="preserve"> </w:t>
      </w:r>
      <w:r w:rsidRPr="00590FD5">
        <w:rPr>
          <w:sz w:val="24"/>
        </w:rPr>
        <w:t>то</w:t>
      </w:r>
      <w:r>
        <w:rPr>
          <w:sz w:val="24"/>
        </w:rPr>
        <w:t xml:space="preserve"> </w:t>
      </w:r>
      <w:r w:rsidRPr="00590FD5">
        <w:rPr>
          <w:sz w:val="24"/>
        </w:rPr>
        <w:t>каждому</w:t>
      </w:r>
      <w:r>
        <w:rPr>
          <w:sz w:val="24"/>
        </w:rPr>
        <w:t xml:space="preserve"> </w:t>
      </w:r>
      <w:r w:rsidRPr="00590FD5">
        <w:rPr>
          <w:sz w:val="24"/>
        </w:rPr>
        <w:t>пользователю</w:t>
      </w:r>
      <w:r>
        <w:rPr>
          <w:sz w:val="24"/>
        </w:rPr>
        <w:t xml:space="preserve"> </w:t>
      </w:r>
      <w:r w:rsidRPr="00590FD5">
        <w:rPr>
          <w:sz w:val="24"/>
        </w:rPr>
        <w:t>может</w:t>
      </w:r>
      <w:r>
        <w:rPr>
          <w:sz w:val="24"/>
        </w:rPr>
        <w:t xml:space="preserve"> </w:t>
      </w:r>
      <w:r w:rsidRPr="00590FD5">
        <w:rPr>
          <w:sz w:val="24"/>
        </w:rPr>
        <w:t>потребоваться</w:t>
      </w:r>
      <w:r>
        <w:rPr>
          <w:sz w:val="24"/>
        </w:rPr>
        <w:t xml:space="preserve"> </w:t>
      </w:r>
      <w:r w:rsidRPr="00590FD5">
        <w:rPr>
          <w:sz w:val="24"/>
        </w:rPr>
        <w:t>свое,</w:t>
      </w:r>
      <w:r>
        <w:rPr>
          <w:sz w:val="24"/>
        </w:rPr>
        <w:t xml:space="preserve"> </w:t>
      </w:r>
      <w:r w:rsidRPr="00590FD5">
        <w:rPr>
          <w:sz w:val="24"/>
        </w:rPr>
        <w:t>отличное</w:t>
      </w:r>
      <w:r>
        <w:rPr>
          <w:sz w:val="24"/>
        </w:rPr>
        <w:t xml:space="preserve"> </w:t>
      </w:r>
      <w:r w:rsidRPr="00590FD5">
        <w:rPr>
          <w:sz w:val="24"/>
        </w:rPr>
        <w:t>от</w:t>
      </w:r>
      <w:r>
        <w:rPr>
          <w:sz w:val="24"/>
        </w:rPr>
        <w:t xml:space="preserve"> </w:t>
      </w:r>
      <w:r w:rsidRPr="00590FD5">
        <w:rPr>
          <w:sz w:val="24"/>
        </w:rPr>
        <w:t>других,</w:t>
      </w:r>
      <w:r>
        <w:rPr>
          <w:sz w:val="24"/>
        </w:rPr>
        <w:t xml:space="preserve"> </w:t>
      </w:r>
      <w:r w:rsidRPr="00590FD5">
        <w:rPr>
          <w:sz w:val="24"/>
        </w:rPr>
        <w:t>представление</w:t>
      </w:r>
      <w:r>
        <w:rPr>
          <w:sz w:val="24"/>
        </w:rPr>
        <w:t xml:space="preserve"> </w:t>
      </w:r>
      <w:r w:rsidRPr="00590FD5">
        <w:rPr>
          <w:sz w:val="24"/>
        </w:rPr>
        <w:t>об</w:t>
      </w:r>
      <w:r>
        <w:rPr>
          <w:sz w:val="24"/>
        </w:rPr>
        <w:t xml:space="preserve"> </w:t>
      </w:r>
      <w:r w:rsidRPr="00590FD5">
        <w:rPr>
          <w:sz w:val="24"/>
        </w:rPr>
        <w:t>информации,</w:t>
      </w:r>
      <w:r>
        <w:rPr>
          <w:sz w:val="24"/>
        </w:rPr>
        <w:t xml:space="preserve"> </w:t>
      </w:r>
      <w:r w:rsidRPr="00590FD5">
        <w:rPr>
          <w:sz w:val="24"/>
        </w:rPr>
        <w:t>хранимой</w:t>
      </w:r>
      <w:r>
        <w:rPr>
          <w:sz w:val="24"/>
        </w:rPr>
        <w:t xml:space="preserve"> </w:t>
      </w:r>
      <w:r w:rsidRPr="00590FD5">
        <w:rPr>
          <w:sz w:val="24"/>
        </w:rPr>
        <w:t>в</w:t>
      </w:r>
      <w:r>
        <w:rPr>
          <w:sz w:val="24"/>
        </w:rPr>
        <w:t xml:space="preserve"> </w:t>
      </w:r>
      <w:r w:rsidRPr="00590FD5">
        <w:rPr>
          <w:sz w:val="24"/>
        </w:rPr>
        <w:t>БД.</w:t>
      </w:r>
    </w:p>
    <w:p w:rsidR="00AC223A" w:rsidRPr="00590FD5" w:rsidRDefault="00AC223A" w:rsidP="00AC223A">
      <w:pPr>
        <w:pStyle w:val="11"/>
        <w:spacing w:before="0" w:line="240" w:lineRule="auto"/>
        <w:ind w:left="0" w:right="0" w:firstLine="426"/>
        <w:rPr>
          <w:sz w:val="24"/>
        </w:rPr>
      </w:pPr>
      <w:r w:rsidRPr="003027A6">
        <w:rPr>
          <w:sz w:val="24"/>
          <w:highlight w:val="yellow"/>
        </w:rPr>
        <w:t xml:space="preserve">Архитектура большинства современных СУБД строится на базе так называемой архитектуры </w:t>
      </w:r>
      <w:r w:rsidRPr="003027A6">
        <w:rPr>
          <w:sz w:val="24"/>
          <w:highlight w:val="yellow"/>
          <w:lang w:val="en-US"/>
        </w:rPr>
        <w:t>ANSI</w:t>
      </w:r>
      <w:r w:rsidRPr="003027A6">
        <w:rPr>
          <w:sz w:val="24"/>
          <w:highlight w:val="yellow"/>
        </w:rPr>
        <w:t xml:space="preserve"> – </w:t>
      </w:r>
      <w:r w:rsidRPr="003027A6">
        <w:rPr>
          <w:sz w:val="24"/>
          <w:highlight w:val="yellow"/>
          <w:lang w:val="en-US"/>
        </w:rPr>
        <w:t>SPARC</w:t>
      </w:r>
      <w:r w:rsidRPr="003027A6">
        <w:rPr>
          <w:sz w:val="24"/>
          <w:highlight w:val="yellow"/>
        </w:rPr>
        <w:t xml:space="preserve"> (</w:t>
      </w:r>
      <w:r w:rsidRPr="003027A6">
        <w:rPr>
          <w:sz w:val="24"/>
          <w:highlight w:val="yellow"/>
          <w:lang w:val="en-US"/>
        </w:rPr>
        <w:t>American</w:t>
      </w:r>
      <w:r w:rsidRPr="003027A6">
        <w:rPr>
          <w:sz w:val="24"/>
          <w:highlight w:val="yellow"/>
        </w:rPr>
        <w:t xml:space="preserve"> </w:t>
      </w:r>
      <w:r w:rsidRPr="003027A6">
        <w:rPr>
          <w:sz w:val="24"/>
          <w:highlight w:val="yellow"/>
          <w:lang w:val="en-US"/>
        </w:rPr>
        <w:t>National</w:t>
      </w:r>
      <w:r w:rsidRPr="003027A6">
        <w:rPr>
          <w:sz w:val="24"/>
          <w:highlight w:val="yellow"/>
        </w:rPr>
        <w:t xml:space="preserve"> </w:t>
      </w:r>
      <w:r w:rsidRPr="003027A6">
        <w:rPr>
          <w:sz w:val="24"/>
          <w:highlight w:val="yellow"/>
          <w:lang w:val="en-US"/>
        </w:rPr>
        <w:t>Standard</w:t>
      </w:r>
      <w:r w:rsidRPr="003027A6">
        <w:rPr>
          <w:sz w:val="24"/>
          <w:highlight w:val="yellow"/>
        </w:rPr>
        <w:t xml:space="preserve"> </w:t>
      </w:r>
      <w:r w:rsidRPr="003027A6">
        <w:rPr>
          <w:sz w:val="24"/>
          <w:highlight w:val="yellow"/>
          <w:lang w:val="en-US"/>
        </w:rPr>
        <w:t>Institute</w:t>
      </w:r>
      <w:r w:rsidRPr="003027A6">
        <w:rPr>
          <w:sz w:val="24"/>
          <w:highlight w:val="yellow"/>
        </w:rPr>
        <w:t xml:space="preserve"> </w:t>
      </w:r>
      <w:r w:rsidRPr="003027A6">
        <w:rPr>
          <w:sz w:val="24"/>
          <w:highlight w:val="yellow"/>
          <w:lang w:val="en-US"/>
        </w:rPr>
        <w:t>Standards</w:t>
      </w:r>
      <w:r w:rsidRPr="003027A6">
        <w:rPr>
          <w:sz w:val="24"/>
          <w:highlight w:val="yellow"/>
        </w:rPr>
        <w:t xml:space="preserve"> </w:t>
      </w:r>
      <w:r w:rsidRPr="003027A6">
        <w:rPr>
          <w:sz w:val="24"/>
          <w:highlight w:val="yellow"/>
          <w:lang w:val="en-US"/>
        </w:rPr>
        <w:t>Planning</w:t>
      </w:r>
      <w:r w:rsidRPr="003027A6">
        <w:rPr>
          <w:sz w:val="24"/>
          <w:highlight w:val="yellow"/>
        </w:rPr>
        <w:t xml:space="preserve"> </w:t>
      </w:r>
      <w:r w:rsidRPr="003027A6">
        <w:rPr>
          <w:sz w:val="24"/>
          <w:highlight w:val="yellow"/>
          <w:lang w:val="en-US"/>
        </w:rPr>
        <w:t>and</w:t>
      </w:r>
      <w:r w:rsidRPr="003027A6">
        <w:rPr>
          <w:sz w:val="24"/>
          <w:highlight w:val="yellow"/>
        </w:rPr>
        <w:t xml:space="preserve"> </w:t>
      </w:r>
      <w:r w:rsidRPr="003027A6">
        <w:rPr>
          <w:sz w:val="24"/>
          <w:highlight w:val="yellow"/>
          <w:lang w:val="en-US"/>
        </w:rPr>
        <w:t>Requirements</w:t>
      </w:r>
      <w:r w:rsidRPr="003027A6">
        <w:rPr>
          <w:sz w:val="24"/>
          <w:highlight w:val="yellow"/>
        </w:rPr>
        <w:t xml:space="preserve"> </w:t>
      </w:r>
      <w:r w:rsidRPr="003027A6">
        <w:rPr>
          <w:sz w:val="24"/>
          <w:highlight w:val="yellow"/>
          <w:lang w:val="en-US"/>
        </w:rPr>
        <w:t>Committee</w:t>
      </w:r>
      <w:r w:rsidRPr="003027A6">
        <w:rPr>
          <w:sz w:val="24"/>
          <w:highlight w:val="yellow"/>
        </w:rPr>
        <w:t xml:space="preserve">). Хотя модель </w:t>
      </w:r>
      <w:r w:rsidRPr="003027A6">
        <w:rPr>
          <w:sz w:val="24"/>
          <w:highlight w:val="yellow"/>
          <w:lang w:val="en-US"/>
        </w:rPr>
        <w:t>ANSI</w:t>
      </w:r>
      <w:r w:rsidRPr="003027A6">
        <w:rPr>
          <w:sz w:val="24"/>
          <w:highlight w:val="yellow"/>
        </w:rPr>
        <w:t>/</w:t>
      </w:r>
      <w:r w:rsidRPr="003027A6">
        <w:rPr>
          <w:sz w:val="24"/>
          <w:highlight w:val="yellow"/>
          <w:lang w:val="en-US"/>
        </w:rPr>
        <w:t>SPARC</w:t>
      </w:r>
      <w:r w:rsidRPr="003027A6">
        <w:rPr>
          <w:sz w:val="24"/>
          <w:highlight w:val="yellow"/>
        </w:rPr>
        <w:t xml:space="preserve"> не стала стандартом, тем не менее, она представляет собой основу для понимания некоторых функциональных особенностей СУБД.</w:t>
      </w:r>
      <w:r>
        <w:rPr>
          <w:sz w:val="24"/>
        </w:rPr>
        <w:t xml:space="preserve">  </w:t>
      </w:r>
    </w:p>
    <w:p w:rsidR="00AC223A" w:rsidRPr="003027A6" w:rsidRDefault="00AC223A" w:rsidP="00AC223A">
      <w:pPr>
        <w:pStyle w:val="11"/>
        <w:spacing w:before="0" w:line="240" w:lineRule="auto"/>
        <w:ind w:left="0" w:right="0" w:firstLine="426"/>
        <w:rPr>
          <w:sz w:val="24"/>
          <w:highlight w:val="yellow"/>
        </w:rPr>
      </w:pPr>
      <w:r w:rsidRPr="003027A6">
        <w:rPr>
          <w:sz w:val="24"/>
          <w:highlight w:val="yellow"/>
        </w:rPr>
        <w:t>Наиболее важным моментом этой модели является определение трех уровней абстракции, то есть трех различных уровней описания элементов данных.</w:t>
      </w:r>
    </w:p>
    <w:p w:rsidR="00AC223A" w:rsidRPr="003027A6" w:rsidRDefault="00AC223A" w:rsidP="00AC223A">
      <w:pPr>
        <w:pStyle w:val="11"/>
        <w:spacing w:before="0" w:line="240" w:lineRule="auto"/>
        <w:ind w:left="0" w:right="0" w:firstLine="426"/>
        <w:rPr>
          <w:sz w:val="24"/>
          <w:highlight w:val="yellow"/>
        </w:rPr>
      </w:pPr>
      <w:r w:rsidRPr="003027A6">
        <w:rPr>
          <w:sz w:val="24"/>
          <w:highlight w:val="yellow"/>
        </w:rPr>
        <w:t>В модели определены три уровня – внешний, концептуальный и внутренний (см. рис.5).</w:t>
      </w:r>
    </w:p>
    <w:p w:rsidR="00AC223A" w:rsidRPr="003027A6" w:rsidRDefault="00AC223A" w:rsidP="00AC223A">
      <w:pPr>
        <w:pStyle w:val="11"/>
        <w:spacing w:before="0" w:line="240" w:lineRule="auto"/>
        <w:ind w:left="0" w:right="0" w:firstLine="426"/>
        <w:rPr>
          <w:sz w:val="24"/>
          <w:highlight w:val="yellow"/>
        </w:rPr>
      </w:pPr>
      <w:r w:rsidRPr="003027A6">
        <w:rPr>
          <w:sz w:val="24"/>
          <w:highlight w:val="yellow"/>
        </w:rPr>
        <w:t>Причины, по которым желательно выполнять такое разделение:</w:t>
      </w:r>
    </w:p>
    <w:p w:rsidR="00AC223A" w:rsidRPr="003027A6" w:rsidRDefault="00AC223A" w:rsidP="00AC223A">
      <w:pPr>
        <w:pStyle w:val="11"/>
        <w:numPr>
          <w:ilvl w:val="0"/>
          <w:numId w:val="39"/>
        </w:numPr>
        <w:tabs>
          <w:tab w:val="left" w:pos="792"/>
        </w:tabs>
        <w:spacing w:before="0" w:line="240" w:lineRule="auto"/>
        <w:ind w:left="0" w:right="0" w:firstLine="426"/>
        <w:rPr>
          <w:sz w:val="24"/>
          <w:highlight w:val="yellow"/>
        </w:rPr>
      </w:pPr>
      <w:r w:rsidRPr="003027A6">
        <w:rPr>
          <w:sz w:val="24"/>
          <w:highlight w:val="yellow"/>
        </w:rPr>
        <w:t>Каждый пользователь должен иметь возможность обращаться к одним и тем же данным, используя свое собственное представление о них.</w:t>
      </w:r>
    </w:p>
    <w:p w:rsidR="00AC223A" w:rsidRPr="003027A6" w:rsidRDefault="00AC223A" w:rsidP="00AC223A">
      <w:pPr>
        <w:pStyle w:val="11"/>
        <w:numPr>
          <w:ilvl w:val="0"/>
          <w:numId w:val="39"/>
        </w:numPr>
        <w:tabs>
          <w:tab w:val="left" w:pos="792"/>
        </w:tabs>
        <w:spacing w:before="0" w:line="240" w:lineRule="auto"/>
        <w:ind w:left="0" w:right="0" w:firstLine="426"/>
        <w:rPr>
          <w:sz w:val="24"/>
          <w:highlight w:val="yellow"/>
        </w:rPr>
      </w:pPr>
      <w:r w:rsidRPr="003027A6">
        <w:rPr>
          <w:sz w:val="24"/>
          <w:highlight w:val="yellow"/>
        </w:rPr>
        <w:t>Пользователи не должны иметь дело с подробностями физического хранения данных в базе.</w:t>
      </w:r>
    </w:p>
    <w:p w:rsidR="00AC223A" w:rsidRPr="003027A6" w:rsidRDefault="00AC223A" w:rsidP="00AC223A">
      <w:pPr>
        <w:pStyle w:val="11"/>
        <w:numPr>
          <w:ilvl w:val="0"/>
          <w:numId w:val="39"/>
        </w:numPr>
        <w:tabs>
          <w:tab w:val="left" w:pos="792"/>
        </w:tabs>
        <w:spacing w:before="0" w:line="240" w:lineRule="auto"/>
        <w:ind w:left="0" w:right="0" w:firstLine="426"/>
        <w:rPr>
          <w:sz w:val="24"/>
          <w:highlight w:val="yellow"/>
        </w:rPr>
      </w:pPr>
      <w:r w:rsidRPr="003027A6">
        <w:rPr>
          <w:sz w:val="24"/>
          <w:highlight w:val="yellow"/>
        </w:rPr>
        <w:t>АБД должен иметь возможность изменять структуру хранения данных в базе, не оказывая влияния на пользовательское представление.</w:t>
      </w:r>
    </w:p>
    <w:p w:rsidR="00AC223A" w:rsidRPr="00590FD5" w:rsidRDefault="00AC223A" w:rsidP="00AC223A">
      <w:pPr>
        <w:pStyle w:val="11"/>
        <w:spacing w:before="0" w:line="240" w:lineRule="auto"/>
        <w:ind w:left="0" w:right="0" w:firstLine="426"/>
        <w:rPr>
          <w:sz w:val="24"/>
        </w:rPr>
      </w:pPr>
      <w:r w:rsidRPr="003027A6">
        <w:rPr>
          <w:sz w:val="24"/>
          <w:highlight w:val="yellow"/>
          <w:u w:val="single"/>
        </w:rPr>
        <w:t>Внешний уровень</w:t>
      </w:r>
      <w:r w:rsidRPr="003027A6">
        <w:rPr>
          <w:sz w:val="24"/>
          <w:highlight w:val="yellow"/>
        </w:rPr>
        <w:t xml:space="preserve"> – представление базы данных с точки зрения пользователей.</w:t>
      </w:r>
      <w:r>
        <w:rPr>
          <w:sz w:val="24"/>
        </w:rPr>
        <w:t xml:space="preserve"> </w:t>
      </w:r>
      <w:r w:rsidRPr="003027A6">
        <w:rPr>
          <w:sz w:val="24"/>
          <w:highlight w:val="yellow"/>
        </w:rPr>
        <w:t>Этот уровень описывает ту часть базы данных, которая относится к каждому пользователю.</w:t>
      </w:r>
      <w:r>
        <w:rPr>
          <w:sz w:val="24"/>
        </w:rPr>
        <w:t xml:space="preserve"> </w:t>
      </w:r>
      <w:r w:rsidRPr="00590FD5">
        <w:rPr>
          <w:sz w:val="24"/>
        </w:rPr>
        <w:t>С</w:t>
      </w:r>
      <w:r>
        <w:rPr>
          <w:sz w:val="24"/>
        </w:rPr>
        <w:t xml:space="preserve"> </w:t>
      </w:r>
      <w:r w:rsidRPr="00590FD5">
        <w:rPr>
          <w:sz w:val="24"/>
        </w:rPr>
        <w:t>точки</w:t>
      </w:r>
      <w:r>
        <w:rPr>
          <w:sz w:val="24"/>
        </w:rPr>
        <w:t xml:space="preserve"> </w:t>
      </w:r>
      <w:r w:rsidRPr="00590FD5">
        <w:rPr>
          <w:sz w:val="24"/>
        </w:rPr>
        <w:t>зрения</w:t>
      </w:r>
      <w:r>
        <w:rPr>
          <w:sz w:val="24"/>
        </w:rPr>
        <w:t xml:space="preserve"> </w:t>
      </w:r>
      <w:r w:rsidRPr="00590FD5">
        <w:rPr>
          <w:sz w:val="24"/>
        </w:rPr>
        <w:t>пользователя</w:t>
      </w:r>
      <w:r>
        <w:rPr>
          <w:sz w:val="24"/>
        </w:rPr>
        <w:t xml:space="preserve"> </w:t>
      </w:r>
      <w:r w:rsidRPr="00590FD5">
        <w:rPr>
          <w:sz w:val="24"/>
        </w:rPr>
        <w:t>определение</w:t>
      </w:r>
      <w:r>
        <w:rPr>
          <w:sz w:val="24"/>
        </w:rPr>
        <w:t xml:space="preserve"> </w:t>
      </w:r>
      <w:r w:rsidRPr="00590FD5">
        <w:rPr>
          <w:sz w:val="24"/>
        </w:rPr>
        <w:t>данных</w:t>
      </w:r>
      <w:r>
        <w:rPr>
          <w:sz w:val="24"/>
        </w:rPr>
        <w:t xml:space="preserve"> </w:t>
      </w:r>
      <w:r w:rsidRPr="00590FD5">
        <w:rPr>
          <w:sz w:val="24"/>
        </w:rPr>
        <w:t>представляется</w:t>
      </w:r>
      <w:r>
        <w:rPr>
          <w:sz w:val="24"/>
        </w:rPr>
        <w:t xml:space="preserve"> </w:t>
      </w:r>
      <w:r w:rsidRPr="00590FD5">
        <w:rPr>
          <w:sz w:val="24"/>
        </w:rPr>
        <w:t>в</w:t>
      </w:r>
      <w:r>
        <w:rPr>
          <w:sz w:val="24"/>
        </w:rPr>
        <w:t xml:space="preserve"> </w:t>
      </w:r>
      <w:r w:rsidRPr="00590FD5">
        <w:rPr>
          <w:sz w:val="24"/>
        </w:rPr>
        <w:t>контексте</w:t>
      </w:r>
      <w:r>
        <w:rPr>
          <w:sz w:val="24"/>
        </w:rPr>
        <w:t xml:space="preserve"> </w:t>
      </w:r>
      <w:r w:rsidRPr="00590FD5">
        <w:rPr>
          <w:sz w:val="24"/>
        </w:rPr>
        <w:t>предметной</w:t>
      </w:r>
      <w:r>
        <w:rPr>
          <w:sz w:val="24"/>
        </w:rPr>
        <w:t xml:space="preserve"> </w:t>
      </w:r>
      <w:r w:rsidRPr="00590FD5">
        <w:rPr>
          <w:sz w:val="24"/>
        </w:rPr>
        <w:t>области.</w:t>
      </w:r>
      <w:r>
        <w:rPr>
          <w:sz w:val="24"/>
        </w:rPr>
        <w:t xml:space="preserve"> </w:t>
      </w:r>
    </w:p>
    <w:p w:rsidR="00AC223A" w:rsidRPr="00590FD5" w:rsidRDefault="00AC223A" w:rsidP="00AC223A">
      <w:pPr>
        <w:pStyle w:val="11"/>
        <w:spacing w:before="0" w:line="240" w:lineRule="auto"/>
        <w:ind w:left="0" w:firstLine="426"/>
        <w:rPr>
          <w:sz w:val="24"/>
        </w:rPr>
      </w:pPr>
    </w:p>
    <w:p w:rsidR="00AC223A" w:rsidRPr="003027A6" w:rsidRDefault="00AC223A" w:rsidP="00AC223A">
      <w:pPr>
        <w:pStyle w:val="11"/>
        <w:spacing w:before="0" w:line="240" w:lineRule="auto"/>
        <w:ind w:left="0" w:firstLine="426"/>
        <w:rPr>
          <w:sz w:val="24"/>
          <w:highlight w:val="yellow"/>
        </w:rPr>
      </w:pPr>
      <w:r w:rsidRPr="003027A6">
        <w:rPr>
          <w:noProof/>
          <w:sz w:val="24"/>
          <w:highlight w:val="yellow"/>
          <w:lang w:eastAsia="ru-RU"/>
        </w:rPr>
        <w:drawing>
          <wp:inline distT="0" distB="0" distL="0" distR="0" wp14:anchorId="5E6A8E3E" wp14:editId="38DFBC03">
            <wp:extent cx="4348716" cy="3455907"/>
            <wp:effectExtent l="0" t="0" r="0" b="0"/>
            <wp:docPr id="10275" name="Рисунок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8603" cy="3471711"/>
                    </a:xfrm>
                    <a:prstGeom prst="rect">
                      <a:avLst/>
                    </a:prstGeom>
                    <a:solidFill>
                      <a:srgbClr val="FFFFFF"/>
                    </a:solidFill>
                    <a:ln>
                      <a:noFill/>
                    </a:ln>
                  </pic:spPr>
                </pic:pic>
              </a:graphicData>
            </a:graphic>
          </wp:inline>
        </w:drawing>
      </w:r>
    </w:p>
    <w:p w:rsidR="00AC223A" w:rsidRPr="00590FD5" w:rsidRDefault="00AC223A" w:rsidP="00AC223A">
      <w:pPr>
        <w:pStyle w:val="a4"/>
        <w:spacing w:before="0" w:beforeAutospacing="0" w:after="0" w:afterAutospacing="0"/>
        <w:ind w:firstLine="426"/>
        <w:jc w:val="both"/>
      </w:pPr>
      <w:r w:rsidRPr="003027A6">
        <w:rPr>
          <w:highlight w:val="yellow"/>
        </w:rPr>
        <w:t>Рис. 5. Архитектура современных СУБД</w:t>
      </w:r>
    </w:p>
    <w:p w:rsidR="00AC223A" w:rsidRPr="00590FD5" w:rsidRDefault="00AC223A" w:rsidP="00AC223A">
      <w:pPr>
        <w:pStyle w:val="11"/>
        <w:spacing w:before="0" w:line="240" w:lineRule="auto"/>
        <w:ind w:left="0" w:right="0" w:firstLine="426"/>
        <w:rPr>
          <w:sz w:val="24"/>
        </w:rPr>
      </w:pPr>
      <w:r w:rsidRPr="00590FD5">
        <w:rPr>
          <w:sz w:val="24"/>
        </w:rPr>
        <w:t>Каждый</w:t>
      </w:r>
      <w:r>
        <w:rPr>
          <w:sz w:val="24"/>
        </w:rPr>
        <w:t xml:space="preserve"> </w:t>
      </w:r>
      <w:r w:rsidRPr="00590FD5">
        <w:rPr>
          <w:sz w:val="24"/>
        </w:rPr>
        <w:t>пользователь</w:t>
      </w:r>
      <w:r>
        <w:rPr>
          <w:sz w:val="24"/>
        </w:rPr>
        <w:t xml:space="preserve"> </w:t>
      </w:r>
      <w:r w:rsidRPr="00590FD5">
        <w:rPr>
          <w:sz w:val="24"/>
        </w:rPr>
        <w:t>имеет</w:t>
      </w:r>
      <w:r>
        <w:rPr>
          <w:sz w:val="24"/>
        </w:rPr>
        <w:t xml:space="preserve"> </w:t>
      </w:r>
      <w:r w:rsidRPr="00590FD5">
        <w:rPr>
          <w:sz w:val="24"/>
        </w:rPr>
        <w:t>дело</w:t>
      </w:r>
      <w:r>
        <w:rPr>
          <w:sz w:val="24"/>
        </w:rPr>
        <w:t xml:space="preserve"> </w:t>
      </w:r>
      <w:r w:rsidRPr="00590FD5">
        <w:rPr>
          <w:sz w:val="24"/>
        </w:rPr>
        <w:t>с</w:t>
      </w:r>
      <w:r>
        <w:rPr>
          <w:sz w:val="24"/>
        </w:rPr>
        <w:t xml:space="preserve"> </w:t>
      </w:r>
      <w:r w:rsidRPr="00590FD5">
        <w:rPr>
          <w:sz w:val="24"/>
        </w:rPr>
        <w:t>представлением</w:t>
      </w:r>
      <w:r>
        <w:rPr>
          <w:sz w:val="24"/>
        </w:rPr>
        <w:t xml:space="preserve"> </w:t>
      </w:r>
      <w:r w:rsidRPr="00590FD5">
        <w:rPr>
          <w:sz w:val="24"/>
        </w:rPr>
        <w:t>«реального</w:t>
      </w:r>
      <w:r>
        <w:rPr>
          <w:sz w:val="24"/>
        </w:rPr>
        <w:t xml:space="preserve"> </w:t>
      </w:r>
      <w:r w:rsidRPr="00590FD5">
        <w:rPr>
          <w:sz w:val="24"/>
        </w:rPr>
        <w:t>мира»,</w:t>
      </w:r>
      <w:r>
        <w:rPr>
          <w:sz w:val="24"/>
        </w:rPr>
        <w:t xml:space="preserve"> </w:t>
      </w:r>
      <w:r w:rsidRPr="00590FD5">
        <w:rPr>
          <w:sz w:val="24"/>
        </w:rPr>
        <w:t>выраженным</w:t>
      </w:r>
      <w:r>
        <w:rPr>
          <w:sz w:val="24"/>
        </w:rPr>
        <w:t xml:space="preserve"> </w:t>
      </w:r>
      <w:r w:rsidRPr="00590FD5">
        <w:rPr>
          <w:sz w:val="24"/>
        </w:rPr>
        <w:t>в</w:t>
      </w:r>
      <w:r>
        <w:rPr>
          <w:sz w:val="24"/>
        </w:rPr>
        <w:t xml:space="preserve"> </w:t>
      </w:r>
      <w:r w:rsidRPr="00590FD5">
        <w:rPr>
          <w:sz w:val="24"/>
        </w:rPr>
        <w:t>наиболее</w:t>
      </w:r>
      <w:r>
        <w:rPr>
          <w:sz w:val="24"/>
        </w:rPr>
        <w:t xml:space="preserve"> </w:t>
      </w:r>
      <w:r w:rsidRPr="00590FD5">
        <w:rPr>
          <w:sz w:val="24"/>
        </w:rPr>
        <w:t>удобной</w:t>
      </w:r>
      <w:r>
        <w:rPr>
          <w:sz w:val="24"/>
        </w:rPr>
        <w:t xml:space="preserve"> </w:t>
      </w:r>
      <w:r w:rsidRPr="00590FD5">
        <w:rPr>
          <w:sz w:val="24"/>
        </w:rPr>
        <w:t>для</w:t>
      </w:r>
      <w:r>
        <w:rPr>
          <w:sz w:val="24"/>
        </w:rPr>
        <w:t xml:space="preserve"> </w:t>
      </w:r>
      <w:r w:rsidRPr="00590FD5">
        <w:rPr>
          <w:sz w:val="24"/>
        </w:rPr>
        <w:t>него</w:t>
      </w:r>
      <w:r>
        <w:rPr>
          <w:sz w:val="24"/>
        </w:rPr>
        <w:t xml:space="preserve"> </w:t>
      </w:r>
      <w:r w:rsidRPr="00590FD5">
        <w:rPr>
          <w:sz w:val="24"/>
        </w:rPr>
        <w:t>форме.</w:t>
      </w:r>
    </w:p>
    <w:p w:rsidR="00AC223A" w:rsidRPr="003027A6" w:rsidRDefault="00AC223A" w:rsidP="00AC223A">
      <w:pPr>
        <w:pStyle w:val="11"/>
        <w:spacing w:before="0" w:line="240" w:lineRule="auto"/>
        <w:ind w:left="0" w:right="0" w:firstLine="426"/>
        <w:rPr>
          <w:sz w:val="24"/>
          <w:highlight w:val="yellow"/>
        </w:rPr>
      </w:pPr>
      <w:r w:rsidRPr="003027A6">
        <w:rPr>
          <w:sz w:val="24"/>
          <w:highlight w:val="yellow"/>
        </w:rPr>
        <w:lastRenderedPageBreak/>
        <w:t xml:space="preserve">Интерес представляют следующие понятия: </w:t>
      </w:r>
    </w:p>
    <w:p w:rsidR="00AC223A" w:rsidRPr="003027A6" w:rsidRDefault="00AC223A" w:rsidP="00AC223A">
      <w:pPr>
        <w:pStyle w:val="11"/>
        <w:numPr>
          <w:ilvl w:val="0"/>
          <w:numId w:val="40"/>
        </w:numPr>
        <w:tabs>
          <w:tab w:val="left" w:pos="1132"/>
        </w:tabs>
        <w:spacing w:before="0" w:line="240" w:lineRule="auto"/>
        <w:ind w:left="0" w:right="0" w:firstLine="426"/>
        <w:rPr>
          <w:sz w:val="24"/>
          <w:highlight w:val="yellow"/>
        </w:rPr>
      </w:pPr>
      <w:r w:rsidRPr="003027A6">
        <w:rPr>
          <w:sz w:val="24"/>
          <w:highlight w:val="yellow"/>
        </w:rPr>
        <w:t>Сущность – объект «реального мира», такой как Работник, Отдел, Договор.</w:t>
      </w:r>
    </w:p>
    <w:p w:rsidR="00AC223A" w:rsidRPr="003027A6" w:rsidRDefault="00AC223A" w:rsidP="00AC223A">
      <w:pPr>
        <w:pStyle w:val="11"/>
        <w:numPr>
          <w:ilvl w:val="0"/>
          <w:numId w:val="40"/>
        </w:numPr>
        <w:tabs>
          <w:tab w:val="left" w:pos="1132"/>
        </w:tabs>
        <w:spacing w:before="0" w:line="240" w:lineRule="auto"/>
        <w:ind w:left="0" w:right="0" w:firstLine="426"/>
        <w:rPr>
          <w:sz w:val="24"/>
          <w:highlight w:val="yellow"/>
        </w:rPr>
      </w:pPr>
      <w:r w:rsidRPr="003027A6">
        <w:rPr>
          <w:sz w:val="24"/>
          <w:highlight w:val="yellow"/>
        </w:rPr>
        <w:t>Атрибуты – свойства или качества каждой сущности (например, Имя, Адрес, Зарплата для сущности Работник).</w:t>
      </w:r>
    </w:p>
    <w:p w:rsidR="00AC223A" w:rsidRPr="00590FD5" w:rsidRDefault="00AC223A" w:rsidP="00AC223A">
      <w:pPr>
        <w:pStyle w:val="11"/>
        <w:numPr>
          <w:ilvl w:val="0"/>
          <w:numId w:val="40"/>
        </w:numPr>
        <w:tabs>
          <w:tab w:val="left" w:pos="1132"/>
        </w:tabs>
        <w:spacing w:before="0" w:line="240" w:lineRule="auto"/>
        <w:ind w:left="0" w:right="0" w:firstLine="426"/>
        <w:rPr>
          <w:sz w:val="24"/>
        </w:rPr>
      </w:pPr>
      <w:r w:rsidRPr="003027A6">
        <w:rPr>
          <w:sz w:val="24"/>
          <w:highlight w:val="yellow"/>
        </w:rPr>
        <w:t>Связи – взаимоотношения между сущностями (например, Работник работает в Отделе).</w:t>
      </w:r>
    </w:p>
    <w:p w:rsidR="00AC223A" w:rsidRPr="00590FD5" w:rsidRDefault="00AC223A" w:rsidP="00AC223A">
      <w:pPr>
        <w:pStyle w:val="11"/>
        <w:spacing w:before="0" w:line="240" w:lineRule="auto"/>
        <w:ind w:left="0" w:right="0" w:firstLine="426"/>
        <w:rPr>
          <w:sz w:val="24"/>
        </w:rPr>
      </w:pPr>
      <w:r w:rsidRPr="00590FD5">
        <w:rPr>
          <w:sz w:val="24"/>
        </w:rPr>
        <w:t>Внешнее</w:t>
      </w:r>
      <w:r>
        <w:rPr>
          <w:sz w:val="24"/>
        </w:rPr>
        <w:t xml:space="preserve"> </w:t>
      </w:r>
      <w:r w:rsidRPr="00590FD5">
        <w:rPr>
          <w:sz w:val="24"/>
        </w:rPr>
        <w:t>представление</w:t>
      </w:r>
      <w:r>
        <w:rPr>
          <w:sz w:val="24"/>
        </w:rPr>
        <w:t xml:space="preserve"> </w:t>
      </w:r>
      <w:r w:rsidRPr="00590FD5">
        <w:rPr>
          <w:sz w:val="24"/>
        </w:rPr>
        <w:t>пользователя</w:t>
      </w:r>
      <w:r>
        <w:rPr>
          <w:sz w:val="24"/>
        </w:rPr>
        <w:t xml:space="preserve"> </w:t>
      </w:r>
      <w:r w:rsidRPr="00590FD5">
        <w:rPr>
          <w:sz w:val="24"/>
        </w:rPr>
        <w:t>содержит</w:t>
      </w:r>
      <w:r>
        <w:rPr>
          <w:sz w:val="24"/>
        </w:rPr>
        <w:t xml:space="preserve"> </w:t>
      </w:r>
      <w:r w:rsidRPr="00590FD5">
        <w:rPr>
          <w:sz w:val="24"/>
        </w:rPr>
        <w:t>только</w:t>
      </w:r>
      <w:r>
        <w:rPr>
          <w:sz w:val="24"/>
        </w:rPr>
        <w:t xml:space="preserve"> </w:t>
      </w:r>
      <w:r w:rsidRPr="00590FD5">
        <w:rPr>
          <w:sz w:val="24"/>
        </w:rPr>
        <w:t>те</w:t>
      </w:r>
      <w:r>
        <w:rPr>
          <w:sz w:val="24"/>
        </w:rPr>
        <w:t xml:space="preserve"> </w:t>
      </w:r>
      <w:r w:rsidRPr="00590FD5">
        <w:rPr>
          <w:sz w:val="24"/>
        </w:rPr>
        <w:t>сущности,</w:t>
      </w:r>
      <w:r>
        <w:rPr>
          <w:sz w:val="24"/>
        </w:rPr>
        <w:t xml:space="preserve"> </w:t>
      </w:r>
      <w:r w:rsidRPr="00590FD5">
        <w:rPr>
          <w:sz w:val="24"/>
        </w:rPr>
        <w:t>атрибуты</w:t>
      </w:r>
      <w:r>
        <w:rPr>
          <w:sz w:val="24"/>
        </w:rPr>
        <w:t xml:space="preserve"> </w:t>
      </w:r>
      <w:r w:rsidRPr="00590FD5">
        <w:rPr>
          <w:sz w:val="24"/>
        </w:rPr>
        <w:t>и</w:t>
      </w:r>
      <w:r>
        <w:rPr>
          <w:sz w:val="24"/>
        </w:rPr>
        <w:t xml:space="preserve"> </w:t>
      </w:r>
      <w:r w:rsidRPr="00590FD5">
        <w:rPr>
          <w:sz w:val="24"/>
        </w:rPr>
        <w:t>связи</w:t>
      </w:r>
      <w:r>
        <w:rPr>
          <w:sz w:val="24"/>
        </w:rPr>
        <w:t xml:space="preserve"> </w:t>
      </w:r>
      <w:r w:rsidRPr="00590FD5">
        <w:rPr>
          <w:sz w:val="24"/>
        </w:rPr>
        <w:t>«реального</w:t>
      </w:r>
      <w:r>
        <w:rPr>
          <w:sz w:val="24"/>
        </w:rPr>
        <w:t xml:space="preserve"> </w:t>
      </w:r>
      <w:r w:rsidRPr="00590FD5">
        <w:rPr>
          <w:sz w:val="24"/>
        </w:rPr>
        <w:t>мира»,</w:t>
      </w:r>
      <w:r>
        <w:rPr>
          <w:sz w:val="24"/>
        </w:rPr>
        <w:t xml:space="preserve"> </w:t>
      </w:r>
      <w:r w:rsidRPr="00590FD5">
        <w:rPr>
          <w:sz w:val="24"/>
        </w:rPr>
        <w:t>которые</w:t>
      </w:r>
      <w:r>
        <w:rPr>
          <w:sz w:val="24"/>
        </w:rPr>
        <w:t xml:space="preserve"> </w:t>
      </w:r>
      <w:r w:rsidRPr="00590FD5">
        <w:rPr>
          <w:sz w:val="24"/>
        </w:rPr>
        <w:t>интересны</w:t>
      </w:r>
      <w:r>
        <w:rPr>
          <w:sz w:val="24"/>
        </w:rPr>
        <w:t xml:space="preserve"> </w:t>
      </w:r>
      <w:r w:rsidRPr="00590FD5">
        <w:rPr>
          <w:sz w:val="24"/>
        </w:rPr>
        <w:t>этому</w:t>
      </w:r>
      <w:r>
        <w:rPr>
          <w:sz w:val="24"/>
        </w:rPr>
        <w:t xml:space="preserve"> </w:t>
      </w:r>
      <w:r w:rsidRPr="00590FD5">
        <w:rPr>
          <w:sz w:val="24"/>
        </w:rPr>
        <w:t>пользователю.</w:t>
      </w:r>
      <w:r>
        <w:rPr>
          <w:sz w:val="24"/>
        </w:rPr>
        <w:t xml:space="preserve"> </w:t>
      </w:r>
      <w:r w:rsidRPr="00590FD5">
        <w:rPr>
          <w:sz w:val="24"/>
        </w:rPr>
        <w:t>Другие</w:t>
      </w:r>
      <w:r>
        <w:rPr>
          <w:sz w:val="24"/>
        </w:rPr>
        <w:t xml:space="preserve"> </w:t>
      </w:r>
      <w:r w:rsidRPr="00590FD5">
        <w:rPr>
          <w:sz w:val="24"/>
        </w:rPr>
        <w:t>сущности,</w:t>
      </w:r>
      <w:r>
        <w:rPr>
          <w:sz w:val="24"/>
        </w:rPr>
        <w:t xml:space="preserve"> </w:t>
      </w:r>
      <w:r w:rsidRPr="00590FD5">
        <w:rPr>
          <w:sz w:val="24"/>
        </w:rPr>
        <w:t>атрибуты</w:t>
      </w:r>
      <w:r>
        <w:rPr>
          <w:sz w:val="24"/>
        </w:rPr>
        <w:t xml:space="preserve"> </w:t>
      </w:r>
      <w:r w:rsidRPr="00590FD5">
        <w:rPr>
          <w:sz w:val="24"/>
        </w:rPr>
        <w:t>и</w:t>
      </w:r>
      <w:r>
        <w:rPr>
          <w:sz w:val="24"/>
        </w:rPr>
        <w:t xml:space="preserve"> </w:t>
      </w:r>
      <w:r w:rsidRPr="00590FD5">
        <w:rPr>
          <w:sz w:val="24"/>
        </w:rPr>
        <w:t>связи,</w:t>
      </w:r>
      <w:r>
        <w:rPr>
          <w:sz w:val="24"/>
        </w:rPr>
        <w:t xml:space="preserve"> </w:t>
      </w:r>
      <w:r w:rsidRPr="00590FD5">
        <w:rPr>
          <w:sz w:val="24"/>
        </w:rPr>
        <w:t>которые</w:t>
      </w:r>
      <w:r>
        <w:rPr>
          <w:sz w:val="24"/>
        </w:rPr>
        <w:t xml:space="preserve"> </w:t>
      </w:r>
      <w:r w:rsidRPr="00590FD5">
        <w:rPr>
          <w:sz w:val="24"/>
        </w:rPr>
        <w:t>ему</w:t>
      </w:r>
      <w:r>
        <w:rPr>
          <w:sz w:val="24"/>
        </w:rPr>
        <w:t xml:space="preserve"> </w:t>
      </w:r>
      <w:r w:rsidRPr="00590FD5">
        <w:rPr>
          <w:sz w:val="24"/>
        </w:rPr>
        <w:t>не</w:t>
      </w:r>
      <w:r>
        <w:rPr>
          <w:sz w:val="24"/>
        </w:rPr>
        <w:t xml:space="preserve"> </w:t>
      </w:r>
      <w:r w:rsidRPr="00590FD5">
        <w:rPr>
          <w:sz w:val="24"/>
        </w:rPr>
        <w:t>интересны,</w:t>
      </w:r>
      <w:r>
        <w:rPr>
          <w:sz w:val="24"/>
        </w:rPr>
        <w:t xml:space="preserve"> </w:t>
      </w:r>
      <w:r w:rsidRPr="00590FD5">
        <w:rPr>
          <w:sz w:val="24"/>
        </w:rPr>
        <w:t>также</w:t>
      </w:r>
      <w:r>
        <w:rPr>
          <w:sz w:val="24"/>
        </w:rPr>
        <w:t xml:space="preserve"> </w:t>
      </w:r>
      <w:r w:rsidRPr="00590FD5">
        <w:rPr>
          <w:sz w:val="24"/>
        </w:rPr>
        <w:t>могут</w:t>
      </w:r>
      <w:r>
        <w:rPr>
          <w:sz w:val="24"/>
        </w:rPr>
        <w:t xml:space="preserve"> </w:t>
      </w:r>
      <w:r w:rsidRPr="00590FD5">
        <w:rPr>
          <w:sz w:val="24"/>
        </w:rPr>
        <w:t>быть</w:t>
      </w:r>
      <w:r>
        <w:rPr>
          <w:sz w:val="24"/>
        </w:rPr>
        <w:t xml:space="preserve"> </w:t>
      </w:r>
      <w:r w:rsidRPr="00590FD5">
        <w:rPr>
          <w:sz w:val="24"/>
        </w:rPr>
        <w:t>представлены</w:t>
      </w:r>
      <w:r>
        <w:rPr>
          <w:sz w:val="24"/>
        </w:rPr>
        <w:t xml:space="preserve"> </w:t>
      </w:r>
      <w:r w:rsidRPr="00590FD5">
        <w:rPr>
          <w:sz w:val="24"/>
        </w:rPr>
        <w:t>в</w:t>
      </w:r>
      <w:r>
        <w:rPr>
          <w:sz w:val="24"/>
        </w:rPr>
        <w:t xml:space="preserve"> </w:t>
      </w:r>
      <w:r w:rsidRPr="00590FD5">
        <w:rPr>
          <w:sz w:val="24"/>
        </w:rPr>
        <w:t>базе</w:t>
      </w:r>
      <w:r>
        <w:rPr>
          <w:sz w:val="24"/>
        </w:rPr>
        <w:t xml:space="preserve"> </w:t>
      </w:r>
      <w:r w:rsidRPr="00590FD5">
        <w:rPr>
          <w:sz w:val="24"/>
        </w:rPr>
        <w:t>данных,</w:t>
      </w:r>
      <w:r>
        <w:rPr>
          <w:sz w:val="24"/>
        </w:rPr>
        <w:t xml:space="preserve"> </w:t>
      </w:r>
      <w:r w:rsidRPr="00590FD5">
        <w:rPr>
          <w:sz w:val="24"/>
        </w:rPr>
        <w:t>но</w:t>
      </w:r>
      <w:r>
        <w:rPr>
          <w:sz w:val="24"/>
        </w:rPr>
        <w:t xml:space="preserve"> </w:t>
      </w:r>
      <w:r w:rsidRPr="00590FD5">
        <w:rPr>
          <w:sz w:val="24"/>
        </w:rPr>
        <w:t>они</w:t>
      </w:r>
      <w:r>
        <w:rPr>
          <w:sz w:val="24"/>
        </w:rPr>
        <w:t xml:space="preserve"> </w:t>
      </w:r>
      <w:r w:rsidRPr="00590FD5">
        <w:rPr>
          <w:sz w:val="24"/>
        </w:rPr>
        <w:t>важны</w:t>
      </w:r>
      <w:r>
        <w:rPr>
          <w:sz w:val="24"/>
        </w:rPr>
        <w:t xml:space="preserve"> </w:t>
      </w:r>
      <w:r w:rsidRPr="00590FD5">
        <w:rPr>
          <w:sz w:val="24"/>
        </w:rPr>
        <w:t>для</w:t>
      </w:r>
      <w:r>
        <w:rPr>
          <w:sz w:val="24"/>
        </w:rPr>
        <w:t xml:space="preserve"> </w:t>
      </w:r>
      <w:r w:rsidRPr="00590FD5">
        <w:rPr>
          <w:sz w:val="24"/>
        </w:rPr>
        <w:t>другого</w:t>
      </w:r>
      <w:r>
        <w:rPr>
          <w:sz w:val="24"/>
        </w:rPr>
        <w:t xml:space="preserve"> </w:t>
      </w:r>
      <w:r w:rsidRPr="00590FD5">
        <w:rPr>
          <w:sz w:val="24"/>
        </w:rPr>
        <w:t>пользователя.</w:t>
      </w:r>
    </w:p>
    <w:p w:rsidR="00AC223A" w:rsidRPr="00590FD5" w:rsidRDefault="00AC223A" w:rsidP="00AC223A">
      <w:pPr>
        <w:pStyle w:val="11"/>
        <w:spacing w:before="0" w:line="240" w:lineRule="auto"/>
        <w:ind w:left="0" w:right="0" w:firstLine="426"/>
        <w:rPr>
          <w:sz w:val="24"/>
        </w:rPr>
      </w:pPr>
      <w:r w:rsidRPr="00590FD5">
        <w:rPr>
          <w:sz w:val="24"/>
        </w:rPr>
        <w:t>(Адрес</w:t>
      </w:r>
      <w:r>
        <w:rPr>
          <w:sz w:val="24"/>
        </w:rPr>
        <w:t xml:space="preserve"> </w:t>
      </w:r>
      <w:r w:rsidRPr="00590FD5">
        <w:rPr>
          <w:sz w:val="24"/>
        </w:rPr>
        <w:t>–</w:t>
      </w:r>
      <w:r>
        <w:rPr>
          <w:sz w:val="24"/>
        </w:rPr>
        <w:t xml:space="preserve"> </w:t>
      </w:r>
      <w:r w:rsidRPr="00590FD5">
        <w:rPr>
          <w:sz w:val="24"/>
        </w:rPr>
        <w:t>для</w:t>
      </w:r>
      <w:r>
        <w:rPr>
          <w:sz w:val="24"/>
        </w:rPr>
        <w:t xml:space="preserve"> </w:t>
      </w:r>
      <w:r w:rsidRPr="00590FD5">
        <w:rPr>
          <w:sz w:val="24"/>
        </w:rPr>
        <w:t>отдела</w:t>
      </w:r>
      <w:r>
        <w:rPr>
          <w:sz w:val="24"/>
        </w:rPr>
        <w:t xml:space="preserve"> </w:t>
      </w:r>
      <w:r w:rsidRPr="00590FD5">
        <w:rPr>
          <w:sz w:val="24"/>
        </w:rPr>
        <w:t>кадров,</w:t>
      </w:r>
      <w:r>
        <w:rPr>
          <w:sz w:val="24"/>
        </w:rPr>
        <w:t xml:space="preserve"> </w:t>
      </w:r>
      <w:r w:rsidRPr="00590FD5">
        <w:rPr>
          <w:sz w:val="24"/>
        </w:rPr>
        <w:t>а</w:t>
      </w:r>
      <w:r>
        <w:rPr>
          <w:sz w:val="24"/>
        </w:rPr>
        <w:t xml:space="preserve"> </w:t>
      </w:r>
      <w:r w:rsidRPr="00590FD5">
        <w:rPr>
          <w:sz w:val="24"/>
        </w:rPr>
        <w:t>бухгалтерия</w:t>
      </w:r>
      <w:r>
        <w:rPr>
          <w:sz w:val="24"/>
        </w:rPr>
        <w:t xml:space="preserve"> </w:t>
      </w:r>
      <w:r w:rsidRPr="00590FD5">
        <w:rPr>
          <w:sz w:val="24"/>
        </w:rPr>
        <w:t>может</w:t>
      </w:r>
      <w:r>
        <w:rPr>
          <w:sz w:val="24"/>
        </w:rPr>
        <w:t xml:space="preserve"> </w:t>
      </w:r>
      <w:r w:rsidRPr="00590FD5">
        <w:rPr>
          <w:sz w:val="24"/>
        </w:rPr>
        <w:t>им</w:t>
      </w:r>
      <w:r>
        <w:rPr>
          <w:sz w:val="24"/>
        </w:rPr>
        <w:t xml:space="preserve"> </w:t>
      </w:r>
      <w:r w:rsidRPr="00590FD5">
        <w:rPr>
          <w:sz w:val="24"/>
        </w:rPr>
        <w:t>не</w:t>
      </w:r>
      <w:r>
        <w:rPr>
          <w:sz w:val="24"/>
        </w:rPr>
        <w:t xml:space="preserve"> </w:t>
      </w:r>
      <w:r w:rsidRPr="00590FD5">
        <w:rPr>
          <w:sz w:val="24"/>
        </w:rPr>
        <w:t>пользоваться).</w:t>
      </w:r>
    </w:p>
    <w:p w:rsidR="00AC223A" w:rsidRPr="00590FD5" w:rsidRDefault="00AC223A" w:rsidP="00AC223A">
      <w:pPr>
        <w:pStyle w:val="11"/>
        <w:spacing w:before="0" w:line="240" w:lineRule="auto"/>
        <w:ind w:left="0" w:right="0" w:firstLine="426"/>
        <w:rPr>
          <w:sz w:val="24"/>
        </w:rPr>
      </w:pPr>
      <w:r w:rsidRPr="003027A6">
        <w:rPr>
          <w:sz w:val="24"/>
          <w:highlight w:val="yellow"/>
          <w:u w:val="single"/>
        </w:rPr>
        <w:t>Концептуальный уровень</w:t>
      </w:r>
      <w:r w:rsidRPr="003027A6">
        <w:rPr>
          <w:sz w:val="24"/>
          <w:highlight w:val="yellow"/>
        </w:rPr>
        <w:t xml:space="preserve"> – обобщающее представление базы данных. Этот уровень описывает то, какие данные хранятся в базе данных, а также связи, существующие между н</w:t>
      </w:r>
      <w:r w:rsidRPr="00590FD5">
        <w:rPr>
          <w:sz w:val="24"/>
        </w:rPr>
        <w:t>ими.</w:t>
      </w:r>
      <w:r>
        <w:rPr>
          <w:sz w:val="24"/>
        </w:rPr>
        <w:t xml:space="preserve"> </w:t>
      </w:r>
      <w:r w:rsidRPr="00590FD5">
        <w:rPr>
          <w:sz w:val="24"/>
        </w:rPr>
        <w:t>Этот</w:t>
      </w:r>
      <w:r>
        <w:rPr>
          <w:sz w:val="24"/>
        </w:rPr>
        <w:t xml:space="preserve"> </w:t>
      </w:r>
      <w:r w:rsidRPr="00590FD5">
        <w:rPr>
          <w:sz w:val="24"/>
        </w:rPr>
        <w:t>уровень</w:t>
      </w:r>
      <w:r>
        <w:rPr>
          <w:sz w:val="24"/>
        </w:rPr>
        <w:t xml:space="preserve"> </w:t>
      </w:r>
      <w:r w:rsidRPr="00590FD5">
        <w:rPr>
          <w:sz w:val="24"/>
        </w:rPr>
        <w:t>обобщает</w:t>
      </w:r>
      <w:r>
        <w:rPr>
          <w:sz w:val="24"/>
        </w:rPr>
        <w:t xml:space="preserve"> </w:t>
      </w:r>
      <w:r w:rsidRPr="00590FD5">
        <w:rPr>
          <w:sz w:val="24"/>
        </w:rPr>
        <w:t>представления</w:t>
      </w:r>
      <w:r>
        <w:rPr>
          <w:sz w:val="24"/>
        </w:rPr>
        <w:t xml:space="preserve"> </w:t>
      </w:r>
      <w:r w:rsidRPr="00590FD5">
        <w:rPr>
          <w:sz w:val="24"/>
        </w:rPr>
        <w:t>всех</w:t>
      </w:r>
      <w:r>
        <w:rPr>
          <w:sz w:val="24"/>
        </w:rPr>
        <w:t xml:space="preserve"> </w:t>
      </w:r>
      <w:r w:rsidRPr="00590FD5">
        <w:rPr>
          <w:sz w:val="24"/>
        </w:rPr>
        <w:t>пользователей</w:t>
      </w:r>
      <w:r>
        <w:rPr>
          <w:sz w:val="24"/>
        </w:rPr>
        <w:t xml:space="preserve"> </w:t>
      </w:r>
      <w:r w:rsidRPr="00590FD5">
        <w:rPr>
          <w:sz w:val="24"/>
        </w:rPr>
        <w:t>–</w:t>
      </w:r>
      <w:r>
        <w:rPr>
          <w:sz w:val="24"/>
        </w:rPr>
        <w:t xml:space="preserve"> </w:t>
      </w:r>
      <w:r w:rsidRPr="00590FD5">
        <w:rPr>
          <w:sz w:val="24"/>
        </w:rPr>
        <w:t>фактически,</w:t>
      </w:r>
      <w:r>
        <w:rPr>
          <w:sz w:val="24"/>
        </w:rPr>
        <w:t xml:space="preserve"> </w:t>
      </w:r>
      <w:r w:rsidRPr="00590FD5">
        <w:rPr>
          <w:sz w:val="24"/>
        </w:rPr>
        <w:t>это</w:t>
      </w:r>
      <w:r>
        <w:rPr>
          <w:sz w:val="24"/>
        </w:rPr>
        <w:t xml:space="preserve"> </w:t>
      </w:r>
      <w:r w:rsidRPr="00590FD5">
        <w:rPr>
          <w:sz w:val="24"/>
        </w:rPr>
        <w:t>полное</w:t>
      </w:r>
      <w:r>
        <w:rPr>
          <w:sz w:val="24"/>
        </w:rPr>
        <w:t xml:space="preserve"> </w:t>
      </w:r>
      <w:r w:rsidRPr="00590FD5">
        <w:rPr>
          <w:sz w:val="24"/>
        </w:rPr>
        <w:t>представление</w:t>
      </w:r>
      <w:r>
        <w:rPr>
          <w:sz w:val="24"/>
        </w:rPr>
        <w:t xml:space="preserve"> </w:t>
      </w:r>
      <w:r w:rsidRPr="00590FD5">
        <w:rPr>
          <w:sz w:val="24"/>
        </w:rPr>
        <w:t>требований</w:t>
      </w:r>
      <w:r>
        <w:rPr>
          <w:sz w:val="24"/>
        </w:rPr>
        <w:t xml:space="preserve"> </w:t>
      </w:r>
      <w:r w:rsidRPr="00590FD5">
        <w:rPr>
          <w:sz w:val="24"/>
        </w:rPr>
        <w:t>к</w:t>
      </w:r>
      <w:r>
        <w:rPr>
          <w:sz w:val="24"/>
        </w:rPr>
        <w:t xml:space="preserve"> </w:t>
      </w:r>
      <w:r w:rsidRPr="00590FD5">
        <w:rPr>
          <w:sz w:val="24"/>
        </w:rPr>
        <w:t>данным</w:t>
      </w:r>
      <w:r>
        <w:rPr>
          <w:sz w:val="24"/>
        </w:rPr>
        <w:t xml:space="preserve"> </w:t>
      </w:r>
      <w:r w:rsidRPr="00590FD5">
        <w:rPr>
          <w:sz w:val="24"/>
        </w:rPr>
        <w:t>со</w:t>
      </w:r>
      <w:r>
        <w:rPr>
          <w:sz w:val="24"/>
        </w:rPr>
        <w:t xml:space="preserve"> </w:t>
      </w:r>
      <w:r w:rsidRPr="00590FD5">
        <w:rPr>
          <w:sz w:val="24"/>
        </w:rPr>
        <w:t>стороны</w:t>
      </w:r>
      <w:r>
        <w:rPr>
          <w:sz w:val="24"/>
        </w:rPr>
        <w:t xml:space="preserve"> </w:t>
      </w:r>
      <w:r w:rsidRPr="00590FD5">
        <w:rPr>
          <w:sz w:val="24"/>
        </w:rPr>
        <w:t>организации,</w:t>
      </w:r>
      <w:r>
        <w:rPr>
          <w:sz w:val="24"/>
        </w:rPr>
        <w:t xml:space="preserve"> </w:t>
      </w:r>
      <w:r w:rsidRPr="00590FD5">
        <w:rPr>
          <w:sz w:val="24"/>
        </w:rPr>
        <w:t>в</w:t>
      </w:r>
      <w:r>
        <w:rPr>
          <w:sz w:val="24"/>
        </w:rPr>
        <w:t xml:space="preserve"> </w:t>
      </w:r>
      <w:r w:rsidRPr="00590FD5">
        <w:rPr>
          <w:sz w:val="24"/>
        </w:rPr>
        <w:t>которой</w:t>
      </w:r>
      <w:r>
        <w:rPr>
          <w:sz w:val="24"/>
        </w:rPr>
        <w:t xml:space="preserve"> </w:t>
      </w:r>
      <w:r w:rsidRPr="00590FD5">
        <w:rPr>
          <w:sz w:val="24"/>
        </w:rPr>
        <w:t>работают</w:t>
      </w:r>
      <w:r>
        <w:rPr>
          <w:sz w:val="24"/>
        </w:rPr>
        <w:t xml:space="preserve"> </w:t>
      </w:r>
      <w:r w:rsidRPr="00590FD5">
        <w:rPr>
          <w:sz w:val="24"/>
        </w:rPr>
        <w:t>пользователи.</w:t>
      </w:r>
      <w:r>
        <w:rPr>
          <w:sz w:val="24"/>
        </w:rPr>
        <w:t xml:space="preserve"> </w:t>
      </w:r>
      <w:r w:rsidRPr="00590FD5">
        <w:rPr>
          <w:sz w:val="24"/>
        </w:rPr>
        <w:t>Это</w:t>
      </w:r>
      <w:r>
        <w:rPr>
          <w:sz w:val="24"/>
        </w:rPr>
        <w:t xml:space="preserve"> </w:t>
      </w:r>
      <w:r w:rsidRPr="00590FD5">
        <w:rPr>
          <w:sz w:val="24"/>
        </w:rPr>
        <w:t>представление</w:t>
      </w:r>
      <w:r>
        <w:rPr>
          <w:sz w:val="24"/>
        </w:rPr>
        <w:t xml:space="preserve"> </w:t>
      </w:r>
      <w:r w:rsidRPr="00590FD5">
        <w:rPr>
          <w:sz w:val="24"/>
        </w:rPr>
        <w:t>не</w:t>
      </w:r>
      <w:r>
        <w:rPr>
          <w:sz w:val="24"/>
        </w:rPr>
        <w:t xml:space="preserve"> </w:t>
      </w:r>
      <w:r w:rsidRPr="00590FD5">
        <w:rPr>
          <w:sz w:val="24"/>
        </w:rPr>
        <w:t>зависит</w:t>
      </w:r>
      <w:r>
        <w:rPr>
          <w:sz w:val="24"/>
        </w:rPr>
        <w:t xml:space="preserve"> </w:t>
      </w:r>
      <w:r w:rsidRPr="00590FD5">
        <w:rPr>
          <w:sz w:val="24"/>
        </w:rPr>
        <w:t>от</w:t>
      </w:r>
      <w:r>
        <w:rPr>
          <w:sz w:val="24"/>
        </w:rPr>
        <w:t xml:space="preserve"> </w:t>
      </w:r>
      <w:r w:rsidRPr="00590FD5">
        <w:rPr>
          <w:sz w:val="24"/>
        </w:rPr>
        <w:t>способа</w:t>
      </w:r>
      <w:r>
        <w:rPr>
          <w:sz w:val="24"/>
        </w:rPr>
        <w:t xml:space="preserve"> </w:t>
      </w:r>
      <w:r w:rsidRPr="00590FD5">
        <w:rPr>
          <w:sz w:val="24"/>
        </w:rPr>
        <w:t>хранения</w:t>
      </w:r>
      <w:r>
        <w:rPr>
          <w:sz w:val="24"/>
        </w:rPr>
        <w:t xml:space="preserve"> </w:t>
      </w:r>
      <w:r w:rsidRPr="00590FD5">
        <w:rPr>
          <w:sz w:val="24"/>
        </w:rPr>
        <w:t>этих</w:t>
      </w:r>
      <w:r>
        <w:rPr>
          <w:sz w:val="24"/>
        </w:rPr>
        <w:t xml:space="preserve"> </w:t>
      </w:r>
      <w:r w:rsidRPr="00590FD5">
        <w:rPr>
          <w:sz w:val="24"/>
        </w:rPr>
        <w:t>данных.</w:t>
      </w:r>
      <w:r>
        <w:rPr>
          <w:sz w:val="24"/>
        </w:rPr>
        <w:t xml:space="preserve"> </w:t>
      </w:r>
    </w:p>
    <w:p w:rsidR="00AC223A" w:rsidRPr="003027A6" w:rsidRDefault="00AC223A" w:rsidP="00AC223A">
      <w:pPr>
        <w:pStyle w:val="11"/>
        <w:spacing w:before="0" w:line="240" w:lineRule="auto"/>
        <w:ind w:left="0" w:right="0" w:firstLine="426"/>
        <w:rPr>
          <w:sz w:val="24"/>
          <w:highlight w:val="yellow"/>
        </w:rPr>
      </w:pPr>
      <w:r w:rsidRPr="003027A6">
        <w:rPr>
          <w:sz w:val="24"/>
          <w:highlight w:val="yellow"/>
        </w:rPr>
        <w:t>На концептуальном уровне представлены следующие компоненты:</w:t>
      </w:r>
    </w:p>
    <w:p w:rsidR="00AC223A" w:rsidRPr="003027A6" w:rsidRDefault="00AC223A" w:rsidP="00AC223A">
      <w:pPr>
        <w:pStyle w:val="11"/>
        <w:numPr>
          <w:ilvl w:val="0"/>
          <w:numId w:val="41"/>
        </w:numPr>
        <w:tabs>
          <w:tab w:val="left" w:pos="792"/>
        </w:tabs>
        <w:spacing w:before="0" w:line="240" w:lineRule="auto"/>
        <w:ind w:left="0" w:right="0" w:firstLine="426"/>
        <w:rPr>
          <w:sz w:val="24"/>
          <w:highlight w:val="yellow"/>
        </w:rPr>
      </w:pPr>
      <w:r w:rsidRPr="003027A6">
        <w:rPr>
          <w:sz w:val="24"/>
          <w:highlight w:val="yellow"/>
        </w:rPr>
        <w:t>все сущности, их атрибуты и связи;</w:t>
      </w:r>
    </w:p>
    <w:p w:rsidR="00AC223A" w:rsidRPr="003027A6" w:rsidRDefault="00AC223A" w:rsidP="00AC223A">
      <w:pPr>
        <w:pStyle w:val="11"/>
        <w:numPr>
          <w:ilvl w:val="0"/>
          <w:numId w:val="41"/>
        </w:numPr>
        <w:tabs>
          <w:tab w:val="left" w:pos="792"/>
        </w:tabs>
        <w:spacing w:before="0" w:line="240" w:lineRule="auto"/>
        <w:ind w:left="0" w:right="0" w:firstLine="426"/>
        <w:rPr>
          <w:sz w:val="24"/>
          <w:highlight w:val="yellow"/>
        </w:rPr>
      </w:pPr>
      <w:r w:rsidRPr="003027A6">
        <w:rPr>
          <w:sz w:val="24"/>
          <w:highlight w:val="yellow"/>
        </w:rPr>
        <w:t>накладываемые на данные ограничения;</w:t>
      </w:r>
    </w:p>
    <w:p w:rsidR="00AC223A" w:rsidRPr="003027A6" w:rsidRDefault="00AC223A" w:rsidP="00AC223A">
      <w:pPr>
        <w:pStyle w:val="11"/>
        <w:numPr>
          <w:ilvl w:val="0"/>
          <w:numId w:val="41"/>
        </w:numPr>
        <w:tabs>
          <w:tab w:val="left" w:pos="792"/>
        </w:tabs>
        <w:spacing w:before="0" w:line="240" w:lineRule="auto"/>
        <w:ind w:left="0" w:right="0" w:firstLine="426"/>
        <w:rPr>
          <w:sz w:val="24"/>
          <w:highlight w:val="yellow"/>
        </w:rPr>
      </w:pPr>
      <w:r w:rsidRPr="003027A6">
        <w:rPr>
          <w:sz w:val="24"/>
          <w:highlight w:val="yellow"/>
        </w:rPr>
        <w:t>семантическая информация о данных;</w:t>
      </w:r>
    </w:p>
    <w:p w:rsidR="00AC223A" w:rsidRPr="003027A6" w:rsidRDefault="00AC223A" w:rsidP="00AC223A">
      <w:pPr>
        <w:pStyle w:val="11"/>
        <w:numPr>
          <w:ilvl w:val="0"/>
          <w:numId w:val="41"/>
        </w:numPr>
        <w:tabs>
          <w:tab w:val="left" w:pos="792"/>
        </w:tabs>
        <w:spacing w:before="0" w:line="240" w:lineRule="auto"/>
        <w:ind w:left="0" w:right="0" w:firstLine="426"/>
        <w:rPr>
          <w:sz w:val="24"/>
          <w:highlight w:val="yellow"/>
        </w:rPr>
      </w:pPr>
      <w:r w:rsidRPr="003027A6">
        <w:rPr>
          <w:sz w:val="24"/>
          <w:highlight w:val="yellow"/>
        </w:rPr>
        <w:t>информация о безопасности и целостности данных.</w:t>
      </w:r>
    </w:p>
    <w:p w:rsidR="00AC223A" w:rsidRPr="00590FD5" w:rsidRDefault="00AC223A" w:rsidP="00AC223A">
      <w:pPr>
        <w:pStyle w:val="11"/>
        <w:spacing w:before="0" w:line="240" w:lineRule="auto"/>
        <w:ind w:left="0" w:right="0" w:firstLine="426"/>
        <w:rPr>
          <w:sz w:val="24"/>
        </w:rPr>
      </w:pPr>
      <w:r w:rsidRPr="00590FD5">
        <w:rPr>
          <w:sz w:val="24"/>
        </w:rPr>
        <w:t>Описание</w:t>
      </w:r>
      <w:r>
        <w:rPr>
          <w:sz w:val="24"/>
        </w:rPr>
        <w:t xml:space="preserve"> </w:t>
      </w:r>
      <w:r w:rsidRPr="00590FD5">
        <w:rPr>
          <w:sz w:val="24"/>
        </w:rPr>
        <w:t>сущности</w:t>
      </w:r>
      <w:r>
        <w:rPr>
          <w:sz w:val="24"/>
        </w:rPr>
        <w:t xml:space="preserve"> </w:t>
      </w:r>
      <w:r w:rsidRPr="00590FD5">
        <w:rPr>
          <w:sz w:val="24"/>
        </w:rPr>
        <w:t>должно</w:t>
      </w:r>
      <w:r>
        <w:rPr>
          <w:sz w:val="24"/>
        </w:rPr>
        <w:t xml:space="preserve"> </w:t>
      </w:r>
      <w:r w:rsidRPr="00590FD5">
        <w:rPr>
          <w:sz w:val="24"/>
        </w:rPr>
        <w:t>содержать</w:t>
      </w:r>
      <w:r>
        <w:rPr>
          <w:sz w:val="24"/>
        </w:rPr>
        <w:t xml:space="preserve"> </w:t>
      </w:r>
      <w:r w:rsidRPr="00590FD5">
        <w:rPr>
          <w:sz w:val="24"/>
        </w:rPr>
        <w:t>сведения</w:t>
      </w:r>
      <w:r>
        <w:rPr>
          <w:sz w:val="24"/>
        </w:rPr>
        <w:t xml:space="preserve"> </w:t>
      </w:r>
      <w:r w:rsidRPr="00590FD5">
        <w:rPr>
          <w:sz w:val="24"/>
        </w:rPr>
        <w:t>о</w:t>
      </w:r>
      <w:r>
        <w:rPr>
          <w:sz w:val="24"/>
        </w:rPr>
        <w:t xml:space="preserve"> </w:t>
      </w:r>
      <w:r w:rsidRPr="00590FD5">
        <w:rPr>
          <w:sz w:val="24"/>
        </w:rPr>
        <w:t>типах</w:t>
      </w:r>
      <w:r>
        <w:rPr>
          <w:sz w:val="24"/>
        </w:rPr>
        <w:t xml:space="preserve"> </w:t>
      </w:r>
      <w:r w:rsidRPr="00590FD5">
        <w:rPr>
          <w:sz w:val="24"/>
        </w:rPr>
        <w:t>данных</w:t>
      </w:r>
      <w:r>
        <w:rPr>
          <w:sz w:val="24"/>
        </w:rPr>
        <w:t xml:space="preserve"> </w:t>
      </w:r>
      <w:r w:rsidRPr="00590FD5">
        <w:rPr>
          <w:sz w:val="24"/>
        </w:rPr>
        <w:t>атрибутов</w:t>
      </w:r>
      <w:r>
        <w:rPr>
          <w:sz w:val="24"/>
        </w:rPr>
        <w:t xml:space="preserve"> </w:t>
      </w:r>
      <w:r w:rsidRPr="00590FD5">
        <w:rPr>
          <w:sz w:val="24"/>
        </w:rPr>
        <w:t>(целочисленный,</w:t>
      </w:r>
      <w:r>
        <w:rPr>
          <w:sz w:val="24"/>
        </w:rPr>
        <w:t xml:space="preserve"> </w:t>
      </w:r>
      <w:r w:rsidRPr="00590FD5">
        <w:rPr>
          <w:sz w:val="24"/>
        </w:rPr>
        <w:t>действительный,</w:t>
      </w:r>
      <w:r>
        <w:rPr>
          <w:sz w:val="24"/>
        </w:rPr>
        <w:t xml:space="preserve"> </w:t>
      </w:r>
      <w:r w:rsidRPr="00590FD5">
        <w:rPr>
          <w:sz w:val="24"/>
        </w:rPr>
        <w:t>символьный)</w:t>
      </w:r>
      <w:r>
        <w:rPr>
          <w:sz w:val="24"/>
        </w:rPr>
        <w:t xml:space="preserve"> </w:t>
      </w:r>
      <w:r w:rsidRPr="00590FD5">
        <w:rPr>
          <w:sz w:val="24"/>
        </w:rPr>
        <w:t>и</w:t>
      </w:r>
      <w:r>
        <w:rPr>
          <w:sz w:val="24"/>
        </w:rPr>
        <w:t xml:space="preserve"> </w:t>
      </w:r>
      <w:r w:rsidRPr="00590FD5">
        <w:rPr>
          <w:sz w:val="24"/>
        </w:rPr>
        <w:t>их</w:t>
      </w:r>
      <w:r>
        <w:rPr>
          <w:sz w:val="24"/>
        </w:rPr>
        <w:t xml:space="preserve"> </w:t>
      </w:r>
      <w:r w:rsidRPr="00590FD5">
        <w:rPr>
          <w:sz w:val="24"/>
        </w:rPr>
        <w:t>длине</w:t>
      </w:r>
      <w:r>
        <w:rPr>
          <w:sz w:val="24"/>
        </w:rPr>
        <w:t xml:space="preserve"> </w:t>
      </w:r>
      <w:r w:rsidRPr="00590FD5">
        <w:rPr>
          <w:sz w:val="24"/>
        </w:rPr>
        <w:t>(количество</w:t>
      </w:r>
      <w:r>
        <w:rPr>
          <w:sz w:val="24"/>
        </w:rPr>
        <w:t xml:space="preserve"> </w:t>
      </w:r>
      <w:r w:rsidRPr="00590FD5">
        <w:rPr>
          <w:sz w:val="24"/>
        </w:rPr>
        <w:t>значащих</w:t>
      </w:r>
      <w:r>
        <w:rPr>
          <w:sz w:val="24"/>
        </w:rPr>
        <w:t xml:space="preserve"> </w:t>
      </w:r>
      <w:r w:rsidRPr="00590FD5">
        <w:rPr>
          <w:sz w:val="24"/>
        </w:rPr>
        <w:t>цифр</w:t>
      </w:r>
      <w:r>
        <w:rPr>
          <w:sz w:val="24"/>
        </w:rPr>
        <w:t xml:space="preserve"> </w:t>
      </w:r>
      <w:r w:rsidRPr="00590FD5">
        <w:rPr>
          <w:sz w:val="24"/>
        </w:rPr>
        <w:t>или</w:t>
      </w:r>
      <w:r>
        <w:rPr>
          <w:sz w:val="24"/>
        </w:rPr>
        <w:t xml:space="preserve"> </w:t>
      </w:r>
      <w:r w:rsidRPr="00590FD5">
        <w:rPr>
          <w:sz w:val="24"/>
        </w:rPr>
        <w:t>максимальное</w:t>
      </w:r>
      <w:r>
        <w:rPr>
          <w:sz w:val="24"/>
        </w:rPr>
        <w:t xml:space="preserve"> </w:t>
      </w:r>
      <w:r w:rsidRPr="00590FD5">
        <w:rPr>
          <w:sz w:val="24"/>
        </w:rPr>
        <w:t>количество</w:t>
      </w:r>
      <w:r>
        <w:rPr>
          <w:sz w:val="24"/>
        </w:rPr>
        <w:t xml:space="preserve"> </w:t>
      </w:r>
      <w:r w:rsidRPr="00590FD5">
        <w:rPr>
          <w:sz w:val="24"/>
        </w:rPr>
        <w:t>символов),</w:t>
      </w:r>
      <w:r>
        <w:rPr>
          <w:sz w:val="24"/>
        </w:rPr>
        <w:t xml:space="preserve"> </w:t>
      </w:r>
      <w:r w:rsidRPr="00590FD5">
        <w:rPr>
          <w:sz w:val="24"/>
        </w:rPr>
        <w:t>не</w:t>
      </w:r>
      <w:r>
        <w:rPr>
          <w:sz w:val="24"/>
        </w:rPr>
        <w:t xml:space="preserve"> </w:t>
      </w:r>
      <w:r w:rsidRPr="00590FD5">
        <w:rPr>
          <w:sz w:val="24"/>
        </w:rPr>
        <w:t>должно</w:t>
      </w:r>
      <w:r>
        <w:rPr>
          <w:sz w:val="24"/>
        </w:rPr>
        <w:t xml:space="preserve"> </w:t>
      </w:r>
      <w:r w:rsidRPr="00590FD5">
        <w:rPr>
          <w:sz w:val="24"/>
        </w:rPr>
        <w:t>включать</w:t>
      </w:r>
      <w:r>
        <w:rPr>
          <w:sz w:val="24"/>
        </w:rPr>
        <w:t xml:space="preserve"> </w:t>
      </w:r>
      <w:r w:rsidRPr="00590FD5">
        <w:rPr>
          <w:sz w:val="24"/>
        </w:rPr>
        <w:t>сведений</w:t>
      </w:r>
      <w:r>
        <w:rPr>
          <w:sz w:val="24"/>
        </w:rPr>
        <w:t xml:space="preserve"> </w:t>
      </w:r>
      <w:r w:rsidRPr="00590FD5">
        <w:rPr>
          <w:sz w:val="24"/>
        </w:rPr>
        <w:t>об</w:t>
      </w:r>
      <w:r>
        <w:rPr>
          <w:sz w:val="24"/>
        </w:rPr>
        <w:t xml:space="preserve"> </w:t>
      </w:r>
      <w:r w:rsidRPr="00590FD5">
        <w:rPr>
          <w:sz w:val="24"/>
        </w:rPr>
        <w:t>объеме</w:t>
      </w:r>
      <w:r>
        <w:rPr>
          <w:sz w:val="24"/>
        </w:rPr>
        <w:t xml:space="preserve"> </w:t>
      </w:r>
      <w:r w:rsidRPr="00590FD5">
        <w:rPr>
          <w:sz w:val="24"/>
        </w:rPr>
        <w:t>занятого</w:t>
      </w:r>
      <w:r>
        <w:rPr>
          <w:sz w:val="24"/>
        </w:rPr>
        <w:t xml:space="preserve"> </w:t>
      </w:r>
      <w:r w:rsidRPr="00590FD5">
        <w:rPr>
          <w:sz w:val="24"/>
        </w:rPr>
        <w:t>пространства</w:t>
      </w:r>
      <w:r>
        <w:rPr>
          <w:sz w:val="24"/>
        </w:rPr>
        <w:t xml:space="preserve"> </w:t>
      </w:r>
      <w:r w:rsidRPr="00590FD5">
        <w:rPr>
          <w:sz w:val="24"/>
        </w:rPr>
        <w:t>в</w:t>
      </w:r>
      <w:r>
        <w:rPr>
          <w:sz w:val="24"/>
        </w:rPr>
        <w:t xml:space="preserve"> </w:t>
      </w:r>
      <w:r w:rsidRPr="00590FD5">
        <w:rPr>
          <w:sz w:val="24"/>
        </w:rPr>
        <w:t>байтах.</w:t>
      </w:r>
      <w:r>
        <w:rPr>
          <w:sz w:val="24"/>
        </w:rPr>
        <w:t xml:space="preserve"> </w:t>
      </w:r>
    </w:p>
    <w:p w:rsidR="00AC223A" w:rsidRPr="00590FD5" w:rsidRDefault="00AC223A" w:rsidP="00AC223A">
      <w:pPr>
        <w:pStyle w:val="11"/>
        <w:spacing w:before="0" w:line="240" w:lineRule="auto"/>
        <w:ind w:left="0" w:right="0" w:firstLine="426"/>
        <w:rPr>
          <w:sz w:val="24"/>
        </w:rPr>
      </w:pPr>
      <w:r w:rsidRPr="003027A6">
        <w:rPr>
          <w:sz w:val="24"/>
          <w:highlight w:val="yellow"/>
          <w:u w:val="single"/>
        </w:rPr>
        <w:t>Внутренний уровень</w:t>
      </w:r>
      <w:r w:rsidRPr="003027A6">
        <w:rPr>
          <w:sz w:val="24"/>
          <w:highlight w:val="yellow"/>
        </w:rPr>
        <w:t xml:space="preserve"> – физическое представление базы данных в компьютере. Этот уровень описывает, как информация хранится в базе данных.</w:t>
      </w:r>
      <w:r>
        <w:rPr>
          <w:sz w:val="24"/>
        </w:rPr>
        <w:t xml:space="preserve"> </w:t>
      </w:r>
      <w:r w:rsidRPr="00590FD5">
        <w:rPr>
          <w:sz w:val="24"/>
        </w:rPr>
        <w:t>Этот</w:t>
      </w:r>
      <w:r>
        <w:rPr>
          <w:sz w:val="24"/>
        </w:rPr>
        <w:t xml:space="preserve"> </w:t>
      </w:r>
      <w:r w:rsidRPr="00590FD5">
        <w:rPr>
          <w:sz w:val="24"/>
        </w:rPr>
        <w:t>уровень</w:t>
      </w:r>
      <w:r>
        <w:rPr>
          <w:sz w:val="24"/>
        </w:rPr>
        <w:t xml:space="preserve"> </w:t>
      </w:r>
      <w:r w:rsidRPr="00590FD5">
        <w:rPr>
          <w:sz w:val="24"/>
        </w:rPr>
        <w:t>содержит</w:t>
      </w:r>
      <w:r>
        <w:rPr>
          <w:sz w:val="24"/>
        </w:rPr>
        <w:t xml:space="preserve"> </w:t>
      </w:r>
      <w:r w:rsidRPr="00590FD5">
        <w:rPr>
          <w:sz w:val="24"/>
        </w:rPr>
        <w:t>описание</w:t>
      </w:r>
      <w:r>
        <w:rPr>
          <w:sz w:val="24"/>
        </w:rPr>
        <w:t xml:space="preserve"> </w:t>
      </w:r>
      <w:r w:rsidRPr="00590FD5">
        <w:rPr>
          <w:sz w:val="24"/>
        </w:rPr>
        <w:t>структур</w:t>
      </w:r>
      <w:r>
        <w:rPr>
          <w:sz w:val="24"/>
        </w:rPr>
        <w:t xml:space="preserve"> </w:t>
      </w:r>
      <w:r w:rsidRPr="00590FD5">
        <w:rPr>
          <w:sz w:val="24"/>
        </w:rPr>
        <w:t>данных</w:t>
      </w:r>
      <w:r>
        <w:rPr>
          <w:sz w:val="24"/>
        </w:rPr>
        <w:t xml:space="preserve"> </w:t>
      </w:r>
      <w:r w:rsidRPr="00590FD5">
        <w:rPr>
          <w:sz w:val="24"/>
        </w:rPr>
        <w:t>и</w:t>
      </w:r>
      <w:r>
        <w:rPr>
          <w:sz w:val="24"/>
        </w:rPr>
        <w:t xml:space="preserve"> </w:t>
      </w:r>
      <w:r w:rsidRPr="00590FD5">
        <w:rPr>
          <w:sz w:val="24"/>
        </w:rPr>
        <w:t>организации</w:t>
      </w:r>
      <w:r>
        <w:rPr>
          <w:sz w:val="24"/>
        </w:rPr>
        <w:t xml:space="preserve"> </w:t>
      </w:r>
      <w:r w:rsidRPr="00590FD5">
        <w:rPr>
          <w:sz w:val="24"/>
        </w:rPr>
        <w:t>отдельных</w:t>
      </w:r>
      <w:r>
        <w:rPr>
          <w:sz w:val="24"/>
        </w:rPr>
        <w:t xml:space="preserve"> </w:t>
      </w:r>
      <w:r w:rsidRPr="00590FD5">
        <w:rPr>
          <w:sz w:val="24"/>
        </w:rPr>
        <w:t>файлов,</w:t>
      </w:r>
      <w:r>
        <w:rPr>
          <w:sz w:val="24"/>
        </w:rPr>
        <w:t xml:space="preserve"> </w:t>
      </w:r>
      <w:r w:rsidRPr="00590FD5">
        <w:rPr>
          <w:sz w:val="24"/>
        </w:rPr>
        <w:t>используемых</w:t>
      </w:r>
      <w:r>
        <w:rPr>
          <w:sz w:val="24"/>
        </w:rPr>
        <w:t xml:space="preserve"> </w:t>
      </w:r>
      <w:r w:rsidRPr="00590FD5">
        <w:rPr>
          <w:sz w:val="24"/>
        </w:rPr>
        <w:t>для</w:t>
      </w:r>
      <w:r>
        <w:rPr>
          <w:sz w:val="24"/>
        </w:rPr>
        <w:t xml:space="preserve"> </w:t>
      </w:r>
      <w:r w:rsidRPr="00590FD5">
        <w:rPr>
          <w:sz w:val="24"/>
        </w:rPr>
        <w:t>хранения</w:t>
      </w:r>
      <w:r>
        <w:rPr>
          <w:sz w:val="24"/>
        </w:rPr>
        <w:t xml:space="preserve"> </w:t>
      </w:r>
      <w:r w:rsidRPr="00590FD5">
        <w:rPr>
          <w:sz w:val="24"/>
        </w:rPr>
        <w:t>данных</w:t>
      </w:r>
      <w:r>
        <w:rPr>
          <w:sz w:val="24"/>
        </w:rPr>
        <w:t xml:space="preserve"> </w:t>
      </w:r>
      <w:r w:rsidRPr="00590FD5">
        <w:rPr>
          <w:sz w:val="24"/>
        </w:rPr>
        <w:t>в</w:t>
      </w:r>
      <w:r>
        <w:rPr>
          <w:sz w:val="24"/>
        </w:rPr>
        <w:t xml:space="preserve"> </w:t>
      </w:r>
      <w:r w:rsidRPr="00590FD5">
        <w:rPr>
          <w:sz w:val="24"/>
        </w:rPr>
        <w:t>запоминающих</w:t>
      </w:r>
      <w:r>
        <w:rPr>
          <w:sz w:val="24"/>
        </w:rPr>
        <w:t xml:space="preserve"> </w:t>
      </w:r>
      <w:r w:rsidRPr="00590FD5">
        <w:rPr>
          <w:sz w:val="24"/>
        </w:rPr>
        <w:t>устройствах.</w:t>
      </w:r>
      <w:r>
        <w:rPr>
          <w:sz w:val="24"/>
        </w:rPr>
        <w:t xml:space="preserve"> </w:t>
      </w:r>
      <w:r w:rsidRPr="00590FD5">
        <w:rPr>
          <w:sz w:val="24"/>
        </w:rPr>
        <w:t>На</w:t>
      </w:r>
      <w:r>
        <w:rPr>
          <w:sz w:val="24"/>
        </w:rPr>
        <w:t xml:space="preserve"> </w:t>
      </w:r>
      <w:r w:rsidRPr="00590FD5">
        <w:rPr>
          <w:sz w:val="24"/>
        </w:rPr>
        <w:t>физическом</w:t>
      </w:r>
      <w:r>
        <w:rPr>
          <w:sz w:val="24"/>
        </w:rPr>
        <w:t xml:space="preserve"> </w:t>
      </w:r>
      <w:r w:rsidRPr="00590FD5">
        <w:rPr>
          <w:sz w:val="24"/>
        </w:rPr>
        <w:t>уровне</w:t>
      </w:r>
      <w:r>
        <w:rPr>
          <w:sz w:val="24"/>
        </w:rPr>
        <w:t xml:space="preserve"> </w:t>
      </w:r>
      <w:r w:rsidRPr="00590FD5">
        <w:rPr>
          <w:sz w:val="24"/>
        </w:rPr>
        <w:t>определяются</w:t>
      </w:r>
      <w:r>
        <w:rPr>
          <w:sz w:val="24"/>
        </w:rPr>
        <w:t xml:space="preserve"> </w:t>
      </w:r>
      <w:r w:rsidRPr="00590FD5">
        <w:rPr>
          <w:sz w:val="24"/>
        </w:rPr>
        <w:t>методы</w:t>
      </w:r>
      <w:r>
        <w:rPr>
          <w:sz w:val="24"/>
        </w:rPr>
        <w:t xml:space="preserve"> </w:t>
      </w:r>
      <w:r w:rsidRPr="00590FD5">
        <w:rPr>
          <w:sz w:val="24"/>
        </w:rPr>
        <w:t>взаимодействия</w:t>
      </w:r>
      <w:r>
        <w:rPr>
          <w:sz w:val="24"/>
        </w:rPr>
        <w:t xml:space="preserve"> </w:t>
      </w:r>
      <w:r w:rsidRPr="00590FD5">
        <w:rPr>
          <w:sz w:val="24"/>
        </w:rPr>
        <w:t>СУБД</w:t>
      </w:r>
      <w:r>
        <w:rPr>
          <w:sz w:val="24"/>
        </w:rPr>
        <w:t xml:space="preserve"> </w:t>
      </w:r>
      <w:r w:rsidRPr="00590FD5">
        <w:rPr>
          <w:sz w:val="24"/>
        </w:rPr>
        <w:t>с</w:t>
      </w:r>
      <w:r>
        <w:rPr>
          <w:sz w:val="24"/>
        </w:rPr>
        <w:t xml:space="preserve"> </w:t>
      </w:r>
      <w:r w:rsidRPr="00590FD5">
        <w:rPr>
          <w:sz w:val="24"/>
        </w:rPr>
        <w:t>операционной</w:t>
      </w:r>
      <w:r>
        <w:rPr>
          <w:sz w:val="24"/>
        </w:rPr>
        <w:t xml:space="preserve"> </w:t>
      </w:r>
      <w:r w:rsidRPr="00590FD5">
        <w:rPr>
          <w:sz w:val="24"/>
        </w:rPr>
        <w:t>системой</w:t>
      </w:r>
      <w:r>
        <w:rPr>
          <w:sz w:val="24"/>
        </w:rPr>
        <w:t xml:space="preserve"> </w:t>
      </w:r>
      <w:r w:rsidRPr="00590FD5">
        <w:rPr>
          <w:sz w:val="24"/>
        </w:rPr>
        <w:t>компьютера.</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Общее</w:t>
      </w:r>
      <w:r>
        <w:rPr>
          <w:sz w:val="24"/>
        </w:rPr>
        <w:t xml:space="preserve"> </w:t>
      </w:r>
      <w:r w:rsidRPr="00590FD5">
        <w:rPr>
          <w:sz w:val="24"/>
        </w:rPr>
        <w:t>описание</w:t>
      </w:r>
      <w:r>
        <w:rPr>
          <w:sz w:val="24"/>
        </w:rPr>
        <w:t xml:space="preserve"> </w:t>
      </w:r>
      <w:r w:rsidRPr="00590FD5">
        <w:rPr>
          <w:sz w:val="24"/>
        </w:rPr>
        <w:t>БД</w:t>
      </w:r>
      <w:r>
        <w:rPr>
          <w:sz w:val="24"/>
        </w:rPr>
        <w:t xml:space="preserve"> </w:t>
      </w:r>
      <w:r w:rsidRPr="00590FD5">
        <w:rPr>
          <w:sz w:val="24"/>
        </w:rPr>
        <w:t>называется</w:t>
      </w:r>
      <w:r>
        <w:rPr>
          <w:sz w:val="24"/>
        </w:rPr>
        <w:t xml:space="preserve"> </w:t>
      </w:r>
      <w:r w:rsidRPr="00590FD5">
        <w:rPr>
          <w:sz w:val="24"/>
        </w:rPr>
        <w:t>схемой</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Существует</w:t>
      </w:r>
      <w:r>
        <w:rPr>
          <w:sz w:val="24"/>
        </w:rPr>
        <w:t xml:space="preserve"> </w:t>
      </w:r>
      <w:r w:rsidRPr="00590FD5">
        <w:rPr>
          <w:sz w:val="24"/>
        </w:rPr>
        <w:t>три</w:t>
      </w:r>
      <w:r>
        <w:rPr>
          <w:sz w:val="24"/>
        </w:rPr>
        <w:t xml:space="preserve"> </w:t>
      </w:r>
      <w:r w:rsidRPr="00590FD5">
        <w:rPr>
          <w:sz w:val="24"/>
        </w:rPr>
        <w:t>различных</w:t>
      </w:r>
      <w:r>
        <w:rPr>
          <w:sz w:val="24"/>
        </w:rPr>
        <w:t xml:space="preserve"> </w:t>
      </w:r>
      <w:r w:rsidRPr="00590FD5">
        <w:rPr>
          <w:sz w:val="24"/>
        </w:rPr>
        <w:t>типа</w:t>
      </w:r>
      <w:r>
        <w:rPr>
          <w:sz w:val="24"/>
        </w:rPr>
        <w:t xml:space="preserve"> </w:t>
      </w:r>
      <w:r w:rsidRPr="00590FD5">
        <w:rPr>
          <w:sz w:val="24"/>
        </w:rPr>
        <w:t>схем</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которые</w:t>
      </w:r>
      <w:r>
        <w:rPr>
          <w:sz w:val="24"/>
        </w:rPr>
        <w:t xml:space="preserve"> </w:t>
      </w:r>
      <w:r w:rsidRPr="00590FD5">
        <w:rPr>
          <w:sz w:val="24"/>
        </w:rPr>
        <w:t>соответствуют</w:t>
      </w:r>
      <w:r>
        <w:rPr>
          <w:sz w:val="24"/>
        </w:rPr>
        <w:t xml:space="preserve"> </w:t>
      </w:r>
      <w:r w:rsidRPr="00590FD5">
        <w:rPr>
          <w:sz w:val="24"/>
        </w:rPr>
        <w:t>трем</w:t>
      </w:r>
      <w:r>
        <w:rPr>
          <w:sz w:val="24"/>
        </w:rPr>
        <w:t xml:space="preserve"> </w:t>
      </w:r>
      <w:r w:rsidRPr="00590FD5">
        <w:rPr>
          <w:sz w:val="24"/>
        </w:rPr>
        <w:t>уровням</w:t>
      </w:r>
      <w:r>
        <w:rPr>
          <w:sz w:val="24"/>
        </w:rPr>
        <w:t xml:space="preserve"> </w:t>
      </w:r>
      <w:r w:rsidRPr="00590FD5">
        <w:rPr>
          <w:sz w:val="24"/>
        </w:rPr>
        <w:t>абстракции.</w:t>
      </w:r>
    </w:p>
    <w:p w:rsidR="00AC223A" w:rsidRPr="00590FD5" w:rsidRDefault="00AC223A" w:rsidP="00AC223A">
      <w:pPr>
        <w:pStyle w:val="11"/>
        <w:spacing w:before="0" w:line="240" w:lineRule="auto"/>
        <w:ind w:left="0" w:right="0" w:firstLine="426"/>
        <w:rPr>
          <w:sz w:val="24"/>
        </w:rPr>
      </w:pPr>
      <w:r w:rsidRPr="00590FD5">
        <w:rPr>
          <w:sz w:val="24"/>
        </w:rPr>
        <w:t>На</w:t>
      </w:r>
      <w:r>
        <w:rPr>
          <w:sz w:val="24"/>
        </w:rPr>
        <w:t xml:space="preserve"> </w:t>
      </w:r>
      <w:r w:rsidRPr="00590FD5">
        <w:rPr>
          <w:sz w:val="24"/>
        </w:rPr>
        <w:t>самом</w:t>
      </w:r>
      <w:r>
        <w:rPr>
          <w:sz w:val="24"/>
        </w:rPr>
        <w:t xml:space="preserve"> </w:t>
      </w:r>
      <w:r w:rsidRPr="00590FD5">
        <w:rPr>
          <w:sz w:val="24"/>
        </w:rPr>
        <w:t>верхнем</w:t>
      </w:r>
      <w:r>
        <w:rPr>
          <w:sz w:val="24"/>
        </w:rPr>
        <w:t xml:space="preserve"> </w:t>
      </w:r>
      <w:r w:rsidRPr="00590FD5">
        <w:rPr>
          <w:sz w:val="24"/>
        </w:rPr>
        <w:t>уровне</w:t>
      </w:r>
      <w:r>
        <w:rPr>
          <w:sz w:val="24"/>
        </w:rPr>
        <w:t xml:space="preserve"> </w:t>
      </w:r>
      <w:r w:rsidRPr="00590FD5">
        <w:rPr>
          <w:sz w:val="24"/>
        </w:rPr>
        <w:t>имеется</w:t>
      </w:r>
      <w:r>
        <w:rPr>
          <w:sz w:val="24"/>
        </w:rPr>
        <w:t xml:space="preserve"> </w:t>
      </w:r>
      <w:r w:rsidRPr="00590FD5">
        <w:rPr>
          <w:sz w:val="24"/>
        </w:rPr>
        <w:t>несколько</w:t>
      </w:r>
      <w:r>
        <w:rPr>
          <w:sz w:val="24"/>
        </w:rPr>
        <w:t xml:space="preserve"> </w:t>
      </w:r>
      <w:r w:rsidRPr="00590FD5">
        <w:rPr>
          <w:sz w:val="24"/>
        </w:rPr>
        <w:t>внешних</w:t>
      </w:r>
      <w:r>
        <w:rPr>
          <w:sz w:val="24"/>
        </w:rPr>
        <w:t xml:space="preserve"> </w:t>
      </w:r>
      <w:r w:rsidRPr="00590FD5">
        <w:rPr>
          <w:sz w:val="24"/>
        </w:rPr>
        <w:t>схем</w:t>
      </w:r>
      <w:r>
        <w:rPr>
          <w:sz w:val="24"/>
        </w:rPr>
        <w:t xml:space="preserve"> </w:t>
      </w:r>
      <w:r w:rsidRPr="00590FD5">
        <w:rPr>
          <w:sz w:val="24"/>
        </w:rPr>
        <w:t>или</w:t>
      </w:r>
      <w:r>
        <w:rPr>
          <w:sz w:val="24"/>
        </w:rPr>
        <w:t xml:space="preserve"> </w:t>
      </w:r>
      <w:r w:rsidRPr="00590FD5">
        <w:rPr>
          <w:sz w:val="24"/>
        </w:rPr>
        <w:t>подсхем,</w:t>
      </w:r>
      <w:r>
        <w:rPr>
          <w:sz w:val="24"/>
        </w:rPr>
        <w:t xml:space="preserve"> </w:t>
      </w:r>
      <w:r w:rsidRPr="00590FD5">
        <w:rPr>
          <w:sz w:val="24"/>
        </w:rPr>
        <w:t>которые</w:t>
      </w:r>
      <w:r>
        <w:rPr>
          <w:sz w:val="24"/>
        </w:rPr>
        <w:t xml:space="preserve"> </w:t>
      </w:r>
      <w:r w:rsidRPr="00590FD5">
        <w:rPr>
          <w:sz w:val="24"/>
        </w:rPr>
        <w:t>соответствуют</w:t>
      </w:r>
      <w:r>
        <w:rPr>
          <w:sz w:val="24"/>
        </w:rPr>
        <w:t xml:space="preserve"> </w:t>
      </w:r>
      <w:r w:rsidRPr="00590FD5">
        <w:rPr>
          <w:sz w:val="24"/>
        </w:rPr>
        <w:t>разным</w:t>
      </w:r>
      <w:r>
        <w:rPr>
          <w:sz w:val="24"/>
        </w:rPr>
        <w:t xml:space="preserve"> </w:t>
      </w:r>
      <w:r w:rsidRPr="00590FD5">
        <w:rPr>
          <w:sz w:val="24"/>
        </w:rPr>
        <w:t>представлениям</w:t>
      </w:r>
      <w:r>
        <w:rPr>
          <w:sz w:val="24"/>
        </w:rPr>
        <w:t xml:space="preserve"> </w:t>
      </w:r>
      <w:r w:rsidRPr="00590FD5">
        <w:rPr>
          <w:sz w:val="24"/>
        </w:rPr>
        <w:t>данных</w:t>
      </w:r>
      <w:r>
        <w:rPr>
          <w:sz w:val="24"/>
        </w:rPr>
        <w:t xml:space="preserve"> </w:t>
      </w:r>
      <w:r w:rsidRPr="00590FD5">
        <w:rPr>
          <w:sz w:val="24"/>
        </w:rPr>
        <w:t>(рис.</w:t>
      </w:r>
      <w:r>
        <w:rPr>
          <w:sz w:val="24"/>
        </w:rPr>
        <w:t xml:space="preserve"> </w:t>
      </w:r>
      <w:r w:rsidRPr="00590FD5">
        <w:rPr>
          <w:sz w:val="24"/>
        </w:rPr>
        <w:t>6).</w:t>
      </w:r>
      <w:r>
        <w:rPr>
          <w:sz w:val="24"/>
        </w:rPr>
        <w:t xml:space="preserve"> </w:t>
      </w:r>
      <w:r w:rsidRPr="00590FD5">
        <w:rPr>
          <w:sz w:val="24"/>
        </w:rPr>
        <w:t>На</w:t>
      </w:r>
      <w:r>
        <w:rPr>
          <w:sz w:val="24"/>
        </w:rPr>
        <w:t xml:space="preserve"> </w:t>
      </w:r>
      <w:r w:rsidRPr="00590FD5">
        <w:rPr>
          <w:sz w:val="24"/>
        </w:rPr>
        <w:t>концептуальном</w:t>
      </w:r>
      <w:r>
        <w:rPr>
          <w:sz w:val="24"/>
        </w:rPr>
        <w:t xml:space="preserve"> </w:t>
      </w:r>
      <w:r w:rsidRPr="00590FD5">
        <w:rPr>
          <w:sz w:val="24"/>
        </w:rPr>
        <w:t>уровне</w:t>
      </w:r>
      <w:r>
        <w:rPr>
          <w:sz w:val="24"/>
        </w:rPr>
        <w:t xml:space="preserve"> </w:t>
      </w:r>
      <w:r w:rsidRPr="00590FD5">
        <w:rPr>
          <w:sz w:val="24"/>
        </w:rPr>
        <w:t>описание</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называют</w:t>
      </w:r>
      <w:r>
        <w:rPr>
          <w:sz w:val="24"/>
        </w:rPr>
        <w:t xml:space="preserve"> </w:t>
      </w:r>
      <w:r w:rsidRPr="00590FD5">
        <w:rPr>
          <w:sz w:val="24"/>
        </w:rPr>
        <w:t>концептуальной</w:t>
      </w:r>
      <w:r>
        <w:rPr>
          <w:sz w:val="24"/>
        </w:rPr>
        <w:t xml:space="preserve"> </w:t>
      </w:r>
      <w:r w:rsidRPr="00590FD5">
        <w:rPr>
          <w:sz w:val="24"/>
        </w:rPr>
        <w:t>схемой,</w:t>
      </w:r>
      <w:r>
        <w:rPr>
          <w:sz w:val="24"/>
        </w:rPr>
        <w:t xml:space="preserve"> </w:t>
      </w:r>
      <w:r w:rsidRPr="00590FD5">
        <w:rPr>
          <w:sz w:val="24"/>
        </w:rPr>
        <w:t>а</w:t>
      </w:r>
      <w:r>
        <w:rPr>
          <w:sz w:val="24"/>
        </w:rPr>
        <w:t xml:space="preserve"> </w:t>
      </w:r>
      <w:r w:rsidRPr="00590FD5">
        <w:rPr>
          <w:sz w:val="24"/>
        </w:rPr>
        <w:t>на</w:t>
      </w:r>
      <w:r>
        <w:rPr>
          <w:sz w:val="24"/>
        </w:rPr>
        <w:t xml:space="preserve"> </w:t>
      </w:r>
      <w:r w:rsidRPr="00590FD5">
        <w:rPr>
          <w:sz w:val="24"/>
        </w:rPr>
        <w:t>самом</w:t>
      </w:r>
      <w:r>
        <w:rPr>
          <w:sz w:val="24"/>
        </w:rPr>
        <w:t xml:space="preserve"> </w:t>
      </w:r>
      <w:r w:rsidRPr="00590FD5">
        <w:rPr>
          <w:sz w:val="24"/>
        </w:rPr>
        <w:t>нижнем</w:t>
      </w:r>
      <w:r>
        <w:rPr>
          <w:sz w:val="24"/>
        </w:rPr>
        <w:t xml:space="preserve"> </w:t>
      </w:r>
      <w:r w:rsidRPr="00590FD5">
        <w:rPr>
          <w:sz w:val="24"/>
        </w:rPr>
        <w:t>уровне</w:t>
      </w:r>
      <w:r>
        <w:rPr>
          <w:sz w:val="24"/>
        </w:rPr>
        <w:t xml:space="preserve"> </w:t>
      </w:r>
      <w:r w:rsidRPr="00590FD5">
        <w:rPr>
          <w:sz w:val="24"/>
        </w:rPr>
        <w:t>абстракции</w:t>
      </w:r>
      <w:r>
        <w:rPr>
          <w:sz w:val="24"/>
        </w:rPr>
        <w:t xml:space="preserve"> </w:t>
      </w:r>
      <w:r w:rsidRPr="00590FD5">
        <w:rPr>
          <w:sz w:val="24"/>
        </w:rPr>
        <w:t>–</w:t>
      </w:r>
      <w:r>
        <w:rPr>
          <w:sz w:val="24"/>
        </w:rPr>
        <w:t xml:space="preserve"> </w:t>
      </w:r>
      <w:r w:rsidRPr="00590FD5">
        <w:rPr>
          <w:sz w:val="24"/>
        </w:rPr>
        <w:t>внутренней</w:t>
      </w:r>
      <w:r>
        <w:rPr>
          <w:sz w:val="24"/>
        </w:rPr>
        <w:t xml:space="preserve"> </w:t>
      </w:r>
      <w:r w:rsidRPr="00590FD5">
        <w:rPr>
          <w:sz w:val="24"/>
        </w:rPr>
        <w:t>схемой.</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Внешнее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представление</w:t>
      </w:r>
      <w:r>
        <w:rPr>
          <w:rFonts w:ascii="Times New Roman" w:hAnsi="Times New Roman" w:cs="Times New Roman"/>
          <w:sz w:val="24"/>
          <w:szCs w:val="24"/>
        </w:rPr>
        <w:t xml:space="preserve"> </w:t>
      </w:r>
      <w:r w:rsidRPr="00590FD5">
        <w:rPr>
          <w:rFonts w:ascii="Times New Roman" w:hAnsi="Times New Roman" w:cs="Times New Roman"/>
          <w:sz w:val="24"/>
          <w:szCs w:val="24"/>
        </w:rPr>
        <w:t>1</w:t>
      </w: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152"/>
        <w:gridCol w:w="1930"/>
        <w:gridCol w:w="2041"/>
        <w:gridCol w:w="2041"/>
        <w:gridCol w:w="1761"/>
      </w:tblGrid>
      <w:tr w:rsidR="00AC223A" w:rsidRPr="00590FD5" w:rsidTr="00CC5C07">
        <w:tc>
          <w:tcPr>
            <w:tcW w:w="2152" w:type="dxa"/>
            <w:tcBorders>
              <w:top w:val="single" w:sz="2" w:space="0" w:color="000000"/>
              <w:left w:val="single" w:sz="2" w:space="0" w:color="000000"/>
              <w:bottom w:val="single" w:sz="2" w:space="0" w:color="000000"/>
              <w:right w:val="nil"/>
            </w:tcBorders>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SNo</w:t>
            </w:r>
          </w:p>
        </w:tc>
        <w:tc>
          <w:tcPr>
            <w:tcW w:w="1930"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FName</w:t>
            </w:r>
          </w:p>
        </w:tc>
        <w:tc>
          <w:tcPr>
            <w:tcW w:w="2041"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LName</w:t>
            </w:r>
          </w:p>
        </w:tc>
        <w:tc>
          <w:tcPr>
            <w:tcW w:w="2041"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Age</w:t>
            </w:r>
          </w:p>
        </w:tc>
        <w:tc>
          <w:tcPr>
            <w:tcW w:w="1761" w:type="dxa"/>
            <w:tcBorders>
              <w:top w:val="single" w:sz="2" w:space="0" w:color="000000"/>
              <w:left w:val="single" w:sz="2" w:space="0" w:color="000000"/>
              <w:bottom w:val="single" w:sz="2" w:space="0" w:color="000000"/>
              <w:right w:val="single" w:sz="2" w:space="0" w:color="000000"/>
            </w:tcBorders>
            <w:vAlign w:val="center"/>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Salary</w:t>
            </w:r>
          </w:p>
        </w:tc>
      </w:tr>
      <w:tr w:rsidR="00AC223A" w:rsidRPr="00590FD5" w:rsidTr="00CC5C07">
        <w:tc>
          <w:tcPr>
            <w:tcW w:w="2152" w:type="dxa"/>
            <w:tcBorders>
              <w:top w:val="single" w:sz="2" w:space="0" w:color="000000"/>
              <w:left w:val="single" w:sz="2" w:space="0" w:color="000000"/>
              <w:bottom w:val="single" w:sz="2" w:space="0" w:color="000000"/>
              <w:right w:val="nil"/>
            </w:tcBorders>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Номер</w:t>
            </w:r>
            <w:r>
              <w:rPr>
                <w:rFonts w:ascii="Times New Roman" w:hAnsi="Times New Roman" w:cs="Times New Roman"/>
                <w:sz w:val="24"/>
                <w:szCs w:val="24"/>
              </w:rPr>
              <w:t xml:space="preserve"> </w:t>
            </w:r>
            <w:r w:rsidRPr="00590FD5">
              <w:rPr>
                <w:rFonts w:ascii="Times New Roman" w:hAnsi="Times New Roman" w:cs="Times New Roman"/>
                <w:sz w:val="24"/>
                <w:szCs w:val="24"/>
              </w:rPr>
              <w:t>сотрудника</w:t>
            </w:r>
          </w:p>
        </w:tc>
        <w:tc>
          <w:tcPr>
            <w:tcW w:w="1930"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Имя</w:t>
            </w:r>
          </w:p>
        </w:tc>
        <w:tc>
          <w:tcPr>
            <w:tcW w:w="2041"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Фамилия</w:t>
            </w:r>
          </w:p>
        </w:tc>
        <w:tc>
          <w:tcPr>
            <w:tcW w:w="2041"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Возраст</w:t>
            </w:r>
          </w:p>
        </w:tc>
        <w:tc>
          <w:tcPr>
            <w:tcW w:w="1761" w:type="dxa"/>
            <w:tcBorders>
              <w:top w:val="single" w:sz="2" w:space="0" w:color="000000"/>
              <w:left w:val="single" w:sz="2" w:space="0" w:color="000000"/>
              <w:bottom w:val="single" w:sz="2" w:space="0" w:color="000000"/>
              <w:right w:val="single" w:sz="2" w:space="0" w:color="000000"/>
            </w:tcBorders>
            <w:vAlign w:val="center"/>
            <w:hideMark/>
          </w:tcPr>
          <w:p w:rsidR="00AC223A" w:rsidRPr="00590FD5" w:rsidRDefault="00AC223A" w:rsidP="00CC5C07">
            <w:pPr>
              <w:snapToGrid w:val="0"/>
              <w:spacing w:after="0" w:line="240" w:lineRule="auto"/>
              <w:ind w:hanging="55"/>
              <w:jc w:val="both"/>
              <w:rPr>
                <w:rFonts w:ascii="Times New Roman" w:hAnsi="Times New Roman" w:cs="Times New Roman"/>
                <w:sz w:val="24"/>
                <w:szCs w:val="24"/>
              </w:rPr>
            </w:pPr>
            <w:r w:rsidRPr="00590FD5">
              <w:rPr>
                <w:rFonts w:ascii="Times New Roman" w:hAnsi="Times New Roman" w:cs="Times New Roman"/>
                <w:sz w:val="24"/>
                <w:szCs w:val="24"/>
              </w:rPr>
              <w:t>Зарплата</w:t>
            </w:r>
          </w:p>
        </w:tc>
      </w:tr>
    </w:tbl>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Внешнее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представление</w:t>
      </w:r>
      <w:r>
        <w:rPr>
          <w:rFonts w:ascii="Times New Roman" w:hAnsi="Times New Roman" w:cs="Times New Roman"/>
          <w:sz w:val="24"/>
          <w:szCs w:val="24"/>
        </w:rPr>
        <w:t xml:space="preserve"> </w:t>
      </w:r>
      <w:r w:rsidRPr="00590FD5">
        <w:rPr>
          <w:rFonts w:ascii="Times New Roman" w:hAnsi="Times New Roman" w:cs="Times New Roman"/>
          <w:sz w:val="24"/>
          <w:szCs w:val="24"/>
        </w:rPr>
        <w:t>2</w:t>
      </w: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639"/>
        <w:gridCol w:w="1905"/>
        <w:gridCol w:w="1937"/>
      </w:tblGrid>
      <w:tr w:rsidR="00AC223A" w:rsidRPr="00590FD5" w:rsidTr="00CC5C07">
        <w:tc>
          <w:tcPr>
            <w:tcW w:w="2639"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firstLine="87"/>
              <w:jc w:val="both"/>
              <w:rPr>
                <w:rFonts w:ascii="Times New Roman" w:hAnsi="Times New Roman" w:cs="Times New Roman"/>
                <w:sz w:val="24"/>
                <w:szCs w:val="24"/>
              </w:rPr>
            </w:pPr>
            <w:r w:rsidRPr="00590FD5">
              <w:rPr>
                <w:rFonts w:ascii="Times New Roman" w:hAnsi="Times New Roman" w:cs="Times New Roman"/>
                <w:sz w:val="24"/>
                <w:szCs w:val="24"/>
              </w:rPr>
              <w:t>StNo</w:t>
            </w:r>
          </w:p>
        </w:tc>
        <w:tc>
          <w:tcPr>
            <w:tcW w:w="1905"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firstLine="87"/>
              <w:jc w:val="both"/>
              <w:rPr>
                <w:rFonts w:ascii="Times New Roman" w:hAnsi="Times New Roman" w:cs="Times New Roman"/>
                <w:sz w:val="24"/>
                <w:szCs w:val="24"/>
              </w:rPr>
            </w:pPr>
            <w:r w:rsidRPr="00590FD5">
              <w:rPr>
                <w:rFonts w:ascii="Times New Roman" w:hAnsi="Times New Roman" w:cs="Times New Roman"/>
                <w:sz w:val="24"/>
                <w:szCs w:val="24"/>
              </w:rPr>
              <w:t>Lname</w:t>
            </w:r>
          </w:p>
        </w:tc>
        <w:tc>
          <w:tcPr>
            <w:tcW w:w="1937" w:type="dxa"/>
            <w:tcBorders>
              <w:top w:val="single" w:sz="2" w:space="0" w:color="000000"/>
              <w:left w:val="single" w:sz="2" w:space="0" w:color="000000"/>
              <w:bottom w:val="single" w:sz="2" w:space="0" w:color="000000"/>
              <w:right w:val="single" w:sz="2" w:space="0" w:color="000000"/>
            </w:tcBorders>
            <w:vAlign w:val="center"/>
            <w:hideMark/>
          </w:tcPr>
          <w:p w:rsidR="00AC223A" w:rsidRPr="00590FD5" w:rsidRDefault="00AC223A" w:rsidP="00CC5C07">
            <w:pPr>
              <w:snapToGrid w:val="0"/>
              <w:spacing w:after="0" w:line="240" w:lineRule="auto"/>
              <w:ind w:firstLine="87"/>
              <w:jc w:val="both"/>
              <w:rPr>
                <w:rFonts w:ascii="Times New Roman" w:hAnsi="Times New Roman" w:cs="Times New Roman"/>
                <w:sz w:val="24"/>
                <w:szCs w:val="24"/>
              </w:rPr>
            </w:pPr>
            <w:r w:rsidRPr="00590FD5">
              <w:rPr>
                <w:rFonts w:ascii="Times New Roman" w:hAnsi="Times New Roman" w:cs="Times New Roman"/>
                <w:sz w:val="24"/>
                <w:szCs w:val="24"/>
              </w:rPr>
              <w:t>BNo</w:t>
            </w:r>
          </w:p>
        </w:tc>
      </w:tr>
      <w:tr w:rsidR="00AC223A" w:rsidRPr="00590FD5" w:rsidTr="00CC5C07">
        <w:tc>
          <w:tcPr>
            <w:tcW w:w="2639"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firstLine="87"/>
              <w:jc w:val="both"/>
              <w:rPr>
                <w:rFonts w:ascii="Times New Roman" w:hAnsi="Times New Roman" w:cs="Times New Roman"/>
                <w:sz w:val="24"/>
                <w:szCs w:val="24"/>
              </w:rPr>
            </w:pPr>
            <w:r w:rsidRPr="00590FD5">
              <w:rPr>
                <w:rFonts w:ascii="Times New Roman" w:hAnsi="Times New Roman" w:cs="Times New Roman"/>
                <w:sz w:val="24"/>
                <w:szCs w:val="24"/>
              </w:rPr>
              <w:t>Личный</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сотрудника</w:t>
            </w:r>
          </w:p>
        </w:tc>
        <w:tc>
          <w:tcPr>
            <w:tcW w:w="1905"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ind w:firstLine="87"/>
              <w:jc w:val="both"/>
              <w:rPr>
                <w:rFonts w:ascii="Times New Roman" w:hAnsi="Times New Roman" w:cs="Times New Roman"/>
                <w:sz w:val="24"/>
                <w:szCs w:val="24"/>
              </w:rPr>
            </w:pPr>
            <w:r w:rsidRPr="00590FD5">
              <w:rPr>
                <w:rFonts w:ascii="Times New Roman" w:hAnsi="Times New Roman" w:cs="Times New Roman"/>
                <w:sz w:val="24"/>
                <w:szCs w:val="24"/>
              </w:rPr>
              <w:t>Фамилия</w:t>
            </w:r>
          </w:p>
        </w:tc>
        <w:tc>
          <w:tcPr>
            <w:tcW w:w="1937" w:type="dxa"/>
            <w:tcBorders>
              <w:top w:val="single" w:sz="2" w:space="0" w:color="000000"/>
              <w:left w:val="single" w:sz="2" w:space="0" w:color="000000"/>
              <w:bottom w:val="single" w:sz="2" w:space="0" w:color="000000"/>
              <w:right w:val="single" w:sz="2" w:space="0" w:color="000000"/>
            </w:tcBorders>
            <w:vAlign w:val="center"/>
            <w:hideMark/>
          </w:tcPr>
          <w:p w:rsidR="00AC223A" w:rsidRPr="00590FD5" w:rsidRDefault="00AC223A" w:rsidP="00CC5C07">
            <w:pPr>
              <w:snapToGrid w:val="0"/>
              <w:spacing w:after="0" w:line="240" w:lineRule="auto"/>
              <w:ind w:firstLine="87"/>
              <w:jc w:val="both"/>
              <w:rPr>
                <w:rFonts w:ascii="Times New Roman" w:hAnsi="Times New Roman" w:cs="Times New Roman"/>
                <w:sz w:val="24"/>
                <w:szCs w:val="24"/>
              </w:rPr>
            </w:pPr>
            <w:r w:rsidRPr="00590FD5">
              <w:rPr>
                <w:rFonts w:ascii="Times New Roman" w:hAnsi="Times New Roman" w:cs="Times New Roman"/>
                <w:sz w:val="24"/>
                <w:szCs w:val="24"/>
              </w:rPr>
              <w:t>Номер</w:t>
            </w:r>
            <w:r>
              <w:rPr>
                <w:rFonts w:ascii="Times New Roman" w:hAnsi="Times New Roman" w:cs="Times New Roman"/>
                <w:sz w:val="24"/>
                <w:szCs w:val="24"/>
              </w:rPr>
              <w:t xml:space="preserve"> </w:t>
            </w:r>
            <w:r w:rsidRPr="00590FD5">
              <w:rPr>
                <w:rFonts w:ascii="Times New Roman" w:hAnsi="Times New Roman" w:cs="Times New Roman"/>
                <w:sz w:val="24"/>
                <w:szCs w:val="24"/>
              </w:rPr>
              <w:t>отдела</w:t>
            </w:r>
          </w:p>
        </w:tc>
      </w:tr>
    </w:tbl>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Рис.6</w:t>
      </w:r>
      <w:r>
        <w:rPr>
          <w:rFonts w:ascii="Times New Roman" w:hAnsi="Times New Roman" w:cs="Times New Roman"/>
          <w:sz w:val="24"/>
          <w:szCs w:val="24"/>
        </w:rPr>
        <w:t xml:space="preserve"> </w:t>
      </w:r>
      <w:r w:rsidRPr="00590FD5">
        <w:rPr>
          <w:rFonts w:ascii="Times New Roman" w:hAnsi="Times New Roman" w:cs="Times New Roman"/>
          <w:sz w:val="24"/>
          <w:szCs w:val="24"/>
        </w:rPr>
        <w:t>Внешнее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представление</w:t>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Концептуальный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p>
    <w:tbl>
      <w:tblPr>
        <w:tblW w:w="0" w:type="auto"/>
        <w:tblInd w:w="54" w:type="dxa"/>
        <w:tblLayout w:type="fixed"/>
        <w:tblCellMar>
          <w:top w:w="28" w:type="dxa"/>
          <w:left w:w="28" w:type="dxa"/>
          <w:bottom w:w="28" w:type="dxa"/>
          <w:right w:w="28" w:type="dxa"/>
        </w:tblCellMar>
        <w:tblLook w:val="04A0" w:firstRow="1" w:lastRow="0" w:firstColumn="1" w:lastColumn="0" w:noHBand="0" w:noVBand="1"/>
      </w:tblPr>
      <w:tblGrid>
        <w:gridCol w:w="1700"/>
        <w:gridCol w:w="1701"/>
        <w:gridCol w:w="1701"/>
        <w:gridCol w:w="1675"/>
        <w:gridCol w:w="1418"/>
        <w:gridCol w:w="1703"/>
      </w:tblGrid>
      <w:tr w:rsidR="00AC223A" w:rsidRPr="00590FD5" w:rsidTr="00CC5C07">
        <w:tc>
          <w:tcPr>
            <w:tcW w:w="1700"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StaffNo</w:t>
            </w:r>
          </w:p>
        </w:tc>
        <w:tc>
          <w:tcPr>
            <w:tcW w:w="1701"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FName</w:t>
            </w:r>
          </w:p>
        </w:tc>
        <w:tc>
          <w:tcPr>
            <w:tcW w:w="1701"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LName</w:t>
            </w:r>
          </w:p>
        </w:tc>
        <w:tc>
          <w:tcPr>
            <w:tcW w:w="1675"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DOB</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Дата</w:t>
            </w:r>
          </w:p>
          <w:p w:rsidR="00AC223A" w:rsidRPr="00590FD5" w:rsidRDefault="00AC223A" w:rsidP="00CC5C07">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рождения</w:t>
            </w:r>
          </w:p>
        </w:tc>
        <w:tc>
          <w:tcPr>
            <w:tcW w:w="1418" w:type="dxa"/>
            <w:tcBorders>
              <w:top w:val="single" w:sz="2" w:space="0" w:color="000000"/>
              <w:left w:val="single" w:sz="2" w:space="0" w:color="000000"/>
              <w:bottom w:val="single" w:sz="2" w:space="0" w:color="000000"/>
              <w:right w:val="nil"/>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Salary</w:t>
            </w:r>
          </w:p>
        </w:tc>
        <w:tc>
          <w:tcPr>
            <w:tcW w:w="1703" w:type="dxa"/>
            <w:tcBorders>
              <w:top w:val="single" w:sz="2" w:space="0" w:color="000000"/>
              <w:left w:val="single" w:sz="2" w:space="0" w:color="000000"/>
              <w:bottom w:val="single" w:sz="2" w:space="0" w:color="000000"/>
              <w:right w:val="single" w:sz="2" w:space="0" w:color="000000"/>
            </w:tcBorders>
            <w:vAlign w:val="center"/>
            <w:hideMark/>
          </w:tcPr>
          <w:p w:rsidR="00AC223A" w:rsidRPr="00590FD5" w:rsidRDefault="00AC223A" w:rsidP="00CC5C07">
            <w:pPr>
              <w:snapToGrid w:val="0"/>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BranchNo</w:t>
            </w:r>
          </w:p>
        </w:tc>
      </w:tr>
    </w:tbl>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Внутренний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p>
    <w:p w:rsidR="00AC223A" w:rsidRPr="00590FD5" w:rsidRDefault="00AC223A" w:rsidP="00AC223A">
      <w:pPr>
        <w:spacing w:after="0" w:line="240" w:lineRule="auto"/>
        <w:ind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Struct</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STAFF</w:t>
      </w:r>
    </w:p>
    <w:p w:rsidR="00AC223A" w:rsidRPr="00590FD5" w:rsidRDefault="00AC223A" w:rsidP="00AC223A">
      <w:pPr>
        <w:spacing w:after="0" w:line="240" w:lineRule="auto"/>
        <w:ind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Staff</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No</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integer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w:t>
      </w:r>
      <w:r w:rsidRPr="00590FD5">
        <w:rPr>
          <w:rFonts w:ascii="Times New Roman" w:hAnsi="Times New Roman" w:cs="Times New Roman"/>
          <w:sz w:val="24"/>
          <w:szCs w:val="24"/>
        </w:rPr>
        <w:t>идентификатор</w:t>
      </w:r>
      <w:r w:rsidRPr="00590FD5">
        <w:rPr>
          <w:rFonts w:ascii="Times New Roman" w:hAnsi="Times New Roman" w:cs="Times New Roman"/>
          <w:sz w:val="24"/>
          <w:szCs w:val="24"/>
          <w:lang w:val="en-US"/>
        </w:rPr>
        <w:t>)</w:t>
      </w:r>
    </w:p>
    <w:p w:rsidR="00AC223A" w:rsidRPr="00590FD5" w:rsidRDefault="00AC223A" w:rsidP="00AC223A">
      <w:pPr>
        <w:spacing w:after="0" w:line="240" w:lineRule="auto"/>
        <w:ind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Branch</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No</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integer</w:t>
      </w:r>
    </w:p>
    <w:p w:rsidR="00AC223A" w:rsidRPr="00590FD5" w:rsidRDefault="00AC223A" w:rsidP="00AC223A">
      <w:pPr>
        <w:spacing w:after="0" w:line="240" w:lineRule="auto"/>
        <w:ind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FName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char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(15)</w:t>
      </w:r>
    </w:p>
    <w:p w:rsidR="00AC223A" w:rsidRPr="00590FD5" w:rsidRDefault="00AC223A" w:rsidP="00AC223A">
      <w:pPr>
        <w:spacing w:after="0" w:line="240" w:lineRule="auto"/>
        <w:ind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LName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char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(15)</w:t>
      </w:r>
    </w:p>
    <w:p w:rsidR="00AC223A" w:rsidRPr="00590FD5" w:rsidRDefault="00AC223A" w:rsidP="00AC223A">
      <w:pPr>
        <w:spacing w:after="0" w:line="240" w:lineRule="auto"/>
        <w:ind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lastRenderedPageBreak/>
        <w:t>DOB</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date</w:t>
      </w:r>
    </w:p>
    <w:p w:rsidR="00AC223A" w:rsidRPr="00BD5942"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lang w:val="en-US"/>
        </w:rPr>
        <w:t>Salary</w:t>
      </w:r>
      <w:r>
        <w:rPr>
          <w:rFonts w:ascii="Times New Roman" w:hAnsi="Times New Roman" w:cs="Times New Roman"/>
          <w:sz w:val="24"/>
          <w:szCs w:val="24"/>
        </w:rPr>
        <w:t xml:space="preserve">             </w:t>
      </w:r>
      <w:r w:rsidRPr="00590FD5">
        <w:rPr>
          <w:rFonts w:ascii="Times New Roman" w:hAnsi="Times New Roman" w:cs="Times New Roman"/>
          <w:sz w:val="24"/>
          <w:szCs w:val="24"/>
          <w:lang w:val="en-US"/>
        </w:rPr>
        <w:t>double</w:t>
      </w:r>
      <w:r w:rsidRPr="00BD5942">
        <w:rPr>
          <w:rFonts w:ascii="Times New Roman" w:hAnsi="Times New Roman" w:cs="Times New Roman"/>
          <w:sz w:val="24"/>
          <w:szCs w:val="24"/>
        </w:rPr>
        <w:t>–</w:t>
      </w:r>
      <w:r w:rsidRPr="00590FD5">
        <w:rPr>
          <w:rFonts w:ascii="Times New Roman" w:hAnsi="Times New Roman" w:cs="Times New Roman"/>
          <w:sz w:val="24"/>
          <w:szCs w:val="24"/>
          <w:lang w:val="en-US"/>
        </w:rPr>
        <w:t>precision</w:t>
      </w:r>
    </w:p>
    <w:p w:rsidR="00AC223A" w:rsidRPr="00590FD5" w:rsidRDefault="00AC223A" w:rsidP="00AC223A">
      <w:pPr>
        <w:pStyle w:val="11"/>
        <w:spacing w:before="0" w:line="240" w:lineRule="auto"/>
        <w:ind w:left="0" w:right="0" w:firstLine="426"/>
        <w:rPr>
          <w:sz w:val="24"/>
        </w:rPr>
      </w:pPr>
      <w:r w:rsidRPr="00590FD5">
        <w:rPr>
          <w:sz w:val="24"/>
        </w:rPr>
        <w:t>Важно</w:t>
      </w:r>
      <w:r>
        <w:rPr>
          <w:sz w:val="24"/>
        </w:rPr>
        <w:t xml:space="preserve"> </w:t>
      </w:r>
      <w:r w:rsidRPr="00590FD5">
        <w:rPr>
          <w:sz w:val="24"/>
        </w:rPr>
        <w:t>различать</w:t>
      </w:r>
      <w:r>
        <w:rPr>
          <w:sz w:val="24"/>
        </w:rPr>
        <w:t xml:space="preserve"> </w:t>
      </w:r>
      <w:r w:rsidRPr="00590FD5">
        <w:rPr>
          <w:sz w:val="24"/>
        </w:rPr>
        <w:t>описание</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и</w:t>
      </w:r>
      <w:r>
        <w:rPr>
          <w:sz w:val="24"/>
        </w:rPr>
        <w:t xml:space="preserve"> </w:t>
      </w:r>
      <w:r w:rsidRPr="00590FD5">
        <w:rPr>
          <w:sz w:val="24"/>
        </w:rPr>
        <w:t>саму</w:t>
      </w:r>
      <w:r>
        <w:rPr>
          <w:sz w:val="24"/>
        </w:rPr>
        <w:t xml:space="preserve"> </w:t>
      </w:r>
      <w:r w:rsidRPr="00590FD5">
        <w:rPr>
          <w:sz w:val="24"/>
        </w:rPr>
        <w:t>базу</w:t>
      </w:r>
      <w:r>
        <w:rPr>
          <w:sz w:val="24"/>
        </w:rPr>
        <w:t xml:space="preserve"> </w:t>
      </w:r>
      <w:r w:rsidRPr="00590FD5">
        <w:rPr>
          <w:sz w:val="24"/>
        </w:rPr>
        <w:t>данных.</w:t>
      </w:r>
      <w:r>
        <w:rPr>
          <w:sz w:val="24"/>
        </w:rPr>
        <w:t xml:space="preserve"> </w:t>
      </w:r>
      <w:r w:rsidRPr="00590FD5">
        <w:rPr>
          <w:sz w:val="24"/>
        </w:rPr>
        <w:t>Описанием</w:t>
      </w:r>
      <w:r>
        <w:rPr>
          <w:sz w:val="24"/>
        </w:rPr>
        <w:t xml:space="preserve"> </w:t>
      </w:r>
      <w:r w:rsidRPr="00590FD5">
        <w:rPr>
          <w:sz w:val="24"/>
        </w:rPr>
        <w:t>базы</w:t>
      </w:r>
      <w:r>
        <w:rPr>
          <w:sz w:val="24"/>
        </w:rPr>
        <w:t xml:space="preserve"> </w:t>
      </w:r>
      <w:r w:rsidRPr="00590FD5">
        <w:rPr>
          <w:sz w:val="24"/>
        </w:rPr>
        <w:t>данных</w:t>
      </w:r>
      <w:r>
        <w:rPr>
          <w:sz w:val="24"/>
        </w:rPr>
        <w:t xml:space="preserve"> </w:t>
      </w:r>
      <w:r w:rsidRPr="00590FD5">
        <w:rPr>
          <w:sz w:val="24"/>
        </w:rPr>
        <w:t>является</w:t>
      </w:r>
      <w:r>
        <w:rPr>
          <w:sz w:val="24"/>
        </w:rPr>
        <w:t xml:space="preserve"> </w:t>
      </w:r>
      <w:r w:rsidRPr="00590FD5">
        <w:rPr>
          <w:sz w:val="24"/>
        </w:rPr>
        <w:t>схема</w:t>
      </w:r>
      <w:r>
        <w:rPr>
          <w:sz w:val="24"/>
        </w:rPr>
        <w:t xml:space="preserve"> </w:t>
      </w:r>
      <w:r w:rsidRPr="00590FD5">
        <w:rPr>
          <w:sz w:val="24"/>
        </w:rPr>
        <w:t>БД,</w:t>
      </w:r>
      <w:r>
        <w:rPr>
          <w:sz w:val="24"/>
        </w:rPr>
        <w:t xml:space="preserve"> </w:t>
      </w:r>
      <w:r w:rsidRPr="00590FD5">
        <w:rPr>
          <w:sz w:val="24"/>
        </w:rPr>
        <w:t>которая</w:t>
      </w:r>
      <w:r>
        <w:rPr>
          <w:sz w:val="24"/>
        </w:rPr>
        <w:t xml:space="preserve"> </w:t>
      </w:r>
      <w:r w:rsidRPr="00590FD5">
        <w:rPr>
          <w:sz w:val="24"/>
        </w:rPr>
        <w:t>создается</w:t>
      </w:r>
      <w:r>
        <w:rPr>
          <w:sz w:val="24"/>
        </w:rPr>
        <w:t xml:space="preserve"> </w:t>
      </w:r>
      <w:r w:rsidRPr="00590FD5">
        <w:rPr>
          <w:sz w:val="24"/>
        </w:rPr>
        <w:t>при</w:t>
      </w:r>
      <w:r>
        <w:rPr>
          <w:sz w:val="24"/>
        </w:rPr>
        <w:t xml:space="preserve"> </w:t>
      </w:r>
      <w:r w:rsidRPr="00590FD5">
        <w:rPr>
          <w:sz w:val="24"/>
        </w:rPr>
        <w:t>проектировании</w:t>
      </w:r>
      <w:r>
        <w:rPr>
          <w:sz w:val="24"/>
        </w:rPr>
        <w:t xml:space="preserve"> </w:t>
      </w:r>
      <w:r w:rsidRPr="00590FD5">
        <w:rPr>
          <w:sz w:val="24"/>
        </w:rPr>
        <w:t>и</w:t>
      </w:r>
      <w:r>
        <w:rPr>
          <w:sz w:val="24"/>
        </w:rPr>
        <w:t xml:space="preserve"> </w:t>
      </w:r>
      <w:r w:rsidRPr="00590FD5">
        <w:rPr>
          <w:sz w:val="24"/>
        </w:rPr>
        <w:t>меняется</w:t>
      </w:r>
      <w:r>
        <w:rPr>
          <w:sz w:val="24"/>
        </w:rPr>
        <w:t xml:space="preserve"> </w:t>
      </w:r>
      <w:r w:rsidRPr="00590FD5">
        <w:rPr>
          <w:sz w:val="24"/>
        </w:rPr>
        <w:t>достаточно</w:t>
      </w:r>
      <w:r>
        <w:rPr>
          <w:sz w:val="24"/>
        </w:rPr>
        <w:t xml:space="preserve"> </w:t>
      </w:r>
      <w:r w:rsidRPr="00590FD5">
        <w:rPr>
          <w:sz w:val="24"/>
        </w:rPr>
        <w:t>редко.</w:t>
      </w:r>
      <w:r>
        <w:rPr>
          <w:sz w:val="24"/>
        </w:rPr>
        <w:t xml:space="preserve"> </w:t>
      </w:r>
      <w:r w:rsidRPr="00590FD5">
        <w:rPr>
          <w:sz w:val="24"/>
        </w:rPr>
        <w:t>Данные,</w:t>
      </w:r>
      <w:r>
        <w:rPr>
          <w:sz w:val="24"/>
        </w:rPr>
        <w:t xml:space="preserve"> </w:t>
      </w:r>
      <w:r w:rsidRPr="00590FD5">
        <w:rPr>
          <w:sz w:val="24"/>
        </w:rPr>
        <w:t>содержащиеся</w:t>
      </w:r>
      <w:r>
        <w:rPr>
          <w:sz w:val="24"/>
        </w:rPr>
        <w:t xml:space="preserve"> </w:t>
      </w:r>
      <w:r w:rsidRPr="00590FD5">
        <w:rPr>
          <w:sz w:val="24"/>
        </w:rPr>
        <w:t>в</w:t>
      </w:r>
      <w:r>
        <w:rPr>
          <w:sz w:val="24"/>
        </w:rPr>
        <w:t xml:space="preserve"> </w:t>
      </w:r>
      <w:r w:rsidRPr="00590FD5">
        <w:rPr>
          <w:sz w:val="24"/>
        </w:rPr>
        <w:t>БД,</w:t>
      </w:r>
      <w:r>
        <w:rPr>
          <w:sz w:val="24"/>
        </w:rPr>
        <w:t xml:space="preserve"> </w:t>
      </w:r>
      <w:r w:rsidRPr="00590FD5">
        <w:rPr>
          <w:sz w:val="24"/>
        </w:rPr>
        <w:t>могут</w:t>
      </w:r>
      <w:r>
        <w:rPr>
          <w:sz w:val="24"/>
        </w:rPr>
        <w:t xml:space="preserve"> </w:t>
      </w:r>
      <w:r w:rsidRPr="00590FD5">
        <w:rPr>
          <w:sz w:val="24"/>
        </w:rPr>
        <w:t>меняться</w:t>
      </w:r>
      <w:r>
        <w:rPr>
          <w:sz w:val="24"/>
        </w:rPr>
        <w:t xml:space="preserve"> </w:t>
      </w:r>
      <w:r w:rsidRPr="00590FD5">
        <w:rPr>
          <w:sz w:val="24"/>
        </w:rPr>
        <w:t>часто</w:t>
      </w:r>
      <w:r>
        <w:rPr>
          <w:sz w:val="24"/>
        </w:rPr>
        <w:t xml:space="preserve"> </w:t>
      </w:r>
      <w:r w:rsidRPr="00590FD5">
        <w:rPr>
          <w:sz w:val="24"/>
        </w:rPr>
        <w:t>(например,</w:t>
      </w:r>
      <w:r>
        <w:rPr>
          <w:sz w:val="24"/>
        </w:rPr>
        <w:t xml:space="preserve"> </w:t>
      </w:r>
      <w:r w:rsidRPr="00590FD5">
        <w:rPr>
          <w:sz w:val="24"/>
        </w:rPr>
        <w:t>при</w:t>
      </w:r>
      <w:r>
        <w:rPr>
          <w:sz w:val="24"/>
        </w:rPr>
        <w:t xml:space="preserve"> </w:t>
      </w:r>
      <w:r w:rsidRPr="00590FD5">
        <w:rPr>
          <w:sz w:val="24"/>
        </w:rPr>
        <w:t>добавлении</w:t>
      </w:r>
      <w:r>
        <w:rPr>
          <w:sz w:val="24"/>
        </w:rPr>
        <w:t xml:space="preserve"> </w:t>
      </w:r>
      <w:r w:rsidRPr="00590FD5">
        <w:rPr>
          <w:sz w:val="24"/>
        </w:rPr>
        <w:t>сведений</w:t>
      </w:r>
      <w:r>
        <w:rPr>
          <w:sz w:val="24"/>
        </w:rPr>
        <w:t xml:space="preserve"> </w:t>
      </w:r>
      <w:r w:rsidRPr="00590FD5">
        <w:rPr>
          <w:sz w:val="24"/>
        </w:rPr>
        <w:t>о</w:t>
      </w:r>
      <w:r>
        <w:rPr>
          <w:sz w:val="24"/>
        </w:rPr>
        <w:t xml:space="preserve"> </w:t>
      </w:r>
      <w:r w:rsidRPr="00590FD5">
        <w:rPr>
          <w:sz w:val="24"/>
        </w:rPr>
        <w:t>новом</w:t>
      </w:r>
      <w:r>
        <w:rPr>
          <w:sz w:val="24"/>
        </w:rPr>
        <w:t xml:space="preserve"> </w:t>
      </w:r>
      <w:r w:rsidRPr="00590FD5">
        <w:rPr>
          <w:sz w:val="24"/>
        </w:rPr>
        <w:t>сотруднике).</w:t>
      </w:r>
      <w:r>
        <w:rPr>
          <w:sz w:val="24"/>
        </w:rPr>
        <w:t xml:space="preserve"> </w:t>
      </w:r>
    </w:p>
    <w:p w:rsidR="00AC223A" w:rsidRPr="00590FD5" w:rsidRDefault="00AC223A" w:rsidP="00AC223A">
      <w:pPr>
        <w:pStyle w:val="11"/>
        <w:spacing w:before="0" w:line="240" w:lineRule="auto"/>
        <w:ind w:left="0" w:right="0" w:firstLine="426"/>
        <w:rPr>
          <w:sz w:val="24"/>
        </w:rPr>
      </w:pPr>
      <w:r w:rsidRPr="00590FD5">
        <w:rPr>
          <w:sz w:val="24"/>
        </w:rPr>
        <w:t>Схема</w:t>
      </w:r>
      <w:r>
        <w:rPr>
          <w:sz w:val="24"/>
        </w:rPr>
        <w:t xml:space="preserve"> </w:t>
      </w:r>
      <w:r w:rsidRPr="00590FD5">
        <w:rPr>
          <w:sz w:val="24"/>
        </w:rPr>
        <w:t>создается</w:t>
      </w:r>
      <w:r>
        <w:rPr>
          <w:sz w:val="24"/>
        </w:rPr>
        <w:t xml:space="preserve"> </w:t>
      </w:r>
      <w:r w:rsidRPr="00590FD5">
        <w:rPr>
          <w:sz w:val="24"/>
        </w:rPr>
        <w:t>с</w:t>
      </w:r>
      <w:r>
        <w:rPr>
          <w:sz w:val="24"/>
        </w:rPr>
        <w:t xml:space="preserve"> </w:t>
      </w:r>
      <w:r w:rsidRPr="00590FD5">
        <w:rPr>
          <w:sz w:val="24"/>
        </w:rPr>
        <w:t>помощью</w:t>
      </w:r>
      <w:r>
        <w:rPr>
          <w:sz w:val="24"/>
        </w:rPr>
        <w:t xml:space="preserve"> </w:t>
      </w:r>
      <w:r w:rsidRPr="00590FD5">
        <w:rPr>
          <w:sz w:val="24"/>
        </w:rPr>
        <w:t>некоторого</w:t>
      </w:r>
      <w:r>
        <w:rPr>
          <w:sz w:val="24"/>
        </w:rPr>
        <w:t xml:space="preserve"> </w:t>
      </w:r>
      <w:r w:rsidRPr="00590FD5">
        <w:rPr>
          <w:sz w:val="24"/>
        </w:rPr>
        <w:t>языка</w:t>
      </w:r>
      <w:r>
        <w:rPr>
          <w:sz w:val="24"/>
        </w:rPr>
        <w:t xml:space="preserve"> </w:t>
      </w:r>
      <w:r w:rsidRPr="00590FD5">
        <w:rPr>
          <w:sz w:val="24"/>
        </w:rPr>
        <w:t>определения</w:t>
      </w:r>
      <w:r>
        <w:rPr>
          <w:sz w:val="24"/>
        </w:rPr>
        <w:t xml:space="preserve"> </w:t>
      </w:r>
      <w:r w:rsidRPr="00590FD5">
        <w:rPr>
          <w:sz w:val="24"/>
        </w:rPr>
        <w:t>данных</w:t>
      </w:r>
      <w:r>
        <w:rPr>
          <w:sz w:val="24"/>
        </w:rPr>
        <w:t xml:space="preserve"> </w:t>
      </w:r>
      <w:r w:rsidRPr="00590FD5">
        <w:rPr>
          <w:sz w:val="24"/>
        </w:rPr>
        <w:t>конкретной</w:t>
      </w:r>
      <w:r>
        <w:rPr>
          <w:sz w:val="24"/>
        </w:rPr>
        <w:t xml:space="preserve"> </w:t>
      </w:r>
      <w:r w:rsidRPr="00590FD5">
        <w:rPr>
          <w:sz w:val="24"/>
        </w:rPr>
        <w:t>СУБД.</w:t>
      </w:r>
      <w:r>
        <w:rPr>
          <w:sz w:val="24"/>
        </w:rPr>
        <w:t xml:space="preserve"> </w:t>
      </w:r>
    </w:p>
    <w:p w:rsidR="00AC223A" w:rsidRPr="003027A6" w:rsidRDefault="00AC223A" w:rsidP="00AC223A">
      <w:pPr>
        <w:pStyle w:val="11"/>
        <w:spacing w:before="0" w:line="240" w:lineRule="auto"/>
        <w:ind w:left="0" w:right="0" w:firstLine="426"/>
        <w:rPr>
          <w:sz w:val="24"/>
          <w:highlight w:val="yellow"/>
        </w:rPr>
      </w:pPr>
      <w:r w:rsidRPr="00590FD5">
        <w:rPr>
          <w:sz w:val="24"/>
        </w:rPr>
        <w:t>Основным</w:t>
      </w:r>
      <w:r>
        <w:rPr>
          <w:sz w:val="24"/>
        </w:rPr>
        <w:t xml:space="preserve"> </w:t>
      </w:r>
      <w:r w:rsidRPr="00590FD5">
        <w:rPr>
          <w:sz w:val="24"/>
        </w:rPr>
        <w:t>назначением</w:t>
      </w:r>
      <w:r>
        <w:rPr>
          <w:sz w:val="24"/>
        </w:rPr>
        <w:t xml:space="preserve"> </w:t>
      </w:r>
      <w:r w:rsidRPr="00590FD5">
        <w:rPr>
          <w:sz w:val="24"/>
        </w:rPr>
        <w:t>трехуровневой</w:t>
      </w:r>
      <w:r>
        <w:rPr>
          <w:sz w:val="24"/>
        </w:rPr>
        <w:t xml:space="preserve"> </w:t>
      </w:r>
      <w:r w:rsidRPr="00590FD5">
        <w:rPr>
          <w:sz w:val="24"/>
        </w:rPr>
        <w:t>архитектуры</w:t>
      </w:r>
      <w:r>
        <w:rPr>
          <w:sz w:val="24"/>
        </w:rPr>
        <w:t xml:space="preserve"> </w:t>
      </w:r>
      <w:r w:rsidRPr="00590FD5">
        <w:rPr>
          <w:sz w:val="24"/>
        </w:rPr>
        <w:t>является</w:t>
      </w:r>
      <w:r>
        <w:rPr>
          <w:sz w:val="24"/>
        </w:rPr>
        <w:t xml:space="preserve"> </w:t>
      </w:r>
      <w:r w:rsidRPr="00590FD5">
        <w:rPr>
          <w:sz w:val="24"/>
        </w:rPr>
        <w:t>обеспечение</w:t>
      </w:r>
      <w:r>
        <w:rPr>
          <w:sz w:val="24"/>
        </w:rPr>
        <w:t xml:space="preserve"> </w:t>
      </w:r>
      <w:r w:rsidRPr="00590FD5">
        <w:rPr>
          <w:sz w:val="24"/>
        </w:rPr>
        <w:t>независимости</w:t>
      </w:r>
      <w:r>
        <w:rPr>
          <w:sz w:val="24"/>
        </w:rPr>
        <w:t xml:space="preserve"> </w:t>
      </w:r>
      <w:r w:rsidRPr="00590FD5">
        <w:rPr>
          <w:sz w:val="24"/>
        </w:rPr>
        <w:t>от</w:t>
      </w:r>
      <w:r>
        <w:rPr>
          <w:sz w:val="24"/>
        </w:rPr>
        <w:t xml:space="preserve"> </w:t>
      </w:r>
      <w:r w:rsidRPr="00590FD5">
        <w:rPr>
          <w:sz w:val="24"/>
        </w:rPr>
        <w:t>данных,</w:t>
      </w:r>
      <w:r>
        <w:rPr>
          <w:sz w:val="24"/>
        </w:rPr>
        <w:t xml:space="preserve"> </w:t>
      </w:r>
      <w:r w:rsidRPr="00590FD5">
        <w:rPr>
          <w:sz w:val="24"/>
        </w:rPr>
        <w:t>которая</w:t>
      </w:r>
      <w:r>
        <w:rPr>
          <w:sz w:val="24"/>
        </w:rPr>
        <w:t xml:space="preserve"> </w:t>
      </w:r>
      <w:r w:rsidRPr="00590FD5">
        <w:rPr>
          <w:sz w:val="24"/>
        </w:rPr>
        <w:t>означает,</w:t>
      </w:r>
      <w:r>
        <w:rPr>
          <w:sz w:val="24"/>
        </w:rPr>
        <w:t xml:space="preserve"> </w:t>
      </w:r>
      <w:r w:rsidRPr="00590FD5">
        <w:rPr>
          <w:sz w:val="24"/>
        </w:rPr>
        <w:t>что</w:t>
      </w:r>
      <w:r>
        <w:rPr>
          <w:sz w:val="24"/>
        </w:rPr>
        <w:t xml:space="preserve"> </w:t>
      </w:r>
      <w:r w:rsidRPr="00590FD5">
        <w:rPr>
          <w:sz w:val="24"/>
        </w:rPr>
        <w:t>изменения</w:t>
      </w:r>
      <w:r>
        <w:rPr>
          <w:sz w:val="24"/>
        </w:rPr>
        <w:t xml:space="preserve"> </w:t>
      </w:r>
      <w:r w:rsidRPr="00590FD5">
        <w:rPr>
          <w:sz w:val="24"/>
        </w:rPr>
        <w:t>на</w:t>
      </w:r>
      <w:r>
        <w:rPr>
          <w:sz w:val="24"/>
        </w:rPr>
        <w:t xml:space="preserve"> </w:t>
      </w:r>
      <w:r w:rsidRPr="00590FD5">
        <w:rPr>
          <w:sz w:val="24"/>
        </w:rPr>
        <w:t>нижних</w:t>
      </w:r>
      <w:r>
        <w:rPr>
          <w:sz w:val="24"/>
        </w:rPr>
        <w:t xml:space="preserve"> </w:t>
      </w:r>
      <w:r w:rsidRPr="00590FD5">
        <w:rPr>
          <w:sz w:val="24"/>
        </w:rPr>
        <w:t>уровнях</w:t>
      </w:r>
      <w:r>
        <w:rPr>
          <w:sz w:val="24"/>
        </w:rPr>
        <w:t xml:space="preserve"> </w:t>
      </w:r>
      <w:r w:rsidRPr="00590FD5">
        <w:rPr>
          <w:sz w:val="24"/>
        </w:rPr>
        <w:t>никак</w:t>
      </w:r>
      <w:r>
        <w:rPr>
          <w:sz w:val="24"/>
        </w:rPr>
        <w:t xml:space="preserve"> </w:t>
      </w:r>
      <w:r w:rsidRPr="00590FD5">
        <w:rPr>
          <w:sz w:val="24"/>
        </w:rPr>
        <w:t>не</w:t>
      </w:r>
      <w:r>
        <w:rPr>
          <w:sz w:val="24"/>
        </w:rPr>
        <w:t xml:space="preserve"> </w:t>
      </w:r>
      <w:r w:rsidRPr="00590FD5">
        <w:rPr>
          <w:sz w:val="24"/>
        </w:rPr>
        <w:t>влияют</w:t>
      </w:r>
      <w:r>
        <w:rPr>
          <w:sz w:val="24"/>
        </w:rPr>
        <w:t xml:space="preserve"> </w:t>
      </w:r>
      <w:r w:rsidRPr="00590FD5">
        <w:rPr>
          <w:sz w:val="24"/>
        </w:rPr>
        <w:t>на</w:t>
      </w:r>
      <w:r>
        <w:rPr>
          <w:sz w:val="24"/>
        </w:rPr>
        <w:t xml:space="preserve"> </w:t>
      </w:r>
      <w:r w:rsidRPr="00590FD5">
        <w:rPr>
          <w:sz w:val="24"/>
        </w:rPr>
        <w:t>верхние</w:t>
      </w:r>
      <w:r>
        <w:rPr>
          <w:sz w:val="24"/>
        </w:rPr>
        <w:t xml:space="preserve"> </w:t>
      </w:r>
      <w:r w:rsidRPr="00590FD5">
        <w:rPr>
          <w:sz w:val="24"/>
        </w:rPr>
        <w:t>уровни.</w:t>
      </w:r>
      <w:r>
        <w:rPr>
          <w:sz w:val="24"/>
        </w:rPr>
        <w:t xml:space="preserve"> </w:t>
      </w:r>
      <w:r w:rsidRPr="003027A6">
        <w:rPr>
          <w:sz w:val="24"/>
          <w:highlight w:val="yellow"/>
        </w:rPr>
        <w:t xml:space="preserve">Различают два типа независимости от данных: логическую и физическую. </w:t>
      </w:r>
    </w:p>
    <w:p w:rsidR="00AC223A" w:rsidRPr="00590FD5" w:rsidRDefault="00AC223A" w:rsidP="00AC223A">
      <w:pPr>
        <w:pStyle w:val="11"/>
        <w:spacing w:before="0" w:line="240" w:lineRule="auto"/>
        <w:ind w:left="0" w:right="0" w:firstLine="426"/>
        <w:rPr>
          <w:sz w:val="24"/>
        </w:rPr>
      </w:pPr>
      <w:r w:rsidRPr="003027A6">
        <w:rPr>
          <w:sz w:val="24"/>
          <w:highlight w:val="yellow"/>
          <w:u w:val="single"/>
        </w:rPr>
        <w:t>Логическая независимость</w:t>
      </w:r>
      <w:r w:rsidRPr="003027A6">
        <w:rPr>
          <w:sz w:val="24"/>
          <w:highlight w:val="yellow"/>
        </w:rPr>
        <w:t xml:space="preserve"> от данных – означает полную защищенность внешних схем от изменений, вносимых в концептуальную схему</w:t>
      </w:r>
      <w:r w:rsidRPr="00590FD5">
        <w:rPr>
          <w:sz w:val="24"/>
        </w:rPr>
        <w:t>.</w:t>
      </w:r>
    </w:p>
    <w:p w:rsidR="00AC223A" w:rsidRPr="00590FD5" w:rsidRDefault="00AC223A" w:rsidP="00AC223A">
      <w:pPr>
        <w:pStyle w:val="11"/>
        <w:spacing w:before="0" w:line="240" w:lineRule="auto"/>
        <w:ind w:left="0" w:right="0" w:firstLine="426"/>
        <w:rPr>
          <w:sz w:val="24"/>
        </w:rPr>
      </w:pPr>
      <w:r w:rsidRPr="00590FD5">
        <w:rPr>
          <w:sz w:val="24"/>
        </w:rPr>
        <w:t>Такие</w:t>
      </w:r>
      <w:r>
        <w:rPr>
          <w:sz w:val="24"/>
        </w:rPr>
        <w:t xml:space="preserve"> </w:t>
      </w:r>
      <w:r w:rsidRPr="00590FD5">
        <w:rPr>
          <w:sz w:val="24"/>
        </w:rPr>
        <w:t>изменения</w:t>
      </w:r>
      <w:r>
        <w:rPr>
          <w:sz w:val="24"/>
        </w:rPr>
        <w:t xml:space="preserve"> </w:t>
      </w:r>
      <w:r w:rsidRPr="00590FD5">
        <w:rPr>
          <w:sz w:val="24"/>
        </w:rPr>
        <w:t>концептуальной</w:t>
      </w:r>
      <w:r>
        <w:rPr>
          <w:sz w:val="24"/>
        </w:rPr>
        <w:t xml:space="preserve"> </w:t>
      </w:r>
      <w:r w:rsidRPr="00590FD5">
        <w:rPr>
          <w:sz w:val="24"/>
        </w:rPr>
        <w:t>схемы</w:t>
      </w:r>
      <w:r>
        <w:rPr>
          <w:sz w:val="24"/>
        </w:rPr>
        <w:t xml:space="preserve"> </w:t>
      </w:r>
      <w:r w:rsidRPr="00590FD5">
        <w:rPr>
          <w:sz w:val="24"/>
        </w:rPr>
        <w:t>как</w:t>
      </w:r>
      <w:r>
        <w:rPr>
          <w:sz w:val="24"/>
        </w:rPr>
        <w:t xml:space="preserve"> </w:t>
      </w:r>
      <w:r w:rsidRPr="00590FD5">
        <w:rPr>
          <w:sz w:val="24"/>
        </w:rPr>
        <w:t>добавление</w:t>
      </w:r>
      <w:r>
        <w:rPr>
          <w:sz w:val="24"/>
        </w:rPr>
        <w:t xml:space="preserve"> </w:t>
      </w:r>
      <w:r w:rsidRPr="00590FD5">
        <w:rPr>
          <w:sz w:val="24"/>
        </w:rPr>
        <w:t>или</w:t>
      </w:r>
      <w:r>
        <w:rPr>
          <w:sz w:val="24"/>
        </w:rPr>
        <w:t xml:space="preserve"> </w:t>
      </w:r>
      <w:r w:rsidRPr="00590FD5">
        <w:rPr>
          <w:sz w:val="24"/>
        </w:rPr>
        <w:t>удаление</w:t>
      </w:r>
      <w:r>
        <w:rPr>
          <w:sz w:val="24"/>
        </w:rPr>
        <w:t xml:space="preserve"> </w:t>
      </w:r>
      <w:r w:rsidRPr="00590FD5">
        <w:rPr>
          <w:sz w:val="24"/>
        </w:rPr>
        <w:t>новых</w:t>
      </w:r>
      <w:r>
        <w:rPr>
          <w:sz w:val="24"/>
        </w:rPr>
        <w:t xml:space="preserve"> </w:t>
      </w:r>
      <w:r w:rsidRPr="00590FD5">
        <w:rPr>
          <w:sz w:val="24"/>
        </w:rPr>
        <w:t>сущностей,</w:t>
      </w:r>
      <w:r>
        <w:rPr>
          <w:sz w:val="24"/>
        </w:rPr>
        <w:t xml:space="preserve"> </w:t>
      </w:r>
      <w:r w:rsidRPr="00590FD5">
        <w:rPr>
          <w:sz w:val="24"/>
        </w:rPr>
        <w:t>атрибутов</w:t>
      </w:r>
      <w:r>
        <w:rPr>
          <w:sz w:val="24"/>
        </w:rPr>
        <w:t xml:space="preserve"> </w:t>
      </w:r>
      <w:r w:rsidRPr="00590FD5">
        <w:rPr>
          <w:sz w:val="24"/>
        </w:rPr>
        <w:t>или</w:t>
      </w:r>
      <w:r>
        <w:rPr>
          <w:sz w:val="24"/>
        </w:rPr>
        <w:t xml:space="preserve"> </w:t>
      </w:r>
      <w:r w:rsidRPr="00590FD5">
        <w:rPr>
          <w:sz w:val="24"/>
        </w:rPr>
        <w:t>связей</w:t>
      </w:r>
      <w:r>
        <w:rPr>
          <w:sz w:val="24"/>
        </w:rPr>
        <w:t xml:space="preserve"> </w:t>
      </w:r>
      <w:r w:rsidRPr="00590FD5">
        <w:rPr>
          <w:sz w:val="24"/>
        </w:rPr>
        <w:t>должны</w:t>
      </w:r>
      <w:r>
        <w:rPr>
          <w:sz w:val="24"/>
        </w:rPr>
        <w:t xml:space="preserve"> </w:t>
      </w:r>
      <w:r w:rsidRPr="00590FD5">
        <w:rPr>
          <w:sz w:val="24"/>
        </w:rPr>
        <w:t>осуществляться</w:t>
      </w:r>
      <w:r>
        <w:rPr>
          <w:sz w:val="24"/>
        </w:rPr>
        <w:t xml:space="preserve"> </w:t>
      </w:r>
      <w:r w:rsidRPr="00590FD5">
        <w:rPr>
          <w:sz w:val="24"/>
        </w:rPr>
        <w:t>без</w:t>
      </w:r>
      <w:r>
        <w:rPr>
          <w:sz w:val="24"/>
        </w:rPr>
        <w:t xml:space="preserve"> </w:t>
      </w:r>
      <w:r w:rsidRPr="00590FD5">
        <w:rPr>
          <w:sz w:val="24"/>
        </w:rPr>
        <w:t>необходимости</w:t>
      </w:r>
      <w:r>
        <w:rPr>
          <w:sz w:val="24"/>
        </w:rPr>
        <w:t xml:space="preserve"> </w:t>
      </w:r>
      <w:r w:rsidRPr="00590FD5">
        <w:rPr>
          <w:sz w:val="24"/>
        </w:rPr>
        <w:t>внесения</w:t>
      </w:r>
      <w:r>
        <w:rPr>
          <w:sz w:val="24"/>
        </w:rPr>
        <w:t xml:space="preserve"> </w:t>
      </w:r>
      <w:r w:rsidRPr="00590FD5">
        <w:rPr>
          <w:sz w:val="24"/>
        </w:rPr>
        <w:t>изменений</w:t>
      </w:r>
      <w:r>
        <w:rPr>
          <w:sz w:val="24"/>
        </w:rPr>
        <w:t xml:space="preserve"> </w:t>
      </w:r>
      <w:r w:rsidRPr="00590FD5">
        <w:rPr>
          <w:sz w:val="24"/>
        </w:rPr>
        <w:t>в</w:t>
      </w:r>
      <w:r>
        <w:rPr>
          <w:sz w:val="24"/>
        </w:rPr>
        <w:t xml:space="preserve"> </w:t>
      </w:r>
      <w:r w:rsidRPr="00590FD5">
        <w:rPr>
          <w:sz w:val="24"/>
        </w:rPr>
        <w:t>уже</w:t>
      </w:r>
      <w:r>
        <w:rPr>
          <w:sz w:val="24"/>
        </w:rPr>
        <w:t xml:space="preserve"> </w:t>
      </w:r>
      <w:r w:rsidRPr="00590FD5">
        <w:rPr>
          <w:sz w:val="24"/>
        </w:rPr>
        <w:t>существующие</w:t>
      </w:r>
      <w:r>
        <w:rPr>
          <w:sz w:val="24"/>
        </w:rPr>
        <w:t xml:space="preserve"> </w:t>
      </w:r>
      <w:r w:rsidRPr="00590FD5">
        <w:rPr>
          <w:sz w:val="24"/>
        </w:rPr>
        <w:t>внешние</w:t>
      </w:r>
      <w:r>
        <w:rPr>
          <w:sz w:val="24"/>
        </w:rPr>
        <w:t xml:space="preserve"> </w:t>
      </w:r>
      <w:r w:rsidRPr="00590FD5">
        <w:rPr>
          <w:sz w:val="24"/>
        </w:rPr>
        <w:t>схемы.</w:t>
      </w:r>
      <w:r>
        <w:rPr>
          <w:sz w:val="24"/>
        </w:rPr>
        <w:t xml:space="preserve"> </w:t>
      </w:r>
      <w:r w:rsidRPr="00590FD5">
        <w:rPr>
          <w:sz w:val="24"/>
        </w:rPr>
        <w:t>Об</w:t>
      </w:r>
      <w:r>
        <w:rPr>
          <w:sz w:val="24"/>
        </w:rPr>
        <w:t xml:space="preserve"> </w:t>
      </w:r>
      <w:r w:rsidRPr="00590FD5">
        <w:rPr>
          <w:sz w:val="24"/>
        </w:rPr>
        <w:t>этих</w:t>
      </w:r>
      <w:r>
        <w:rPr>
          <w:sz w:val="24"/>
        </w:rPr>
        <w:t xml:space="preserve"> </w:t>
      </w:r>
      <w:r w:rsidRPr="00590FD5">
        <w:rPr>
          <w:sz w:val="24"/>
        </w:rPr>
        <w:t>изменениях</w:t>
      </w:r>
      <w:r>
        <w:rPr>
          <w:sz w:val="24"/>
        </w:rPr>
        <w:t xml:space="preserve"> </w:t>
      </w:r>
      <w:r w:rsidRPr="00590FD5">
        <w:rPr>
          <w:sz w:val="24"/>
        </w:rPr>
        <w:t>должны</w:t>
      </w:r>
      <w:r>
        <w:rPr>
          <w:sz w:val="24"/>
        </w:rPr>
        <w:t xml:space="preserve"> </w:t>
      </w:r>
      <w:r w:rsidRPr="00590FD5">
        <w:rPr>
          <w:sz w:val="24"/>
        </w:rPr>
        <w:t>знать</w:t>
      </w:r>
      <w:r>
        <w:rPr>
          <w:sz w:val="24"/>
        </w:rPr>
        <w:t xml:space="preserve"> </w:t>
      </w:r>
      <w:r w:rsidRPr="00590FD5">
        <w:rPr>
          <w:sz w:val="24"/>
        </w:rPr>
        <w:t>только</w:t>
      </w:r>
      <w:r>
        <w:rPr>
          <w:sz w:val="24"/>
        </w:rPr>
        <w:t xml:space="preserve"> </w:t>
      </w:r>
      <w:r w:rsidRPr="00590FD5">
        <w:rPr>
          <w:sz w:val="24"/>
        </w:rPr>
        <w:t>те,</w:t>
      </w:r>
      <w:r>
        <w:rPr>
          <w:sz w:val="24"/>
        </w:rPr>
        <w:t xml:space="preserve"> </w:t>
      </w:r>
      <w:r w:rsidRPr="00590FD5">
        <w:rPr>
          <w:sz w:val="24"/>
        </w:rPr>
        <w:t>для</w:t>
      </w:r>
      <w:r>
        <w:rPr>
          <w:sz w:val="24"/>
        </w:rPr>
        <w:t xml:space="preserve"> </w:t>
      </w:r>
      <w:r w:rsidRPr="00590FD5">
        <w:rPr>
          <w:sz w:val="24"/>
        </w:rPr>
        <w:t>которых</w:t>
      </w:r>
      <w:r>
        <w:rPr>
          <w:sz w:val="24"/>
        </w:rPr>
        <w:t xml:space="preserve"> </w:t>
      </w:r>
      <w:r w:rsidRPr="00590FD5">
        <w:rPr>
          <w:sz w:val="24"/>
        </w:rPr>
        <w:t>они</w:t>
      </w:r>
      <w:r>
        <w:rPr>
          <w:sz w:val="24"/>
        </w:rPr>
        <w:t xml:space="preserve"> </w:t>
      </w:r>
      <w:r w:rsidRPr="00590FD5">
        <w:rPr>
          <w:sz w:val="24"/>
        </w:rPr>
        <w:t>предназначены.</w:t>
      </w:r>
      <w:r>
        <w:rPr>
          <w:sz w:val="24"/>
        </w:rPr>
        <w:t xml:space="preserve"> </w:t>
      </w:r>
    </w:p>
    <w:p w:rsidR="00AC223A" w:rsidRPr="00590FD5" w:rsidRDefault="00AC223A" w:rsidP="00AC223A">
      <w:pPr>
        <w:pStyle w:val="11"/>
        <w:spacing w:before="0" w:line="240" w:lineRule="auto"/>
        <w:ind w:left="0" w:right="0" w:firstLine="426"/>
        <w:rPr>
          <w:sz w:val="24"/>
        </w:rPr>
      </w:pPr>
      <w:r w:rsidRPr="003027A6">
        <w:rPr>
          <w:sz w:val="24"/>
          <w:highlight w:val="yellow"/>
          <w:u w:val="single"/>
        </w:rPr>
        <w:t>Физическая независимость</w:t>
      </w:r>
      <w:r w:rsidRPr="003027A6">
        <w:rPr>
          <w:sz w:val="24"/>
          <w:highlight w:val="yellow"/>
        </w:rPr>
        <w:t xml:space="preserve"> от данных – означает защищенность концептуальной схемы от изменений, вносимых во внутреннюю схему.</w:t>
      </w:r>
    </w:p>
    <w:p w:rsidR="00AC223A" w:rsidRPr="00590FD5" w:rsidRDefault="00AC223A" w:rsidP="00AC223A">
      <w:pPr>
        <w:pStyle w:val="11"/>
        <w:spacing w:before="0" w:line="240" w:lineRule="auto"/>
        <w:ind w:left="0" w:right="0" w:firstLine="426"/>
        <w:rPr>
          <w:sz w:val="24"/>
        </w:rPr>
      </w:pPr>
      <w:r w:rsidRPr="00590FD5">
        <w:rPr>
          <w:sz w:val="24"/>
        </w:rPr>
        <w:t>Такие</w:t>
      </w:r>
      <w:r>
        <w:rPr>
          <w:sz w:val="24"/>
        </w:rPr>
        <w:t xml:space="preserve"> </w:t>
      </w:r>
      <w:r w:rsidRPr="00590FD5">
        <w:rPr>
          <w:sz w:val="24"/>
        </w:rPr>
        <w:t>изменения</w:t>
      </w:r>
      <w:r>
        <w:rPr>
          <w:sz w:val="24"/>
        </w:rPr>
        <w:t xml:space="preserve"> </w:t>
      </w:r>
      <w:r w:rsidRPr="00590FD5">
        <w:rPr>
          <w:sz w:val="24"/>
        </w:rPr>
        <w:t>внутренней</w:t>
      </w:r>
      <w:r>
        <w:rPr>
          <w:sz w:val="24"/>
        </w:rPr>
        <w:t xml:space="preserve"> </w:t>
      </w:r>
      <w:r w:rsidRPr="00590FD5">
        <w:rPr>
          <w:sz w:val="24"/>
        </w:rPr>
        <w:t>схемы,</w:t>
      </w:r>
      <w:r>
        <w:rPr>
          <w:sz w:val="24"/>
        </w:rPr>
        <w:t xml:space="preserve"> </w:t>
      </w:r>
      <w:r w:rsidRPr="00590FD5">
        <w:rPr>
          <w:sz w:val="24"/>
        </w:rPr>
        <w:t>как</w:t>
      </w:r>
      <w:r>
        <w:rPr>
          <w:sz w:val="24"/>
        </w:rPr>
        <w:t xml:space="preserve"> </w:t>
      </w:r>
      <w:r w:rsidRPr="00590FD5">
        <w:rPr>
          <w:sz w:val="24"/>
        </w:rPr>
        <w:t>использование</w:t>
      </w:r>
      <w:r>
        <w:rPr>
          <w:sz w:val="24"/>
        </w:rPr>
        <w:t xml:space="preserve"> </w:t>
      </w:r>
      <w:r w:rsidRPr="00590FD5">
        <w:rPr>
          <w:sz w:val="24"/>
        </w:rPr>
        <w:t>различных</w:t>
      </w:r>
      <w:r>
        <w:rPr>
          <w:sz w:val="24"/>
        </w:rPr>
        <w:t xml:space="preserve"> </w:t>
      </w:r>
      <w:r w:rsidRPr="00590FD5">
        <w:rPr>
          <w:sz w:val="24"/>
        </w:rPr>
        <w:t>файловых</w:t>
      </w:r>
      <w:r>
        <w:rPr>
          <w:sz w:val="24"/>
        </w:rPr>
        <w:t xml:space="preserve"> </w:t>
      </w:r>
      <w:r w:rsidRPr="00590FD5">
        <w:rPr>
          <w:sz w:val="24"/>
        </w:rPr>
        <w:t>систем</w:t>
      </w:r>
      <w:r>
        <w:rPr>
          <w:sz w:val="24"/>
        </w:rPr>
        <w:t xml:space="preserve"> </w:t>
      </w:r>
      <w:r w:rsidRPr="00590FD5">
        <w:rPr>
          <w:sz w:val="24"/>
        </w:rPr>
        <w:t>или</w:t>
      </w:r>
      <w:r>
        <w:rPr>
          <w:sz w:val="24"/>
        </w:rPr>
        <w:t xml:space="preserve"> </w:t>
      </w:r>
      <w:r w:rsidRPr="00590FD5">
        <w:rPr>
          <w:sz w:val="24"/>
        </w:rPr>
        <w:t>структур</w:t>
      </w:r>
      <w:r>
        <w:rPr>
          <w:sz w:val="24"/>
        </w:rPr>
        <w:t xml:space="preserve"> </w:t>
      </w:r>
      <w:r w:rsidRPr="00590FD5">
        <w:rPr>
          <w:sz w:val="24"/>
        </w:rPr>
        <w:t>хранения,</w:t>
      </w:r>
      <w:r>
        <w:rPr>
          <w:sz w:val="24"/>
        </w:rPr>
        <w:t xml:space="preserve"> </w:t>
      </w:r>
      <w:r w:rsidRPr="00590FD5">
        <w:rPr>
          <w:sz w:val="24"/>
        </w:rPr>
        <w:t>разных</w:t>
      </w:r>
      <w:r>
        <w:rPr>
          <w:sz w:val="24"/>
        </w:rPr>
        <w:t xml:space="preserve"> </w:t>
      </w:r>
      <w:r w:rsidRPr="00590FD5">
        <w:rPr>
          <w:sz w:val="24"/>
        </w:rPr>
        <w:t>устройств</w:t>
      </w:r>
      <w:r>
        <w:rPr>
          <w:sz w:val="24"/>
        </w:rPr>
        <w:t xml:space="preserve"> </w:t>
      </w:r>
      <w:r w:rsidRPr="00590FD5">
        <w:rPr>
          <w:sz w:val="24"/>
        </w:rPr>
        <w:t>хранения</w:t>
      </w:r>
      <w:r>
        <w:rPr>
          <w:sz w:val="24"/>
        </w:rPr>
        <w:t xml:space="preserve"> </w:t>
      </w:r>
      <w:r w:rsidRPr="00590FD5">
        <w:rPr>
          <w:sz w:val="24"/>
        </w:rPr>
        <w:t>должны</w:t>
      </w:r>
      <w:r>
        <w:rPr>
          <w:sz w:val="24"/>
        </w:rPr>
        <w:t xml:space="preserve"> </w:t>
      </w:r>
      <w:r w:rsidRPr="00590FD5">
        <w:rPr>
          <w:sz w:val="24"/>
        </w:rPr>
        <w:t>осуществляться</w:t>
      </w:r>
      <w:r>
        <w:rPr>
          <w:sz w:val="24"/>
        </w:rPr>
        <w:t xml:space="preserve"> </w:t>
      </w:r>
      <w:r w:rsidRPr="00590FD5">
        <w:rPr>
          <w:sz w:val="24"/>
        </w:rPr>
        <w:t>без</w:t>
      </w:r>
      <w:r>
        <w:rPr>
          <w:sz w:val="24"/>
        </w:rPr>
        <w:t xml:space="preserve"> </w:t>
      </w:r>
      <w:r w:rsidRPr="00590FD5">
        <w:rPr>
          <w:sz w:val="24"/>
        </w:rPr>
        <w:t>необходимости</w:t>
      </w:r>
      <w:r>
        <w:rPr>
          <w:sz w:val="24"/>
        </w:rPr>
        <w:t xml:space="preserve"> </w:t>
      </w:r>
      <w:r w:rsidRPr="00590FD5">
        <w:rPr>
          <w:sz w:val="24"/>
        </w:rPr>
        <w:t>внесения</w:t>
      </w:r>
      <w:r>
        <w:rPr>
          <w:sz w:val="24"/>
        </w:rPr>
        <w:t xml:space="preserve"> </w:t>
      </w:r>
      <w:r w:rsidRPr="00590FD5">
        <w:rPr>
          <w:sz w:val="24"/>
        </w:rPr>
        <w:t>изменений</w:t>
      </w:r>
      <w:r>
        <w:rPr>
          <w:sz w:val="24"/>
        </w:rPr>
        <w:t xml:space="preserve"> </w:t>
      </w:r>
      <w:r w:rsidRPr="00590FD5">
        <w:rPr>
          <w:sz w:val="24"/>
        </w:rPr>
        <w:t>в</w:t>
      </w:r>
      <w:r>
        <w:rPr>
          <w:sz w:val="24"/>
        </w:rPr>
        <w:t xml:space="preserve"> </w:t>
      </w:r>
      <w:r w:rsidRPr="00590FD5">
        <w:rPr>
          <w:sz w:val="24"/>
        </w:rPr>
        <w:t>концептуальную</w:t>
      </w:r>
      <w:r>
        <w:rPr>
          <w:sz w:val="24"/>
        </w:rPr>
        <w:t xml:space="preserve"> </w:t>
      </w:r>
      <w:r w:rsidRPr="00590FD5">
        <w:rPr>
          <w:sz w:val="24"/>
        </w:rPr>
        <w:t>или</w:t>
      </w:r>
      <w:r>
        <w:rPr>
          <w:sz w:val="24"/>
        </w:rPr>
        <w:t xml:space="preserve"> </w:t>
      </w:r>
      <w:r w:rsidRPr="00590FD5">
        <w:rPr>
          <w:sz w:val="24"/>
        </w:rPr>
        <w:t>внешнюю</w:t>
      </w:r>
      <w:r>
        <w:rPr>
          <w:sz w:val="24"/>
        </w:rPr>
        <w:t xml:space="preserve"> </w:t>
      </w:r>
      <w:r w:rsidRPr="00590FD5">
        <w:rPr>
          <w:sz w:val="24"/>
        </w:rPr>
        <w:t>схемы.</w:t>
      </w:r>
    </w:p>
    <w:p w:rsidR="00AC223A" w:rsidRPr="003027A6" w:rsidRDefault="00AC223A" w:rsidP="00AC223A">
      <w:pPr>
        <w:spacing w:after="0" w:line="240" w:lineRule="auto"/>
        <w:ind w:right="450" w:firstLine="426"/>
        <w:jc w:val="both"/>
        <w:outlineLvl w:val="0"/>
        <w:rPr>
          <w:rFonts w:ascii="Times New Roman" w:eastAsia="Times New Roman" w:hAnsi="Times New Roman" w:cs="Times New Roman"/>
          <w:b/>
          <w:bCs/>
          <w:kern w:val="36"/>
          <w:sz w:val="24"/>
          <w:szCs w:val="24"/>
          <w:highlight w:val="yellow"/>
          <w:lang w:eastAsia="ru-RU"/>
        </w:rPr>
      </w:pPr>
      <w:bookmarkStart w:id="18" w:name="_Toc124754565"/>
      <w:bookmarkStart w:id="19" w:name="_Toc124754628"/>
      <w:r w:rsidRPr="003027A6">
        <w:rPr>
          <w:rFonts w:ascii="Times New Roman" w:eastAsia="Times New Roman" w:hAnsi="Times New Roman" w:cs="Times New Roman"/>
          <w:b/>
          <w:bCs/>
          <w:kern w:val="36"/>
          <w:sz w:val="24"/>
          <w:szCs w:val="24"/>
          <w:highlight w:val="yellow"/>
          <w:lang w:eastAsia="ru-RU"/>
        </w:rPr>
        <w:t>Структура СУБД</w:t>
      </w:r>
      <w:bookmarkEnd w:id="18"/>
      <w:bookmarkEnd w:id="19"/>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3027A6">
        <w:rPr>
          <w:rFonts w:ascii="Times New Roman" w:eastAsia="Times New Roman" w:hAnsi="Times New Roman" w:cs="Times New Roman"/>
          <w:sz w:val="24"/>
          <w:szCs w:val="24"/>
          <w:highlight w:val="yellow"/>
          <w:lang w:eastAsia="ru-RU"/>
        </w:rPr>
        <w:t>В структуре типичной СУБД выделяются: ядро СУБД, компилятор языка базы данных (обычно SQL), подсистему поддержки времени выполнения, набор утилит.</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3027A6">
        <w:rPr>
          <w:rFonts w:ascii="Times New Roman" w:eastAsia="Times New Roman" w:hAnsi="Times New Roman" w:cs="Times New Roman"/>
          <w:b/>
          <w:bCs/>
          <w:sz w:val="24"/>
          <w:szCs w:val="24"/>
          <w:highlight w:val="yellow"/>
          <w:lang w:eastAsia="ru-RU"/>
        </w:rPr>
        <w:t>Ядро СУБД</w:t>
      </w:r>
      <w:r w:rsidRPr="003027A6">
        <w:rPr>
          <w:rFonts w:ascii="Times New Roman" w:eastAsia="Times New Roman" w:hAnsi="Times New Roman" w:cs="Times New Roman"/>
          <w:sz w:val="24"/>
          <w:szCs w:val="24"/>
          <w:highlight w:val="yellow"/>
          <w:lang w:eastAsia="ru-RU"/>
        </w:rPr>
        <w:t xml:space="preserve"> является основной резидентной частью СУБД и предназначено для управления данными во внешней памяти, управления буферами оперативной памяти, управления транзакциями и журнализации.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названных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обеспечивается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входящими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состав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ядра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компонентами: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менеджером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менеджером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буферов,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менеджером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транзакций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менеджером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3027A6">
        <w:rPr>
          <w:rFonts w:ascii="Times New Roman" w:eastAsia="Times New Roman" w:hAnsi="Times New Roman" w:cs="Times New Roman"/>
          <w:i/>
          <w:iCs/>
          <w:sz w:val="24"/>
          <w:szCs w:val="24"/>
          <w:highlight w:val="yellow"/>
          <w:lang w:eastAsia="ru-RU"/>
        </w:rPr>
        <w:t>Менеджер данных</w:t>
      </w:r>
      <w:r w:rsidRPr="003027A6">
        <w:rPr>
          <w:rFonts w:ascii="Times New Roman" w:eastAsia="Times New Roman" w:hAnsi="Times New Roman" w:cs="Times New Roman"/>
          <w:sz w:val="24"/>
          <w:szCs w:val="24"/>
          <w:highlight w:val="yellow"/>
          <w:lang w:eastAsia="ru-RU"/>
        </w:rPr>
        <w:t xml:space="preserve"> осуществляет управление данными во внешней памяти</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поддерживает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необходимые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структуры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внешней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памяти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хранения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непосредственно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входящих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служебных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целей,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например,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убыстрения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некоторых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случаях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(обычно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используются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индексы).</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3027A6">
        <w:rPr>
          <w:rFonts w:ascii="Times New Roman" w:eastAsia="Times New Roman" w:hAnsi="Times New Roman" w:cs="Times New Roman"/>
          <w:i/>
          <w:iCs/>
          <w:sz w:val="24"/>
          <w:szCs w:val="24"/>
          <w:highlight w:val="yellow"/>
          <w:lang w:eastAsia="ru-RU"/>
        </w:rPr>
        <w:t>Менеджер буферов</w:t>
      </w:r>
      <w:r w:rsidRPr="003027A6">
        <w:rPr>
          <w:rFonts w:ascii="Times New Roman" w:eastAsia="Times New Roman" w:hAnsi="Times New Roman" w:cs="Times New Roman"/>
          <w:sz w:val="24"/>
          <w:szCs w:val="24"/>
          <w:highlight w:val="yellow"/>
          <w:lang w:eastAsia="ru-RU"/>
        </w:rPr>
        <w:t xml:space="preserve"> управляет буферами оперативной памяти. СУБД обычно работают с базами данных, размеры которых существенно больше доступного объема оперативной памяти</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обращении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любому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элементу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производиться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обмен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внешней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памятью,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работать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скоростью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устройства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внешней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памяти.</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Буферизация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оперативной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памяти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позволяет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временно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содержать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процессе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получения,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передачи,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записи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специальной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памяти.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процедура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сглаживает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скоростные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временные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характеристики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устройств.</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3027A6">
        <w:rPr>
          <w:rFonts w:ascii="Times New Roman" w:eastAsia="Times New Roman" w:hAnsi="Times New Roman" w:cs="Times New Roman"/>
          <w:i/>
          <w:iCs/>
          <w:sz w:val="24"/>
          <w:szCs w:val="24"/>
          <w:highlight w:val="yellow"/>
          <w:lang w:eastAsia="ru-RU"/>
        </w:rPr>
        <w:t>Менеджер транзакций</w:t>
      </w:r>
      <w:r w:rsidRPr="003027A6">
        <w:rPr>
          <w:rFonts w:ascii="Times New Roman" w:eastAsia="Times New Roman" w:hAnsi="Times New Roman" w:cs="Times New Roman"/>
          <w:sz w:val="24"/>
          <w:szCs w:val="24"/>
          <w:highlight w:val="yellow"/>
          <w:lang w:eastAsia="ru-RU"/>
        </w:rPr>
        <w:t xml:space="preserve"> управляет объединением элементарных операций в транзакции для обеспечения целостности базы данных, управляет параллельно выполняющимися транзакциями и т.д. </w:t>
      </w:r>
      <w:r w:rsidRPr="003027A6">
        <w:rPr>
          <w:rFonts w:ascii="Times New Roman" w:eastAsia="Times New Roman" w:hAnsi="Times New Roman" w:cs="Times New Roman"/>
          <w:b/>
          <w:bCs/>
          <w:i/>
          <w:iCs/>
          <w:sz w:val="24"/>
          <w:szCs w:val="24"/>
          <w:highlight w:val="yellow"/>
          <w:lang w:eastAsia="ru-RU"/>
        </w:rPr>
        <w:t>Транзакция</w:t>
      </w:r>
      <w:r w:rsidRPr="003027A6">
        <w:rPr>
          <w:rFonts w:ascii="Times New Roman" w:eastAsia="Times New Roman" w:hAnsi="Times New Roman" w:cs="Times New Roman"/>
          <w:sz w:val="24"/>
          <w:szCs w:val="24"/>
          <w:highlight w:val="yellow"/>
          <w:lang w:eastAsia="ru-RU"/>
        </w:rPr>
        <w:t xml:space="preserve"> – это последовательность операций над БД, рассматриваемых СУБД как единое целое.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транзакция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успешно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фиксирует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изменения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произведенные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транзакцией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внешней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памяти.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противном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случае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изменений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никак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отражается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состоянии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БД.</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3027A6">
        <w:rPr>
          <w:rFonts w:ascii="Times New Roman" w:eastAsia="Times New Roman" w:hAnsi="Times New Roman" w:cs="Times New Roman"/>
          <w:i/>
          <w:iCs/>
          <w:sz w:val="24"/>
          <w:szCs w:val="24"/>
          <w:highlight w:val="yellow"/>
          <w:lang w:eastAsia="ru-RU"/>
        </w:rPr>
        <w:t>Менеджер журнала</w:t>
      </w:r>
      <w:r w:rsidRPr="003027A6">
        <w:rPr>
          <w:rFonts w:ascii="Times New Roman" w:eastAsia="Times New Roman" w:hAnsi="Times New Roman" w:cs="Times New Roman"/>
          <w:sz w:val="24"/>
          <w:szCs w:val="24"/>
          <w:highlight w:val="yellow"/>
          <w:lang w:eastAsia="ru-RU"/>
        </w:rPr>
        <w:t xml:space="preserve"> управляет журнализацией.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особая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недоступная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пользователям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поступают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записи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изменениях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основной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БД.</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используется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стратегия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"упреждающей"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записи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(протокол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Write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Ahead</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Log</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WAL).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Стратегия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заключается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запись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изменении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любого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должна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попасть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внешнюю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память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раньше,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измененный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попадет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внешнюю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память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основной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соблюдении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протокола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WAL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помощью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решить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проблемы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после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любого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сбоя.</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Ядро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обладает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собственным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интерфейсом,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пользователям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напрямую.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Интерфейс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используется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программах,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формируемых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компилятором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подсистеме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поддержки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программ)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утилитах.</w:t>
      </w:r>
    </w:p>
    <w:p w:rsidR="00AC223A" w:rsidRPr="003027A6" w:rsidRDefault="00AC223A" w:rsidP="00AC223A">
      <w:pPr>
        <w:spacing w:after="0" w:line="240" w:lineRule="auto"/>
        <w:ind w:right="150" w:firstLine="426"/>
        <w:jc w:val="both"/>
        <w:rPr>
          <w:rFonts w:ascii="Times New Roman" w:eastAsia="Times New Roman" w:hAnsi="Times New Roman" w:cs="Times New Roman"/>
          <w:sz w:val="24"/>
          <w:szCs w:val="24"/>
          <w:highlight w:val="yellow"/>
          <w:lang w:eastAsia="ru-RU"/>
        </w:rPr>
      </w:pPr>
      <w:r w:rsidRPr="003027A6">
        <w:rPr>
          <w:rFonts w:ascii="Times New Roman" w:eastAsia="Times New Roman" w:hAnsi="Times New Roman" w:cs="Times New Roman"/>
          <w:b/>
          <w:bCs/>
          <w:sz w:val="24"/>
          <w:szCs w:val="24"/>
          <w:highlight w:val="yellow"/>
          <w:lang w:eastAsia="ru-RU"/>
        </w:rPr>
        <w:lastRenderedPageBreak/>
        <w:t>Компилятор языка</w:t>
      </w:r>
      <w:r w:rsidRPr="003027A6">
        <w:rPr>
          <w:rFonts w:ascii="Times New Roman" w:eastAsia="Times New Roman" w:hAnsi="Times New Roman" w:cs="Times New Roman"/>
          <w:sz w:val="24"/>
          <w:szCs w:val="24"/>
          <w:highlight w:val="yellow"/>
          <w:lang w:eastAsia="ru-RU"/>
        </w:rPr>
        <w:t xml:space="preserve"> БД преобразует операторы языка БД в выполняемую программу. Результат компиляции – выполняемая программа, представляется в машинных кодах или в выполняемом внутреннем машинно-независимом коде.</w:t>
      </w:r>
    </w:p>
    <w:p w:rsidR="00AC223A" w:rsidRPr="003027A6" w:rsidRDefault="00AC223A" w:rsidP="00AC223A">
      <w:pPr>
        <w:spacing w:after="0" w:line="240" w:lineRule="auto"/>
        <w:ind w:right="150" w:firstLine="426"/>
        <w:jc w:val="both"/>
        <w:rPr>
          <w:rFonts w:ascii="Times New Roman" w:eastAsia="Times New Roman" w:hAnsi="Times New Roman" w:cs="Times New Roman"/>
          <w:sz w:val="24"/>
          <w:szCs w:val="24"/>
          <w:highlight w:val="yellow"/>
          <w:lang w:eastAsia="ru-RU"/>
        </w:rPr>
      </w:pPr>
      <w:r w:rsidRPr="003027A6">
        <w:rPr>
          <w:rFonts w:ascii="Times New Roman" w:eastAsia="Times New Roman" w:hAnsi="Times New Roman" w:cs="Times New Roman"/>
          <w:b/>
          <w:bCs/>
          <w:sz w:val="24"/>
          <w:szCs w:val="24"/>
          <w:highlight w:val="yellow"/>
          <w:lang w:eastAsia="ru-RU"/>
        </w:rPr>
        <w:t>Подсистема поддержки времени выполнения</w:t>
      </w:r>
      <w:r w:rsidRPr="003027A6">
        <w:rPr>
          <w:rFonts w:ascii="Times New Roman" w:eastAsia="Times New Roman" w:hAnsi="Times New Roman" w:cs="Times New Roman"/>
          <w:sz w:val="24"/>
          <w:szCs w:val="24"/>
          <w:highlight w:val="yellow"/>
          <w:lang w:eastAsia="ru-RU"/>
        </w:rPr>
        <w:t xml:space="preserve"> используется для интерпретации внутреннего машинно-независимого кода при выполнении операторов программы.</w:t>
      </w:r>
    </w:p>
    <w:p w:rsidR="00AC223A" w:rsidRPr="00590FD5" w:rsidRDefault="00AC223A" w:rsidP="00AC223A">
      <w:pPr>
        <w:spacing w:after="0" w:line="240" w:lineRule="auto"/>
        <w:ind w:right="150" w:firstLine="426"/>
        <w:jc w:val="both"/>
        <w:rPr>
          <w:rFonts w:ascii="Times New Roman" w:eastAsia="Times New Roman" w:hAnsi="Times New Roman" w:cs="Times New Roman"/>
          <w:sz w:val="24"/>
          <w:szCs w:val="24"/>
          <w:lang w:eastAsia="ru-RU"/>
        </w:rPr>
      </w:pPr>
      <w:r w:rsidRPr="003027A6">
        <w:rPr>
          <w:rFonts w:ascii="Times New Roman" w:eastAsia="Times New Roman" w:hAnsi="Times New Roman" w:cs="Times New Roman"/>
          <w:b/>
          <w:bCs/>
          <w:sz w:val="24"/>
          <w:szCs w:val="24"/>
          <w:highlight w:val="yellow"/>
          <w:lang w:eastAsia="ru-RU"/>
        </w:rPr>
        <w:t>Утилиты</w:t>
      </w:r>
      <w:r w:rsidRPr="003027A6">
        <w:rPr>
          <w:rFonts w:ascii="Times New Roman" w:eastAsia="Times New Roman" w:hAnsi="Times New Roman" w:cs="Times New Roman"/>
          <w:sz w:val="24"/>
          <w:szCs w:val="24"/>
          <w:highlight w:val="yellow"/>
          <w:lang w:eastAsia="ru-RU"/>
        </w:rPr>
        <w:t xml:space="preserve"> предназначены для таких процедур, которые неэффективно выполнять с использованием языка БД. К таким операциям относятся: загрузка и выгрузка БД, сбор статистики, глобальная проверка целостности БД и другие.</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4"/>
        <w:shd w:val="clear" w:color="auto" w:fill="FFFFFF"/>
        <w:spacing w:before="0" w:beforeAutospacing="0" w:after="0" w:afterAutospacing="0"/>
        <w:ind w:firstLine="426"/>
        <w:jc w:val="both"/>
        <w:rPr>
          <w:b/>
        </w:rPr>
      </w:pPr>
      <w:r w:rsidRPr="00590FD5">
        <w:rPr>
          <w:b/>
        </w:rPr>
        <w:t>Контрольные</w:t>
      </w:r>
      <w:r>
        <w:rPr>
          <w:b/>
        </w:rPr>
        <w:t xml:space="preserve"> </w:t>
      </w:r>
      <w:r w:rsidRPr="00590FD5">
        <w:rPr>
          <w:b/>
        </w:rPr>
        <w:t>вопросы:</w:t>
      </w:r>
    </w:p>
    <w:p w:rsidR="00AC223A" w:rsidRPr="00590FD5" w:rsidRDefault="00AC223A" w:rsidP="00AC223A">
      <w:pPr>
        <w:pStyle w:val="a4"/>
        <w:shd w:val="clear" w:color="auto" w:fill="FFFFFF"/>
        <w:spacing w:before="0" w:beforeAutospacing="0" w:after="0" w:afterAutospacing="0"/>
        <w:ind w:firstLine="426"/>
        <w:jc w:val="both"/>
      </w:pPr>
    </w:p>
    <w:p w:rsidR="00AC223A" w:rsidRDefault="00AC223A" w:rsidP="00AC223A">
      <w:pPr>
        <w:pStyle w:val="a0"/>
        <w:numPr>
          <w:ilvl w:val="0"/>
          <w:numId w:val="47"/>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В чем состоит основная цель СУБД</w:t>
      </w:r>
    </w:p>
    <w:p w:rsidR="00AC223A" w:rsidRDefault="00AC223A" w:rsidP="00AC223A">
      <w:pPr>
        <w:pStyle w:val="a0"/>
        <w:numPr>
          <w:ilvl w:val="0"/>
          <w:numId w:val="47"/>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Методы описания схем БД в современных СУБД</w:t>
      </w:r>
    </w:p>
    <w:p w:rsidR="00AC223A" w:rsidRDefault="00AC223A" w:rsidP="00AC223A">
      <w:pPr>
        <w:pStyle w:val="a0"/>
        <w:numPr>
          <w:ilvl w:val="0"/>
          <w:numId w:val="47"/>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Перечислите структуру данных СУБД</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bookmarkStart w:id="20" w:name="_Toc124754629"/>
      <w:r w:rsidRPr="00CC5C07">
        <w:rPr>
          <w:rStyle w:val="10"/>
        </w:rPr>
        <w:lastRenderedPageBreak/>
        <w:t>Лекция 6</w:t>
      </w:r>
      <w:bookmarkEnd w:id="20"/>
      <w:r w:rsidRPr="00590FD5">
        <w:rPr>
          <w:rFonts w:ascii="Times New Roman" w:hAnsi="Times New Roman" w:cs="Times New Roman"/>
          <w:b/>
          <w:sz w:val="24"/>
          <w:szCs w:val="24"/>
        </w:rPr>
        <w:t>.</w:t>
      </w:r>
    </w:p>
    <w:p w:rsidR="00AC223A" w:rsidRPr="00590FD5" w:rsidRDefault="00AC223A" w:rsidP="00AC223A">
      <w:pPr>
        <w:pStyle w:val="a0"/>
        <w:spacing w:after="0" w:line="240" w:lineRule="auto"/>
        <w:ind w:left="0"/>
        <w:jc w:val="center"/>
        <w:rPr>
          <w:rFonts w:ascii="Times New Roman" w:hAnsi="Times New Roman" w:cs="Times New Roman"/>
          <w:sz w:val="24"/>
          <w:szCs w:val="24"/>
        </w:rPr>
      </w:pPr>
      <w:r w:rsidRPr="00590FD5">
        <w:rPr>
          <w:rFonts w:ascii="Times New Roman" w:hAnsi="Times New Roman" w:cs="Times New Roman"/>
          <w:b/>
          <w:sz w:val="24"/>
          <w:szCs w:val="24"/>
        </w:rPr>
        <w:t>Методы</w:t>
      </w:r>
      <w:r>
        <w:rPr>
          <w:rFonts w:ascii="Times New Roman" w:hAnsi="Times New Roman" w:cs="Times New Roman"/>
          <w:b/>
          <w:sz w:val="24"/>
          <w:szCs w:val="24"/>
        </w:rPr>
        <w:t xml:space="preserve"> </w:t>
      </w:r>
      <w:r w:rsidRPr="00590FD5">
        <w:rPr>
          <w:rFonts w:ascii="Times New Roman" w:hAnsi="Times New Roman" w:cs="Times New Roman"/>
          <w:b/>
          <w:sz w:val="24"/>
          <w:szCs w:val="24"/>
        </w:rPr>
        <w:t>организации</w:t>
      </w:r>
      <w:r>
        <w:rPr>
          <w:rFonts w:ascii="Times New Roman" w:hAnsi="Times New Roman" w:cs="Times New Roman"/>
          <w:b/>
          <w:sz w:val="24"/>
          <w:szCs w:val="24"/>
        </w:rPr>
        <w:t xml:space="preserve"> </w:t>
      </w:r>
      <w:r w:rsidRPr="00590FD5">
        <w:rPr>
          <w:rFonts w:ascii="Times New Roman" w:hAnsi="Times New Roman" w:cs="Times New Roman"/>
          <w:b/>
          <w:sz w:val="24"/>
          <w:szCs w:val="24"/>
        </w:rPr>
        <w:t>целостности</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r>
        <w:rPr>
          <w:rFonts w:ascii="Times New Roman" w:hAnsi="Times New Roman" w:cs="Times New Roman"/>
          <w:b/>
          <w:sz w:val="24"/>
          <w:szCs w:val="24"/>
        </w:rPr>
        <w:t xml:space="preserve"> </w:t>
      </w:r>
      <w:r w:rsidRPr="00590FD5">
        <w:rPr>
          <w:rFonts w:ascii="Times New Roman" w:hAnsi="Times New Roman" w:cs="Times New Roman"/>
          <w:b/>
          <w:sz w:val="24"/>
          <w:szCs w:val="24"/>
        </w:rPr>
        <w:t>Модели</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структуры</w:t>
      </w:r>
      <w:r>
        <w:rPr>
          <w:rFonts w:ascii="Times New Roman" w:hAnsi="Times New Roman" w:cs="Times New Roman"/>
          <w:b/>
          <w:sz w:val="24"/>
          <w:szCs w:val="24"/>
        </w:rPr>
        <w:t xml:space="preserve"> </w:t>
      </w:r>
      <w:r w:rsidRPr="00590FD5">
        <w:rPr>
          <w:rFonts w:ascii="Times New Roman" w:hAnsi="Times New Roman" w:cs="Times New Roman"/>
          <w:b/>
          <w:sz w:val="24"/>
          <w:szCs w:val="24"/>
        </w:rPr>
        <w:t>информационных</w:t>
      </w:r>
      <w:r>
        <w:rPr>
          <w:rFonts w:ascii="Times New Roman" w:hAnsi="Times New Roman" w:cs="Times New Roman"/>
          <w:b/>
          <w:sz w:val="24"/>
          <w:szCs w:val="24"/>
        </w:rPr>
        <w:t xml:space="preserve"> </w:t>
      </w:r>
      <w:r w:rsidRPr="00590FD5">
        <w:rPr>
          <w:rFonts w:ascii="Times New Roman" w:hAnsi="Times New Roman" w:cs="Times New Roman"/>
          <w:b/>
          <w:sz w:val="24"/>
          <w:szCs w:val="24"/>
        </w:rPr>
        <w:t>систем</w:t>
      </w:r>
      <w:r w:rsidRPr="00590FD5">
        <w:rPr>
          <w:rFonts w:ascii="Times New Roman" w:hAnsi="Times New Roman" w:cs="Times New Roman"/>
          <w:sz w:val="24"/>
          <w:szCs w:val="24"/>
        </w:rPr>
        <w:t>.</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0B2E67">
        <w:rPr>
          <w:rFonts w:ascii="Times New Roman" w:hAnsi="Times New Roman" w:cs="Times New Roman"/>
          <w:b/>
          <w:sz w:val="24"/>
          <w:szCs w:val="24"/>
        </w:rPr>
        <w:t>Цель</w:t>
      </w:r>
      <w:r>
        <w:rPr>
          <w:rFonts w:ascii="Times New Roman" w:hAnsi="Times New Roman" w:cs="Times New Roman"/>
          <w:sz w:val="24"/>
          <w:szCs w:val="24"/>
        </w:rPr>
        <w:t>: изучить методы организации целостности данных, модели и структуры информационных систем</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0B2E67">
        <w:rPr>
          <w:rFonts w:ascii="Times New Roman" w:hAnsi="Times New Roman" w:cs="Times New Roman"/>
          <w:b/>
          <w:sz w:val="24"/>
          <w:szCs w:val="24"/>
        </w:rPr>
        <w:t>План</w:t>
      </w:r>
      <w:r>
        <w:rPr>
          <w:rFonts w:ascii="Times New Roman" w:hAnsi="Times New Roman" w:cs="Times New Roman"/>
          <w:b/>
          <w:sz w:val="24"/>
          <w:szCs w:val="24"/>
        </w:rPr>
        <w:t xml:space="preserve"> </w:t>
      </w:r>
      <w:r w:rsidRPr="000B2E67">
        <w:rPr>
          <w:rFonts w:ascii="Times New Roman" w:hAnsi="Times New Roman" w:cs="Times New Roman"/>
          <w:b/>
          <w:sz w:val="24"/>
          <w:szCs w:val="24"/>
        </w:rPr>
        <w:t>занятия</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48"/>
        </w:numPr>
        <w:spacing w:after="0" w:line="240" w:lineRule="auto"/>
        <w:ind w:left="0" w:firstLine="426"/>
        <w:jc w:val="both"/>
        <w:rPr>
          <w:rFonts w:ascii="Times New Roman" w:hAnsi="Times New Roman" w:cs="Times New Roman"/>
          <w:sz w:val="24"/>
          <w:szCs w:val="24"/>
        </w:rPr>
      </w:pPr>
      <w:r w:rsidRPr="00473F8E">
        <w:rPr>
          <w:rFonts w:ascii="Times New Roman" w:hAnsi="Times New Roman" w:cs="Times New Roman"/>
          <w:sz w:val="24"/>
          <w:szCs w:val="24"/>
        </w:rPr>
        <w:t>Методы</w:t>
      </w:r>
      <w:r>
        <w:rPr>
          <w:rFonts w:ascii="Times New Roman" w:hAnsi="Times New Roman" w:cs="Times New Roman"/>
          <w:sz w:val="24"/>
          <w:szCs w:val="24"/>
        </w:rPr>
        <w:t xml:space="preserve"> </w:t>
      </w:r>
      <w:r w:rsidRPr="00473F8E">
        <w:rPr>
          <w:rFonts w:ascii="Times New Roman" w:hAnsi="Times New Roman" w:cs="Times New Roman"/>
          <w:sz w:val="24"/>
          <w:szCs w:val="24"/>
        </w:rPr>
        <w:t>обеспечения</w:t>
      </w:r>
      <w:r>
        <w:rPr>
          <w:rFonts w:ascii="Times New Roman" w:hAnsi="Times New Roman" w:cs="Times New Roman"/>
          <w:sz w:val="24"/>
          <w:szCs w:val="24"/>
        </w:rPr>
        <w:t xml:space="preserve"> </w:t>
      </w:r>
      <w:r w:rsidRPr="00473F8E">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473F8E">
        <w:rPr>
          <w:rFonts w:ascii="Times New Roman" w:hAnsi="Times New Roman" w:cs="Times New Roman"/>
          <w:sz w:val="24"/>
          <w:szCs w:val="24"/>
        </w:rPr>
        <w:t>системы</w:t>
      </w:r>
      <w:r>
        <w:rPr>
          <w:rFonts w:ascii="Times New Roman" w:hAnsi="Times New Roman" w:cs="Times New Roman"/>
          <w:sz w:val="24"/>
          <w:szCs w:val="24"/>
        </w:rPr>
        <w:t xml:space="preserve"> </w:t>
      </w:r>
      <w:r w:rsidRPr="00473F8E">
        <w:rPr>
          <w:rFonts w:ascii="Times New Roman" w:hAnsi="Times New Roman" w:cs="Times New Roman"/>
          <w:sz w:val="24"/>
          <w:szCs w:val="24"/>
        </w:rPr>
        <w:t>защиты</w:t>
      </w:r>
    </w:p>
    <w:p w:rsidR="00AC223A" w:rsidRDefault="00AC223A" w:rsidP="00AC223A">
      <w:pPr>
        <w:pStyle w:val="a0"/>
        <w:numPr>
          <w:ilvl w:val="0"/>
          <w:numId w:val="48"/>
        </w:numPr>
        <w:spacing w:after="0" w:line="240" w:lineRule="auto"/>
        <w:ind w:left="0" w:firstLine="426"/>
        <w:jc w:val="both"/>
        <w:rPr>
          <w:rFonts w:ascii="Times New Roman" w:hAnsi="Times New Roman" w:cs="Times New Roman"/>
          <w:sz w:val="24"/>
          <w:szCs w:val="24"/>
        </w:rPr>
      </w:pPr>
      <w:r w:rsidRPr="00473F8E">
        <w:rPr>
          <w:rFonts w:ascii="Times New Roman" w:hAnsi="Times New Roman" w:cs="Times New Roman"/>
          <w:sz w:val="24"/>
          <w:szCs w:val="24"/>
        </w:rPr>
        <w:t>Модели</w:t>
      </w:r>
      <w:r>
        <w:rPr>
          <w:rFonts w:ascii="Times New Roman" w:hAnsi="Times New Roman" w:cs="Times New Roman"/>
          <w:sz w:val="24"/>
          <w:szCs w:val="24"/>
        </w:rPr>
        <w:t xml:space="preserve"> </w:t>
      </w:r>
      <w:r w:rsidRPr="00473F8E">
        <w:rPr>
          <w:rFonts w:ascii="Times New Roman" w:hAnsi="Times New Roman" w:cs="Times New Roman"/>
          <w:sz w:val="24"/>
          <w:szCs w:val="24"/>
        </w:rPr>
        <w:t>и</w:t>
      </w:r>
      <w:r>
        <w:rPr>
          <w:rFonts w:ascii="Times New Roman" w:hAnsi="Times New Roman" w:cs="Times New Roman"/>
          <w:sz w:val="24"/>
          <w:szCs w:val="24"/>
        </w:rPr>
        <w:t xml:space="preserve"> </w:t>
      </w:r>
      <w:r w:rsidRPr="00473F8E">
        <w:rPr>
          <w:rFonts w:ascii="Times New Roman" w:hAnsi="Times New Roman" w:cs="Times New Roman"/>
          <w:sz w:val="24"/>
          <w:szCs w:val="24"/>
        </w:rPr>
        <w:t>методы</w:t>
      </w:r>
      <w:r>
        <w:rPr>
          <w:rFonts w:ascii="Times New Roman" w:hAnsi="Times New Roman" w:cs="Times New Roman"/>
          <w:sz w:val="24"/>
          <w:szCs w:val="24"/>
        </w:rPr>
        <w:t xml:space="preserve"> </w:t>
      </w:r>
      <w:r w:rsidRPr="00473F8E">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473F8E">
        <w:rPr>
          <w:rFonts w:ascii="Times New Roman" w:hAnsi="Times New Roman" w:cs="Times New Roman"/>
          <w:sz w:val="24"/>
          <w:szCs w:val="24"/>
        </w:rPr>
        <w:t>данных</w:t>
      </w:r>
    </w:p>
    <w:p w:rsidR="00AC223A" w:rsidRDefault="00AC223A" w:rsidP="00AC223A">
      <w:pPr>
        <w:pStyle w:val="a0"/>
        <w:numPr>
          <w:ilvl w:val="0"/>
          <w:numId w:val="48"/>
        </w:numPr>
        <w:spacing w:after="0" w:line="240" w:lineRule="auto"/>
        <w:ind w:left="0" w:firstLine="426"/>
        <w:jc w:val="both"/>
        <w:rPr>
          <w:rFonts w:ascii="Times New Roman" w:hAnsi="Times New Roman" w:cs="Times New Roman"/>
          <w:sz w:val="24"/>
          <w:szCs w:val="24"/>
        </w:rPr>
      </w:pPr>
      <w:r w:rsidRPr="00473F8E">
        <w:rPr>
          <w:rFonts w:ascii="Times New Roman" w:hAnsi="Times New Roman" w:cs="Times New Roman"/>
          <w:sz w:val="24"/>
          <w:szCs w:val="24"/>
        </w:rPr>
        <w:t>Организация</w:t>
      </w:r>
      <w:r>
        <w:rPr>
          <w:rFonts w:ascii="Times New Roman" w:hAnsi="Times New Roman" w:cs="Times New Roman"/>
          <w:sz w:val="24"/>
          <w:szCs w:val="24"/>
        </w:rPr>
        <w:t xml:space="preserve"> </w:t>
      </w:r>
      <w:r w:rsidRPr="00473F8E">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Методы</w:t>
      </w:r>
      <w:r>
        <w:rPr>
          <w:rFonts w:ascii="Times New Roman" w:hAnsi="Times New Roman" w:cs="Times New Roman"/>
          <w:b/>
          <w:sz w:val="24"/>
          <w:szCs w:val="24"/>
        </w:rPr>
        <w:t xml:space="preserve"> </w:t>
      </w:r>
      <w:r w:rsidRPr="00590FD5">
        <w:rPr>
          <w:rFonts w:ascii="Times New Roman" w:hAnsi="Times New Roman" w:cs="Times New Roman"/>
          <w:b/>
          <w:sz w:val="24"/>
          <w:szCs w:val="24"/>
        </w:rPr>
        <w:t>обеспечения</w:t>
      </w:r>
      <w:r>
        <w:rPr>
          <w:rFonts w:ascii="Times New Roman" w:hAnsi="Times New Roman" w:cs="Times New Roman"/>
          <w:b/>
          <w:sz w:val="24"/>
          <w:szCs w:val="24"/>
        </w:rPr>
        <w:t xml:space="preserve"> </w:t>
      </w:r>
      <w:r w:rsidRPr="00590FD5">
        <w:rPr>
          <w:rFonts w:ascii="Times New Roman" w:hAnsi="Times New Roman" w:cs="Times New Roman"/>
          <w:b/>
          <w:sz w:val="24"/>
          <w:szCs w:val="24"/>
        </w:rPr>
        <w:t>целостности</w:t>
      </w:r>
      <w:r>
        <w:rPr>
          <w:rFonts w:ascii="Times New Roman" w:hAnsi="Times New Roman" w:cs="Times New Roman"/>
          <w:b/>
          <w:sz w:val="24"/>
          <w:szCs w:val="24"/>
        </w:rPr>
        <w:t xml:space="preserve"> </w:t>
      </w:r>
      <w:r w:rsidRPr="00590FD5">
        <w:rPr>
          <w:rFonts w:ascii="Times New Roman" w:hAnsi="Times New Roman" w:cs="Times New Roman"/>
          <w:b/>
          <w:sz w:val="24"/>
          <w:szCs w:val="24"/>
        </w:rPr>
        <w:t>системы</w:t>
      </w:r>
      <w:r>
        <w:rPr>
          <w:rFonts w:ascii="Times New Roman" w:hAnsi="Times New Roman" w:cs="Times New Roman"/>
          <w:b/>
          <w:sz w:val="24"/>
          <w:szCs w:val="24"/>
        </w:rPr>
        <w:t xml:space="preserve"> </w:t>
      </w:r>
      <w:r w:rsidRPr="00590FD5">
        <w:rPr>
          <w:rFonts w:ascii="Times New Roman" w:hAnsi="Times New Roman" w:cs="Times New Roman"/>
          <w:b/>
          <w:sz w:val="24"/>
          <w:szCs w:val="24"/>
        </w:rPr>
        <w:t>защиты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Под</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целостностью</w:t>
      </w:r>
      <w:r>
        <w:rPr>
          <w:rFonts w:ascii="Times New Roman" w:hAnsi="Times New Roman" w:cs="Times New Roman"/>
          <w:sz w:val="24"/>
          <w:szCs w:val="24"/>
        </w:rPr>
        <w:t xml:space="preserve"> </w:t>
      </w:r>
      <w:r w:rsidRPr="00590FD5">
        <w:rPr>
          <w:rFonts w:ascii="Times New Roman" w:hAnsi="Times New Roman" w:cs="Times New Roman"/>
          <w:sz w:val="24"/>
          <w:szCs w:val="24"/>
        </w:rPr>
        <w:t>подразумевается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актуальность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непротиворечивость</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защищенность</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разрушения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несанкционированного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Методами</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отказоустойчивых</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разграничение</w:t>
      </w:r>
      <w:r>
        <w:rPr>
          <w:rFonts w:ascii="Times New Roman" w:hAnsi="Times New Roman" w:cs="Times New Roman"/>
          <w:sz w:val="24"/>
          <w:szCs w:val="24"/>
        </w:rPr>
        <w:t xml:space="preserve"> </w:t>
      </w:r>
      <w:r w:rsidRPr="00590FD5">
        <w:rPr>
          <w:rFonts w:ascii="Times New Roman" w:hAnsi="Times New Roman" w:cs="Times New Roman"/>
          <w:sz w:val="24"/>
          <w:szCs w:val="24"/>
        </w:rPr>
        <w:t>прав</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программам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организация</w:t>
      </w:r>
      <w:r>
        <w:rPr>
          <w:rFonts w:ascii="Times New Roman" w:hAnsi="Times New Roman" w:cs="Times New Roman"/>
          <w:sz w:val="24"/>
          <w:szCs w:val="24"/>
        </w:rPr>
        <w:t xml:space="preserve"> </w:t>
      </w:r>
      <w:r w:rsidRPr="00590FD5">
        <w:rPr>
          <w:rFonts w:ascii="Times New Roman" w:hAnsi="Times New Roman" w:cs="Times New Roman"/>
          <w:sz w:val="24"/>
          <w:szCs w:val="24"/>
        </w:rPr>
        <w:t>антивирусной</w:t>
      </w:r>
      <w:r>
        <w:rPr>
          <w:rFonts w:ascii="Times New Roman" w:hAnsi="Times New Roman" w:cs="Times New Roman"/>
          <w:sz w:val="24"/>
          <w:szCs w:val="24"/>
        </w:rPr>
        <w:t xml:space="preserve"> </w:t>
      </w:r>
      <w:r w:rsidRPr="00590FD5">
        <w:rPr>
          <w:rFonts w:ascii="Times New Roman" w:hAnsi="Times New Roman" w:cs="Times New Roman"/>
          <w:sz w:val="24"/>
          <w:szCs w:val="24"/>
        </w:rPr>
        <w:t>защиты;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контроль</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Использование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отказоустойчивых</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Под</w:t>
      </w:r>
      <w:r>
        <w:rPr>
          <w:rFonts w:ascii="Times New Roman" w:hAnsi="Times New Roman" w:cs="Times New Roman"/>
          <w:sz w:val="24"/>
          <w:szCs w:val="24"/>
        </w:rPr>
        <w:t xml:space="preserve"> </w:t>
      </w:r>
      <w:r w:rsidRPr="00590FD5">
        <w:rPr>
          <w:rFonts w:ascii="Times New Roman" w:hAnsi="Times New Roman" w:cs="Times New Roman"/>
          <w:sz w:val="24"/>
          <w:szCs w:val="24"/>
        </w:rPr>
        <w:t>надежностью</w:t>
      </w:r>
      <w:r>
        <w:rPr>
          <w:rFonts w:ascii="Times New Roman" w:hAnsi="Times New Roman" w:cs="Times New Roman"/>
          <w:sz w:val="24"/>
          <w:szCs w:val="24"/>
        </w:rPr>
        <w:t xml:space="preserve"> </w:t>
      </w:r>
      <w:r w:rsidRPr="00590FD5">
        <w:rPr>
          <w:rFonts w:ascii="Times New Roman" w:hAnsi="Times New Roman" w:cs="Times New Roman"/>
          <w:sz w:val="24"/>
          <w:szCs w:val="24"/>
        </w:rPr>
        <w:t>понимается</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свойство</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возложенные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нее</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определенных</w:t>
      </w:r>
      <w:r>
        <w:rPr>
          <w:rFonts w:ascii="Times New Roman" w:hAnsi="Times New Roman" w:cs="Times New Roman"/>
          <w:sz w:val="24"/>
          <w:szCs w:val="24"/>
        </w:rPr>
        <w:t xml:space="preserve"> </w:t>
      </w:r>
      <w:r w:rsidRPr="00590FD5">
        <w:rPr>
          <w:rFonts w:ascii="Times New Roman" w:hAnsi="Times New Roman" w:cs="Times New Roman"/>
          <w:sz w:val="24"/>
          <w:szCs w:val="24"/>
        </w:rPr>
        <w:t>условиях</w:t>
      </w:r>
      <w:r>
        <w:rPr>
          <w:rFonts w:ascii="Times New Roman" w:hAnsi="Times New Roman" w:cs="Times New Roman"/>
          <w:sz w:val="24"/>
          <w:szCs w:val="24"/>
        </w:rPr>
        <w:t xml:space="preserve"> </w:t>
      </w:r>
      <w:r w:rsidRPr="00590FD5">
        <w:rPr>
          <w:rFonts w:ascii="Times New Roman" w:hAnsi="Times New Roman" w:cs="Times New Roman"/>
          <w:sz w:val="24"/>
          <w:szCs w:val="24"/>
        </w:rPr>
        <w:t>эксплуатации.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наступлении</w:t>
      </w:r>
      <w:r>
        <w:rPr>
          <w:rFonts w:ascii="Times New Roman" w:hAnsi="Times New Roman" w:cs="Times New Roman"/>
          <w:sz w:val="24"/>
          <w:szCs w:val="24"/>
        </w:rPr>
        <w:t xml:space="preserve"> </w:t>
      </w:r>
      <w:r w:rsidRPr="00590FD5">
        <w:rPr>
          <w:rFonts w:ascii="Times New Roman" w:hAnsi="Times New Roman" w:cs="Times New Roman"/>
          <w:sz w:val="24"/>
          <w:szCs w:val="24"/>
        </w:rPr>
        <w:t>отказа</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компьютерная</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система</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предусмотренные</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документацией</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переходит</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исправного</w:t>
      </w:r>
      <w:r>
        <w:rPr>
          <w:rFonts w:ascii="Times New Roman" w:hAnsi="Times New Roman" w:cs="Times New Roman"/>
          <w:sz w:val="24"/>
          <w:szCs w:val="24"/>
        </w:rPr>
        <w:t xml:space="preserve"> </w:t>
      </w:r>
      <w:r w:rsidRPr="00590FD5">
        <w:rPr>
          <w:rFonts w:ascii="Times New Roman" w:hAnsi="Times New Roman" w:cs="Times New Roman"/>
          <w:sz w:val="24"/>
          <w:szCs w:val="24"/>
        </w:rPr>
        <w:t>состояния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неисправное.</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наступлении</w:t>
      </w:r>
      <w:r>
        <w:rPr>
          <w:rFonts w:ascii="Times New Roman" w:hAnsi="Times New Roman" w:cs="Times New Roman"/>
          <w:sz w:val="24"/>
          <w:szCs w:val="24"/>
        </w:rPr>
        <w:t xml:space="preserve"> </w:t>
      </w:r>
      <w:r w:rsidRPr="00590FD5">
        <w:rPr>
          <w:rFonts w:ascii="Times New Roman" w:hAnsi="Times New Roman" w:cs="Times New Roman"/>
          <w:sz w:val="24"/>
          <w:szCs w:val="24"/>
        </w:rPr>
        <w:t>отказа</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компьютерная</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система</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способна</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заданные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функции,</w:t>
      </w:r>
      <w:r>
        <w:rPr>
          <w:rFonts w:ascii="Times New Roman" w:hAnsi="Times New Roman" w:cs="Times New Roman"/>
          <w:sz w:val="24"/>
          <w:szCs w:val="24"/>
        </w:rPr>
        <w:t xml:space="preserve"> </w:t>
      </w:r>
      <w:r w:rsidRPr="00590FD5">
        <w:rPr>
          <w:rFonts w:ascii="Times New Roman" w:hAnsi="Times New Roman" w:cs="Times New Roman"/>
          <w:sz w:val="24"/>
          <w:szCs w:val="24"/>
        </w:rPr>
        <w:t>сохраняя</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основных</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характеристик</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пределах,</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установленных</w:t>
      </w:r>
      <w:r>
        <w:rPr>
          <w:rFonts w:ascii="Times New Roman" w:hAnsi="Times New Roman" w:cs="Times New Roman"/>
          <w:sz w:val="24"/>
          <w:szCs w:val="24"/>
        </w:rPr>
        <w:t xml:space="preserve"> </w:t>
      </w:r>
      <w:r w:rsidRPr="00590FD5">
        <w:rPr>
          <w:rFonts w:ascii="Times New Roman" w:hAnsi="Times New Roman" w:cs="Times New Roman"/>
          <w:sz w:val="24"/>
          <w:szCs w:val="24"/>
        </w:rPr>
        <w:t>технической</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документацией,</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она</w:t>
      </w:r>
      <w:r>
        <w:rPr>
          <w:rFonts w:ascii="Times New Roman" w:hAnsi="Times New Roman" w:cs="Times New Roman"/>
          <w:sz w:val="24"/>
          <w:szCs w:val="24"/>
        </w:rPr>
        <w:t xml:space="preserve"> </w:t>
      </w:r>
      <w:r w:rsidRPr="00590FD5">
        <w:rPr>
          <w:rFonts w:ascii="Times New Roman" w:hAnsi="Times New Roman" w:cs="Times New Roman"/>
          <w:sz w:val="24"/>
          <w:szCs w:val="24"/>
        </w:rPr>
        <w:t>находится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работоспособном</w:t>
      </w:r>
      <w:r>
        <w:rPr>
          <w:rFonts w:ascii="Times New Roman" w:hAnsi="Times New Roman" w:cs="Times New Roman"/>
          <w:sz w:val="24"/>
          <w:szCs w:val="24"/>
        </w:rPr>
        <w:t xml:space="preserve"> </w:t>
      </w:r>
      <w:r w:rsidRPr="00590FD5">
        <w:rPr>
          <w:rFonts w:ascii="Times New Roman" w:hAnsi="Times New Roman" w:cs="Times New Roman"/>
          <w:sz w:val="24"/>
          <w:szCs w:val="24"/>
        </w:rPr>
        <w:t>состоянии.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Резервирование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разделены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неоперативные.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оперативным</w:t>
      </w:r>
      <w:r>
        <w:rPr>
          <w:rFonts w:ascii="Times New Roman" w:hAnsi="Times New Roman" w:cs="Times New Roman"/>
          <w:sz w:val="24"/>
          <w:szCs w:val="24"/>
        </w:rPr>
        <w:t xml:space="preserve"> </w:t>
      </w:r>
      <w:r w:rsidRPr="00590FD5">
        <w:rPr>
          <w:rFonts w:ascii="Times New Roman" w:hAnsi="Times New Roman" w:cs="Times New Roman"/>
          <w:sz w:val="24"/>
          <w:szCs w:val="24"/>
        </w:rPr>
        <w:t>методам</w:t>
      </w:r>
      <w:r>
        <w:rPr>
          <w:rFonts w:ascii="Times New Roman" w:hAnsi="Times New Roman" w:cs="Times New Roman"/>
          <w:sz w:val="24"/>
          <w:szCs w:val="24"/>
        </w:rPr>
        <w:t xml:space="preserve"> </w:t>
      </w:r>
      <w:r w:rsidRPr="00590FD5">
        <w:rPr>
          <w:rFonts w:ascii="Times New Roman" w:hAnsi="Times New Roman" w:cs="Times New Roman"/>
          <w:sz w:val="24"/>
          <w:szCs w:val="24"/>
        </w:rPr>
        <w:t>относятся</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позволяют</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дублирующую</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информацию</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реальном</w:t>
      </w:r>
      <w:r>
        <w:rPr>
          <w:rFonts w:ascii="Times New Roman" w:hAnsi="Times New Roman" w:cs="Times New Roman"/>
          <w:sz w:val="24"/>
          <w:szCs w:val="24"/>
        </w:rPr>
        <w:t xml:space="preserve"> </w:t>
      </w:r>
      <w:r w:rsidRPr="00590FD5">
        <w:rPr>
          <w:rFonts w:ascii="Times New Roman" w:hAnsi="Times New Roman" w:cs="Times New Roman"/>
          <w:sz w:val="24"/>
          <w:szCs w:val="24"/>
        </w:rPr>
        <w:t>масштабе</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означает,</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переход</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использованию</w:t>
      </w:r>
      <w:r>
        <w:rPr>
          <w:rFonts w:ascii="Times New Roman" w:hAnsi="Times New Roman" w:cs="Times New Roman"/>
          <w:sz w:val="24"/>
          <w:szCs w:val="24"/>
        </w:rPr>
        <w:t xml:space="preserve"> </w:t>
      </w:r>
      <w:r w:rsidRPr="00590FD5">
        <w:rPr>
          <w:rFonts w:ascii="Times New Roman" w:hAnsi="Times New Roman" w:cs="Times New Roman"/>
          <w:sz w:val="24"/>
          <w:szCs w:val="24"/>
        </w:rPr>
        <w:t>дублирующей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которое</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выполнить</w:t>
      </w:r>
      <w:r>
        <w:rPr>
          <w:rFonts w:ascii="Times New Roman" w:hAnsi="Times New Roman" w:cs="Times New Roman"/>
          <w:sz w:val="24"/>
          <w:szCs w:val="24"/>
        </w:rPr>
        <w:t xml:space="preserve"> </w:t>
      </w:r>
      <w:r w:rsidRPr="00590FD5">
        <w:rPr>
          <w:rFonts w:ascii="Times New Roman" w:hAnsi="Times New Roman" w:cs="Times New Roman"/>
          <w:sz w:val="24"/>
          <w:szCs w:val="24"/>
        </w:rPr>
        <w:t>запрос</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режиме</w:t>
      </w:r>
      <w:r>
        <w:rPr>
          <w:rFonts w:ascii="Times New Roman" w:hAnsi="Times New Roman" w:cs="Times New Roman"/>
          <w:sz w:val="24"/>
          <w:szCs w:val="24"/>
        </w:rPr>
        <w:t xml:space="preserve"> </w:t>
      </w:r>
      <w:r w:rsidRPr="00590FD5">
        <w:rPr>
          <w:rFonts w:ascii="Times New Roman" w:hAnsi="Times New Roman" w:cs="Times New Roman"/>
          <w:sz w:val="24"/>
          <w:szCs w:val="24"/>
        </w:rPr>
        <w:t>реального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данной</w:t>
      </w:r>
      <w:r>
        <w:rPr>
          <w:rFonts w:ascii="Times New Roman" w:hAnsi="Times New Roman" w:cs="Times New Roman"/>
          <w:sz w:val="24"/>
          <w:szCs w:val="24"/>
        </w:rPr>
        <w:t xml:space="preserve"> </w:t>
      </w:r>
      <w:r w:rsidRPr="00590FD5">
        <w:rPr>
          <w:rFonts w:ascii="Times New Roman" w:hAnsi="Times New Roman" w:cs="Times New Roman"/>
          <w:sz w:val="24"/>
          <w:szCs w:val="24"/>
        </w:rPr>
        <w:t>КС.</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обеспечивающие</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условия,</w:t>
      </w:r>
      <w:r>
        <w:rPr>
          <w:rFonts w:ascii="Times New Roman" w:hAnsi="Times New Roman" w:cs="Times New Roman"/>
          <w:sz w:val="24"/>
          <w:szCs w:val="24"/>
        </w:rPr>
        <w:t xml:space="preserve"> </w:t>
      </w:r>
      <w:r w:rsidRPr="00590FD5">
        <w:rPr>
          <w:rFonts w:ascii="Times New Roman" w:hAnsi="Times New Roman" w:cs="Times New Roman"/>
          <w:sz w:val="24"/>
          <w:szCs w:val="24"/>
        </w:rPr>
        <w:t>относят</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неоперативным</w:t>
      </w:r>
      <w:r>
        <w:rPr>
          <w:rFonts w:ascii="Times New Roman" w:hAnsi="Times New Roman" w:cs="Times New Roman"/>
          <w:sz w:val="24"/>
          <w:szCs w:val="24"/>
        </w:rPr>
        <w:t xml:space="preserve"> </w:t>
      </w:r>
      <w:r w:rsidRPr="00590FD5">
        <w:rPr>
          <w:rFonts w:ascii="Times New Roman" w:hAnsi="Times New Roman" w:cs="Times New Roman"/>
          <w:sz w:val="24"/>
          <w:szCs w:val="24"/>
        </w:rPr>
        <w:t>методам</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используемым</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целей</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средствам</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разделить</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использующие: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дополнительные</w:t>
      </w:r>
      <w:r>
        <w:rPr>
          <w:rFonts w:ascii="Times New Roman" w:hAnsi="Times New Roman" w:cs="Times New Roman"/>
          <w:sz w:val="24"/>
          <w:szCs w:val="24"/>
        </w:rPr>
        <w:t xml:space="preserve"> </w:t>
      </w:r>
      <w:r w:rsidRPr="00590FD5">
        <w:rPr>
          <w:rFonts w:ascii="Times New Roman" w:hAnsi="Times New Roman" w:cs="Times New Roman"/>
          <w:sz w:val="24"/>
          <w:szCs w:val="24"/>
        </w:rPr>
        <w:t>внешние</w:t>
      </w:r>
      <w:r>
        <w:rPr>
          <w:rFonts w:ascii="Times New Roman" w:hAnsi="Times New Roman" w:cs="Times New Roman"/>
          <w:sz w:val="24"/>
          <w:szCs w:val="24"/>
        </w:rPr>
        <w:t xml:space="preserve"> </w:t>
      </w:r>
      <w:r w:rsidRPr="00590FD5">
        <w:rPr>
          <w:rFonts w:ascii="Times New Roman" w:hAnsi="Times New Roman" w:cs="Times New Roman"/>
          <w:sz w:val="24"/>
          <w:szCs w:val="24"/>
        </w:rPr>
        <w:t>запоминающие</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устройства</w:t>
      </w:r>
      <w:r>
        <w:rPr>
          <w:rFonts w:ascii="Times New Roman" w:hAnsi="Times New Roman" w:cs="Times New Roman"/>
          <w:sz w:val="24"/>
          <w:szCs w:val="24"/>
        </w:rPr>
        <w:t xml:space="preserve"> </w:t>
      </w:r>
      <w:r w:rsidRPr="00590FD5">
        <w:rPr>
          <w:rFonts w:ascii="Times New Roman" w:hAnsi="Times New Roman" w:cs="Times New Roman"/>
          <w:sz w:val="24"/>
          <w:szCs w:val="24"/>
        </w:rPr>
        <w:t>(блоки);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специально</w:t>
      </w:r>
      <w:r>
        <w:rPr>
          <w:rFonts w:ascii="Times New Roman" w:hAnsi="Times New Roman" w:cs="Times New Roman"/>
          <w:sz w:val="24"/>
          <w:szCs w:val="24"/>
        </w:rPr>
        <w:t xml:space="preserve"> </w:t>
      </w:r>
      <w:r w:rsidRPr="00590FD5">
        <w:rPr>
          <w:rFonts w:ascii="Times New Roman" w:hAnsi="Times New Roman" w:cs="Times New Roman"/>
          <w:sz w:val="24"/>
          <w:szCs w:val="24"/>
        </w:rPr>
        <w:t>выделенные</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r>
        <w:rPr>
          <w:rFonts w:ascii="Times New Roman" w:hAnsi="Times New Roman" w:cs="Times New Roman"/>
          <w:sz w:val="24"/>
          <w:szCs w:val="24"/>
        </w:rPr>
        <w:t xml:space="preserve"> </w:t>
      </w:r>
      <w:r w:rsidRPr="00590FD5">
        <w:rPr>
          <w:rFonts w:ascii="Times New Roman" w:hAnsi="Times New Roman" w:cs="Times New Roman"/>
          <w:sz w:val="24"/>
          <w:szCs w:val="24"/>
        </w:rPr>
        <w:t>памяти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несъемных</w:t>
      </w:r>
      <w:r>
        <w:rPr>
          <w:rFonts w:ascii="Times New Roman" w:hAnsi="Times New Roman" w:cs="Times New Roman"/>
          <w:sz w:val="24"/>
          <w:szCs w:val="24"/>
        </w:rPr>
        <w:t xml:space="preserve"> </w:t>
      </w:r>
      <w:r w:rsidRPr="00590FD5">
        <w:rPr>
          <w:rFonts w:ascii="Times New Roman" w:hAnsi="Times New Roman" w:cs="Times New Roman"/>
          <w:sz w:val="24"/>
          <w:szCs w:val="24"/>
        </w:rPr>
        <w:t>машинных</w:t>
      </w:r>
      <w:r>
        <w:rPr>
          <w:rFonts w:ascii="Times New Roman" w:hAnsi="Times New Roman" w:cs="Times New Roman"/>
          <w:sz w:val="24"/>
          <w:szCs w:val="24"/>
        </w:rPr>
        <w:t xml:space="preserve"> </w:t>
      </w:r>
      <w:r w:rsidRPr="00590FD5">
        <w:rPr>
          <w:rFonts w:ascii="Times New Roman" w:hAnsi="Times New Roman" w:cs="Times New Roman"/>
          <w:sz w:val="24"/>
          <w:szCs w:val="24"/>
        </w:rPr>
        <w:t>носителях;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съемные</w:t>
      </w:r>
      <w:r>
        <w:rPr>
          <w:rFonts w:ascii="Times New Roman" w:hAnsi="Times New Roman" w:cs="Times New Roman"/>
          <w:sz w:val="24"/>
          <w:szCs w:val="24"/>
        </w:rPr>
        <w:t xml:space="preserve"> </w:t>
      </w:r>
      <w:r w:rsidRPr="00590FD5">
        <w:rPr>
          <w:rFonts w:ascii="Times New Roman" w:hAnsi="Times New Roman" w:cs="Times New Roman"/>
          <w:sz w:val="24"/>
          <w:szCs w:val="24"/>
        </w:rPr>
        <w:t>носители</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числу</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делятся: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одноуровневые;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многоуровневые.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правило,</w:t>
      </w:r>
      <w:r>
        <w:rPr>
          <w:rFonts w:ascii="Times New Roman" w:hAnsi="Times New Roman" w:cs="Times New Roman"/>
          <w:sz w:val="24"/>
          <w:szCs w:val="24"/>
        </w:rPr>
        <w:t xml:space="preserve"> </w:t>
      </w:r>
      <w:r w:rsidRPr="00590FD5">
        <w:rPr>
          <w:rFonts w:ascii="Times New Roman" w:hAnsi="Times New Roman" w:cs="Times New Roman"/>
          <w:sz w:val="24"/>
          <w:szCs w:val="24"/>
        </w:rPr>
        <w:t>число</w:t>
      </w:r>
      <w:r>
        <w:rPr>
          <w:rFonts w:ascii="Times New Roman" w:hAnsi="Times New Roman" w:cs="Times New Roman"/>
          <w:sz w:val="24"/>
          <w:szCs w:val="24"/>
        </w:rPr>
        <w:t xml:space="preserve"> </w:t>
      </w:r>
      <w:r w:rsidRPr="00590FD5">
        <w:rPr>
          <w:rFonts w:ascii="Times New Roman" w:hAnsi="Times New Roman" w:cs="Times New Roman"/>
          <w:sz w:val="24"/>
          <w:szCs w:val="24"/>
        </w:rPr>
        <w:t>уровней</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превышает</w:t>
      </w:r>
      <w:r>
        <w:rPr>
          <w:rFonts w:ascii="Times New Roman" w:hAnsi="Times New Roman" w:cs="Times New Roman"/>
          <w:sz w:val="24"/>
          <w:szCs w:val="24"/>
        </w:rPr>
        <w:t xml:space="preserve"> </w:t>
      </w:r>
      <w:r w:rsidRPr="00590FD5">
        <w:rPr>
          <w:rFonts w:ascii="Times New Roman" w:hAnsi="Times New Roman" w:cs="Times New Roman"/>
          <w:sz w:val="24"/>
          <w:szCs w:val="24"/>
        </w:rPr>
        <w:t>трех.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степени</w:t>
      </w:r>
      <w:r>
        <w:rPr>
          <w:rFonts w:ascii="Times New Roman" w:hAnsi="Times New Roman" w:cs="Times New Roman"/>
          <w:sz w:val="24"/>
          <w:szCs w:val="24"/>
        </w:rPr>
        <w:t xml:space="preserve"> </w:t>
      </w:r>
      <w:r w:rsidRPr="00590FD5">
        <w:rPr>
          <w:rFonts w:ascii="Times New Roman" w:hAnsi="Times New Roman" w:cs="Times New Roman"/>
          <w:sz w:val="24"/>
          <w:szCs w:val="24"/>
        </w:rPr>
        <w:t>пространственной</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удаленности</w:t>
      </w:r>
      <w:r>
        <w:rPr>
          <w:rFonts w:ascii="Times New Roman" w:hAnsi="Times New Roman" w:cs="Times New Roman"/>
          <w:sz w:val="24"/>
          <w:szCs w:val="24"/>
        </w:rPr>
        <w:t xml:space="preserve"> </w:t>
      </w:r>
      <w:r w:rsidRPr="00590FD5">
        <w:rPr>
          <w:rFonts w:ascii="Times New Roman" w:hAnsi="Times New Roman" w:cs="Times New Roman"/>
          <w:sz w:val="24"/>
          <w:szCs w:val="24"/>
        </w:rPr>
        <w:t>носителей</w:t>
      </w:r>
      <w:r>
        <w:rPr>
          <w:rFonts w:ascii="Times New Roman" w:hAnsi="Times New Roman" w:cs="Times New Roman"/>
          <w:sz w:val="24"/>
          <w:szCs w:val="24"/>
        </w:rPr>
        <w:t xml:space="preserve"> </w:t>
      </w:r>
      <w:r w:rsidRPr="00590FD5">
        <w:rPr>
          <w:rFonts w:ascii="Times New Roman" w:hAnsi="Times New Roman" w:cs="Times New Roman"/>
          <w:sz w:val="24"/>
          <w:szCs w:val="24"/>
        </w:rPr>
        <w:t>основной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дублирующей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разделены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следующие</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сосредоточенного</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рассредоточенного</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определенности</w:t>
      </w:r>
      <w:r>
        <w:rPr>
          <w:rFonts w:ascii="Times New Roman" w:hAnsi="Times New Roman" w:cs="Times New Roman"/>
          <w:sz w:val="24"/>
          <w:szCs w:val="24"/>
        </w:rPr>
        <w:t xml:space="preserve"> </w:t>
      </w:r>
      <w:r w:rsidRPr="00590FD5">
        <w:rPr>
          <w:rFonts w:ascii="Times New Roman" w:hAnsi="Times New Roman" w:cs="Times New Roman"/>
          <w:sz w:val="24"/>
          <w:szCs w:val="24"/>
        </w:rPr>
        <w:t>целесообразно</w:t>
      </w:r>
      <w:r>
        <w:rPr>
          <w:rFonts w:ascii="Times New Roman" w:hAnsi="Times New Roman" w:cs="Times New Roman"/>
          <w:sz w:val="24"/>
          <w:szCs w:val="24"/>
        </w:rPr>
        <w:t xml:space="preserve"> </w:t>
      </w:r>
      <w:r w:rsidRPr="00590FD5">
        <w:rPr>
          <w:rFonts w:ascii="Times New Roman" w:hAnsi="Times New Roman" w:cs="Times New Roman"/>
          <w:sz w:val="24"/>
          <w:szCs w:val="24"/>
        </w:rPr>
        <w:t>считать</w:t>
      </w:r>
      <w:r>
        <w:rPr>
          <w:rFonts w:ascii="Times New Roman" w:hAnsi="Times New Roman" w:cs="Times New Roman"/>
          <w:sz w:val="24"/>
          <w:szCs w:val="24"/>
        </w:rPr>
        <w:t xml:space="preserve"> </w:t>
      </w:r>
      <w:r w:rsidRPr="00590FD5">
        <w:rPr>
          <w:rFonts w:ascii="Times New Roman" w:hAnsi="Times New Roman" w:cs="Times New Roman"/>
          <w:sz w:val="24"/>
          <w:szCs w:val="24"/>
        </w:rPr>
        <w:t>методами</w:t>
      </w:r>
      <w:r>
        <w:rPr>
          <w:rFonts w:ascii="Times New Roman" w:hAnsi="Times New Roman" w:cs="Times New Roman"/>
          <w:sz w:val="24"/>
          <w:szCs w:val="24"/>
        </w:rPr>
        <w:t xml:space="preserve"> </w:t>
      </w:r>
      <w:r w:rsidRPr="00590FD5">
        <w:rPr>
          <w:rFonts w:ascii="Times New Roman" w:hAnsi="Times New Roman" w:cs="Times New Roman"/>
          <w:sz w:val="24"/>
          <w:szCs w:val="24"/>
        </w:rPr>
        <w:t>сосредоточенного</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такие</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носители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основной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дублирующей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информацией</w:t>
      </w:r>
      <w:r>
        <w:rPr>
          <w:rFonts w:ascii="Times New Roman" w:hAnsi="Times New Roman" w:cs="Times New Roman"/>
          <w:sz w:val="24"/>
          <w:szCs w:val="24"/>
        </w:rPr>
        <w:t xml:space="preserve"> </w:t>
      </w:r>
      <w:r w:rsidRPr="00590FD5">
        <w:rPr>
          <w:rFonts w:ascii="Times New Roman" w:hAnsi="Times New Roman" w:cs="Times New Roman"/>
          <w:sz w:val="24"/>
          <w:szCs w:val="24"/>
        </w:rPr>
        <w:t>находятся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одном</w:t>
      </w:r>
      <w:r>
        <w:rPr>
          <w:rFonts w:ascii="Times New Roman" w:hAnsi="Times New Roman" w:cs="Times New Roman"/>
          <w:sz w:val="24"/>
          <w:szCs w:val="24"/>
        </w:rPr>
        <w:t xml:space="preserve"> </w:t>
      </w:r>
      <w:r w:rsidRPr="00590FD5">
        <w:rPr>
          <w:rFonts w:ascii="Times New Roman" w:hAnsi="Times New Roman" w:cs="Times New Roman"/>
          <w:sz w:val="24"/>
          <w:szCs w:val="24"/>
        </w:rPr>
        <w:t>помещении.</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другие</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относятся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рассредоточенным.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соответствии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процедурой</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различают</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полного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590FD5">
        <w:rPr>
          <w:rFonts w:ascii="Times New Roman" w:hAnsi="Times New Roman" w:cs="Times New Roman"/>
          <w:sz w:val="24"/>
          <w:szCs w:val="24"/>
        </w:rPr>
        <w:t>зеркального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частичного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комбинированного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полном</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дублируются</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файлы.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зеркальном</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любые</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основной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сопровождаются</w:t>
      </w:r>
      <w:r>
        <w:rPr>
          <w:rFonts w:ascii="Times New Roman" w:hAnsi="Times New Roman" w:cs="Times New Roman"/>
          <w:sz w:val="24"/>
          <w:szCs w:val="24"/>
        </w:rPr>
        <w:t xml:space="preserve"> </w:t>
      </w:r>
      <w:r w:rsidRPr="00590FD5">
        <w:rPr>
          <w:rFonts w:ascii="Times New Roman" w:hAnsi="Times New Roman" w:cs="Times New Roman"/>
          <w:sz w:val="24"/>
          <w:szCs w:val="24"/>
        </w:rPr>
        <w:t>такими</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изменениями</w:t>
      </w:r>
      <w:r>
        <w:rPr>
          <w:rFonts w:ascii="Times New Roman" w:hAnsi="Times New Roman" w:cs="Times New Roman"/>
          <w:sz w:val="24"/>
          <w:szCs w:val="24"/>
        </w:rPr>
        <w:t xml:space="preserve"> </w:t>
      </w:r>
      <w:r w:rsidRPr="00590FD5">
        <w:rPr>
          <w:rFonts w:ascii="Times New Roman" w:hAnsi="Times New Roman" w:cs="Times New Roman"/>
          <w:sz w:val="24"/>
          <w:szCs w:val="24"/>
        </w:rPr>
        <w:t>дублирующей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таком</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основная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дубль</w:t>
      </w:r>
      <w:r>
        <w:rPr>
          <w:rFonts w:ascii="Times New Roman" w:hAnsi="Times New Roman" w:cs="Times New Roman"/>
          <w:sz w:val="24"/>
          <w:szCs w:val="24"/>
        </w:rPr>
        <w:t xml:space="preserve"> </w:t>
      </w:r>
      <w:r w:rsidRPr="00590FD5">
        <w:rPr>
          <w:rFonts w:ascii="Times New Roman" w:hAnsi="Times New Roman" w:cs="Times New Roman"/>
          <w:sz w:val="24"/>
          <w:szCs w:val="24"/>
        </w:rPr>
        <w:t>всегда</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идентичны.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Частичное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предполагает</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дублей</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определенных</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w:t>
      </w:r>
      <w:r>
        <w:rPr>
          <w:rFonts w:ascii="Times New Roman" w:hAnsi="Times New Roman" w:cs="Times New Roman"/>
          <w:sz w:val="24"/>
          <w:szCs w:val="24"/>
        </w:rPr>
        <w:t xml:space="preserve"> </w:t>
      </w:r>
      <w:r w:rsidRPr="00590FD5">
        <w:rPr>
          <w:rFonts w:ascii="Times New Roman" w:hAnsi="Times New Roman" w:cs="Times New Roman"/>
          <w:sz w:val="24"/>
          <w:szCs w:val="24"/>
        </w:rPr>
        <w:t>Одним</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видов</w:t>
      </w:r>
      <w:r>
        <w:rPr>
          <w:rFonts w:ascii="Times New Roman" w:hAnsi="Times New Roman" w:cs="Times New Roman"/>
          <w:sz w:val="24"/>
          <w:szCs w:val="24"/>
        </w:rPr>
        <w:t xml:space="preserve"> </w:t>
      </w:r>
      <w:r w:rsidRPr="00590FD5">
        <w:rPr>
          <w:rFonts w:ascii="Times New Roman" w:hAnsi="Times New Roman" w:cs="Times New Roman"/>
          <w:sz w:val="24"/>
          <w:szCs w:val="24"/>
        </w:rPr>
        <w:t>частичного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получившим</w:t>
      </w:r>
      <w:r>
        <w:rPr>
          <w:rFonts w:ascii="Times New Roman" w:hAnsi="Times New Roman" w:cs="Times New Roman"/>
          <w:sz w:val="24"/>
          <w:szCs w:val="24"/>
        </w:rPr>
        <w:t xml:space="preserve"> </w:t>
      </w:r>
      <w:r w:rsidRPr="00590FD5">
        <w:rPr>
          <w:rFonts w:ascii="Times New Roman" w:hAnsi="Times New Roman" w:cs="Times New Roman"/>
          <w:sz w:val="24"/>
          <w:szCs w:val="24"/>
        </w:rPr>
        <w:t>название</w:t>
      </w:r>
      <w:r>
        <w:rPr>
          <w:rFonts w:ascii="Times New Roman" w:hAnsi="Times New Roman" w:cs="Times New Roman"/>
          <w:sz w:val="24"/>
          <w:szCs w:val="24"/>
        </w:rPr>
        <w:t xml:space="preserve"> </w:t>
      </w:r>
      <w:r w:rsidRPr="00590FD5">
        <w:rPr>
          <w:rFonts w:ascii="Times New Roman" w:hAnsi="Times New Roman" w:cs="Times New Roman"/>
          <w:sz w:val="24"/>
          <w:szCs w:val="24"/>
        </w:rPr>
        <w:t>инкрементного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является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метод</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дублей</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измененных</w:t>
      </w:r>
      <w:r>
        <w:rPr>
          <w:rFonts w:ascii="Times New Roman" w:hAnsi="Times New Roman" w:cs="Times New Roman"/>
          <w:sz w:val="24"/>
          <w:szCs w:val="24"/>
        </w:rPr>
        <w:t xml:space="preserve"> </w:t>
      </w:r>
      <w:r w:rsidRPr="00590FD5">
        <w:rPr>
          <w:rFonts w:ascii="Times New Roman" w:hAnsi="Times New Roman" w:cs="Times New Roman"/>
          <w:sz w:val="24"/>
          <w:szCs w:val="24"/>
        </w:rPr>
        <w:t>со</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последнего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Комбинированное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допускает</w:t>
      </w:r>
      <w:r>
        <w:rPr>
          <w:rFonts w:ascii="Times New Roman" w:hAnsi="Times New Roman" w:cs="Times New Roman"/>
          <w:sz w:val="24"/>
          <w:szCs w:val="24"/>
        </w:rPr>
        <w:t xml:space="preserve"> </w:t>
      </w:r>
      <w:r w:rsidRPr="00590FD5">
        <w:rPr>
          <w:rFonts w:ascii="Times New Roman" w:hAnsi="Times New Roman" w:cs="Times New Roman"/>
          <w:sz w:val="24"/>
          <w:szCs w:val="24"/>
        </w:rPr>
        <w:t>комбинации,</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полного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частичного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различной</w:t>
      </w:r>
      <w:r>
        <w:rPr>
          <w:rFonts w:ascii="Times New Roman" w:hAnsi="Times New Roman" w:cs="Times New Roman"/>
          <w:sz w:val="24"/>
          <w:szCs w:val="24"/>
        </w:rPr>
        <w:t xml:space="preserve"> </w:t>
      </w:r>
      <w:r w:rsidRPr="00590FD5">
        <w:rPr>
          <w:rFonts w:ascii="Times New Roman" w:hAnsi="Times New Roman" w:cs="Times New Roman"/>
          <w:sz w:val="24"/>
          <w:szCs w:val="24"/>
        </w:rPr>
        <w:t>периодичностью</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проведения.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Наконец,</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виду</w:t>
      </w:r>
      <w:r>
        <w:rPr>
          <w:rFonts w:ascii="Times New Roman" w:hAnsi="Times New Roman" w:cs="Times New Roman"/>
          <w:sz w:val="24"/>
          <w:szCs w:val="24"/>
        </w:rPr>
        <w:t xml:space="preserve"> </w:t>
      </w:r>
      <w:r w:rsidRPr="00590FD5">
        <w:rPr>
          <w:rFonts w:ascii="Times New Roman" w:hAnsi="Times New Roman" w:cs="Times New Roman"/>
          <w:sz w:val="24"/>
          <w:szCs w:val="24"/>
        </w:rPr>
        <w:t>дублирующей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дублирования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разделяются: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со</w:t>
      </w:r>
      <w:r>
        <w:rPr>
          <w:rFonts w:ascii="Times New Roman" w:hAnsi="Times New Roman" w:cs="Times New Roman"/>
          <w:sz w:val="24"/>
          <w:szCs w:val="24"/>
        </w:rPr>
        <w:t xml:space="preserve"> </w:t>
      </w:r>
      <w:r w:rsidRPr="00590FD5">
        <w:rPr>
          <w:rFonts w:ascii="Times New Roman" w:hAnsi="Times New Roman" w:cs="Times New Roman"/>
          <w:sz w:val="24"/>
          <w:szCs w:val="24"/>
        </w:rPr>
        <w:t>сжатием</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w:t>
      </w:r>
      <w:r w:rsidRPr="00590FD5">
        <w:rPr>
          <w:rFonts w:ascii="Times New Roman" w:hAnsi="Times New Roman" w:cs="Times New Roman"/>
          <w:sz w:val="24"/>
          <w:szCs w:val="24"/>
        </w:rPr>
        <w:t>сжатия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Модели</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методы</w:t>
      </w:r>
      <w:r>
        <w:rPr>
          <w:rFonts w:ascii="Times New Roman" w:hAnsi="Times New Roman" w:cs="Times New Roman"/>
          <w:b/>
          <w:sz w:val="24"/>
          <w:szCs w:val="24"/>
        </w:rPr>
        <w:t xml:space="preserve"> </w:t>
      </w:r>
      <w:r w:rsidRPr="00590FD5">
        <w:rPr>
          <w:rFonts w:ascii="Times New Roman" w:hAnsi="Times New Roman" w:cs="Times New Roman"/>
          <w:b/>
          <w:sz w:val="24"/>
          <w:szCs w:val="24"/>
        </w:rPr>
        <w:t>организации</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представляет</w:t>
      </w:r>
      <w:r>
        <w:rPr>
          <w:rFonts w:ascii="Times New Roman" w:hAnsi="Times New Roman" w:cs="Times New Roman"/>
          <w:sz w:val="24"/>
          <w:szCs w:val="24"/>
        </w:rPr>
        <w:t xml:space="preserve"> </w:t>
      </w:r>
      <w:r w:rsidRPr="00590FD5">
        <w:rPr>
          <w:rFonts w:ascii="Times New Roman" w:hAnsi="Times New Roman" w:cs="Times New Roman"/>
          <w:sz w:val="24"/>
          <w:szCs w:val="24"/>
        </w:rPr>
        <w:t>собой</w:t>
      </w:r>
      <w:r>
        <w:rPr>
          <w:rFonts w:ascii="Times New Roman" w:hAnsi="Times New Roman" w:cs="Times New Roman"/>
          <w:sz w:val="24"/>
          <w:szCs w:val="24"/>
        </w:rPr>
        <w:t xml:space="preserve"> </w:t>
      </w:r>
      <w:r w:rsidRPr="00590FD5">
        <w:rPr>
          <w:rFonts w:ascii="Times New Roman" w:hAnsi="Times New Roman" w:cs="Times New Roman"/>
          <w:sz w:val="24"/>
          <w:szCs w:val="24"/>
        </w:rPr>
        <w:t>формализованное</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языке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информатики</w:t>
      </w:r>
      <w:r>
        <w:rPr>
          <w:rFonts w:ascii="Times New Roman" w:hAnsi="Times New Roman" w:cs="Times New Roman"/>
          <w:sz w:val="24"/>
          <w:szCs w:val="24"/>
        </w:rPr>
        <w:t xml:space="preserve"> </w:t>
      </w:r>
      <w:r w:rsidRPr="00590FD5">
        <w:rPr>
          <w:rFonts w:ascii="Times New Roman" w:hAnsi="Times New Roman" w:cs="Times New Roman"/>
          <w:sz w:val="24"/>
          <w:szCs w:val="24"/>
        </w:rPr>
        <w:t>части</w:t>
      </w:r>
      <w:r>
        <w:rPr>
          <w:rFonts w:ascii="Times New Roman" w:hAnsi="Times New Roman" w:cs="Times New Roman"/>
          <w:sz w:val="24"/>
          <w:szCs w:val="24"/>
        </w:rPr>
        <w:t xml:space="preserve"> </w:t>
      </w:r>
      <w:r w:rsidRPr="00590FD5">
        <w:rPr>
          <w:rFonts w:ascii="Times New Roman" w:hAnsi="Times New Roman" w:cs="Times New Roman"/>
          <w:sz w:val="24"/>
          <w:szCs w:val="24"/>
        </w:rPr>
        <w:t>реального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мира</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(предметной</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r>
        <w:rPr>
          <w:rFonts w:ascii="Times New Roman" w:hAnsi="Times New Roman" w:cs="Times New Roman"/>
          <w:sz w:val="24"/>
          <w:szCs w:val="24"/>
        </w:rPr>
        <w:t xml:space="preserve"> </w:t>
      </w:r>
      <w:r w:rsidRPr="00590FD5">
        <w:rPr>
          <w:rFonts w:ascii="Times New Roman" w:hAnsi="Times New Roman" w:cs="Times New Roman"/>
          <w:sz w:val="24"/>
          <w:szCs w:val="24"/>
        </w:rPr>
        <w:t>подлежащей</w:t>
      </w:r>
      <w:r>
        <w:rPr>
          <w:rFonts w:ascii="Times New Roman" w:hAnsi="Times New Roman" w:cs="Times New Roman"/>
          <w:sz w:val="24"/>
          <w:szCs w:val="24"/>
        </w:rPr>
        <w:t xml:space="preserve"> </w:t>
      </w:r>
      <w:r w:rsidRPr="00590FD5">
        <w:rPr>
          <w:rFonts w:ascii="Times New Roman" w:hAnsi="Times New Roman" w:cs="Times New Roman"/>
          <w:sz w:val="24"/>
          <w:szCs w:val="24"/>
        </w:rPr>
        <w:t>изучению</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автоматизации</w:t>
      </w:r>
      <w:r>
        <w:rPr>
          <w:rFonts w:ascii="Times New Roman" w:hAnsi="Times New Roman" w:cs="Times New Roman"/>
          <w:sz w:val="24"/>
          <w:szCs w:val="24"/>
        </w:rPr>
        <w:t xml:space="preserve"> </w:t>
      </w:r>
      <w:r w:rsidRPr="00590FD5">
        <w:rPr>
          <w:rFonts w:ascii="Times New Roman" w:hAnsi="Times New Roman" w:cs="Times New Roman"/>
          <w:sz w:val="24"/>
          <w:szCs w:val="24"/>
        </w:rPr>
        <w:t>социально-экономических</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удовлетворять</w:t>
      </w:r>
      <w:r>
        <w:rPr>
          <w:rFonts w:ascii="Times New Roman" w:hAnsi="Times New Roman" w:cs="Times New Roman"/>
          <w:sz w:val="24"/>
          <w:szCs w:val="24"/>
        </w:rPr>
        <w:t xml:space="preserve"> </w:t>
      </w:r>
      <w:r w:rsidRPr="00590FD5">
        <w:rPr>
          <w:rFonts w:ascii="Times New Roman" w:hAnsi="Times New Roman" w:cs="Times New Roman"/>
          <w:sz w:val="24"/>
          <w:szCs w:val="24"/>
        </w:rPr>
        <w:t>ряду</w:t>
      </w:r>
      <w:r>
        <w:rPr>
          <w:rFonts w:ascii="Times New Roman" w:hAnsi="Times New Roman" w:cs="Times New Roman"/>
          <w:sz w:val="24"/>
          <w:szCs w:val="24"/>
        </w:rPr>
        <w:t xml:space="preserve"> </w:t>
      </w:r>
      <w:r w:rsidRPr="00590FD5">
        <w:rPr>
          <w:rFonts w:ascii="Times New Roman" w:hAnsi="Times New Roman" w:cs="Times New Roman"/>
          <w:sz w:val="24"/>
          <w:szCs w:val="24"/>
        </w:rPr>
        <w:t>требований:</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потоками</w:t>
      </w:r>
      <w:r>
        <w:rPr>
          <w:rFonts w:ascii="Times New Roman" w:hAnsi="Times New Roman" w:cs="Times New Roman"/>
          <w:sz w:val="24"/>
          <w:szCs w:val="24"/>
        </w:rPr>
        <w:t xml:space="preserve"> </w:t>
      </w:r>
      <w:r w:rsidRPr="00590FD5">
        <w:rPr>
          <w:rFonts w:ascii="Times New Roman" w:hAnsi="Times New Roman" w:cs="Times New Roman"/>
          <w:sz w:val="24"/>
          <w:szCs w:val="24"/>
        </w:rPr>
        <w:t>событий;</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идентификация</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сообщений;</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обработка</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расширения;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простота</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(включая</w:t>
      </w:r>
      <w:r>
        <w:rPr>
          <w:rFonts w:ascii="Times New Roman" w:hAnsi="Times New Roman" w:cs="Times New Roman"/>
          <w:sz w:val="24"/>
          <w:szCs w:val="24"/>
        </w:rPr>
        <w:t xml:space="preserve"> </w:t>
      </w:r>
      <w:r w:rsidRPr="00590FD5">
        <w:rPr>
          <w:rFonts w:ascii="Times New Roman" w:hAnsi="Times New Roman" w:cs="Times New Roman"/>
          <w:sz w:val="24"/>
          <w:szCs w:val="24"/>
        </w:rPr>
        <w:t>транспортабельность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сообщений);</w:t>
      </w:r>
      <w:r>
        <w:rPr>
          <w:rFonts w:ascii="Times New Roman" w:hAnsi="Times New Roman" w:cs="Times New Roman"/>
          <w:sz w:val="24"/>
          <w:szCs w:val="24"/>
        </w:rPr>
        <w:t xml:space="preserve"> </w:t>
      </w:r>
      <w:r w:rsidRPr="00590FD5">
        <w:rPr>
          <w:rFonts w:ascii="Times New Roman" w:hAnsi="Times New Roman" w:cs="Times New Roman"/>
          <w:sz w:val="24"/>
          <w:szCs w:val="24"/>
        </w:rPr>
        <w:t>«мягкий»</w:t>
      </w:r>
      <w:r>
        <w:rPr>
          <w:rFonts w:ascii="Times New Roman" w:hAnsi="Times New Roman" w:cs="Times New Roman"/>
          <w:sz w:val="24"/>
          <w:szCs w:val="24"/>
        </w:rPr>
        <w:t xml:space="preserve"> </w:t>
      </w:r>
      <w:r w:rsidRPr="00590FD5">
        <w:rPr>
          <w:rFonts w:ascii="Times New Roman" w:hAnsi="Times New Roman" w:cs="Times New Roman"/>
          <w:sz w:val="24"/>
          <w:szCs w:val="24"/>
        </w:rPr>
        <w:t>отказ;</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расширения.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Информационный</w:t>
      </w:r>
      <w:r>
        <w:rPr>
          <w:rFonts w:ascii="Times New Roman" w:hAnsi="Times New Roman" w:cs="Times New Roman"/>
          <w:sz w:val="24"/>
          <w:szCs w:val="24"/>
        </w:rPr>
        <w:t xml:space="preserve"> </w:t>
      </w:r>
      <w:r w:rsidRPr="00590FD5">
        <w:rPr>
          <w:rFonts w:ascii="Times New Roman" w:hAnsi="Times New Roman" w:cs="Times New Roman"/>
          <w:sz w:val="24"/>
          <w:szCs w:val="24"/>
        </w:rPr>
        <w:t>объект</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сущности</w:t>
      </w:r>
      <w:r>
        <w:rPr>
          <w:rFonts w:ascii="Times New Roman" w:hAnsi="Times New Roman" w:cs="Times New Roman"/>
          <w:sz w:val="24"/>
          <w:szCs w:val="24"/>
        </w:rPr>
        <w:t xml:space="preserve"> </w:t>
      </w:r>
      <w:r w:rsidRPr="00590FD5">
        <w:rPr>
          <w:rFonts w:ascii="Times New Roman" w:hAnsi="Times New Roman" w:cs="Times New Roman"/>
          <w:sz w:val="24"/>
          <w:szCs w:val="24"/>
        </w:rPr>
        <w:t>(реального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объекта,</w:t>
      </w:r>
      <w:r>
        <w:rPr>
          <w:rFonts w:ascii="Times New Roman" w:hAnsi="Times New Roman" w:cs="Times New Roman"/>
          <w:sz w:val="24"/>
          <w:szCs w:val="24"/>
        </w:rPr>
        <w:t xml:space="preserve"> </w:t>
      </w:r>
      <w:r w:rsidRPr="00590FD5">
        <w:rPr>
          <w:rFonts w:ascii="Times New Roman" w:hAnsi="Times New Roman" w:cs="Times New Roman"/>
          <w:sz w:val="24"/>
          <w:szCs w:val="24"/>
        </w:rPr>
        <w:t>явления,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процесса,</w:t>
      </w:r>
      <w:r>
        <w:rPr>
          <w:rFonts w:ascii="Times New Roman" w:hAnsi="Times New Roman" w:cs="Times New Roman"/>
          <w:sz w:val="24"/>
          <w:szCs w:val="24"/>
        </w:rPr>
        <w:t xml:space="preserve"> </w:t>
      </w:r>
      <w:r w:rsidRPr="00590FD5">
        <w:rPr>
          <w:rFonts w:ascii="Times New Roman" w:hAnsi="Times New Roman" w:cs="Times New Roman"/>
          <w:sz w:val="24"/>
          <w:szCs w:val="24"/>
        </w:rPr>
        <w:t>события)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совокупности</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логически</w:t>
      </w:r>
      <w:r>
        <w:rPr>
          <w:rFonts w:ascii="Times New Roman" w:hAnsi="Times New Roman" w:cs="Times New Roman"/>
          <w:sz w:val="24"/>
          <w:szCs w:val="24"/>
        </w:rPr>
        <w:t xml:space="preserve"> </w:t>
      </w:r>
      <w:r w:rsidRPr="00590FD5">
        <w:rPr>
          <w:rFonts w:ascii="Times New Roman" w:hAnsi="Times New Roman" w:cs="Times New Roman"/>
          <w:sz w:val="24"/>
          <w:szCs w:val="24"/>
        </w:rPr>
        <w:t>связанных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элементов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(атрибут/реквизит,</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Информационный</w:t>
      </w:r>
      <w:r>
        <w:rPr>
          <w:rFonts w:ascii="Times New Roman" w:hAnsi="Times New Roman" w:cs="Times New Roman"/>
          <w:sz w:val="24"/>
          <w:szCs w:val="24"/>
        </w:rPr>
        <w:t xml:space="preserve"> </w:t>
      </w:r>
      <w:r w:rsidRPr="00590FD5">
        <w:rPr>
          <w:rFonts w:ascii="Times New Roman" w:hAnsi="Times New Roman" w:cs="Times New Roman"/>
          <w:sz w:val="24"/>
          <w:szCs w:val="24"/>
        </w:rPr>
        <w:t>объект</w:t>
      </w:r>
      <w:r>
        <w:rPr>
          <w:rFonts w:ascii="Times New Roman" w:hAnsi="Times New Roman" w:cs="Times New Roman"/>
          <w:sz w:val="24"/>
          <w:szCs w:val="24"/>
        </w:rPr>
        <w:t xml:space="preserve"> </w:t>
      </w:r>
      <w:r w:rsidRPr="00590FD5">
        <w:rPr>
          <w:rFonts w:ascii="Times New Roman" w:hAnsi="Times New Roman" w:cs="Times New Roman"/>
          <w:sz w:val="24"/>
          <w:szCs w:val="24"/>
        </w:rPr>
        <w:t>имеет</w:t>
      </w:r>
      <w:r>
        <w:rPr>
          <w:rFonts w:ascii="Times New Roman" w:hAnsi="Times New Roman" w:cs="Times New Roman"/>
          <w:sz w:val="24"/>
          <w:szCs w:val="24"/>
        </w:rPr>
        <w:t xml:space="preserve"> </w:t>
      </w:r>
      <w:r w:rsidRPr="00590FD5">
        <w:rPr>
          <w:rFonts w:ascii="Times New Roman" w:hAnsi="Times New Roman" w:cs="Times New Roman"/>
          <w:sz w:val="24"/>
          <w:szCs w:val="24"/>
        </w:rPr>
        <w:t>множество</w:t>
      </w:r>
      <w:r>
        <w:rPr>
          <w:rFonts w:ascii="Times New Roman" w:hAnsi="Times New Roman" w:cs="Times New Roman"/>
          <w:sz w:val="24"/>
          <w:szCs w:val="24"/>
        </w:rPr>
        <w:t xml:space="preserve"> </w:t>
      </w:r>
      <w:r w:rsidRPr="00590FD5">
        <w:rPr>
          <w:rFonts w:ascii="Times New Roman" w:hAnsi="Times New Roman" w:cs="Times New Roman"/>
          <w:sz w:val="24"/>
          <w:szCs w:val="24"/>
        </w:rPr>
        <w:t>реализаций</w:t>
      </w:r>
      <w:r>
        <w:rPr>
          <w:rFonts w:ascii="Times New Roman" w:hAnsi="Times New Roman" w:cs="Times New Roman"/>
          <w:sz w:val="24"/>
          <w:szCs w:val="24"/>
        </w:rPr>
        <w:t xml:space="preserve"> </w:t>
      </w:r>
      <w:r w:rsidRPr="00590FD5">
        <w:rPr>
          <w:rFonts w:ascii="Times New Roman" w:hAnsi="Times New Roman" w:cs="Times New Roman"/>
          <w:sz w:val="24"/>
          <w:szCs w:val="24"/>
        </w:rPr>
        <w:t>(экземпляров),</w:t>
      </w:r>
      <w:r>
        <w:rPr>
          <w:rFonts w:ascii="Times New Roman" w:hAnsi="Times New Roman" w:cs="Times New Roman"/>
          <w:sz w:val="24"/>
          <w:szCs w:val="24"/>
        </w:rPr>
        <w:t xml:space="preserve"> </w:t>
      </w:r>
      <w:r w:rsidRPr="00590FD5">
        <w:rPr>
          <w:rFonts w:ascii="Times New Roman" w:hAnsi="Times New Roman" w:cs="Times New Roman"/>
          <w:sz w:val="24"/>
          <w:szCs w:val="24"/>
        </w:rPr>
        <w:t>каждый</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w:t>
      </w:r>
      <w:r>
        <w:rPr>
          <w:rFonts w:ascii="Times New Roman" w:hAnsi="Times New Roman" w:cs="Times New Roman"/>
          <w:sz w:val="24"/>
          <w:szCs w:val="24"/>
        </w:rPr>
        <w:t xml:space="preserve"> </w:t>
      </w:r>
      <w:r w:rsidRPr="00590FD5">
        <w:rPr>
          <w:rFonts w:ascii="Times New Roman" w:hAnsi="Times New Roman" w:cs="Times New Roman"/>
          <w:sz w:val="24"/>
          <w:szCs w:val="24"/>
        </w:rPr>
        <w:t>совокупностью</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конкретных</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значений</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идентифицируется</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значением</w:t>
      </w:r>
      <w:r>
        <w:rPr>
          <w:rFonts w:ascii="Times New Roman" w:hAnsi="Times New Roman" w:cs="Times New Roman"/>
          <w:sz w:val="24"/>
          <w:szCs w:val="24"/>
        </w:rPr>
        <w:t xml:space="preserve"> </w:t>
      </w:r>
      <w:r w:rsidRPr="00590FD5">
        <w:rPr>
          <w:rFonts w:ascii="Times New Roman" w:hAnsi="Times New Roman" w:cs="Times New Roman"/>
          <w:sz w:val="24"/>
          <w:szCs w:val="24"/>
        </w:rPr>
        <w:t>ключевого</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атрибута</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w:t>
      </w:r>
      <w:r w:rsidRPr="00590FD5">
        <w:rPr>
          <w:rFonts w:ascii="Times New Roman" w:hAnsi="Times New Roman" w:cs="Times New Roman"/>
          <w:sz w:val="24"/>
          <w:szCs w:val="24"/>
        </w:rPr>
        <w:t>Остальные</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атрибуты</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описательными.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зафиксировать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концептуальное</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устройство</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предметной</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r>
        <w:rPr>
          <w:rFonts w:ascii="Times New Roman" w:hAnsi="Times New Roman" w:cs="Times New Roman"/>
          <w:sz w:val="24"/>
          <w:szCs w:val="24"/>
        </w:rPr>
        <w:t xml:space="preserve"> </w:t>
      </w:r>
      <w:r w:rsidRPr="00590FD5">
        <w:rPr>
          <w:rFonts w:ascii="Times New Roman" w:hAnsi="Times New Roman" w:cs="Times New Roman"/>
          <w:sz w:val="24"/>
          <w:szCs w:val="24"/>
        </w:rPr>
        <w:t>иерархию</w:t>
      </w:r>
      <w:r>
        <w:rPr>
          <w:rFonts w:ascii="Times New Roman" w:hAnsi="Times New Roman" w:cs="Times New Roman"/>
          <w:sz w:val="24"/>
          <w:szCs w:val="24"/>
        </w:rPr>
        <w:t xml:space="preserve"> </w:t>
      </w:r>
      <w:r w:rsidRPr="00590FD5">
        <w:rPr>
          <w:rFonts w:ascii="Times New Roman" w:hAnsi="Times New Roman" w:cs="Times New Roman"/>
          <w:sz w:val="24"/>
          <w:szCs w:val="24"/>
        </w:rPr>
        <w:t>понятий,</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структуру</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объекты</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реквизитного</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образуют</w:t>
      </w:r>
      <w:r>
        <w:rPr>
          <w:rFonts w:ascii="Times New Roman" w:hAnsi="Times New Roman" w:cs="Times New Roman"/>
          <w:sz w:val="24"/>
          <w:szCs w:val="24"/>
        </w:rPr>
        <w:t xml:space="preserve"> </w:t>
      </w:r>
      <w:r w:rsidRPr="00590FD5">
        <w:rPr>
          <w:rFonts w:ascii="Times New Roman" w:hAnsi="Times New Roman" w:cs="Times New Roman"/>
          <w:sz w:val="24"/>
          <w:szCs w:val="24"/>
        </w:rPr>
        <w:t>классы</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которым</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присваивается</w:t>
      </w:r>
      <w:r>
        <w:rPr>
          <w:rFonts w:ascii="Times New Roman" w:hAnsi="Times New Roman" w:cs="Times New Roman"/>
          <w:sz w:val="24"/>
          <w:szCs w:val="24"/>
        </w:rPr>
        <w:t xml:space="preserve"> </w:t>
      </w:r>
      <w:r w:rsidRPr="00590FD5">
        <w:rPr>
          <w:rFonts w:ascii="Times New Roman" w:hAnsi="Times New Roman" w:cs="Times New Roman"/>
          <w:sz w:val="24"/>
          <w:szCs w:val="24"/>
        </w:rPr>
        <w:t>уникальное</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(«Студент»,</w:t>
      </w:r>
      <w:r>
        <w:rPr>
          <w:rFonts w:ascii="Times New Roman" w:hAnsi="Times New Roman" w:cs="Times New Roman"/>
          <w:sz w:val="24"/>
          <w:szCs w:val="24"/>
        </w:rPr>
        <w:t xml:space="preserve"> </w:t>
      </w:r>
      <w:r w:rsidRPr="00590FD5">
        <w:rPr>
          <w:rFonts w:ascii="Times New Roman" w:hAnsi="Times New Roman" w:cs="Times New Roman"/>
          <w:sz w:val="24"/>
          <w:szCs w:val="24"/>
        </w:rPr>
        <w:t>«Сессия»,</w:t>
      </w:r>
      <w:r>
        <w:rPr>
          <w:rFonts w:ascii="Times New Roman" w:hAnsi="Times New Roman" w:cs="Times New Roman"/>
          <w:sz w:val="24"/>
          <w:szCs w:val="24"/>
        </w:rPr>
        <w:t xml:space="preserve"> </w:t>
      </w:r>
      <w:r w:rsidRPr="00590FD5">
        <w:rPr>
          <w:rFonts w:ascii="Times New Roman" w:hAnsi="Times New Roman" w:cs="Times New Roman"/>
          <w:sz w:val="24"/>
          <w:szCs w:val="24"/>
        </w:rPr>
        <w:t>«Стипендия»).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совокупность</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структурированных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Построение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базируется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описании</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документооборота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алгоритмов</w:t>
      </w:r>
      <w:r>
        <w:rPr>
          <w:rFonts w:ascii="Times New Roman" w:hAnsi="Times New Roman" w:cs="Times New Roman"/>
          <w:sz w:val="24"/>
          <w:szCs w:val="24"/>
        </w:rPr>
        <w:t xml:space="preserve"> </w:t>
      </w:r>
      <w:r w:rsidRPr="00590FD5">
        <w:rPr>
          <w:rFonts w:ascii="Times New Roman" w:hAnsi="Times New Roman" w:cs="Times New Roman"/>
          <w:sz w:val="24"/>
          <w:szCs w:val="24"/>
        </w:rPr>
        <w:t>решения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прикладных</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создано</w:t>
      </w:r>
      <w:r>
        <w:rPr>
          <w:rFonts w:ascii="Times New Roman" w:hAnsi="Times New Roman" w:cs="Times New Roman"/>
          <w:sz w:val="24"/>
          <w:szCs w:val="24"/>
        </w:rPr>
        <w:t xml:space="preserve"> </w:t>
      </w:r>
      <w:r w:rsidRPr="00590FD5">
        <w:rPr>
          <w:rFonts w:ascii="Times New Roman" w:hAnsi="Times New Roman" w:cs="Times New Roman"/>
          <w:sz w:val="24"/>
          <w:szCs w:val="24"/>
        </w:rPr>
        <w:t>формализованное</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учитывающее</w:t>
      </w:r>
      <w:r>
        <w:rPr>
          <w:rFonts w:ascii="Times New Roman" w:hAnsi="Times New Roman" w:cs="Times New Roman"/>
          <w:sz w:val="24"/>
          <w:szCs w:val="24"/>
        </w:rPr>
        <w:t xml:space="preserve"> </w:t>
      </w:r>
      <w:r w:rsidRPr="00590FD5">
        <w:rPr>
          <w:rFonts w:ascii="Times New Roman" w:hAnsi="Times New Roman" w:cs="Times New Roman"/>
          <w:sz w:val="24"/>
          <w:szCs w:val="24"/>
        </w:rPr>
        <w:t>основные</w:t>
      </w:r>
      <w:r>
        <w:rPr>
          <w:rFonts w:ascii="Times New Roman" w:hAnsi="Times New Roman" w:cs="Times New Roman"/>
          <w:sz w:val="24"/>
          <w:szCs w:val="24"/>
        </w:rPr>
        <w:t xml:space="preserve"> </w:t>
      </w:r>
      <w:r w:rsidRPr="00590FD5">
        <w:rPr>
          <w:rFonts w:ascii="Times New Roman" w:hAnsi="Times New Roman" w:cs="Times New Roman"/>
          <w:sz w:val="24"/>
          <w:szCs w:val="24"/>
        </w:rPr>
        <w:t>закономерности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действующие</w:t>
      </w:r>
      <w:r>
        <w:rPr>
          <w:rFonts w:ascii="Times New Roman" w:hAnsi="Times New Roman" w:cs="Times New Roman"/>
          <w:sz w:val="24"/>
          <w:szCs w:val="24"/>
        </w:rPr>
        <w:t xml:space="preserve"> </w:t>
      </w:r>
      <w:r w:rsidRPr="00590FD5">
        <w:rPr>
          <w:rFonts w:ascii="Times New Roman" w:hAnsi="Times New Roman" w:cs="Times New Roman"/>
          <w:sz w:val="24"/>
          <w:szCs w:val="24"/>
        </w:rPr>
        <w:t>факторы.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Решение</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конфигурации</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принимается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учетом</w:t>
      </w:r>
      <w:r>
        <w:rPr>
          <w:rFonts w:ascii="Times New Roman" w:hAnsi="Times New Roman" w:cs="Times New Roman"/>
          <w:sz w:val="24"/>
          <w:szCs w:val="24"/>
        </w:rPr>
        <w:t xml:space="preserve"> </w:t>
      </w:r>
      <w:r w:rsidRPr="00590FD5">
        <w:rPr>
          <w:rFonts w:ascii="Times New Roman" w:hAnsi="Times New Roman" w:cs="Times New Roman"/>
          <w:sz w:val="24"/>
          <w:szCs w:val="24"/>
        </w:rPr>
        <w:t>объемных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временных</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характеристик</w:t>
      </w:r>
      <w:r>
        <w:rPr>
          <w:rFonts w:ascii="Times New Roman" w:hAnsi="Times New Roman" w:cs="Times New Roman"/>
          <w:sz w:val="24"/>
          <w:szCs w:val="24"/>
        </w:rPr>
        <w:t xml:space="preserve"> </w:t>
      </w:r>
      <w:r w:rsidRPr="00590FD5">
        <w:rPr>
          <w:rFonts w:ascii="Times New Roman" w:hAnsi="Times New Roman" w:cs="Times New Roman"/>
          <w:sz w:val="24"/>
          <w:szCs w:val="24"/>
        </w:rPr>
        <w:t>потоков</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рациональных</w:t>
      </w:r>
      <w:r>
        <w:rPr>
          <w:rFonts w:ascii="Times New Roman" w:hAnsi="Times New Roman" w:cs="Times New Roman"/>
          <w:sz w:val="24"/>
          <w:szCs w:val="24"/>
        </w:rPr>
        <w:t xml:space="preserve"> </w:t>
      </w:r>
      <w:r w:rsidRPr="00590FD5">
        <w:rPr>
          <w:rFonts w:ascii="Times New Roman" w:hAnsi="Times New Roman" w:cs="Times New Roman"/>
          <w:sz w:val="24"/>
          <w:szCs w:val="24"/>
        </w:rPr>
        <w:t>маршрутов</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движения.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Локализация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учетом: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класса</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решаемых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круга</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соответствующих</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места</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Концептуальная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предметной</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r>
        <w:rPr>
          <w:rFonts w:ascii="Times New Roman" w:hAnsi="Times New Roman" w:cs="Times New Roman"/>
          <w:sz w:val="24"/>
          <w:szCs w:val="24"/>
        </w:rPr>
        <w:t xml:space="preserve"> </w:t>
      </w:r>
      <w:r w:rsidRPr="00590FD5">
        <w:rPr>
          <w:rFonts w:ascii="Times New Roman" w:hAnsi="Times New Roman" w:cs="Times New Roman"/>
          <w:sz w:val="24"/>
          <w:szCs w:val="24"/>
        </w:rPr>
        <w:t>служит</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описания</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отношений</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ними: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Мк</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&lt;A,R&gt;</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где</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множество</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R</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множество</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отношений</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объектами.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Информационно-логическая</w:t>
      </w:r>
      <w:r>
        <w:rPr>
          <w:rFonts w:ascii="Times New Roman" w:hAnsi="Times New Roman" w:cs="Times New Roman"/>
          <w:sz w:val="24"/>
          <w:szCs w:val="24"/>
        </w:rPr>
        <w:t xml:space="preserve"> </w:t>
      </w:r>
      <w:r w:rsidRPr="00590FD5">
        <w:rPr>
          <w:rFonts w:ascii="Times New Roman" w:hAnsi="Times New Roman" w:cs="Times New Roman"/>
          <w:sz w:val="24"/>
          <w:szCs w:val="24"/>
        </w:rPr>
        <w:t>(инфологическая)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предметной</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r>
        <w:rPr>
          <w:rFonts w:ascii="Times New Roman" w:hAnsi="Times New Roman" w:cs="Times New Roman"/>
          <w:sz w:val="24"/>
          <w:szCs w:val="24"/>
        </w:rPr>
        <w:t xml:space="preserve"> </w:t>
      </w:r>
      <w:r w:rsidRPr="00590FD5">
        <w:rPr>
          <w:rFonts w:ascii="Times New Roman" w:hAnsi="Times New Roman" w:cs="Times New Roman"/>
          <w:sz w:val="24"/>
          <w:szCs w:val="24"/>
        </w:rPr>
        <w:t>отражает</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предметную</w:t>
      </w:r>
      <w:r>
        <w:rPr>
          <w:rFonts w:ascii="Times New Roman" w:hAnsi="Times New Roman" w:cs="Times New Roman"/>
          <w:sz w:val="24"/>
          <w:szCs w:val="24"/>
        </w:rPr>
        <w:t xml:space="preserve"> </w:t>
      </w:r>
      <w:r w:rsidRPr="00590FD5">
        <w:rPr>
          <w:rFonts w:ascii="Times New Roman" w:hAnsi="Times New Roman" w:cs="Times New Roman"/>
          <w:sz w:val="24"/>
          <w:szCs w:val="24"/>
        </w:rPr>
        <w:t>область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совокупности</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структурных</w:t>
      </w:r>
      <w:r>
        <w:rPr>
          <w:rFonts w:ascii="Times New Roman" w:hAnsi="Times New Roman" w:cs="Times New Roman"/>
          <w:sz w:val="24"/>
          <w:szCs w:val="24"/>
        </w:rPr>
        <w:t xml:space="preserve"> </w:t>
      </w:r>
      <w:r w:rsidRPr="00590FD5">
        <w:rPr>
          <w:rFonts w:ascii="Times New Roman" w:hAnsi="Times New Roman" w:cs="Times New Roman"/>
          <w:sz w:val="24"/>
          <w:szCs w:val="24"/>
        </w:rPr>
        <w:t>связей.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Этапы</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идентификация</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сопряженных</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идентификация</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областей</w:t>
      </w:r>
      <w:r>
        <w:rPr>
          <w:rFonts w:ascii="Times New Roman" w:hAnsi="Times New Roman" w:cs="Times New Roman"/>
          <w:sz w:val="24"/>
          <w:szCs w:val="24"/>
        </w:rPr>
        <w:t xml:space="preserve"> </w:t>
      </w:r>
      <w:r w:rsidRPr="00590FD5">
        <w:rPr>
          <w:rFonts w:ascii="Times New Roman" w:hAnsi="Times New Roman" w:cs="Times New Roman"/>
          <w:sz w:val="24"/>
          <w:szCs w:val="24"/>
        </w:rPr>
        <w:t>принятия</w:t>
      </w:r>
      <w:r>
        <w:rPr>
          <w:rFonts w:ascii="Times New Roman" w:hAnsi="Times New Roman" w:cs="Times New Roman"/>
          <w:sz w:val="24"/>
          <w:szCs w:val="24"/>
        </w:rPr>
        <w:t xml:space="preserve"> </w:t>
      </w:r>
      <w:r w:rsidRPr="00590FD5">
        <w:rPr>
          <w:rFonts w:ascii="Times New Roman" w:hAnsi="Times New Roman" w:cs="Times New Roman"/>
          <w:sz w:val="24"/>
          <w:szCs w:val="24"/>
        </w:rPr>
        <w:t>решений;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определение</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r>
        <w:rPr>
          <w:rFonts w:ascii="Times New Roman" w:hAnsi="Times New Roman" w:cs="Times New Roman"/>
          <w:sz w:val="24"/>
          <w:szCs w:val="24"/>
        </w:rPr>
        <w:t xml:space="preserve"> </w:t>
      </w:r>
      <w:r w:rsidRPr="00590FD5">
        <w:rPr>
          <w:rFonts w:ascii="Times New Roman" w:hAnsi="Times New Roman" w:cs="Times New Roman"/>
          <w:sz w:val="24"/>
          <w:szCs w:val="24"/>
        </w:rPr>
        <w:t>принятия</w:t>
      </w:r>
      <w:r>
        <w:rPr>
          <w:rFonts w:ascii="Times New Roman" w:hAnsi="Times New Roman" w:cs="Times New Roman"/>
          <w:sz w:val="24"/>
          <w:szCs w:val="24"/>
        </w:rPr>
        <w:t xml:space="preserve"> </w:t>
      </w:r>
      <w:r w:rsidRPr="00590FD5">
        <w:rPr>
          <w:rFonts w:ascii="Times New Roman" w:hAnsi="Times New Roman" w:cs="Times New Roman"/>
          <w:sz w:val="24"/>
          <w:szCs w:val="24"/>
        </w:rPr>
        <w:t>решений;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разработка</w:t>
      </w:r>
      <w:r>
        <w:rPr>
          <w:rFonts w:ascii="Times New Roman" w:hAnsi="Times New Roman" w:cs="Times New Roman"/>
          <w:sz w:val="24"/>
          <w:szCs w:val="24"/>
        </w:rPr>
        <w:t xml:space="preserve"> </w:t>
      </w:r>
      <w:r w:rsidRPr="00590FD5">
        <w:rPr>
          <w:rFonts w:ascii="Times New Roman" w:hAnsi="Times New Roman" w:cs="Times New Roman"/>
          <w:sz w:val="24"/>
          <w:szCs w:val="24"/>
        </w:rPr>
        <w:t>описательной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разработка</w:t>
      </w:r>
      <w:r>
        <w:rPr>
          <w:rFonts w:ascii="Times New Roman" w:hAnsi="Times New Roman" w:cs="Times New Roman"/>
          <w:sz w:val="24"/>
          <w:szCs w:val="24"/>
        </w:rPr>
        <w:t xml:space="preserve"> </w:t>
      </w:r>
      <w:r w:rsidRPr="00590FD5">
        <w:rPr>
          <w:rFonts w:ascii="Times New Roman" w:hAnsi="Times New Roman" w:cs="Times New Roman"/>
          <w:sz w:val="24"/>
          <w:szCs w:val="24"/>
        </w:rPr>
        <w:t>нормативной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разработка</w:t>
      </w:r>
      <w:r>
        <w:rPr>
          <w:rFonts w:ascii="Times New Roman" w:hAnsi="Times New Roman" w:cs="Times New Roman"/>
          <w:sz w:val="24"/>
          <w:szCs w:val="24"/>
        </w:rPr>
        <w:t xml:space="preserve"> </w:t>
      </w:r>
      <w:r w:rsidRPr="00590FD5">
        <w:rPr>
          <w:rFonts w:ascii="Times New Roman" w:hAnsi="Times New Roman" w:cs="Times New Roman"/>
          <w:sz w:val="24"/>
          <w:szCs w:val="24"/>
        </w:rPr>
        <w:t>согласованной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алгоритма</w:t>
      </w:r>
      <w:r>
        <w:rPr>
          <w:rFonts w:ascii="Times New Roman" w:hAnsi="Times New Roman" w:cs="Times New Roman"/>
          <w:sz w:val="24"/>
          <w:szCs w:val="24"/>
        </w:rPr>
        <w:t xml:space="preserve"> </w:t>
      </w:r>
      <w:r w:rsidRPr="00590FD5">
        <w:rPr>
          <w:rFonts w:ascii="Times New Roman" w:hAnsi="Times New Roman" w:cs="Times New Roman"/>
          <w:sz w:val="24"/>
          <w:szCs w:val="24"/>
        </w:rPr>
        <w:t>принятия</w:t>
      </w:r>
      <w:r>
        <w:rPr>
          <w:rFonts w:ascii="Times New Roman" w:hAnsi="Times New Roman" w:cs="Times New Roman"/>
          <w:sz w:val="24"/>
          <w:szCs w:val="24"/>
        </w:rPr>
        <w:t xml:space="preserve"> </w:t>
      </w:r>
      <w:r w:rsidRPr="00590FD5">
        <w:rPr>
          <w:rFonts w:ascii="Times New Roman" w:hAnsi="Times New Roman" w:cs="Times New Roman"/>
          <w:sz w:val="24"/>
          <w:szCs w:val="24"/>
        </w:rPr>
        <w:t>решений;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потребностей.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Технологию</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информационного</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представить</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следующим</w:t>
      </w:r>
      <w:r>
        <w:rPr>
          <w:rFonts w:ascii="Times New Roman" w:hAnsi="Times New Roman" w:cs="Times New Roman"/>
          <w:sz w:val="24"/>
          <w:szCs w:val="24"/>
        </w:rPr>
        <w:t xml:space="preserve"> </w:t>
      </w:r>
      <w:r w:rsidRPr="00590FD5">
        <w:rPr>
          <w:rFonts w:ascii="Times New Roman" w:hAnsi="Times New Roman" w:cs="Times New Roman"/>
          <w:sz w:val="24"/>
          <w:szCs w:val="24"/>
        </w:rPr>
        <w:t>образом.</w:t>
      </w:r>
      <w:r>
        <w:rPr>
          <w:rFonts w:ascii="Times New Roman" w:hAnsi="Times New Roman" w:cs="Times New Roman"/>
          <w:sz w:val="24"/>
          <w:szCs w:val="24"/>
        </w:rPr>
        <w:t xml:space="preserve">  </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Первый</w:t>
      </w:r>
      <w:r>
        <w:rPr>
          <w:rFonts w:ascii="Times New Roman" w:hAnsi="Times New Roman" w:cs="Times New Roman"/>
          <w:sz w:val="24"/>
          <w:szCs w:val="24"/>
        </w:rPr>
        <w:t xml:space="preserve"> </w:t>
      </w:r>
      <w:r w:rsidRPr="00590FD5">
        <w:rPr>
          <w:rFonts w:ascii="Times New Roman" w:hAnsi="Times New Roman" w:cs="Times New Roman"/>
          <w:sz w:val="24"/>
          <w:szCs w:val="24"/>
        </w:rPr>
        <w:t>шаг.</w:t>
      </w:r>
      <w:r>
        <w:rPr>
          <w:rFonts w:ascii="Times New Roman" w:hAnsi="Times New Roman" w:cs="Times New Roman"/>
          <w:sz w:val="24"/>
          <w:szCs w:val="24"/>
        </w:rPr>
        <w:t xml:space="preserve"> </w:t>
      </w:r>
      <w:r w:rsidRPr="00590FD5">
        <w:rPr>
          <w:rFonts w:ascii="Times New Roman" w:hAnsi="Times New Roman" w:cs="Times New Roman"/>
          <w:sz w:val="24"/>
          <w:szCs w:val="24"/>
        </w:rPr>
        <w:t>Агрегированный</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структурный</w:t>
      </w:r>
      <w:r>
        <w:rPr>
          <w:rFonts w:ascii="Times New Roman" w:hAnsi="Times New Roman" w:cs="Times New Roman"/>
          <w:sz w:val="24"/>
          <w:szCs w:val="24"/>
        </w:rPr>
        <w:t xml:space="preserve"> </w:t>
      </w:r>
      <w:r w:rsidRPr="00590FD5">
        <w:rPr>
          <w:rFonts w:ascii="Times New Roman" w:hAnsi="Times New Roman" w:cs="Times New Roman"/>
          <w:sz w:val="24"/>
          <w:szCs w:val="24"/>
        </w:rPr>
        <w:t>анализ:</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Назначение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цели</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Операционная</w:t>
      </w:r>
      <w:r>
        <w:rPr>
          <w:rFonts w:ascii="Times New Roman" w:hAnsi="Times New Roman" w:cs="Times New Roman"/>
          <w:sz w:val="24"/>
          <w:szCs w:val="24"/>
        </w:rPr>
        <w:t xml:space="preserve"> </w:t>
      </w:r>
      <w:r w:rsidRPr="00590FD5">
        <w:rPr>
          <w:rFonts w:ascii="Times New Roman" w:hAnsi="Times New Roman" w:cs="Times New Roman"/>
          <w:sz w:val="24"/>
          <w:szCs w:val="24"/>
        </w:rPr>
        <w:t>часть.</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Структурная</w:t>
      </w:r>
      <w:r>
        <w:rPr>
          <w:rFonts w:ascii="Times New Roman" w:hAnsi="Times New Roman" w:cs="Times New Roman"/>
          <w:sz w:val="24"/>
          <w:szCs w:val="24"/>
        </w:rPr>
        <w:t xml:space="preserve"> </w:t>
      </w:r>
      <w:r w:rsidRPr="00590FD5">
        <w:rPr>
          <w:rFonts w:ascii="Times New Roman" w:hAnsi="Times New Roman" w:cs="Times New Roman"/>
          <w:sz w:val="24"/>
          <w:szCs w:val="24"/>
        </w:rPr>
        <w:t>конфигурация.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Второй</w:t>
      </w:r>
      <w:r>
        <w:rPr>
          <w:rFonts w:ascii="Times New Roman" w:hAnsi="Times New Roman" w:cs="Times New Roman"/>
          <w:sz w:val="24"/>
          <w:szCs w:val="24"/>
        </w:rPr>
        <w:t xml:space="preserve"> </w:t>
      </w:r>
      <w:r w:rsidRPr="00590FD5">
        <w:rPr>
          <w:rFonts w:ascii="Times New Roman" w:hAnsi="Times New Roman" w:cs="Times New Roman"/>
          <w:sz w:val="24"/>
          <w:szCs w:val="24"/>
        </w:rPr>
        <w:t>шаг.</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Функциональный</w:t>
      </w:r>
      <w:r>
        <w:rPr>
          <w:rFonts w:ascii="Times New Roman" w:hAnsi="Times New Roman" w:cs="Times New Roman"/>
          <w:sz w:val="24"/>
          <w:szCs w:val="24"/>
        </w:rPr>
        <w:t xml:space="preserve"> </w:t>
      </w:r>
      <w:r w:rsidRPr="00590FD5">
        <w:rPr>
          <w:rFonts w:ascii="Times New Roman" w:hAnsi="Times New Roman" w:cs="Times New Roman"/>
          <w:sz w:val="24"/>
          <w:szCs w:val="24"/>
        </w:rPr>
        <w:t>анализ:</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Основные</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функциональные</w:t>
      </w:r>
      <w:r>
        <w:rPr>
          <w:rFonts w:ascii="Times New Roman" w:hAnsi="Times New Roman" w:cs="Times New Roman"/>
          <w:sz w:val="24"/>
          <w:szCs w:val="24"/>
        </w:rPr>
        <w:t xml:space="preserve"> </w:t>
      </w:r>
      <w:r w:rsidRPr="00590FD5">
        <w:rPr>
          <w:rFonts w:ascii="Times New Roman" w:hAnsi="Times New Roman" w:cs="Times New Roman"/>
          <w:sz w:val="24"/>
          <w:szCs w:val="24"/>
        </w:rPr>
        <w:t>стратегии,</w:t>
      </w:r>
      <w:r>
        <w:rPr>
          <w:rFonts w:ascii="Times New Roman" w:hAnsi="Times New Roman" w:cs="Times New Roman"/>
          <w:sz w:val="24"/>
          <w:szCs w:val="24"/>
        </w:rPr>
        <w:t xml:space="preserve"> </w:t>
      </w:r>
      <w:r w:rsidRPr="00590FD5">
        <w:rPr>
          <w:rFonts w:ascii="Times New Roman" w:hAnsi="Times New Roman" w:cs="Times New Roman"/>
          <w:sz w:val="24"/>
          <w:szCs w:val="24"/>
        </w:rPr>
        <w:t>цели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показатели</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Основные</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свойства,</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используемые</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интеграции</w:t>
      </w:r>
      <w:r>
        <w:rPr>
          <w:rFonts w:ascii="Times New Roman" w:hAnsi="Times New Roman" w:cs="Times New Roman"/>
          <w:sz w:val="24"/>
          <w:szCs w:val="24"/>
        </w:rPr>
        <w:t xml:space="preserve"> </w:t>
      </w:r>
      <w:r w:rsidRPr="00590FD5">
        <w:rPr>
          <w:rFonts w:ascii="Times New Roman" w:hAnsi="Times New Roman" w:cs="Times New Roman"/>
          <w:sz w:val="24"/>
          <w:szCs w:val="24"/>
        </w:rPr>
        <w:t>(планирование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контроль,</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инструменты</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система</w:t>
      </w:r>
      <w:r>
        <w:rPr>
          <w:rFonts w:ascii="Times New Roman" w:hAnsi="Times New Roman" w:cs="Times New Roman"/>
          <w:sz w:val="24"/>
          <w:szCs w:val="24"/>
        </w:rPr>
        <w:t xml:space="preserve"> </w:t>
      </w:r>
      <w:r w:rsidRPr="00590FD5">
        <w:rPr>
          <w:rFonts w:ascii="Times New Roman" w:hAnsi="Times New Roman" w:cs="Times New Roman"/>
          <w:sz w:val="24"/>
          <w:szCs w:val="24"/>
        </w:rPr>
        <w:t>принятия</w:t>
      </w:r>
      <w:r>
        <w:rPr>
          <w:rFonts w:ascii="Times New Roman" w:hAnsi="Times New Roman" w:cs="Times New Roman"/>
          <w:sz w:val="24"/>
          <w:szCs w:val="24"/>
        </w:rPr>
        <w:t xml:space="preserve"> </w:t>
      </w:r>
      <w:r w:rsidRPr="00590FD5">
        <w:rPr>
          <w:rFonts w:ascii="Times New Roman" w:hAnsi="Times New Roman" w:cs="Times New Roman"/>
          <w:sz w:val="24"/>
          <w:szCs w:val="24"/>
        </w:rPr>
        <w:t>решений).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Третий</w:t>
      </w:r>
      <w:r>
        <w:rPr>
          <w:rFonts w:ascii="Times New Roman" w:hAnsi="Times New Roman" w:cs="Times New Roman"/>
          <w:sz w:val="24"/>
          <w:szCs w:val="24"/>
        </w:rPr>
        <w:t xml:space="preserve"> </w:t>
      </w:r>
      <w:r w:rsidRPr="00590FD5">
        <w:rPr>
          <w:rFonts w:ascii="Times New Roman" w:hAnsi="Times New Roman" w:cs="Times New Roman"/>
          <w:sz w:val="24"/>
          <w:szCs w:val="24"/>
        </w:rPr>
        <w:t>шаг.</w:t>
      </w:r>
      <w:r>
        <w:rPr>
          <w:rFonts w:ascii="Times New Roman" w:hAnsi="Times New Roman" w:cs="Times New Roman"/>
          <w:sz w:val="24"/>
          <w:szCs w:val="24"/>
        </w:rPr>
        <w:t xml:space="preserve"> </w:t>
      </w:r>
      <w:r w:rsidRPr="00590FD5">
        <w:rPr>
          <w:rFonts w:ascii="Times New Roman" w:hAnsi="Times New Roman" w:cs="Times New Roman"/>
          <w:sz w:val="24"/>
          <w:szCs w:val="24"/>
        </w:rPr>
        <w:t>Детализированный</w:t>
      </w:r>
      <w:r>
        <w:rPr>
          <w:rFonts w:ascii="Times New Roman" w:hAnsi="Times New Roman" w:cs="Times New Roman"/>
          <w:sz w:val="24"/>
          <w:szCs w:val="24"/>
        </w:rPr>
        <w:t xml:space="preserve"> </w:t>
      </w:r>
      <w:r w:rsidRPr="00590FD5">
        <w:rPr>
          <w:rFonts w:ascii="Times New Roman" w:hAnsi="Times New Roman" w:cs="Times New Roman"/>
          <w:sz w:val="24"/>
          <w:szCs w:val="24"/>
        </w:rPr>
        <w:t>анализ</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Функциональные</w:t>
      </w:r>
      <w:r>
        <w:rPr>
          <w:rFonts w:ascii="Times New Roman" w:hAnsi="Times New Roman" w:cs="Times New Roman"/>
          <w:sz w:val="24"/>
          <w:szCs w:val="24"/>
        </w:rPr>
        <w:t xml:space="preserve"> </w:t>
      </w:r>
      <w:r w:rsidRPr="00590FD5">
        <w:rPr>
          <w:rFonts w:ascii="Times New Roman" w:hAnsi="Times New Roman" w:cs="Times New Roman"/>
          <w:sz w:val="24"/>
          <w:szCs w:val="24"/>
        </w:rPr>
        <w:t>цели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показатели</w:t>
      </w:r>
      <w:r>
        <w:rPr>
          <w:rFonts w:ascii="Times New Roman" w:hAnsi="Times New Roman" w:cs="Times New Roman"/>
          <w:sz w:val="24"/>
          <w:szCs w:val="24"/>
        </w:rPr>
        <w:t xml:space="preserve"> </w:t>
      </w:r>
      <w:r w:rsidRPr="00590FD5">
        <w:rPr>
          <w:rFonts w:ascii="Times New Roman" w:hAnsi="Times New Roman" w:cs="Times New Roman"/>
          <w:sz w:val="24"/>
          <w:szCs w:val="24"/>
        </w:rPr>
        <w:t>эффективности</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поддерживаемых</w:t>
      </w:r>
      <w:r>
        <w:rPr>
          <w:rFonts w:ascii="Times New Roman" w:hAnsi="Times New Roman" w:cs="Times New Roman"/>
          <w:sz w:val="24"/>
          <w:szCs w:val="24"/>
        </w:rPr>
        <w:t xml:space="preserve"> </w:t>
      </w:r>
      <w:r w:rsidRPr="00590FD5">
        <w:rPr>
          <w:rFonts w:ascii="Times New Roman" w:hAnsi="Times New Roman" w:cs="Times New Roman"/>
          <w:sz w:val="24"/>
          <w:szCs w:val="24"/>
        </w:rPr>
        <w:t>целей.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Функциональные</w:t>
      </w:r>
      <w:r>
        <w:rPr>
          <w:rFonts w:ascii="Times New Roman" w:hAnsi="Times New Roman" w:cs="Times New Roman"/>
          <w:sz w:val="24"/>
          <w:szCs w:val="24"/>
        </w:rPr>
        <w:t xml:space="preserve"> </w:t>
      </w:r>
      <w:r w:rsidRPr="00590FD5">
        <w:rPr>
          <w:rFonts w:ascii="Times New Roman" w:hAnsi="Times New Roman" w:cs="Times New Roman"/>
          <w:sz w:val="24"/>
          <w:szCs w:val="24"/>
        </w:rPr>
        <w:t>единицы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Функциональные</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Четвертый</w:t>
      </w:r>
      <w:r>
        <w:rPr>
          <w:rFonts w:ascii="Times New Roman" w:hAnsi="Times New Roman" w:cs="Times New Roman"/>
          <w:sz w:val="24"/>
          <w:szCs w:val="24"/>
        </w:rPr>
        <w:t xml:space="preserve"> </w:t>
      </w:r>
      <w:r w:rsidRPr="00590FD5">
        <w:rPr>
          <w:rFonts w:ascii="Times New Roman" w:hAnsi="Times New Roman" w:cs="Times New Roman"/>
          <w:sz w:val="24"/>
          <w:szCs w:val="24"/>
        </w:rPr>
        <w:t>шаг.</w:t>
      </w:r>
      <w:r>
        <w:rPr>
          <w:rFonts w:ascii="Times New Roman" w:hAnsi="Times New Roman" w:cs="Times New Roman"/>
          <w:sz w:val="24"/>
          <w:szCs w:val="24"/>
        </w:rPr>
        <w:t xml:space="preserve"> </w:t>
      </w:r>
      <w:r w:rsidRPr="00590FD5">
        <w:rPr>
          <w:rFonts w:ascii="Times New Roman" w:hAnsi="Times New Roman" w:cs="Times New Roman"/>
          <w:sz w:val="24"/>
          <w:szCs w:val="24"/>
        </w:rPr>
        <w:t>Анализ</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поддерживаемых</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системой: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Категории</w:t>
      </w:r>
      <w:r>
        <w:rPr>
          <w:rFonts w:ascii="Times New Roman" w:hAnsi="Times New Roman" w:cs="Times New Roman"/>
          <w:sz w:val="24"/>
          <w:szCs w:val="24"/>
        </w:rPr>
        <w:t xml:space="preserve"> </w:t>
      </w:r>
      <w:r w:rsidRPr="00590FD5">
        <w:rPr>
          <w:rFonts w:ascii="Times New Roman" w:hAnsi="Times New Roman" w:cs="Times New Roman"/>
          <w:sz w:val="24"/>
          <w:szCs w:val="24"/>
        </w:rPr>
        <w:t>видов</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управленческой</w:t>
      </w:r>
      <w:r>
        <w:rPr>
          <w:rFonts w:ascii="Times New Roman" w:hAnsi="Times New Roman" w:cs="Times New Roman"/>
          <w:sz w:val="24"/>
          <w:szCs w:val="24"/>
        </w:rPr>
        <w:t xml:space="preserve"> </w:t>
      </w:r>
      <w:r w:rsidRPr="00590FD5">
        <w:rPr>
          <w:rFonts w:ascii="Times New Roman" w:hAnsi="Times New Roman" w:cs="Times New Roman"/>
          <w:sz w:val="24"/>
          <w:szCs w:val="24"/>
        </w:rPr>
        <w:t>деятельности.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Роли</w:t>
      </w:r>
      <w:r>
        <w:rPr>
          <w:rFonts w:ascii="Times New Roman" w:hAnsi="Times New Roman" w:cs="Times New Roman"/>
          <w:sz w:val="24"/>
          <w:szCs w:val="24"/>
        </w:rPr>
        <w:t xml:space="preserve"> </w:t>
      </w:r>
      <w:r w:rsidRPr="00590FD5">
        <w:rPr>
          <w:rFonts w:ascii="Times New Roman" w:hAnsi="Times New Roman" w:cs="Times New Roman"/>
          <w:sz w:val="24"/>
          <w:szCs w:val="24"/>
        </w:rPr>
        <w:t>руководителей</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основным</w:t>
      </w:r>
      <w:r>
        <w:rPr>
          <w:rFonts w:ascii="Times New Roman" w:hAnsi="Times New Roman" w:cs="Times New Roman"/>
          <w:sz w:val="24"/>
          <w:szCs w:val="24"/>
        </w:rPr>
        <w:t xml:space="preserve"> </w:t>
      </w:r>
      <w:r w:rsidRPr="00590FD5">
        <w:rPr>
          <w:rFonts w:ascii="Times New Roman" w:hAnsi="Times New Roman" w:cs="Times New Roman"/>
          <w:sz w:val="24"/>
          <w:szCs w:val="24"/>
        </w:rPr>
        <w:t>видам</w:t>
      </w:r>
      <w:r>
        <w:rPr>
          <w:rFonts w:ascii="Times New Roman" w:hAnsi="Times New Roman" w:cs="Times New Roman"/>
          <w:sz w:val="24"/>
          <w:szCs w:val="24"/>
        </w:rPr>
        <w:t xml:space="preserve"> </w:t>
      </w:r>
      <w:r w:rsidRPr="00590FD5">
        <w:rPr>
          <w:rFonts w:ascii="Times New Roman" w:hAnsi="Times New Roman" w:cs="Times New Roman"/>
          <w:sz w:val="24"/>
          <w:szCs w:val="24"/>
        </w:rPr>
        <w:t>деятельности: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описать</w:t>
      </w:r>
      <w:r>
        <w:rPr>
          <w:rFonts w:ascii="Times New Roman" w:hAnsi="Times New Roman" w:cs="Times New Roman"/>
          <w:sz w:val="24"/>
          <w:szCs w:val="24"/>
        </w:rPr>
        <w:t xml:space="preserve"> </w:t>
      </w:r>
      <w:r w:rsidRPr="00590FD5">
        <w:rPr>
          <w:rFonts w:ascii="Times New Roman" w:hAnsi="Times New Roman" w:cs="Times New Roman"/>
          <w:sz w:val="24"/>
          <w:szCs w:val="24"/>
        </w:rPr>
        <w:t>обязанности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пределах</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определить</w:t>
      </w:r>
      <w:r>
        <w:rPr>
          <w:rFonts w:ascii="Times New Roman" w:hAnsi="Times New Roman" w:cs="Times New Roman"/>
          <w:sz w:val="24"/>
          <w:szCs w:val="24"/>
        </w:rPr>
        <w:t xml:space="preserve"> </w:t>
      </w:r>
      <w:r w:rsidRPr="00590FD5">
        <w:rPr>
          <w:rFonts w:ascii="Times New Roman" w:hAnsi="Times New Roman" w:cs="Times New Roman"/>
          <w:sz w:val="24"/>
          <w:szCs w:val="24"/>
        </w:rPr>
        <w:t>прямые</w:t>
      </w:r>
      <w:r>
        <w:rPr>
          <w:rFonts w:ascii="Times New Roman" w:hAnsi="Times New Roman" w:cs="Times New Roman"/>
          <w:sz w:val="24"/>
          <w:szCs w:val="24"/>
        </w:rPr>
        <w:t xml:space="preserve"> </w:t>
      </w:r>
      <w:r w:rsidRPr="00590FD5">
        <w:rPr>
          <w:rFonts w:ascii="Times New Roman" w:hAnsi="Times New Roman" w:cs="Times New Roman"/>
          <w:sz w:val="24"/>
          <w:szCs w:val="24"/>
        </w:rPr>
        <w:t>обязанности.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Показатели</w:t>
      </w:r>
      <w:r>
        <w:rPr>
          <w:rFonts w:ascii="Times New Roman" w:hAnsi="Times New Roman" w:cs="Times New Roman"/>
          <w:sz w:val="24"/>
          <w:szCs w:val="24"/>
        </w:rPr>
        <w:t xml:space="preserve"> </w:t>
      </w:r>
      <w:r w:rsidRPr="00590FD5">
        <w:rPr>
          <w:rFonts w:ascii="Times New Roman" w:hAnsi="Times New Roman" w:cs="Times New Roman"/>
          <w:sz w:val="24"/>
          <w:szCs w:val="24"/>
        </w:rPr>
        <w:t>эффективности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Идентифицировать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действия,</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нужно</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поддерживать</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каждому</w:t>
      </w:r>
      <w:r>
        <w:rPr>
          <w:rFonts w:ascii="Times New Roman" w:hAnsi="Times New Roman" w:cs="Times New Roman"/>
          <w:sz w:val="24"/>
          <w:szCs w:val="24"/>
        </w:rPr>
        <w:t xml:space="preserve"> </w:t>
      </w:r>
      <w:r w:rsidRPr="00590FD5">
        <w:rPr>
          <w:rFonts w:ascii="Times New Roman" w:hAnsi="Times New Roman" w:cs="Times New Roman"/>
          <w:sz w:val="24"/>
          <w:szCs w:val="24"/>
        </w:rPr>
        <w:t>виду</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управленческой</w:t>
      </w:r>
      <w:r>
        <w:rPr>
          <w:rFonts w:ascii="Times New Roman" w:hAnsi="Times New Roman" w:cs="Times New Roman"/>
          <w:sz w:val="24"/>
          <w:szCs w:val="24"/>
        </w:rPr>
        <w:t xml:space="preserve"> </w:t>
      </w:r>
      <w:r w:rsidRPr="00590FD5">
        <w:rPr>
          <w:rFonts w:ascii="Times New Roman" w:hAnsi="Times New Roman" w:cs="Times New Roman"/>
          <w:sz w:val="24"/>
          <w:szCs w:val="24"/>
        </w:rPr>
        <w:t>деятельности: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определить</w:t>
      </w:r>
      <w:r>
        <w:rPr>
          <w:rFonts w:ascii="Times New Roman" w:hAnsi="Times New Roman" w:cs="Times New Roman"/>
          <w:sz w:val="24"/>
          <w:szCs w:val="24"/>
        </w:rPr>
        <w:t xml:space="preserve"> </w:t>
      </w:r>
      <w:r w:rsidRPr="00590FD5">
        <w:rPr>
          <w:rFonts w:ascii="Times New Roman" w:hAnsi="Times New Roman" w:cs="Times New Roman"/>
          <w:sz w:val="24"/>
          <w:szCs w:val="24"/>
        </w:rPr>
        <w:t>цели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природу</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действий;</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определить</w:t>
      </w:r>
      <w:r>
        <w:rPr>
          <w:rFonts w:ascii="Times New Roman" w:hAnsi="Times New Roman" w:cs="Times New Roman"/>
          <w:sz w:val="24"/>
          <w:szCs w:val="24"/>
        </w:rPr>
        <w:t xml:space="preserve"> </w:t>
      </w:r>
      <w:r w:rsidRPr="00590FD5">
        <w:rPr>
          <w:rFonts w:ascii="Times New Roman" w:hAnsi="Times New Roman" w:cs="Times New Roman"/>
          <w:sz w:val="24"/>
          <w:szCs w:val="24"/>
        </w:rPr>
        <w:t>природу</w:t>
      </w:r>
      <w:r>
        <w:rPr>
          <w:rFonts w:ascii="Times New Roman" w:hAnsi="Times New Roman" w:cs="Times New Roman"/>
          <w:sz w:val="24"/>
          <w:szCs w:val="24"/>
        </w:rPr>
        <w:t xml:space="preserve"> </w:t>
      </w:r>
      <w:r w:rsidRPr="00590FD5">
        <w:rPr>
          <w:rFonts w:ascii="Times New Roman" w:hAnsi="Times New Roman" w:cs="Times New Roman"/>
          <w:sz w:val="24"/>
          <w:szCs w:val="24"/>
        </w:rPr>
        <w:t>проблем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природу</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процесса</w:t>
      </w:r>
      <w:r>
        <w:rPr>
          <w:rFonts w:ascii="Times New Roman" w:hAnsi="Times New Roman" w:cs="Times New Roman"/>
          <w:sz w:val="24"/>
          <w:szCs w:val="24"/>
        </w:rPr>
        <w:t xml:space="preserve"> </w:t>
      </w:r>
      <w:r w:rsidRPr="00590FD5">
        <w:rPr>
          <w:rFonts w:ascii="Times New Roman" w:hAnsi="Times New Roman" w:cs="Times New Roman"/>
          <w:sz w:val="24"/>
          <w:szCs w:val="24"/>
        </w:rPr>
        <w:t>решения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проблем;</w:t>
      </w:r>
      <w:r>
        <w:rPr>
          <w:rFonts w:ascii="Times New Roman" w:hAnsi="Times New Roman" w:cs="Times New Roman"/>
          <w:sz w:val="24"/>
          <w:szCs w:val="24"/>
        </w:rPr>
        <w:t xml:space="preserve"> </w:t>
      </w:r>
      <w:r w:rsidRPr="00590FD5">
        <w:rPr>
          <w:rFonts w:ascii="Times New Roman" w:hAnsi="Times New Roman" w:cs="Times New Roman"/>
          <w:sz w:val="24"/>
          <w:szCs w:val="24"/>
        </w:rPr>
        <w:t>описать</w:t>
      </w:r>
      <w:r>
        <w:rPr>
          <w:rFonts w:ascii="Times New Roman" w:hAnsi="Times New Roman" w:cs="Times New Roman"/>
          <w:sz w:val="24"/>
          <w:szCs w:val="24"/>
        </w:rPr>
        <w:t xml:space="preserve"> </w:t>
      </w:r>
      <w:r w:rsidRPr="00590FD5">
        <w:rPr>
          <w:rFonts w:ascii="Times New Roman" w:hAnsi="Times New Roman" w:cs="Times New Roman"/>
          <w:sz w:val="24"/>
          <w:szCs w:val="24"/>
        </w:rPr>
        <w:t>технику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ресурсы,</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необходимые</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действий;</w:t>
      </w:r>
      <w:r>
        <w:rPr>
          <w:rFonts w:ascii="Times New Roman" w:hAnsi="Times New Roman" w:cs="Times New Roman"/>
          <w:sz w:val="24"/>
          <w:szCs w:val="24"/>
        </w:rPr>
        <w:t xml:space="preserve"> </w:t>
      </w:r>
      <w:r w:rsidRPr="00590FD5">
        <w:rPr>
          <w:rFonts w:ascii="Times New Roman" w:hAnsi="Times New Roman" w:cs="Times New Roman"/>
          <w:sz w:val="24"/>
          <w:szCs w:val="24"/>
        </w:rPr>
        <w:t>описать</w:t>
      </w:r>
      <w:r>
        <w:rPr>
          <w:rFonts w:ascii="Times New Roman" w:hAnsi="Times New Roman" w:cs="Times New Roman"/>
          <w:sz w:val="24"/>
          <w:szCs w:val="24"/>
        </w:rPr>
        <w:t xml:space="preserve"> </w:t>
      </w:r>
      <w:r w:rsidRPr="00590FD5">
        <w:rPr>
          <w:rFonts w:ascii="Times New Roman" w:hAnsi="Times New Roman" w:cs="Times New Roman"/>
          <w:sz w:val="24"/>
          <w:szCs w:val="24"/>
        </w:rPr>
        <w:t>влияние</w:t>
      </w:r>
      <w:r>
        <w:rPr>
          <w:rFonts w:ascii="Times New Roman" w:hAnsi="Times New Roman" w:cs="Times New Roman"/>
          <w:sz w:val="24"/>
          <w:szCs w:val="24"/>
        </w:rPr>
        <w:t xml:space="preserve"> </w:t>
      </w:r>
      <w:r w:rsidRPr="00590FD5">
        <w:rPr>
          <w:rFonts w:ascii="Times New Roman" w:hAnsi="Times New Roman" w:cs="Times New Roman"/>
          <w:sz w:val="24"/>
          <w:szCs w:val="24"/>
        </w:rPr>
        <w:t>человеческих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факторов</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Пятый</w:t>
      </w:r>
      <w:r>
        <w:rPr>
          <w:rFonts w:ascii="Times New Roman" w:hAnsi="Times New Roman" w:cs="Times New Roman"/>
          <w:sz w:val="24"/>
          <w:szCs w:val="24"/>
        </w:rPr>
        <w:t xml:space="preserve"> </w:t>
      </w:r>
      <w:r w:rsidRPr="00590FD5">
        <w:rPr>
          <w:rFonts w:ascii="Times New Roman" w:hAnsi="Times New Roman" w:cs="Times New Roman"/>
          <w:sz w:val="24"/>
          <w:szCs w:val="24"/>
        </w:rPr>
        <w:t>шаг.Определить</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характеристики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поддержки</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r>
        <w:rPr>
          <w:rFonts w:ascii="Times New Roman" w:hAnsi="Times New Roman" w:cs="Times New Roman"/>
          <w:sz w:val="24"/>
          <w:szCs w:val="24"/>
        </w:rPr>
        <w:t xml:space="preserve">  </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характеристики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содержание;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вид</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необходимого</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характеристики</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сообщений</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точки</w:t>
      </w:r>
      <w:r>
        <w:rPr>
          <w:rFonts w:ascii="Times New Roman" w:hAnsi="Times New Roman" w:cs="Times New Roman"/>
          <w:sz w:val="24"/>
          <w:szCs w:val="24"/>
        </w:rPr>
        <w:t xml:space="preserve"> </w:t>
      </w:r>
      <w:r w:rsidRPr="00590FD5">
        <w:rPr>
          <w:rFonts w:ascii="Times New Roman" w:hAnsi="Times New Roman" w:cs="Times New Roman"/>
          <w:sz w:val="24"/>
          <w:szCs w:val="24"/>
        </w:rPr>
        <w:t>зрения</w:t>
      </w:r>
      <w:r>
        <w:rPr>
          <w:rFonts w:ascii="Times New Roman" w:hAnsi="Times New Roman" w:cs="Times New Roman"/>
          <w:sz w:val="24"/>
          <w:szCs w:val="24"/>
        </w:rPr>
        <w:t xml:space="preserve"> </w:t>
      </w:r>
      <w:r w:rsidRPr="00590FD5">
        <w:rPr>
          <w:rFonts w:ascii="Times New Roman" w:hAnsi="Times New Roman" w:cs="Times New Roman"/>
          <w:sz w:val="24"/>
          <w:szCs w:val="24"/>
        </w:rPr>
        <w:t>руководителей.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Уровни</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Организационный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заключается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разработке</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мероприятий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нормативных</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обеспечивающих</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организационного</w:t>
      </w:r>
      <w:r>
        <w:rPr>
          <w:rFonts w:ascii="Times New Roman" w:hAnsi="Times New Roman" w:cs="Times New Roman"/>
          <w:sz w:val="24"/>
          <w:szCs w:val="24"/>
        </w:rPr>
        <w:t xml:space="preserve"> </w:t>
      </w:r>
      <w:r w:rsidRPr="00590FD5">
        <w:rPr>
          <w:rFonts w:ascii="Times New Roman" w:hAnsi="Times New Roman" w:cs="Times New Roman"/>
          <w:sz w:val="24"/>
          <w:szCs w:val="24"/>
        </w:rPr>
        <w:t>уровня</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удовлетворять</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следующим</w:t>
      </w:r>
      <w:r>
        <w:rPr>
          <w:rFonts w:ascii="Times New Roman" w:hAnsi="Times New Roman" w:cs="Times New Roman"/>
          <w:sz w:val="24"/>
          <w:szCs w:val="24"/>
        </w:rPr>
        <w:t xml:space="preserve"> </w:t>
      </w:r>
      <w:r w:rsidRPr="00590FD5">
        <w:rPr>
          <w:rFonts w:ascii="Times New Roman" w:hAnsi="Times New Roman" w:cs="Times New Roman"/>
          <w:sz w:val="24"/>
          <w:szCs w:val="24"/>
        </w:rPr>
        <w:t>требованиям: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многократное</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любых</w:t>
      </w:r>
      <w:r>
        <w:rPr>
          <w:rFonts w:ascii="Times New Roman" w:hAnsi="Times New Roman" w:cs="Times New Roman"/>
          <w:sz w:val="24"/>
          <w:szCs w:val="24"/>
        </w:rPr>
        <w:t xml:space="preserve"> </w:t>
      </w:r>
      <w:r w:rsidRPr="00590FD5">
        <w:rPr>
          <w:rFonts w:ascii="Times New Roman" w:hAnsi="Times New Roman" w:cs="Times New Roman"/>
          <w:sz w:val="24"/>
          <w:szCs w:val="24"/>
        </w:rPr>
        <w:t>наборов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содержащихся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динамической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любого</w:t>
      </w:r>
      <w:r>
        <w:rPr>
          <w:rFonts w:ascii="Times New Roman" w:hAnsi="Times New Roman" w:cs="Times New Roman"/>
          <w:sz w:val="24"/>
          <w:szCs w:val="24"/>
        </w:rPr>
        <w:t xml:space="preserve"> </w:t>
      </w:r>
      <w:r w:rsidRPr="00590FD5">
        <w:rPr>
          <w:rFonts w:ascii="Times New Roman" w:hAnsi="Times New Roman" w:cs="Times New Roman"/>
          <w:sz w:val="24"/>
          <w:szCs w:val="24"/>
        </w:rPr>
        <w:t>узла,</w:t>
      </w:r>
      <w:r>
        <w:rPr>
          <w:rFonts w:ascii="Times New Roman" w:hAnsi="Times New Roman" w:cs="Times New Roman"/>
          <w:sz w:val="24"/>
          <w:szCs w:val="24"/>
        </w:rPr>
        <w:t xml:space="preserve"> </w:t>
      </w:r>
      <w:r w:rsidRPr="00590FD5">
        <w:rPr>
          <w:rFonts w:ascii="Times New Roman" w:hAnsi="Times New Roman" w:cs="Times New Roman"/>
          <w:sz w:val="24"/>
          <w:szCs w:val="24"/>
        </w:rPr>
        <w:t>всеми</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пользователями</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однократный</w:t>
      </w:r>
      <w:r>
        <w:rPr>
          <w:rFonts w:ascii="Times New Roman" w:hAnsi="Times New Roman" w:cs="Times New Roman"/>
          <w:sz w:val="24"/>
          <w:szCs w:val="24"/>
        </w:rPr>
        <w:t xml:space="preserve"> </w:t>
      </w:r>
      <w:r w:rsidRPr="00590FD5">
        <w:rPr>
          <w:rFonts w:ascii="Times New Roman" w:hAnsi="Times New Roman" w:cs="Times New Roman"/>
          <w:sz w:val="24"/>
          <w:szCs w:val="24"/>
        </w:rPr>
        <w:t>ввод</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минимальная</w:t>
      </w:r>
      <w:r>
        <w:rPr>
          <w:rFonts w:ascii="Times New Roman" w:hAnsi="Times New Roman" w:cs="Times New Roman"/>
          <w:sz w:val="24"/>
          <w:szCs w:val="24"/>
        </w:rPr>
        <w:t xml:space="preserve"> </w:t>
      </w:r>
      <w:r w:rsidRPr="00590FD5">
        <w:rPr>
          <w:rFonts w:ascii="Times New Roman" w:hAnsi="Times New Roman" w:cs="Times New Roman"/>
          <w:sz w:val="24"/>
          <w:szCs w:val="24"/>
        </w:rPr>
        <w:t>избыточность</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счет</w:t>
      </w:r>
      <w:r>
        <w:rPr>
          <w:rFonts w:ascii="Times New Roman" w:hAnsi="Times New Roman" w:cs="Times New Roman"/>
          <w:sz w:val="24"/>
          <w:szCs w:val="24"/>
        </w:rPr>
        <w:t xml:space="preserve"> </w:t>
      </w:r>
      <w:r w:rsidRPr="00590FD5">
        <w:rPr>
          <w:rFonts w:ascii="Times New Roman" w:hAnsi="Times New Roman" w:cs="Times New Roman"/>
          <w:sz w:val="24"/>
          <w:szCs w:val="24"/>
        </w:rPr>
        <w:t>развитой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идентификации</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содержания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связей</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узлами</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физическая</w:t>
      </w:r>
      <w:r>
        <w:rPr>
          <w:rFonts w:ascii="Times New Roman" w:hAnsi="Times New Roman" w:cs="Times New Roman"/>
          <w:sz w:val="24"/>
          <w:szCs w:val="24"/>
        </w:rPr>
        <w:t xml:space="preserve"> </w:t>
      </w:r>
      <w:r w:rsidRPr="00590FD5">
        <w:rPr>
          <w:rFonts w:ascii="Times New Roman" w:hAnsi="Times New Roman" w:cs="Times New Roman"/>
          <w:sz w:val="24"/>
          <w:szCs w:val="24"/>
        </w:rPr>
        <w:t>независимость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обеспечивающая</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способов</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замены</w:t>
      </w:r>
      <w:r>
        <w:rPr>
          <w:rFonts w:ascii="Times New Roman" w:hAnsi="Times New Roman" w:cs="Times New Roman"/>
          <w:sz w:val="24"/>
          <w:szCs w:val="24"/>
        </w:rPr>
        <w:t xml:space="preserve"> </w:t>
      </w:r>
      <w:r w:rsidRPr="00590FD5">
        <w:rPr>
          <w:rFonts w:ascii="Times New Roman" w:hAnsi="Times New Roman" w:cs="Times New Roman"/>
          <w:sz w:val="24"/>
          <w:szCs w:val="24"/>
        </w:rPr>
        <w:t>внешних</w:t>
      </w:r>
      <w:r>
        <w:rPr>
          <w:rFonts w:ascii="Times New Roman" w:hAnsi="Times New Roman" w:cs="Times New Roman"/>
          <w:sz w:val="24"/>
          <w:szCs w:val="24"/>
        </w:rPr>
        <w:t xml:space="preserve"> </w:t>
      </w:r>
      <w:r w:rsidRPr="00590FD5">
        <w:rPr>
          <w:rFonts w:ascii="Times New Roman" w:hAnsi="Times New Roman" w:cs="Times New Roman"/>
          <w:sz w:val="24"/>
          <w:szCs w:val="24"/>
        </w:rPr>
        <w:t>запоминающих</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w:t>
      </w:r>
      <w:r w:rsidRPr="00590FD5">
        <w:rPr>
          <w:rFonts w:ascii="Times New Roman" w:hAnsi="Times New Roman" w:cs="Times New Roman"/>
          <w:sz w:val="24"/>
          <w:szCs w:val="24"/>
        </w:rPr>
        <w:t>значительной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модификации</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программного</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логическая</w:t>
      </w:r>
      <w:r>
        <w:rPr>
          <w:rFonts w:ascii="Times New Roman" w:hAnsi="Times New Roman" w:cs="Times New Roman"/>
          <w:sz w:val="24"/>
          <w:szCs w:val="24"/>
        </w:rPr>
        <w:t xml:space="preserve"> </w:t>
      </w:r>
      <w:r w:rsidRPr="00590FD5">
        <w:rPr>
          <w:rFonts w:ascii="Times New Roman" w:hAnsi="Times New Roman" w:cs="Times New Roman"/>
          <w:sz w:val="24"/>
          <w:szCs w:val="24"/>
        </w:rPr>
        <w:t>независимость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предусматривающая</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добавления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новых</w:t>
      </w:r>
      <w:r>
        <w:rPr>
          <w:rFonts w:ascii="Times New Roman" w:hAnsi="Times New Roman" w:cs="Times New Roman"/>
          <w:sz w:val="24"/>
          <w:szCs w:val="24"/>
        </w:rPr>
        <w:t xml:space="preserve"> </w:t>
      </w:r>
      <w:r w:rsidRPr="00590FD5">
        <w:rPr>
          <w:rFonts w:ascii="Times New Roman" w:hAnsi="Times New Roman" w:cs="Times New Roman"/>
          <w:sz w:val="24"/>
          <w:szCs w:val="24"/>
        </w:rPr>
        <w:t>элементов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расширения</w:t>
      </w:r>
      <w:r>
        <w:rPr>
          <w:rFonts w:ascii="Times New Roman" w:hAnsi="Times New Roman" w:cs="Times New Roman"/>
          <w:sz w:val="24"/>
          <w:szCs w:val="24"/>
        </w:rPr>
        <w:t xml:space="preserve"> </w:t>
      </w:r>
      <w:r w:rsidRPr="00590FD5">
        <w:rPr>
          <w:rFonts w:ascii="Times New Roman" w:hAnsi="Times New Roman" w:cs="Times New Roman"/>
          <w:sz w:val="24"/>
          <w:szCs w:val="24"/>
        </w:rPr>
        <w:t>общих</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w:t>
      </w:r>
      <w:r w:rsidRPr="00590FD5">
        <w:rPr>
          <w:rFonts w:ascii="Times New Roman" w:hAnsi="Times New Roman" w:cs="Times New Roman"/>
          <w:sz w:val="24"/>
          <w:szCs w:val="24"/>
        </w:rPr>
        <w:t>модификации</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программного</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простота</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позволяющая</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применять</w:t>
      </w:r>
      <w:r>
        <w:rPr>
          <w:rFonts w:ascii="Times New Roman" w:hAnsi="Times New Roman" w:cs="Times New Roman"/>
          <w:sz w:val="24"/>
          <w:szCs w:val="24"/>
        </w:rPr>
        <w:t xml:space="preserve"> </w:t>
      </w:r>
      <w:r w:rsidRPr="00590FD5">
        <w:rPr>
          <w:rFonts w:ascii="Times New Roman" w:hAnsi="Times New Roman" w:cs="Times New Roman"/>
          <w:sz w:val="24"/>
          <w:szCs w:val="24"/>
        </w:rPr>
        <w:t>языки</w:t>
      </w:r>
      <w:r>
        <w:rPr>
          <w:rFonts w:ascii="Times New Roman" w:hAnsi="Times New Roman" w:cs="Times New Roman"/>
          <w:sz w:val="24"/>
          <w:szCs w:val="24"/>
        </w:rPr>
        <w:t xml:space="preserve"> </w:t>
      </w:r>
      <w:r w:rsidRPr="00590FD5">
        <w:rPr>
          <w:rFonts w:ascii="Times New Roman" w:hAnsi="Times New Roman" w:cs="Times New Roman"/>
          <w:sz w:val="24"/>
          <w:szCs w:val="24"/>
        </w:rPr>
        <w:t>запросов</w:t>
      </w:r>
      <w:r>
        <w:rPr>
          <w:rFonts w:ascii="Times New Roman" w:hAnsi="Times New Roman" w:cs="Times New Roman"/>
          <w:sz w:val="24"/>
          <w:szCs w:val="24"/>
        </w:rPr>
        <w:t xml:space="preserve"> </w:t>
      </w:r>
      <w:r w:rsidRPr="00590FD5">
        <w:rPr>
          <w:rFonts w:ascii="Times New Roman" w:hAnsi="Times New Roman" w:cs="Times New Roman"/>
          <w:sz w:val="24"/>
          <w:szCs w:val="24"/>
        </w:rPr>
        <w:t>высокого</w:t>
      </w:r>
      <w:r>
        <w:rPr>
          <w:rFonts w:ascii="Times New Roman" w:hAnsi="Times New Roman" w:cs="Times New Roman"/>
          <w:sz w:val="24"/>
          <w:szCs w:val="24"/>
        </w:rPr>
        <w:t xml:space="preserve"> </w:t>
      </w:r>
      <w:r w:rsidRPr="00590FD5">
        <w:rPr>
          <w:rFonts w:ascii="Times New Roman" w:hAnsi="Times New Roman" w:cs="Times New Roman"/>
          <w:sz w:val="24"/>
          <w:szCs w:val="24"/>
        </w:rPr>
        <w:t>уровня,</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обеспечивают</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пользователями</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необходимости</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разработки</w:t>
      </w:r>
      <w:r>
        <w:rPr>
          <w:rFonts w:ascii="Times New Roman" w:hAnsi="Times New Roman" w:cs="Times New Roman"/>
          <w:sz w:val="24"/>
          <w:szCs w:val="24"/>
        </w:rPr>
        <w:t xml:space="preserve"> </w:t>
      </w:r>
      <w:r w:rsidRPr="00590FD5">
        <w:rPr>
          <w:rFonts w:ascii="Times New Roman" w:hAnsi="Times New Roman" w:cs="Times New Roman"/>
          <w:sz w:val="24"/>
          <w:szCs w:val="24"/>
        </w:rPr>
        <w:t>ими</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специальных</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w:t>
      </w:r>
      <w:r>
        <w:rPr>
          <w:rFonts w:ascii="Times New Roman" w:hAnsi="Times New Roman" w:cs="Times New Roman"/>
          <w:sz w:val="24"/>
          <w:szCs w:val="24"/>
        </w:rPr>
        <w:t xml:space="preserve">  </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пользователи</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иметь</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легкого</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какие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имеются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рассмотрении,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используя</w:t>
      </w:r>
      <w:r>
        <w:rPr>
          <w:rFonts w:ascii="Times New Roman" w:hAnsi="Times New Roman" w:cs="Times New Roman"/>
          <w:sz w:val="24"/>
          <w:szCs w:val="24"/>
        </w:rPr>
        <w:t xml:space="preserve"> </w:t>
      </w:r>
      <w:r w:rsidRPr="00590FD5">
        <w:rPr>
          <w:rFonts w:ascii="Times New Roman" w:hAnsi="Times New Roman" w:cs="Times New Roman"/>
          <w:sz w:val="24"/>
          <w:szCs w:val="24"/>
        </w:rPr>
        <w:t>словари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определяющие</w:t>
      </w:r>
      <w:r>
        <w:rPr>
          <w:rFonts w:ascii="Times New Roman" w:hAnsi="Times New Roman" w:cs="Times New Roman"/>
          <w:sz w:val="24"/>
          <w:szCs w:val="24"/>
        </w:rPr>
        <w:t xml:space="preserve"> </w:t>
      </w:r>
      <w:r w:rsidRPr="00590FD5">
        <w:rPr>
          <w:rFonts w:ascii="Times New Roman" w:hAnsi="Times New Roman" w:cs="Times New Roman"/>
          <w:sz w:val="24"/>
          <w:szCs w:val="24"/>
        </w:rPr>
        <w:t>элементы</w:t>
      </w:r>
      <w:r>
        <w:rPr>
          <w:rFonts w:ascii="Times New Roman" w:hAnsi="Times New Roman" w:cs="Times New Roman"/>
          <w:sz w:val="24"/>
          <w:szCs w:val="24"/>
        </w:rPr>
        <w:t xml:space="preserve"> </w:t>
      </w:r>
      <w:r w:rsidRPr="00590FD5">
        <w:rPr>
          <w:rFonts w:ascii="Times New Roman" w:hAnsi="Times New Roman" w:cs="Times New Roman"/>
          <w:sz w:val="24"/>
          <w:szCs w:val="24"/>
        </w:rPr>
        <w:t>хранимой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получения,</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различные</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помощи;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обеспечивать</w:t>
      </w:r>
      <w:r>
        <w:rPr>
          <w:rFonts w:ascii="Times New Roman" w:hAnsi="Times New Roman" w:cs="Times New Roman"/>
          <w:sz w:val="24"/>
          <w:szCs w:val="24"/>
        </w:rPr>
        <w:t xml:space="preserve"> </w:t>
      </w:r>
      <w:r w:rsidRPr="00590FD5">
        <w:rPr>
          <w:rFonts w:ascii="Times New Roman" w:hAnsi="Times New Roman" w:cs="Times New Roman"/>
          <w:sz w:val="24"/>
          <w:szCs w:val="24"/>
        </w:rPr>
        <w:t>требуемую</w:t>
      </w:r>
      <w:r>
        <w:rPr>
          <w:rFonts w:ascii="Times New Roman" w:hAnsi="Times New Roman" w:cs="Times New Roman"/>
          <w:sz w:val="24"/>
          <w:szCs w:val="24"/>
        </w:rPr>
        <w:t xml:space="preserve">  </w:t>
      </w:r>
      <w:r w:rsidRPr="00590FD5">
        <w:rPr>
          <w:rFonts w:ascii="Times New Roman" w:hAnsi="Times New Roman" w:cs="Times New Roman"/>
          <w:sz w:val="24"/>
          <w:szCs w:val="24"/>
        </w:rPr>
        <w:t>скорость</w:t>
      </w:r>
      <w:r>
        <w:rPr>
          <w:rFonts w:ascii="Times New Roman" w:hAnsi="Times New Roman" w:cs="Times New Roman"/>
          <w:sz w:val="24"/>
          <w:szCs w:val="24"/>
        </w:rPr>
        <w:t xml:space="preserve">  </w:t>
      </w:r>
      <w:r w:rsidRPr="00590FD5">
        <w:rPr>
          <w:rFonts w:ascii="Times New Roman" w:hAnsi="Times New Roman" w:cs="Times New Roman"/>
          <w:sz w:val="24"/>
          <w:szCs w:val="24"/>
        </w:rPr>
        <w:t>удовлетворения</w:t>
      </w:r>
      <w:r>
        <w:rPr>
          <w:rFonts w:ascii="Times New Roman" w:hAnsi="Times New Roman" w:cs="Times New Roman"/>
          <w:sz w:val="24"/>
          <w:szCs w:val="24"/>
        </w:rPr>
        <w:t xml:space="preserve"> </w:t>
      </w:r>
      <w:r w:rsidRPr="00590FD5">
        <w:rPr>
          <w:rFonts w:ascii="Times New Roman" w:hAnsi="Times New Roman" w:cs="Times New Roman"/>
          <w:sz w:val="24"/>
          <w:szCs w:val="24"/>
        </w:rPr>
        <w:t>запросов</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запрашиваемые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совершенных</w:t>
      </w:r>
      <w:r>
        <w:rPr>
          <w:rFonts w:ascii="Times New Roman" w:hAnsi="Times New Roman" w:cs="Times New Roman"/>
          <w:sz w:val="24"/>
          <w:szCs w:val="24"/>
        </w:rPr>
        <w:t xml:space="preserve"> </w:t>
      </w:r>
      <w:r w:rsidRPr="00590FD5">
        <w:rPr>
          <w:rFonts w:ascii="Times New Roman" w:hAnsi="Times New Roman" w:cs="Times New Roman"/>
          <w:sz w:val="24"/>
          <w:szCs w:val="24"/>
        </w:rPr>
        <w:t>систем</w:t>
      </w:r>
      <w:r>
        <w:rPr>
          <w:rFonts w:ascii="Times New Roman" w:hAnsi="Times New Roman" w:cs="Times New Roman"/>
          <w:sz w:val="24"/>
          <w:szCs w:val="24"/>
        </w:rPr>
        <w:t xml:space="preserve"> </w:t>
      </w:r>
      <w:r w:rsidRPr="00590FD5">
        <w:rPr>
          <w:rFonts w:ascii="Times New Roman" w:hAnsi="Times New Roman" w:cs="Times New Roman"/>
          <w:sz w:val="24"/>
          <w:szCs w:val="24"/>
        </w:rPr>
        <w:t>адресации,</w:t>
      </w:r>
      <w:r>
        <w:rPr>
          <w:rFonts w:ascii="Times New Roman" w:hAnsi="Times New Roman" w:cs="Times New Roman"/>
          <w:sz w:val="24"/>
          <w:szCs w:val="24"/>
        </w:rPr>
        <w:t xml:space="preserve"> </w:t>
      </w:r>
      <w:r w:rsidRPr="00590FD5">
        <w:rPr>
          <w:rFonts w:ascii="Times New Roman" w:hAnsi="Times New Roman" w:cs="Times New Roman"/>
          <w:sz w:val="24"/>
          <w:szCs w:val="24"/>
        </w:rPr>
        <w:t>механизмов</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поиска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обеспечивать</w:t>
      </w:r>
      <w:r>
        <w:rPr>
          <w:rFonts w:ascii="Times New Roman" w:hAnsi="Times New Roman" w:cs="Times New Roman"/>
          <w:sz w:val="24"/>
          <w:szCs w:val="24"/>
        </w:rPr>
        <w:t xml:space="preserve"> </w:t>
      </w:r>
      <w:r w:rsidRPr="00590FD5">
        <w:rPr>
          <w:rFonts w:ascii="Times New Roman" w:hAnsi="Times New Roman" w:cs="Times New Roman"/>
          <w:sz w:val="24"/>
          <w:szCs w:val="24"/>
        </w:rPr>
        <w:t>требуемый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контроля</w:t>
      </w:r>
      <w:r>
        <w:rPr>
          <w:rFonts w:ascii="Times New Roman" w:hAnsi="Times New Roman" w:cs="Times New Roman"/>
          <w:sz w:val="24"/>
          <w:szCs w:val="24"/>
        </w:rPr>
        <w:t xml:space="preserve"> </w:t>
      </w:r>
      <w:r w:rsidRPr="00590FD5">
        <w:rPr>
          <w:rFonts w:ascii="Times New Roman" w:hAnsi="Times New Roman" w:cs="Times New Roman"/>
          <w:sz w:val="24"/>
          <w:szCs w:val="24"/>
        </w:rPr>
        <w:t>достоверности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хранимой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используемой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обеспечивать</w:t>
      </w:r>
      <w:r>
        <w:rPr>
          <w:rFonts w:ascii="Times New Roman" w:hAnsi="Times New Roman" w:cs="Times New Roman"/>
          <w:sz w:val="24"/>
          <w:szCs w:val="24"/>
        </w:rPr>
        <w:t xml:space="preserve"> </w:t>
      </w:r>
      <w:r w:rsidRPr="00590FD5">
        <w:rPr>
          <w:rFonts w:ascii="Times New Roman" w:hAnsi="Times New Roman" w:cs="Times New Roman"/>
          <w:sz w:val="24"/>
          <w:szCs w:val="24"/>
        </w:rPr>
        <w:t>требуемый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сохранности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защищенности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разрушения,</w:t>
      </w:r>
      <w:r>
        <w:rPr>
          <w:rFonts w:ascii="Times New Roman" w:hAnsi="Times New Roman" w:cs="Times New Roman"/>
          <w:sz w:val="24"/>
          <w:szCs w:val="24"/>
        </w:rPr>
        <w:t xml:space="preserve"> </w:t>
      </w:r>
      <w:r w:rsidRPr="00590FD5">
        <w:rPr>
          <w:rFonts w:ascii="Times New Roman" w:hAnsi="Times New Roman" w:cs="Times New Roman"/>
          <w:sz w:val="24"/>
          <w:szCs w:val="24"/>
        </w:rPr>
        <w:t>несанкционированного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эффективного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своевременного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работоспособности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сбоях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отказах;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подготовке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применяться</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счетного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обнаружения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Концептуальный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соответствует</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логическому</w:t>
      </w:r>
      <w:r>
        <w:rPr>
          <w:rFonts w:ascii="Times New Roman" w:hAnsi="Times New Roman" w:cs="Times New Roman"/>
          <w:sz w:val="24"/>
          <w:szCs w:val="24"/>
        </w:rPr>
        <w:t xml:space="preserve"> </w:t>
      </w:r>
      <w:r w:rsidRPr="00590FD5">
        <w:rPr>
          <w:rFonts w:ascii="Times New Roman" w:hAnsi="Times New Roman" w:cs="Times New Roman"/>
          <w:sz w:val="24"/>
          <w:szCs w:val="24"/>
        </w:rPr>
        <w:t>аспекту</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предметной</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интегрированном</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Функциональный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решение</w:t>
      </w:r>
      <w:r>
        <w:rPr>
          <w:rFonts w:ascii="Times New Roman" w:hAnsi="Times New Roman" w:cs="Times New Roman"/>
          <w:sz w:val="24"/>
          <w:szCs w:val="24"/>
        </w:rPr>
        <w:t xml:space="preserve"> </w:t>
      </w:r>
      <w:r w:rsidRPr="00590FD5">
        <w:rPr>
          <w:rFonts w:ascii="Times New Roman" w:hAnsi="Times New Roman" w:cs="Times New Roman"/>
          <w:sz w:val="24"/>
          <w:szCs w:val="24"/>
        </w:rPr>
        <w:t>прикладных</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требующих</w:t>
      </w:r>
      <w:r>
        <w:rPr>
          <w:rFonts w:ascii="Times New Roman" w:hAnsi="Times New Roman" w:cs="Times New Roman"/>
          <w:sz w:val="24"/>
          <w:szCs w:val="24"/>
        </w:rPr>
        <w:t xml:space="preserve"> </w:t>
      </w:r>
      <w:r w:rsidRPr="00590FD5">
        <w:rPr>
          <w:rFonts w:ascii="Times New Roman" w:hAnsi="Times New Roman" w:cs="Times New Roman"/>
          <w:sz w:val="24"/>
          <w:szCs w:val="24"/>
        </w:rPr>
        <w:t>предварительного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анализа</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Информационный</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формирование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(количественное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качественное</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которыми</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установлены</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позволяющие</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осуществлять</w:t>
      </w:r>
      <w:r>
        <w:rPr>
          <w:rFonts w:ascii="Times New Roman" w:hAnsi="Times New Roman" w:cs="Times New Roman"/>
          <w:sz w:val="24"/>
          <w:szCs w:val="24"/>
        </w:rPr>
        <w:t xml:space="preserve"> </w:t>
      </w:r>
      <w:r w:rsidRPr="00590FD5">
        <w:rPr>
          <w:rFonts w:ascii="Times New Roman" w:hAnsi="Times New Roman" w:cs="Times New Roman"/>
          <w:sz w:val="24"/>
          <w:szCs w:val="24"/>
        </w:rPr>
        <w:t>поиск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выбор</w:t>
      </w:r>
      <w:r>
        <w:rPr>
          <w:rFonts w:ascii="Times New Roman" w:hAnsi="Times New Roman" w:cs="Times New Roman"/>
          <w:sz w:val="24"/>
          <w:szCs w:val="24"/>
        </w:rPr>
        <w:t xml:space="preserve"> </w:t>
      </w:r>
      <w:r w:rsidRPr="00590FD5">
        <w:rPr>
          <w:rFonts w:ascii="Times New Roman" w:hAnsi="Times New Roman" w:cs="Times New Roman"/>
          <w:sz w:val="24"/>
          <w:szCs w:val="24"/>
        </w:rPr>
        <w:t>требуемой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соответствии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реализуемыми</w:t>
      </w:r>
      <w:r>
        <w:rPr>
          <w:rFonts w:ascii="Times New Roman" w:hAnsi="Times New Roman" w:cs="Times New Roman"/>
          <w:sz w:val="24"/>
          <w:szCs w:val="24"/>
        </w:rPr>
        <w:t xml:space="preserve"> </w:t>
      </w:r>
      <w:r w:rsidRPr="00590FD5">
        <w:rPr>
          <w:rFonts w:ascii="Times New Roman" w:hAnsi="Times New Roman" w:cs="Times New Roman"/>
          <w:sz w:val="24"/>
          <w:szCs w:val="24"/>
        </w:rPr>
        <w:t>функциями.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основе</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лежит</w:t>
      </w:r>
      <w:r>
        <w:rPr>
          <w:rFonts w:ascii="Times New Roman" w:hAnsi="Times New Roman" w:cs="Times New Roman"/>
          <w:sz w:val="24"/>
          <w:szCs w:val="24"/>
        </w:rPr>
        <w:t xml:space="preserve"> </w:t>
      </w:r>
      <w:r w:rsidRPr="00590FD5">
        <w:rPr>
          <w:rFonts w:ascii="Times New Roman" w:hAnsi="Times New Roman" w:cs="Times New Roman"/>
          <w:sz w:val="24"/>
          <w:szCs w:val="24"/>
        </w:rPr>
        <w:t>специфицирование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(формализованное</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предметной</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r>
        <w:rPr>
          <w:rFonts w:ascii="Times New Roman" w:hAnsi="Times New Roman" w:cs="Times New Roman"/>
          <w:sz w:val="24"/>
          <w:szCs w:val="24"/>
        </w:rPr>
        <w:t xml:space="preserve"> </w:t>
      </w:r>
      <w:r w:rsidRPr="00590FD5">
        <w:rPr>
          <w:rFonts w:ascii="Times New Roman" w:hAnsi="Times New Roman" w:cs="Times New Roman"/>
          <w:sz w:val="24"/>
          <w:szCs w:val="24"/>
        </w:rPr>
        <w:t>Специфицирование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состоит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описании</w:t>
      </w:r>
      <w:r>
        <w:rPr>
          <w:rFonts w:ascii="Times New Roman" w:hAnsi="Times New Roman" w:cs="Times New Roman"/>
          <w:sz w:val="24"/>
          <w:szCs w:val="24"/>
        </w:rPr>
        <w:t xml:space="preserve"> </w:t>
      </w:r>
      <w:r w:rsidRPr="00590FD5">
        <w:rPr>
          <w:rFonts w:ascii="Times New Roman" w:hAnsi="Times New Roman" w:cs="Times New Roman"/>
          <w:sz w:val="24"/>
          <w:szCs w:val="24"/>
        </w:rPr>
        <w:t>входной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выходной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планово-отчетных</w:t>
      </w:r>
      <w:r>
        <w:rPr>
          <w:rFonts w:ascii="Times New Roman" w:hAnsi="Times New Roman" w:cs="Times New Roman"/>
          <w:sz w:val="24"/>
          <w:szCs w:val="24"/>
        </w:rPr>
        <w:t xml:space="preserve"> </w:t>
      </w:r>
      <w:r w:rsidRPr="00590FD5">
        <w:rPr>
          <w:rFonts w:ascii="Times New Roman" w:hAnsi="Times New Roman" w:cs="Times New Roman"/>
          <w:sz w:val="24"/>
          <w:szCs w:val="24"/>
        </w:rPr>
        <w:t>показателей,</w:t>
      </w:r>
      <w:r>
        <w:rPr>
          <w:rFonts w:ascii="Times New Roman" w:hAnsi="Times New Roman" w:cs="Times New Roman"/>
          <w:sz w:val="24"/>
          <w:szCs w:val="24"/>
        </w:rPr>
        <w:t xml:space="preserve"> </w:t>
      </w:r>
      <w:r w:rsidRPr="00590FD5">
        <w:rPr>
          <w:rFonts w:ascii="Times New Roman" w:hAnsi="Times New Roman" w:cs="Times New Roman"/>
          <w:sz w:val="24"/>
          <w:szCs w:val="24"/>
        </w:rPr>
        <w:t>нормативно-справочной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w:t>
      </w:r>
      <w:r>
        <w:rPr>
          <w:rFonts w:ascii="Times New Roman" w:hAnsi="Times New Roman" w:cs="Times New Roman"/>
          <w:sz w:val="24"/>
          <w:szCs w:val="24"/>
        </w:rPr>
        <w:t xml:space="preserve"> </w:t>
      </w:r>
      <w:r w:rsidRPr="00590FD5">
        <w:rPr>
          <w:rFonts w:ascii="Times New Roman" w:hAnsi="Times New Roman" w:cs="Times New Roman"/>
          <w:sz w:val="24"/>
          <w:szCs w:val="24"/>
        </w:rPr>
        <w:t>предназначенных</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принятия</w:t>
      </w:r>
      <w:r>
        <w:rPr>
          <w:rFonts w:ascii="Times New Roman" w:hAnsi="Times New Roman" w:cs="Times New Roman"/>
          <w:sz w:val="24"/>
          <w:szCs w:val="24"/>
        </w:rPr>
        <w:t xml:space="preserve"> </w:t>
      </w:r>
      <w:r w:rsidRPr="00590FD5">
        <w:rPr>
          <w:rFonts w:ascii="Times New Roman" w:hAnsi="Times New Roman" w:cs="Times New Roman"/>
          <w:sz w:val="24"/>
          <w:szCs w:val="24"/>
        </w:rPr>
        <w:t>решений</w:t>
      </w:r>
      <w:r>
        <w:rPr>
          <w:rFonts w:ascii="Times New Roman" w:hAnsi="Times New Roman" w:cs="Times New Roman"/>
          <w:sz w:val="24"/>
          <w:szCs w:val="24"/>
        </w:rPr>
        <w:t xml:space="preserve"> </w:t>
      </w:r>
      <w:r w:rsidRPr="00590FD5">
        <w:rPr>
          <w:rFonts w:ascii="Times New Roman" w:hAnsi="Times New Roman" w:cs="Times New Roman"/>
          <w:sz w:val="24"/>
          <w:szCs w:val="24"/>
        </w:rPr>
        <w:t>руководителями</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уровней,</w:t>
      </w:r>
      <w:r>
        <w:rPr>
          <w:rFonts w:ascii="Times New Roman" w:hAnsi="Times New Roman" w:cs="Times New Roman"/>
          <w:sz w:val="24"/>
          <w:szCs w:val="24"/>
        </w:rPr>
        <w:t xml:space="preserve"> </w:t>
      </w:r>
      <w:r w:rsidRPr="00590FD5">
        <w:rPr>
          <w:rFonts w:ascii="Times New Roman" w:hAnsi="Times New Roman" w:cs="Times New Roman"/>
          <w:sz w:val="24"/>
          <w:szCs w:val="24"/>
        </w:rPr>
        <w:t>словарей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каталогов</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Схема</w:t>
      </w:r>
      <w:r>
        <w:rPr>
          <w:rFonts w:ascii="Times New Roman" w:hAnsi="Times New Roman" w:cs="Times New Roman"/>
          <w:sz w:val="24"/>
          <w:szCs w:val="24"/>
        </w:rPr>
        <w:t xml:space="preserve"> </w:t>
      </w:r>
      <w:r w:rsidRPr="00590FD5">
        <w:rPr>
          <w:rFonts w:ascii="Times New Roman" w:hAnsi="Times New Roman" w:cs="Times New Roman"/>
          <w:sz w:val="24"/>
          <w:szCs w:val="24"/>
        </w:rPr>
        <w:t>специфицирования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предметной</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обозначение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(код,</w:t>
      </w:r>
      <w:r>
        <w:rPr>
          <w:rFonts w:ascii="Times New Roman" w:hAnsi="Times New Roman" w:cs="Times New Roman"/>
          <w:sz w:val="24"/>
          <w:szCs w:val="24"/>
        </w:rPr>
        <w:t xml:space="preserve"> </w:t>
      </w:r>
      <w:r w:rsidRPr="00590FD5">
        <w:rPr>
          <w:rFonts w:ascii="Times New Roman" w:hAnsi="Times New Roman" w:cs="Times New Roman"/>
          <w:sz w:val="24"/>
          <w:szCs w:val="24"/>
        </w:rPr>
        <w:t>наименование,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идентификатор);</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проблемно</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пооперационно</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организованная</w:t>
      </w:r>
      <w:r>
        <w:rPr>
          <w:rFonts w:ascii="Times New Roman" w:hAnsi="Times New Roman" w:cs="Times New Roman"/>
          <w:sz w:val="24"/>
          <w:szCs w:val="24"/>
        </w:rPr>
        <w:t xml:space="preserve"> </w:t>
      </w:r>
      <w:r w:rsidRPr="00590FD5">
        <w:rPr>
          <w:rFonts w:ascii="Times New Roman" w:hAnsi="Times New Roman" w:cs="Times New Roman"/>
          <w:sz w:val="24"/>
          <w:szCs w:val="24"/>
        </w:rPr>
        <w:t>функция;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обеспечивающая</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блочный</w:t>
      </w:r>
      <w:r>
        <w:rPr>
          <w:rFonts w:ascii="Times New Roman" w:hAnsi="Times New Roman" w:cs="Times New Roman"/>
          <w:sz w:val="24"/>
          <w:szCs w:val="24"/>
        </w:rPr>
        <w:t xml:space="preserve"> </w:t>
      </w:r>
      <w:r w:rsidRPr="00590FD5">
        <w:rPr>
          <w:rFonts w:ascii="Times New Roman" w:hAnsi="Times New Roman" w:cs="Times New Roman"/>
          <w:sz w:val="24"/>
          <w:szCs w:val="24"/>
        </w:rPr>
        <w:t>принцип.</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Функциональные</w:t>
      </w:r>
      <w:r>
        <w:rPr>
          <w:rFonts w:ascii="Times New Roman" w:hAnsi="Times New Roman" w:cs="Times New Roman"/>
          <w:sz w:val="24"/>
          <w:szCs w:val="24"/>
        </w:rPr>
        <w:t xml:space="preserve"> </w:t>
      </w:r>
      <w:r w:rsidRPr="00590FD5">
        <w:rPr>
          <w:rFonts w:ascii="Times New Roman" w:hAnsi="Times New Roman" w:cs="Times New Roman"/>
          <w:sz w:val="24"/>
          <w:szCs w:val="24"/>
        </w:rPr>
        <w:t>блоки</w:t>
      </w:r>
      <w:r>
        <w:rPr>
          <w:rFonts w:ascii="Times New Roman" w:hAnsi="Times New Roman" w:cs="Times New Roman"/>
          <w:sz w:val="24"/>
          <w:szCs w:val="24"/>
        </w:rPr>
        <w:t xml:space="preserve"> </w:t>
      </w:r>
      <w:r w:rsidRPr="00590FD5">
        <w:rPr>
          <w:rFonts w:ascii="Times New Roman" w:hAnsi="Times New Roman" w:cs="Times New Roman"/>
          <w:sz w:val="24"/>
          <w:szCs w:val="24"/>
        </w:rPr>
        <w:t>описывают</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соответствии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этапами</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подразделениями-исполнителями</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(функциональный</w:t>
      </w:r>
      <w:r>
        <w:rPr>
          <w:rFonts w:ascii="Times New Roman" w:hAnsi="Times New Roman" w:cs="Times New Roman"/>
          <w:sz w:val="24"/>
          <w:szCs w:val="24"/>
        </w:rPr>
        <w:t xml:space="preserve"> </w:t>
      </w:r>
      <w:r w:rsidRPr="00590FD5">
        <w:rPr>
          <w:rFonts w:ascii="Times New Roman" w:hAnsi="Times New Roman" w:cs="Times New Roman"/>
          <w:sz w:val="24"/>
          <w:szCs w:val="24"/>
        </w:rPr>
        <w:t>граф).</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Информационные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блоки</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информационными</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описаниями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выполняемых</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(информационный</w:t>
      </w:r>
      <w:r>
        <w:rPr>
          <w:rFonts w:ascii="Times New Roman" w:hAnsi="Times New Roman" w:cs="Times New Roman"/>
          <w:sz w:val="24"/>
          <w:szCs w:val="24"/>
        </w:rPr>
        <w:t xml:space="preserve"> </w:t>
      </w:r>
      <w:r w:rsidRPr="00590FD5">
        <w:rPr>
          <w:rFonts w:ascii="Times New Roman" w:hAnsi="Times New Roman" w:cs="Times New Roman"/>
          <w:sz w:val="24"/>
          <w:szCs w:val="24"/>
        </w:rPr>
        <w:t>граф).</w:t>
      </w:r>
      <w:r>
        <w:rPr>
          <w:rFonts w:ascii="Times New Roman" w:hAnsi="Times New Roman" w:cs="Times New Roman"/>
          <w:sz w:val="24"/>
          <w:szCs w:val="24"/>
        </w:rPr>
        <w:t xml:space="preserve"> </w:t>
      </w:r>
      <w:r w:rsidRPr="00590FD5">
        <w:rPr>
          <w:rFonts w:ascii="Times New Roman" w:hAnsi="Times New Roman" w:cs="Times New Roman"/>
          <w:sz w:val="24"/>
          <w:szCs w:val="24"/>
        </w:rPr>
        <w:t>Они</w:t>
      </w:r>
      <w:r>
        <w:rPr>
          <w:rFonts w:ascii="Times New Roman" w:hAnsi="Times New Roman" w:cs="Times New Roman"/>
          <w:sz w:val="24"/>
          <w:szCs w:val="24"/>
        </w:rPr>
        <w:t xml:space="preserve"> </w:t>
      </w:r>
      <w:r w:rsidRPr="00590FD5">
        <w:rPr>
          <w:rFonts w:ascii="Times New Roman" w:hAnsi="Times New Roman" w:cs="Times New Roman"/>
          <w:sz w:val="24"/>
          <w:szCs w:val="24"/>
        </w:rPr>
        <w:t>состоят</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функционально-ориентированных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наборов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являющихся</w:t>
      </w:r>
      <w:r>
        <w:rPr>
          <w:rFonts w:ascii="Times New Roman" w:hAnsi="Times New Roman" w:cs="Times New Roman"/>
          <w:sz w:val="24"/>
          <w:szCs w:val="24"/>
        </w:rPr>
        <w:t xml:space="preserve"> </w:t>
      </w:r>
      <w:r w:rsidRPr="00590FD5">
        <w:rPr>
          <w:rFonts w:ascii="Times New Roman" w:hAnsi="Times New Roman" w:cs="Times New Roman"/>
          <w:sz w:val="24"/>
          <w:szCs w:val="24"/>
        </w:rPr>
        <w:t>основой</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Спецификация</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функционально-ориентированных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наборов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обозначение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функционально-ориентированных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наборов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объемные</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характеристики</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(атрибуты,</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хранение,</w:t>
      </w:r>
      <w:r>
        <w:rPr>
          <w:rFonts w:ascii="Times New Roman" w:hAnsi="Times New Roman" w:cs="Times New Roman"/>
          <w:sz w:val="24"/>
          <w:szCs w:val="24"/>
        </w:rPr>
        <w:t xml:space="preserve"> </w:t>
      </w:r>
      <w:r w:rsidRPr="00590FD5">
        <w:rPr>
          <w:rFonts w:ascii="Times New Roman" w:hAnsi="Times New Roman" w:cs="Times New Roman"/>
          <w:sz w:val="24"/>
          <w:szCs w:val="24"/>
        </w:rPr>
        <w:t>объемы);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психологические</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характеристики</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(обработка,</w:t>
      </w:r>
      <w:r>
        <w:rPr>
          <w:rFonts w:ascii="Times New Roman" w:hAnsi="Times New Roman" w:cs="Times New Roman"/>
          <w:sz w:val="24"/>
          <w:szCs w:val="24"/>
        </w:rPr>
        <w:t xml:space="preserve"> </w:t>
      </w:r>
      <w:r w:rsidRPr="00590FD5">
        <w:rPr>
          <w:rFonts w:ascii="Times New Roman" w:hAnsi="Times New Roman" w:cs="Times New Roman"/>
          <w:sz w:val="24"/>
          <w:szCs w:val="24"/>
        </w:rPr>
        <w:t>потребление,</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пользователь,</w:t>
      </w:r>
      <w:r>
        <w:rPr>
          <w:rFonts w:ascii="Times New Roman" w:hAnsi="Times New Roman" w:cs="Times New Roman"/>
          <w:sz w:val="24"/>
          <w:szCs w:val="24"/>
        </w:rPr>
        <w:t xml:space="preserve"> </w:t>
      </w:r>
      <w:r w:rsidRPr="00590FD5">
        <w:rPr>
          <w:rFonts w:ascii="Times New Roman" w:hAnsi="Times New Roman" w:cs="Times New Roman"/>
          <w:sz w:val="24"/>
          <w:szCs w:val="24"/>
        </w:rPr>
        <w:t>режим</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стоимость).</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информационными</w:t>
      </w:r>
      <w:r>
        <w:rPr>
          <w:rFonts w:ascii="Times New Roman" w:hAnsi="Times New Roman" w:cs="Times New Roman"/>
          <w:sz w:val="24"/>
          <w:szCs w:val="24"/>
        </w:rPr>
        <w:t xml:space="preserve"> </w:t>
      </w:r>
      <w:r w:rsidRPr="00590FD5">
        <w:rPr>
          <w:rFonts w:ascii="Times New Roman" w:hAnsi="Times New Roman" w:cs="Times New Roman"/>
          <w:sz w:val="24"/>
          <w:szCs w:val="24"/>
        </w:rPr>
        <w:t>блоками</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существуют</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логические</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позволяющие</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осуществлять</w:t>
      </w:r>
      <w:r>
        <w:rPr>
          <w:rFonts w:ascii="Times New Roman" w:hAnsi="Times New Roman" w:cs="Times New Roman"/>
          <w:sz w:val="24"/>
          <w:szCs w:val="24"/>
        </w:rPr>
        <w:t xml:space="preserve"> </w:t>
      </w:r>
      <w:r w:rsidRPr="00590FD5">
        <w:rPr>
          <w:rFonts w:ascii="Times New Roman" w:hAnsi="Times New Roman" w:cs="Times New Roman"/>
          <w:sz w:val="24"/>
          <w:szCs w:val="24"/>
        </w:rPr>
        <w:t>поиск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выбор</w:t>
      </w:r>
      <w:r>
        <w:rPr>
          <w:rFonts w:ascii="Times New Roman" w:hAnsi="Times New Roman" w:cs="Times New Roman"/>
          <w:sz w:val="24"/>
          <w:szCs w:val="24"/>
        </w:rPr>
        <w:t xml:space="preserve"> </w:t>
      </w:r>
      <w:r w:rsidRPr="00590FD5">
        <w:rPr>
          <w:rFonts w:ascii="Times New Roman" w:hAnsi="Times New Roman" w:cs="Times New Roman"/>
          <w:sz w:val="24"/>
          <w:szCs w:val="24"/>
        </w:rPr>
        <w:t>требуемой</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соответствии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реализуемыми</w:t>
      </w:r>
      <w:r>
        <w:rPr>
          <w:rFonts w:ascii="Times New Roman" w:hAnsi="Times New Roman" w:cs="Times New Roman"/>
          <w:sz w:val="24"/>
          <w:szCs w:val="24"/>
        </w:rPr>
        <w:t xml:space="preserve"> </w:t>
      </w:r>
      <w:r w:rsidRPr="00590FD5">
        <w:rPr>
          <w:rFonts w:ascii="Times New Roman" w:hAnsi="Times New Roman" w:cs="Times New Roman"/>
          <w:sz w:val="24"/>
          <w:szCs w:val="24"/>
        </w:rPr>
        <w:t>функциями.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прикладной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системе</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выделить</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следующие</w:t>
      </w:r>
      <w:r>
        <w:rPr>
          <w:rFonts w:ascii="Times New Roman" w:hAnsi="Times New Roman" w:cs="Times New Roman"/>
          <w:sz w:val="24"/>
          <w:szCs w:val="24"/>
        </w:rPr>
        <w:t xml:space="preserve"> </w:t>
      </w:r>
      <w:r w:rsidRPr="00590FD5">
        <w:rPr>
          <w:rFonts w:ascii="Times New Roman" w:hAnsi="Times New Roman" w:cs="Times New Roman"/>
          <w:sz w:val="24"/>
          <w:szCs w:val="24"/>
        </w:rPr>
        <w:t>уровни</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вычислений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экземпляры</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хранимых</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Монитор</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моделями</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моделями</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r>
        <w:rPr>
          <w:rFonts w:ascii="Times New Roman" w:hAnsi="Times New Roman" w:cs="Times New Roman"/>
          <w:sz w:val="24"/>
          <w:szCs w:val="24"/>
        </w:rPr>
        <w:t xml:space="preserve"> </w:t>
      </w:r>
      <w:r w:rsidRPr="00590FD5">
        <w:rPr>
          <w:rFonts w:ascii="Times New Roman" w:hAnsi="Times New Roman" w:cs="Times New Roman"/>
          <w:sz w:val="24"/>
          <w:szCs w:val="24"/>
        </w:rPr>
        <w:t>задаются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предикатов,</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синхронизировать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процедуры</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обработки</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инициируемые</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Блок</w:t>
      </w:r>
      <w:r>
        <w:rPr>
          <w:rFonts w:ascii="Times New Roman" w:hAnsi="Times New Roman" w:cs="Times New Roman"/>
          <w:sz w:val="24"/>
          <w:szCs w:val="24"/>
        </w:rPr>
        <w:t xml:space="preserve"> </w:t>
      </w:r>
      <w:r w:rsidRPr="00590FD5">
        <w:rPr>
          <w:rFonts w:ascii="Times New Roman" w:hAnsi="Times New Roman" w:cs="Times New Roman"/>
          <w:sz w:val="24"/>
          <w:szCs w:val="24"/>
        </w:rPr>
        <w:t>общения</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моделями</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вычислений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имеют</w:t>
      </w:r>
      <w:r>
        <w:rPr>
          <w:rFonts w:ascii="Times New Roman" w:hAnsi="Times New Roman" w:cs="Times New Roman"/>
          <w:sz w:val="24"/>
          <w:szCs w:val="24"/>
        </w:rPr>
        <w:t xml:space="preserve"> </w:t>
      </w:r>
      <w:r w:rsidRPr="00590FD5">
        <w:rPr>
          <w:rFonts w:ascii="Times New Roman" w:hAnsi="Times New Roman" w:cs="Times New Roman"/>
          <w:sz w:val="24"/>
          <w:szCs w:val="24"/>
        </w:rPr>
        <w:t>иерархическую</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w:t>
      </w:r>
      <w:r>
        <w:rPr>
          <w:rFonts w:ascii="Times New Roman" w:hAnsi="Times New Roman" w:cs="Times New Roman"/>
          <w:sz w:val="24"/>
          <w:szCs w:val="24"/>
        </w:rPr>
        <w:t xml:space="preserve"> </w:t>
      </w:r>
      <w:r w:rsidRPr="00590FD5">
        <w:rPr>
          <w:rFonts w:ascii="Times New Roman" w:hAnsi="Times New Roman" w:cs="Times New Roman"/>
          <w:sz w:val="24"/>
          <w:szCs w:val="24"/>
        </w:rPr>
        <w:t>наряду</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именами</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областей</w:t>
      </w:r>
      <w:r>
        <w:rPr>
          <w:rFonts w:ascii="Times New Roman" w:hAnsi="Times New Roman" w:cs="Times New Roman"/>
          <w:sz w:val="24"/>
          <w:szCs w:val="24"/>
        </w:rPr>
        <w:t xml:space="preserve"> </w:t>
      </w:r>
      <w:r w:rsidRPr="00590FD5">
        <w:rPr>
          <w:rFonts w:ascii="Times New Roman" w:hAnsi="Times New Roman" w:cs="Times New Roman"/>
          <w:sz w:val="24"/>
          <w:szCs w:val="24"/>
        </w:rPr>
        <w:t>(доменов)</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существующие</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ними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обработки</w:t>
      </w:r>
      <w:r>
        <w:rPr>
          <w:rFonts w:ascii="Times New Roman" w:hAnsi="Times New Roman" w:cs="Times New Roman"/>
          <w:sz w:val="24"/>
          <w:szCs w:val="24"/>
        </w:rPr>
        <w:t xml:space="preserve"> </w:t>
      </w:r>
      <w:r w:rsidRPr="00590FD5">
        <w:rPr>
          <w:rFonts w:ascii="Times New Roman" w:hAnsi="Times New Roman" w:cs="Times New Roman"/>
          <w:sz w:val="24"/>
          <w:szCs w:val="24"/>
        </w:rPr>
        <w:t>вводимых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выводимых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Блок</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вычислениями</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моделью</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вычислений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моделью</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вычислений</w:t>
      </w:r>
      <w:r>
        <w:rPr>
          <w:rFonts w:ascii="Times New Roman" w:hAnsi="Times New Roman" w:cs="Times New Roman"/>
          <w:sz w:val="24"/>
          <w:szCs w:val="24"/>
        </w:rPr>
        <w:t xml:space="preserve"> </w:t>
      </w:r>
      <w:r w:rsidRPr="00590FD5">
        <w:rPr>
          <w:rFonts w:ascii="Times New Roman" w:hAnsi="Times New Roman" w:cs="Times New Roman"/>
          <w:sz w:val="24"/>
          <w:szCs w:val="24"/>
        </w:rPr>
        <w:t>задает</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существующие</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процедурами</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генерировать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управляющие</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одних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другие.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Блок</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данными</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записями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моделью</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представляет</w:t>
      </w:r>
      <w:r>
        <w:rPr>
          <w:rFonts w:ascii="Times New Roman" w:hAnsi="Times New Roman" w:cs="Times New Roman"/>
          <w:sz w:val="24"/>
          <w:szCs w:val="24"/>
        </w:rPr>
        <w:t xml:space="preserve"> </w:t>
      </w:r>
      <w:r w:rsidRPr="00590FD5">
        <w:rPr>
          <w:rFonts w:ascii="Times New Roman" w:hAnsi="Times New Roman" w:cs="Times New Roman"/>
          <w:sz w:val="24"/>
          <w:szCs w:val="24"/>
        </w:rPr>
        <w:t>собой</w:t>
      </w:r>
      <w:r>
        <w:rPr>
          <w:rFonts w:ascii="Times New Roman" w:hAnsi="Times New Roman" w:cs="Times New Roman"/>
          <w:sz w:val="24"/>
          <w:szCs w:val="24"/>
        </w:rPr>
        <w:t xml:space="preserve"> </w:t>
      </w:r>
      <w:r w:rsidRPr="00590FD5">
        <w:rPr>
          <w:rFonts w:ascii="Times New Roman" w:hAnsi="Times New Roman" w:cs="Times New Roman"/>
          <w:sz w:val="24"/>
          <w:szCs w:val="24"/>
        </w:rPr>
        <w:t>перечень</w:t>
      </w:r>
      <w:r>
        <w:rPr>
          <w:rFonts w:ascii="Times New Roman" w:hAnsi="Times New Roman" w:cs="Times New Roman"/>
          <w:sz w:val="24"/>
          <w:szCs w:val="24"/>
        </w:rPr>
        <w:t xml:space="preserve"> </w:t>
      </w:r>
      <w:r w:rsidRPr="00590FD5">
        <w:rPr>
          <w:rFonts w:ascii="Times New Roman" w:hAnsi="Times New Roman" w:cs="Times New Roman"/>
          <w:sz w:val="24"/>
          <w:szCs w:val="24"/>
        </w:rPr>
        <w:t>имен</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документов</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указанием</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функциональных</w:t>
      </w:r>
      <w:r>
        <w:rPr>
          <w:rFonts w:ascii="Times New Roman" w:hAnsi="Times New Roman" w:cs="Times New Roman"/>
          <w:sz w:val="24"/>
          <w:szCs w:val="24"/>
        </w:rPr>
        <w:t xml:space="preserve"> </w:t>
      </w:r>
      <w:r w:rsidRPr="00590FD5">
        <w:rPr>
          <w:rFonts w:ascii="Times New Roman" w:hAnsi="Times New Roman" w:cs="Times New Roman"/>
          <w:sz w:val="24"/>
          <w:szCs w:val="24"/>
        </w:rPr>
        <w:t>связей</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ними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ввод,</w:t>
      </w:r>
      <w:r>
        <w:rPr>
          <w:rFonts w:ascii="Times New Roman" w:hAnsi="Times New Roman" w:cs="Times New Roman"/>
          <w:sz w:val="24"/>
          <w:szCs w:val="24"/>
        </w:rPr>
        <w:t xml:space="preserve"> </w:t>
      </w:r>
      <w:r w:rsidRPr="00590FD5">
        <w:rPr>
          <w:rFonts w:ascii="Times New Roman" w:hAnsi="Times New Roman" w:cs="Times New Roman"/>
          <w:sz w:val="24"/>
          <w:szCs w:val="24"/>
        </w:rPr>
        <w:t>корректировку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поиск</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Необходимый</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lastRenderedPageBreak/>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физическими</w:t>
      </w:r>
      <w:r>
        <w:rPr>
          <w:rFonts w:ascii="Times New Roman" w:hAnsi="Times New Roman" w:cs="Times New Roman"/>
          <w:sz w:val="24"/>
          <w:szCs w:val="24"/>
        </w:rPr>
        <w:t xml:space="preserve"> </w:t>
      </w:r>
      <w:r w:rsidRPr="00590FD5">
        <w:rPr>
          <w:rFonts w:ascii="Times New Roman" w:hAnsi="Times New Roman" w:cs="Times New Roman"/>
          <w:sz w:val="24"/>
          <w:szCs w:val="24"/>
        </w:rPr>
        <w:t>записями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уровнем</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хранимых</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методов</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позволяют</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представить</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памяти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совокупности</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хранимых</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p>
    <w:p w:rsidR="00AC223A" w:rsidRPr="00590FD5" w:rsidRDefault="00AC223A" w:rsidP="00AC223A">
      <w:pPr>
        <w:pStyle w:val="a0"/>
        <w:spacing w:after="0" w:line="240" w:lineRule="auto"/>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Организация</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совокупность</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структурированных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классифицируют</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структурам.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Простые</w:t>
      </w:r>
      <w:r>
        <w:rPr>
          <w:rFonts w:ascii="Times New Roman" w:hAnsi="Times New Roman" w:cs="Times New Roman"/>
          <w:sz w:val="24"/>
          <w:szCs w:val="24"/>
        </w:rPr>
        <w:t xml:space="preserve"> </w:t>
      </w:r>
      <w:r w:rsidRPr="00590FD5">
        <w:rPr>
          <w:rFonts w:ascii="Times New Roman" w:hAnsi="Times New Roman" w:cs="Times New Roman"/>
          <w:sz w:val="24"/>
          <w:szCs w:val="24"/>
        </w:rPr>
        <w:t>списковые.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Содержат</w:t>
      </w:r>
      <w:r>
        <w:rPr>
          <w:rFonts w:ascii="Times New Roman" w:hAnsi="Times New Roman" w:cs="Times New Roman"/>
          <w:sz w:val="24"/>
          <w:szCs w:val="24"/>
        </w:rPr>
        <w:t xml:space="preserve"> </w:t>
      </w:r>
      <w:r w:rsidRPr="00590FD5">
        <w:rPr>
          <w:rFonts w:ascii="Times New Roman" w:hAnsi="Times New Roman" w:cs="Times New Roman"/>
          <w:sz w:val="24"/>
          <w:szCs w:val="24"/>
        </w:rPr>
        <w:t>списки</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множества</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включает</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соответствующий</w:t>
      </w:r>
      <w:r>
        <w:rPr>
          <w:rFonts w:ascii="Times New Roman" w:hAnsi="Times New Roman" w:cs="Times New Roman"/>
          <w:sz w:val="24"/>
          <w:szCs w:val="24"/>
        </w:rPr>
        <w:t xml:space="preserve"> </w:t>
      </w:r>
      <w:r w:rsidRPr="00590FD5">
        <w:rPr>
          <w:rFonts w:ascii="Times New Roman" w:hAnsi="Times New Roman" w:cs="Times New Roman"/>
          <w:sz w:val="24"/>
          <w:szCs w:val="24"/>
        </w:rPr>
        <w:t>адрес</w:t>
      </w:r>
      <w:r>
        <w:rPr>
          <w:rFonts w:ascii="Times New Roman" w:hAnsi="Times New Roman" w:cs="Times New Roman"/>
          <w:sz w:val="24"/>
          <w:szCs w:val="24"/>
        </w:rPr>
        <w:t xml:space="preserve"> </w:t>
      </w:r>
      <w:r w:rsidRPr="00590FD5">
        <w:rPr>
          <w:rFonts w:ascii="Times New Roman" w:hAnsi="Times New Roman" w:cs="Times New Roman"/>
          <w:sz w:val="24"/>
          <w:szCs w:val="24"/>
        </w:rPr>
        <w:t>(поэтому</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еще</w:t>
      </w:r>
      <w:r>
        <w:rPr>
          <w:rFonts w:ascii="Times New Roman" w:hAnsi="Times New Roman" w:cs="Times New Roman"/>
          <w:sz w:val="24"/>
          <w:szCs w:val="24"/>
        </w:rPr>
        <w:t xml:space="preserve"> </w:t>
      </w:r>
      <w:r w:rsidRPr="00590FD5">
        <w:rPr>
          <w:rFonts w:ascii="Times New Roman" w:hAnsi="Times New Roman" w:cs="Times New Roman"/>
          <w:sz w:val="24"/>
          <w:szCs w:val="24"/>
        </w:rPr>
        <w:t>называют</w:t>
      </w:r>
      <w:r>
        <w:rPr>
          <w:rFonts w:ascii="Times New Roman" w:hAnsi="Times New Roman" w:cs="Times New Roman"/>
          <w:sz w:val="24"/>
          <w:szCs w:val="24"/>
        </w:rPr>
        <w:t xml:space="preserve"> </w:t>
      </w:r>
      <w:r w:rsidRPr="00590FD5">
        <w:rPr>
          <w:rFonts w:ascii="Times New Roman" w:hAnsi="Times New Roman" w:cs="Times New Roman"/>
          <w:sz w:val="24"/>
          <w:szCs w:val="24"/>
        </w:rPr>
        <w:t>адресными</w:t>
      </w:r>
      <w:r>
        <w:rPr>
          <w:rFonts w:ascii="Times New Roman" w:hAnsi="Times New Roman" w:cs="Times New Roman"/>
          <w:sz w:val="24"/>
          <w:szCs w:val="24"/>
        </w:rPr>
        <w:t xml:space="preserve"> </w:t>
      </w:r>
      <w:r w:rsidRPr="00590FD5">
        <w:rPr>
          <w:rFonts w:ascii="Times New Roman" w:hAnsi="Times New Roman" w:cs="Times New Roman"/>
          <w:sz w:val="24"/>
          <w:szCs w:val="24"/>
        </w:rPr>
        <w:t>списками).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Цепные.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Каждая</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кроме</w:t>
      </w:r>
      <w:r>
        <w:rPr>
          <w:rFonts w:ascii="Times New Roman" w:hAnsi="Times New Roman" w:cs="Times New Roman"/>
          <w:sz w:val="24"/>
          <w:szCs w:val="24"/>
        </w:rPr>
        <w:t xml:space="preserve"> </w:t>
      </w:r>
      <w:r w:rsidRPr="00590FD5">
        <w:rPr>
          <w:rFonts w:ascii="Times New Roman" w:hAnsi="Times New Roman" w:cs="Times New Roman"/>
          <w:sz w:val="24"/>
          <w:szCs w:val="24"/>
        </w:rPr>
        <w:t>собственного</w:t>
      </w:r>
      <w:r>
        <w:rPr>
          <w:rFonts w:ascii="Times New Roman" w:hAnsi="Times New Roman" w:cs="Times New Roman"/>
          <w:sz w:val="24"/>
          <w:szCs w:val="24"/>
        </w:rPr>
        <w:t xml:space="preserve"> </w:t>
      </w:r>
      <w:r w:rsidRPr="00590FD5">
        <w:rPr>
          <w:rFonts w:ascii="Times New Roman" w:hAnsi="Times New Roman" w:cs="Times New Roman"/>
          <w:sz w:val="24"/>
          <w:szCs w:val="24"/>
        </w:rPr>
        <w:t>адреса,</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содержит</w:t>
      </w:r>
      <w:r>
        <w:rPr>
          <w:rFonts w:ascii="Times New Roman" w:hAnsi="Times New Roman" w:cs="Times New Roman"/>
          <w:sz w:val="24"/>
          <w:szCs w:val="24"/>
        </w:rPr>
        <w:t xml:space="preserve"> </w:t>
      </w:r>
      <w:r w:rsidRPr="00590FD5">
        <w:rPr>
          <w:rFonts w:ascii="Times New Roman" w:hAnsi="Times New Roman" w:cs="Times New Roman"/>
          <w:sz w:val="24"/>
          <w:szCs w:val="24"/>
        </w:rPr>
        <w:t>адрес</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следующей</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ней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(ссылку).</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незамкнутыми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замкнутыми</w:t>
      </w:r>
      <w:r>
        <w:rPr>
          <w:rFonts w:ascii="Times New Roman" w:hAnsi="Times New Roman" w:cs="Times New Roman"/>
          <w:sz w:val="24"/>
          <w:szCs w:val="24"/>
        </w:rPr>
        <w:t xml:space="preserve"> </w:t>
      </w:r>
      <w:r w:rsidRPr="00590FD5">
        <w:rPr>
          <w:rFonts w:ascii="Times New Roman" w:hAnsi="Times New Roman" w:cs="Times New Roman"/>
          <w:sz w:val="24"/>
          <w:szCs w:val="24"/>
        </w:rPr>
        <w:t>(кольцевыми).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Иерархические.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Объединяют</w:t>
      </w:r>
      <w:r>
        <w:rPr>
          <w:rFonts w:ascii="Times New Roman" w:hAnsi="Times New Roman" w:cs="Times New Roman"/>
          <w:sz w:val="24"/>
          <w:szCs w:val="24"/>
        </w:rPr>
        <w:t xml:space="preserve"> </w:t>
      </w:r>
      <w:r w:rsidRPr="00590FD5">
        <w:rPr>
          <w:rFonts w:ascii="Times New Roman" w:hAnsi="Times New Roman" w:cs="Times New Roman"/>
          <w:sz w:val="24"/>
          <w:szCs w:val="24"/>
        </w:rPr>
        <w:t>наборы</w:t>
      </w:r>
      <w:r>
        <w:rPr>
          <w:rFonts w:ascii="Times New Roman" w:hAnsi="Times New Roman" w:cs="Times New Roman"/>
          <w:sz w:val="24"/>
          <w:szCs w:val="24"/>
        </w:rPr>
        <w:t xml:space="preserve"> </w:t>
      </w:r>
      <w:r w:rsidRPr="00590FD5">
        <w:rPr>
          <w:rFonts w:ascii="Times New Roman" w:hAnsi="Times New Roman" w:cs="Times New Roman"/>
          <w:sz w:val="24"/>
          <w:szCs w:val="24"/>
        </w:rPr>
        <w:t>разнотипных</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допускающих</w:t>
      </w:r>
      <w:r>
        <w:rPr>
          <w:rFonts w:ascii="Times New Roman" w:hAnsi="Times New Roman" w:cs="Times New Roman"/>
          <w:sz w:val="24"/>
          <w:szCs w:val="24"/>
        </w:rPr>
        <w:t xml:space="preserve"> </w:t>
      </w:r>
      <w:r w:rsidRPr="00590FD5">
        <w:rPr>
          <w:rFonts w:ascii="Times New Roman" w:hAnsi="Times New Roman" w:cs="Times New Roman"/>
          <w:sz w:val="24"/>
          <w:szCs w:val="24"/>
        </w:rPr>
        <w:t>всевозможные</w:t>
      </w:r>
      <w:r>
        <w:rPr>
          <w:rFonts w:ascii="Times New Roman" w:hAnsi="Times New Roman" w:cs="Times New Roman"/>
          <w:sz w:val="24"/>
          <w:szCs w:val="24"/>
        </w:rPr>
        <w:t xml:space="preserve"> </w:t>
      </w:r>
      <w:r w:rsidRPr="00590FD5">
        <w:rPr>
          <w:rFonts w:ascii="Times New Roman" w:hAnsi="Times New Roman" w:cs="Times New Roman"/>
          <w:sz w:val="24"/>
          <w:szCs w:val="24"/>
        </w:rPr>
        <w:t>сочетания</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собой.</w:t>
      </w:r>
      <w:r>
        <w:rPr>
          <w:rFonts w:ascii="Times New Roman" w:hAnsi="Times New Roman" w:cs="Times New Roman"/>
          <w:sz w:val="24"/>
          <w:szCs w:val="24"/>
        </w:rPr>
        <w:t xml:space="preserve"> </w:t>
      </w:r>
      <w:r w:rsidRPr="00590FD5">
        <w:rPr>
          <w:rFonts w:ascii="Times New Roman" w:hAnsi="Times New Roman" w:cs="Times New Roman"/>
          <w:sz w:val="24"/>
          <w:szCs w:val="24"/>
        </w:rPr>
        <w:t>Описываются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служебных</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вершин</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дуги)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дуг</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w:t>
      </w:r>
      <w:r>
        <w:rPr>
          <w:rFonts w:ascii="Times New Roman" w:hAnsi="Times New Roman" w:cs="Times New Roman"/>
          <w:sz w:val="24"/>
          <w:szCs w:val="24"/>
        </w:rPr>
        <w:t xml:space="preserve"> </w:t>
      </w:r>
      <w:r w:rsidRPr="00590FD5">
        <w:rPr>
          <w:rFonts w:ascii="Times New Roman" w:hAnsi="Times New Roman" w:cs="Times New Roman"/>
          <w:sz w:val="24"/>
          <w:szCs w:val="24"/>
        </w:rPr>
        <w:t>приемник,</w:t>
      </w:r>
      <w:r>
        <w:rPr>
          <w:rFonts w:ascii="Times New Roman" w:hAnsi="Times New Roman" w:cs="Times New Roman"/>
          <w:sz w:val="24"/>
          <w:szCs w:val="24"/>
        </w:rPr>
        <w:t xml:space="preserve"> </w:t>
      </w:r>
      <w:r w:rsidRPr="00590FD5">
        <w:rPr>
          <w:rFonts w:ascii="Times New Roman" w:hAnsi="Times New Roman" w:cs="Times New Roman"/>
          <w:sz w:val="24"/>
          <w:szCs w:val="24"/>
        </w:rPr>
        <w:t>прочие</w:t>
      </w:r>
      <w:r>
        <w:rPr>
          <w:rFonts w:ascii="Times New Roman" w:hAnsi="Times New Roman" w:cs="Times New Roman"/>
          <w:sz w:val="24"/>
          <w:szCs w:val="24"/>
        </w:rPr>
        <w:t xml:space="preserve"> </w:t>
      </w:r>
      <w:r w:rsidRPr="00590FD5">
        <w:rPr>
          <w:rFonts w:ascii="Times New Roman" w:hAnsi="Times New Roman" w:cs="Times New Roman"/>
          <w:sz w:val="24"/>
          <w:szCs w:val="24"/>
        </w:rPr>
        <w:t>дуги</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источника).</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древовидными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сетевыми.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Реляционные.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Объединяют</w:t>
      </w:r>
      <w:r>
        <w:rPr>
          <w:rFonts w:ascii="Times New Roman" w:hAnsi="Times New Roman" w:cs="Times New Roman"/>
          <w:sz w:val="24"/>
          <w:szCs w:val="24"/>
        </w:rPr>
        <w:t xml:space="preserve"> </w:t>
      </w:r>
      <w:r w:rsidRPr="00590FD5">
        <w:rPr>
          <w:rFonts w:ascii="Times New Roman" w:hAnsi="Times New Roman" w:cs="Times New Roman"/>
          <w:sz w:val="24"/>
          <w:szCs w:val="24"/>
        </w:rPr>
        <w:t>наборы</w:t>
      </w:r>
      <w:r>
        <w:rPr>
          <w:rFonts w:ascii="Times New Roman" w:hAnsi="Times New Roman" w:cs="Times New Roman"/>
          <w:sz w:val="24"/>
          <w:szCs w:val="24"/>
        </w:rPr>
        <w:t xml:space="preserve"> </w:t>
      </w:r>
      <w:r w:rsidRPr="00590FD5">
        <w:rPr>
          <w:rFonts w:ascii="Times New Roman" w:hAnsi="Times New Roman" w:cs="Times New Roman"/>
          <w:sz w:val="24"/>
          <w:szCs w:val="24"/>
        </w:rPr>
        <w:t>однотипных</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описываемых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двумерных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(строка-кортеж,</w:t>
      </w:r>
      <w:r>
        <w:rPr>
          <w:rFonts w:ascii="Times New Roman" w:hAnsi="Times New Roman" w:cs="Times New Roman"/>
          <w:sz w:val="24"/>
          <w:szCs w:val="24"/>
        </w:rPr>
        <w:t xml:space="preserve"> </w:t>
      </w:r>
      <w:r w:rsidRPr="00590FD5">
        <w:rPr>
          <w:rFonts w:ascii="Times New Roman" w:hAnsi="Times New Roman" w:cs="Times New Roman"/>
          <w:sz w:val="24"/>
          <w:szCs w:val="24"/>
        </w:rPr>
        <w:t>столбец-домен).</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различные</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последовательный;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прямой</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(индексный);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индексно-последовательный.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Файл</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совокупность</w:t>
      </w:r>
      <w:r>
        <w:rPr>
          <w:rFonts w:ascii="Times New Roman" w:hAnsi="Times New Roman" w:cs="Times New Roman"/>
          <w:sz w:val="24"/>
          <w:szCs w:val="24"/>
        </w:rPr>
        <w:t xml:space="preserve"> </w:t>
      </w:r>
      <w:r w:rsidRPr="00590FD5">
        <w:rPr>
          <w:rFonts w:ascii="Times New Roman" w:hAnsi="Times New Roman" w:cs="Times New Roman"/>
          <w:sz w:val="24"/>
          <w:szCs w:val="24"/>
        </w:rPr>
        <w:t>экземпляров</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одной</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Через</w:t>
      </w:r>
      <w:r>
        <w:rPr>
          <w:rFonts w:ascii="Times New Roman" w:hAnsi="Times New Roman" w:cs="Times New Roman"/>
          <w:sz w:val="24"/>
          <w:szCs w:val="24"/>
        </w:rPr>
        <w:t xml:space="preserve"> </w:t>
      </w:r>
      <w:r w:rsidRPr="00590FD5">
        <w:rPr>
          <w:rFonts w:ascii="Times New Roman" w:hAnsi="Times New Roman" w:cs="Times New Roman"/>
          <w:sz w:val="24"/>
          <w:szCs w:val="24"/>
        </w:rPr>
        <w:t>файл</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обращение</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внутреннем</w:t>
      </w:r>
      <w:r>
        <w:rPr>
          <w:rFonts w:ascii="Times New Roman" w:hAnsi="Times New Roman" w:cs="Times New Roman"/>
          <w:sz w:val="24"/>
          <w:szCs w:val="24"/>
        </w:rPr>
        <w:t xml:space="preserve"> </w:t>
      </w:r>
      <w:r w:rsidRPr="00590FD5">
        <w:rPr>
          <w:rFonts w:ascii="Times New Roman" w:hAnsi="Times New Roman" w:cs="Times New Roman"/>
          <w:sz w:val="24"/>
          <w:szCs w:val="24"/>
        </w:rPr>
        <w:t>(машинном)</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Объект</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записью.</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полем</w:t>
      </w:r>
      <w:r>
        <w:rPr>
          <w:rFonts w:ascii="Times New Roman" w:hAnsi="Times New Roman" w:cs="Times New Roman"/>
          <w:sz w:val="24"/>
          <w:szCs w:val="24"/>
        </w:rPr>
        <w:t xml:space="preserve"> </w:t>
      </w:r>
      <w:r w:rsidRPr="00590FD5">
        <w:rPr>
          <w:rFonts w:ascii="Times New Roman" w:hAnsi="Times New Roman" w:cs="Times New Roman"/>
          <w:sz w:val="24"/>
          <w:szCs w:val="24"/>
        </w:rPr>
        <w:t>(атрибут</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иметь</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полей).</w:t>
      </w:r>
      <w:r>
        <w:rPr>
          <w:rFonts w:ascii="Times New Roman" w:hAnsi="Times New Roman" w:cs="Times New Roman"/>
          <w:sz w:val="24"/>
          <w:szCs w:val="24"/>
        </w:rPr>
        <w:t xml:space="preserve"> </w:t>
      </w:r>
      <w:r w:rsidRPr="00590FD5">
        <w:rPr>
          <w:rFonts w:ascii="Times New Roman" w:hAnsi="Times New Roman" w:cs="Times New Roman"/>
          <w:sz w:val="24"/>
          <w:szCs w:val="24"/>
        </w:rPr>
        <w:t>Поле</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описанием</w:t>
      </w:r>
      <w:r>
        <w:rPr>
          <w:rFonts w:ascii="Times New Roman" w:hAnsi="Times New Roman" w:cs="Times New Roman"/>
          <w:sz w:val="24"/>
          <w:szCs w:val="24"/>
        </w:rPr>
        <w:t xml:space="preserve"> </w:t>
      </w:r>
      <w:r w:rsidRPr="00590FD5">
        <w:rPr>
          <w:rFonts w:ascii="Times New Roman" w:hAnsi="Times New Roman" w:cs="Times New Roman"/>
          <w:sz w:val="24"/>
          <w:szCs w:val="24"/>
        </w:rPr>
        <w:t>(реквизитом).</w:t>
      </w:r>
      <w:r>
        <w:rPr>
          <w:rFonts w:ascii="Times New Roman" w:hAnsi="Times New Roman" w:cs="Times New Roman"/>
          <w:sz w:val="24"/>
          <w:szCs w:val="24"/>
        </w:rPr>
        <w:t xml:space="preserve"> </w:t>
      </w:r>
      <w:r w:rsidRPr="00590FD5">
        <w:rPr>
          <w:rFonts w:ascii="Times New Roman" w:hAnsi="Times New Roman" w:cs="Times New Roman"/>
          <w:sz w:val="24"/>
          <w:szCs w:val="24"/>
        </w:rPr>
        <w:t>Поле,</w:t>
      </w:r>
      <w:r>
        <w:rPr>
          <w:rFonts w:ascii="Times New Roman" w:hAnsi="Times New Roman" w:cs="Times New Roman"/>
          <w:sz w:val="24"/>
          <w:szCs w:val="24"/>
        </w:rPr>
        <w:t xml:space="preserve"> </w:t>
      </w:r>
      <w:r w:rsidRPr="00590FD5">
        <w:rPr>
          <w:rFonts w:ascii="Times New Roman" w:hAnsi="Times New Roman" w:cs="Times New Roman"/>
          <w:sz w:val="24"/>
          <w:szCs w:val="24"/>
        </w:rPr>
        <w:t>каждое</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которого</w:t>
      </w:r>
      <w:r>
        <w:rPr>
          <w:rFonts w:ascii="Times New Roman" w:hAnsi="Times New Roman" w:cs="Times New Roman"/>
          <w:sz w:val="24"/>
          <w:szCs w:val="24"/>
        </w:rPr>
        <w:t xml:space="preserve"> </w:t>
      </w:r>
      <w:r w:rsidRPr="00590FD5">
        <w:rPr>
          <w:rFonts w:ascii="Times New Roman" w:hAnsi="Times New Roman" w:cs="Times New Roman"/>
          <w:sz w:val="24"/>
          <w:szCs w:val="24"/>
        </w:rPr>
        <w:t>однозначно</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определяет</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соответствующую</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называется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ключевым</w:t>
      </w:r>
      <w:r>
        <w:rPr>
          <w:rFonts w:ascii="Times New Roman" w:hAnsi="Times New Roman" w:cs="Times New Roman"/>
          <w:sz w:val="24"/>
          <w:szCs w:val="24"/>
        </w:rPr>
        <w:t xml:space="preserve"> </w:t>
      </w:r>
      <w:r w:rsidRPr="00590FD5">
        <w:rPr>
          <w:rFonts w:ascii="Times New Roman" w:hAnsi="Times New Roman" w:cs="Times New Roman"/>
          <w:sz w:val="24"/>
          <w:szCs w:val="24"/>
        </w:rPr>
        <w:t>полем</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(первичный</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простой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правильно</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построенной</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каждой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есть</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столбцов,</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строках</w:t>
      </w:r>
      <w:r>
        <w:rPr>
          <w:rFonts w:ascii="Times New Roman" w:hAnsi="Times New Roman" w:cs="Times New Roman"/>
          <w:sz w:val="24"/>
          <w:szCs w:val="24"/>
        </w:rPr>
        <w:t xml:space="preserve"> </w:t>
      </w:r>
      <w:r w:rsidRPr="00590FD5">
        <w:rPr>
          <w:rFonts w:ascii="Times New Roman" w:hAnsi="Times New Roman" w:cs="Times New Roman"/>
          <w:sz w:val="24"/>
          <w:szCs w:val="24"/>
        </w:rPr>
        <w:t>разные.</w:t>
      </w:r>
      <w:r>
        <w:rPr>
          <w:rFonts w:ascii="Times New Roman" w:hAnsi="Times New Roman" w:cs="Times New Roman"/>
          <w:sz w:val="24"/>
          <w:szCs w:val="24"/>
        </w:rPr>
        <w:t xml:space="preserve"> </w:t>
      </w:r>
      <w:r w:rsidRPr="00590FD5">
        <w:rPr>
          <w:rFonts w:ascii="Times New Roman" w:hAnsi="Times New Roman" w:cs="Times New Roman"/>
          <w:sz w:val="24"/>
          <w:szCs w:val="24"/>
        </w:rPr>
        <w:t>Этот</w:t>
      </w:r>
      <w:r>
        <w:rPr>
          <w:rFonts w:ascii="Times New Roman" w:hAnsi="Times New Roman" w:cs="Times New Roman"/>
          <w:sz w:val="24"/>
          <w:szCs w:val="24"/>
        </w:rPr>
        <w:t xml:space="preserve"> </w:t>
      </w:r>
      <w:r w:rsidRPr="00590FD5">
        <w:rPr>
          <w:rFonts w:ascii="Times New Roman" w:hAnsi="Times New Roman" w:cs="Times New Roman"/>
          <w:sz w:val="24"/>
          <w:szCs w:val="24"/>
        </w:rPr>
        <w:t>столбец</w:t>
      </w:r>
      <w:r>
        <w:rPr>
          <w:rFonts w:ascii="Times New Roman" w:hAnsi="Times New Roman" w:cs="Times New Roman"/>
          <w:sz w:val="24"/>
          <w:szCs w:val="24"/>
        </w:rPr>
        <w:t xml:space="preserve"> </w:t>
      </w:r>
      <w:r w:rsidRPr="00590FD5">
        <w:rPr>
          <w:rFonts w:ascii="Times New Roman" w:hAnsi="Times New Roman" w:cs="Times New Roman"/>
          <w:sz w:val="24"/>
          <w:szCs w:val="24"/>
        </w:rPr>
        <w:t>называется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первичным</w:t>
      </w:r>
      <w:r>
        <w:rPr>
          <w:rFonts w:ascii="Times New Roman" w:hAnsi="Times New Roman" w:cs="Times New Roman"/>
          <w:sz w:val="24"/>
          <w:szCs w:val="24"/>
        </w:rPr>
        <w:t xml:space="preserve"> </w:t>
      </w:r>
      <w:r w:rsidRPr="00590FD5">
        <w:rPr>
          <w:rFonts w:ascii="Times New Roman" w:hAnsi="Times New Roman" w:cs="Times New Roman"/>
          <w:sz w:val="24"/>
          <w:szCs w:val="24"/>
        </w:rPr>
        <w:t>ключом</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однозначно</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значениями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нескольких</w:t>
      </w:r>
      <w:r>
        <w:rPr>
          <w:rFonts w:ascii="Times New Roman" w:hAnsi="Times New Roman" w:cs="Times New Roman"/>
          <w:sz w:val="24"/>
          <w:szCs w:val="24"/>
        </w:rPr>
        <w:t xml:space="preserve"> </w:t>
      </w:r>
      <w:r w:rsidRPr="00590FD5">
        <w:rPr>
          <w:rFonts w:ascii="Times New Roman" w:hAnsi="Times New Roman" w:cs="Times New Roman"/>
          <w:sz w:val="24"/>
          <w:szCs w:val="24"/>
        </w:rPr>
        <w:t>полей,</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составной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вторичный).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Первичный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каждой</w:t>
      </w:r>
      <w:r>
        <w:rPr>
          <w:rFonts w:ascii="Times New Roman" w:hAnsi="Times New Roman" w:cs="Times New Roman"/>
          <w:sz w:val="24"/>
          <w:szCs w:val="24"/>
        </w:rPr>
        <w:t xml:space="preserve"> </w:t>
      </w:r>
      <w:r w:rsidRPr="00590FD5">
        <w:rPr>
          <w:rFonts w:ascii="Times New Roman" w:hAnsi="Times New Roman" w:cs="Times New Roman"/>
          <w:sz w:val="24"/>
          <w:szCs w:val="24"/>
        </w:rPr>
        <w:t>строки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является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уникальным,</w:t>
      </w:r>
      <w:r>
        <w:rPr>
          <w:rFonts w:ascii="Times New Roman" w:hAnsi="Times New Roman" w:cs="Times New Roman"/>
          <w:sz w:val="24"/>
          <w:szCs w:val="24"/>
        </w:rPr>
        <w:t xml:space="preserve"> </w:t>
      </w:r>
      <w:r w:rsidRPr="00590FD5">
        <w:rPr>
          <w:rFonts w:ascii="Times New Roman" w:hAnsi="Times New Roman" w:cs="Times New Roman"/>
          <w:sz w:val="24"/>
          <w:szCs w:val="24"/>
        </w:rPr>
        <w:t>поэтому</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первичным</w:t>
      </w:r>
      <w:r>
        <w:rPr>
          <w:rFonts w:ascii="Times New Roman" w:hAnsi="Times New Roman" w:cs="Times New Roman"/>
          <w:sz w:val="24"/>
          <w:szCs w:val="24"/>
        </w:rPr>
        <w:t xml:space="preserve"> </w:t>
      </w:r>
      <w:r w:rsidRPr="00590FD5">
        <w:rPr>
          <w:rFonts w:ascii="Times New Roman" w:hAnsi="Times New Roman" w:cs="Times New Roman"/>
          <w:sz w:val="24"/>
          <w:szCs w:val="24"/>
        </w:rPr>
        <w:t>ключом</w:t>
      </w:r>
      <w:r>
        <w:rPr>
          <w:rFonts w:ascii="Times New Roman" w:hAnsi="Times New Roman" w:cs="Times New Roman"/>
          <w:sz w:val="24"/>
          <w:szCs w:val="24"/>
        </w:rPr>
        <w:t xml:space="preserve"> </w:t>
      </w:r>
      <w:r w:rsidRPr="00590FD5">
        <w:rPr>
          <w:rFonts w:ascii="Times New Roman" w:hAnsi="Times New Roman" w:cs="Times New Roman"/>
          <w:sz w:val="24"/>
          <w:szCs w:val="24"/>
        </w:rPr>
        <w:t>нет</w:t>
      </w:r>
      <w:r>
        <w:rPr>
          <w:rFonts w:ascii="Times New Roman" w:hAnsi="Times New Roman" w:cs="Times New Roman"/>
          <w:sz w:val="24"/>
          <w:szCs w:val="24"/>
        </w:rPr>
        <w:t xml:space="preserve"> </w:t>
      </w:r>
      <w:r w:rsidRPr="00590FD5">
        <w:rPr>
          <w:rFonts w:ascii="Times New Roman" w:hAnsi="Times New Roman" w:cs="Times New Roman"/>
          <w:sz w:val="24"/>
          <w:szCs w:val="24"/>
        </w:rPr>
        <w:t>двух</w:t>
      </w:r>
      <w:r>
        <w:rPr>
          <w:rFonts w:ascii="Times New Roman" w:hAnsi="Times New Roman" w:cs="Times New Roman"/>
          <w:sz w:val="24"/>
          <w:szCs w:val="24"/>
        </w:rPr>
        <w:t xml:space="preserve"> </w:t>
      </w:r>
      <w:r w:rsidRPr="00590FD5">
        <w:rPr>
          <w:rFonts w:ascii="Times New Roman" w:hAnsi="Times New Roman" w:cs="Times New Roman"/>
          <w:sz w:val="24"/>
          <w:szCs w:val="24"/>
        </w:rPr>
        <w:t>одинаковых</w:t>
      </w:r>
      <w:r>
        <w:rPr>
          <w:rFonts w:ascii="Times New Roman" w:hAnsi="Times New Roman" w:cs="Times New Roman"/>
          <w:sz w:val="24"/>
          <w:szCs w:val="24"/>
        </w:rPr>
        <w:t xml:space="preserve"> </w:t>
      </w:r>
      <w:r w:rsidRPr="00590FD5">
        <w:rPr>
          <w:rFonts w:ascii="Times New Roman" w:hAnsi="Times New Roman" w:cs="Times New Roman"/>
          <w:sz w:val="24"/>
          <w:szCs w:val="24"/>
        </w:rPr>
        <w:t>строк.</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строки</w:t>
      </w:r>
      <w:r>
        <w:rPr>
          <w:rFonts w:ascii="Times New Roman" w:hAnsi="Times New Roman" w:cs="Times New Roman"/>
          <w:sz w:val="24"/>
          <w:szCs w:val="24"/>
        </w:rPr>
        <w:t xml:space="preserve"> </w:t>
      </w:r>
      <w:r w:rsidRPr="00590FD5">
        <w:rPr>
          <w:rFonts w:ascii="Times New Roman" w:hAnsi="Times New Roman" w:cs="Times New Roman"/>
          <w:sz w:val="24"/>
          <w:szCs w:val="24"/>
        </w:rPr>
        <w:t>отличаются</w:t>
      </w:r>
      <w:r>
        <w:rPr>
          <w:rFonts w:ascii="Times New Roman" w:hAnsi="Times New Roman" w:cs="Times New Roman"/>
          <w:sz w:val="24"/>
          <w:szCs w:val="24"/>
        </w:rPr>
        <w:t xml:space="preserve"> </w:t>
      </w:r>
      <w:r w:rsidRPr="00590FD5">
        <w:rPr>
          <w:rFonts w:ascii="Times New Roman" w:hAnsi="Times New Roman" w:cs="Times New Roman"/>
          <w:sz w:val="24"/>
          <w:szCs w:val="24"/>
        </w:rPr>
        <w:t>друг</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друга,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математических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терминах</w:t>
      </w:r>
      <w:r>
        <w:rPr>
          <w:rFonts w:ascii="Times New Roman" w:hAnsi="Times New Roman" w:cs="Times New Roman"/>
          <w:sz w:val="24"/>
          <w:szCs w:val="24"/>
        </w:rPr>
        <w:t xml:space="preserve"> </w:t>
      </w:r>
      <w:r w:rsidRPr="00590FD5">
        <w:rPr>
          <w:rFonts w:ascii="Times New Roman" w:hAnsi="Times New Roman" w:cs="Times New Roman"/>
          <w:sz w:val="24"/>
          <w:szCs w:val="24"/>
        </w:rPr>
        <w:t>называется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отношением.</w:t>
      </w:r>
      <w:r>
        <w:rPr>
          <w:rFonts w:ascii="Times New Roman" w:hAnsi="Times New Roman" w:cs="Times New Roman"/>
          <w:sz w:val="24"/>
          <w:szCs w:val="24"/>
        </w:rPr>
        <w:t xml:space="preserve"> </w:t>
      </w:r>
      <w:r w:rsidRPr="00590FD5">
        <w:rPr>
          <w:rFonts w:ascii="Times New Roman" w:hAnsi="Times New Roman" w:cs="Times New Roman"/>
          <w:sz w:val="24"/>
          <w:szCs w:val="24"/>
        </w:rPr>
        <w:t>Именно</w:t>
      </w:r>
      <w:r>
        <w:rPr>
          <w:rFonts w:ascii="Times New Roman" w:hAnsi="Times New Roman" w:cs="Times New Roman"/>
          <w:sz w:val="24"/>
          <w:szCs w:val="24"/>
        </w:rPr>
        <w:t xml:space="preserve"> </w:t>
      </w:r>
      <w:r w:rsidRPr="00590FD5">
        <w:rPr>
          <w:rFonts w:ascii="Times New Roman" w:hAnsi="Times New Roman" w:cs="Times New Roman"/>
          <w:sz w:val="24"/>
          <w:szCs w:val="24"/>
        </w:rPr>
        <w:t>этому</w:t>
      </w:r>
      <w:r>
        <w:rPr>
          <w:rFonts w:ascii="Times New Roman" w:hAnsi="Times New Roman" w:cs="Times New Roman"/>
          <w:sz w:val="24"/>
          <w:szCs w:val="24"/>
        </w:rPr>
        <w:t xml:space="preserve"> </w:t>
      </w:r>
      <w:r w:rsidRPr="00590FD5">
        <w:rPr>
          <w:rFonts w:ascii="Times New Roman" w:hAnsi="Times New Roman" w:cs="Times New Roman"/>
          <w:sz w:val="24"/>
          <w:szCs w:val="24"/>
        </w:rPr>
        <w:t>термину</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обязаны</w:t>
      </w:r>
      <w:r>
        <w:rPr>
          <w:rFonts w:ascii="Times New Roman" w:hAnsi="Times New Roman" w:cs="Times New Roman"/>
          <w:sz w:val="24"/>
          <w:szCs w:val="24"/>
        </w:rPr>
        <w:t xml:space="preserve"> </w:t>
      </w:r>
      <w:r w:rsidRPr="00590FD5">
        <w:rPr>
          <w:rFonts w:ascii="Times New Roman" w:hAnsi="Times New Roman" w:cs="Times New Roman"/>
          <w:sz w:val="24"/>
          <w:szCs w:val="24"/>
        </w:rPr>
        <w:t>своим</w:t>
      </w:r>
      <w:r>
        <w:rPr>
          <w:rFonts w:ascii="Times New Roman" w:hAnsi="Times New Roman" w:cs="Times New Roman"/>
          <w:sz w:val="24"/>
          <w:szCs w:val="24"/>
        </w:rPr>
        <w:t xml:space="preserve"> </w:t>
      </w:r>
      <w:r w:rsidRPr="00590FD5">
        <w:rPr>
          <w:rFonts w:ascii="Times New Roman" w:hAnsi="Times New Roman" w:cs="Times New Roman"/>
          <w:sz w:val="24"/>
          <w:szCs w:val="24"/>
        </w:rPr>
        <w:t>названием,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поскольку</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основе</w:t>
      </w:r>
      <w:r>
        <w:rPr>
          <w:rFonts w:ascii="Times New Roman" w:hAnsi="Times New Roman" w:cs="Times New Roman"/>
          <w:sz w:val="24"/>
          <w:szCs w:val="24"/>
        </w:rPr>
        <w:t xml:space="preserve"> </w:t>
      </w:r>
      <w:r w:rsidRPr="00590FD5">
        <w:rPr>
          <w:rFonts w:ascii="Times New Roman" w:hAnsi="Times New Roman" w:cs="Times New Roman"/>
          <w:sz w:val="24"/>
          <w:szCs w:val="24"/>
        </w:rPr>
        <w:t>лежат</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отношения</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отличающимися</w:t>
      </w:r>
      <w:r>
        <w:rPr>
          <w:rFonts w:ascii="Times New Roman" w:hAnsi="Times New Roman" w:cs="Times New Roman"/>
          <w:sz w:val="24"/>
          <w:szCs w:val="24"/>
        </w:rPr>
        <w:t xml:space="preserve"> </w:t>
      </w:r>
      <w:r w:rsidRPr="00590FD5">
        <w:rPr>
          <w:rFonts w:ascii="Times New Roman" w:hAnsi="Times New Roman" w:cs="Times New Roman"/>
          <w:sz w:val="24"/>
          <w:szCs w:val="24"/>
        </w:rPr>
        <w:t>друг</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друга</w:t>
      </w:r>
      <w:r>
        <w:rPr>
          <w:rFonts w:ascii="Times New Roman" w:hAnsi="Times New Roman" w:cs="Times New Roman"/>
          <w:sz w:val="24"/>
          <w:szCs w:val="24"/>
        </w:rPr>
        <w:t xml:space="preserve"> </w:t>
      </w:r>
      <w:r w:rsidRPr="00590FD5">
        <w:rPr>
          <w:rFonts w:ascii="Times New Roman" w:hAnsi="Times New Roman" w:cs="Times New Roman"/>
          <w:sz w:val="24"/>
          <w:szCs w:val="24"/>
        </w:rPr>
        <w:t>строками).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Столбец</w:t>
      </w:r>
      <w:r>
        <w:rPr>
          <w:rFonts w:ascii="Times New Roman" w:hAnsi="Times New Roman" w:cs="Times New Roman"/>
          <w:sz w:val="24"/>
          <w:szCs w:val="24"/>
        </w:rPr>
        <w:t xml:space="preserve"> </w:t>
      </w:r>
      <w:r w:rsidRPr="00590FD5">
        <w:rPr>
          <w:rFonts w:ascii="Times New Roman" w:hAnsi="Times New Roman" w:cs="Times New Roman"/>
          <w:sz w:val="24"/>
          <w:szCs w:val="24"/>
        </w:rPr>
        <w:t>одной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котором</w:t>
      </w:r>
      <w:r>
        <w:rPr>
          <w:rFonts w:ascii="Times New Roman" w:hAnsi="Times New Roman" w:cs="Times New Roman"/>
          <w:sz w:val="24"/>
          <w:szCs w:val="24"/>
        </w:rPr>
        <w:t xml:space="preserve"> </w:t>
      </w:r>
      <w:r w:rsidRPr="00590FD5">
        <w:rPr>
          <w:rFonts w:ascii="Times New Roman" w:hAnsi="Times New Roman" w:cs="Times New Roman"/>
          <w:sz w:val="24"/>
          <w:szCs w:val="24"/>
        </w:rPr>
        <w:t>совпадают</w:t>
      </w:r>
      <w:r>
        <w:rPr>
          <w:rFonts w:ascii="Times New Roman" w:hAnsi="Times New Roman" w:cs="Times New Roman"/>
          <w:sz w:val="24"/>
          <w:szCs w:val="24"/>
        </w:rPr>
        <w:t xml:space="preserve"> </w:t>
      </w:r>
      <w:r w:rsidRPr="00590FD5">
        <w:rPr>
          <w:rFonts w:ascii="Times New Roman" w:hAnsi="Times New Roman" w:cs="Times New Roman"/>
          <w:sz w:val="24"/>
          <w:szCs w:val="24"/>
        </w:rPr>
        <w:t>со</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значениями</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столбца,</w:t>
      </w:r>
      <w:r>
        <w:rPr>
          <w:rFonts w:ascii="Times New Roman" w:hAnsi="Times New Roman" w:cs="Times New Roman"/>
          <w:sz w:val="24"/>
          <w:szCs w:val="24"/>
        </w:rPr>
        <w:t xml:space="preserve"> </w:t>
      </w:r>
      <w:r w:rsidRPr="00590FD5">
        <w:rPr>
          <w:rFonts w:ascii="Times New Roman" w:hAnsi="Times New Roman" w:cs="Times New Roman"/>
          <w:sz w:val="24"/>
          <w:szCs w:val="24"/>
        </w:rPr>
        <w:t>являющегося</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первичным</w:t>
      </w:r>
      <w:r>
        <w:rPr>
          <w:rFonts w:ascii="Times New Roman" w:hAnsi="Times New Roman" w:cs="Times New Roman"/>
          <w:sz w:val="24"/>
          <w:szCs w:val="24"/>
        </w:rPr>
        <w:t xml:space="preserve"> </w:t>
      </w:r>
      <w:r w:rsidRPr="00590FD5">
        <w:rPr>
          <w:rFonts w:ascii="Times New Roman" w:hAnsi="Times New Roman" w:cs="Times New Roman"/>
          <w:sz w:val="24"/>
          <w:szCs w:val="24"/>
        </w:rPr>
        <w:t>ключом</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называется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внешним</w:t>
      </w:r>
      <w:r>
        <w:rPr>
          <w:rFonts w:ascii="Times New Roman" w:hAnsi="Times New Roman" w:cs="Times New Roman"/>
          <w:sz w:val="24"/>
          <w:szCs w:val="24"/>
        </w:rPr>
        <w:t xml:space="preserve"> </w:t>
      </w:r>
      <w:r w:rsidRPr="00590FD5">
        <w:rPr>
          <w:rFonts w:ascii="Times New Roman" w:hAnsi="Times New Roman" w:cs="Times New Roman"/>
          <w:sz w:val="24"/>
          <w:szCs w:val="24"/>
        </w:rPr>
        <w:t>ключом.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Внешние</w:t>
      </w:r>
      <w:r>
        <w:rPr>
          <w:rFonts w:ascii="Times New Roman" w:hAnsi="Times New Roman" w:cs="Times New Roman"/>
          <w:sz w:val="24"/>
          <w:szCs w:val="24"/>
        </w:rPr>
        <w:t xml:space="preserve"> </w:t>
      </w:r>
      <w:r w:rsidRPr="00590FD5">
        <w:rPr>
          <w:rFonts w:ascii="Times New Roman" w:hAnsi="Times New Roman" w:cs="Times New Roman"/>
          <w:sz w:val="24"/>
          <w:szCs w:val="24"/>
        </w:rPr>
        <w:t>ключи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выполняют</w:t>
      </w:r>
      <w:r>
        <w:rPr>
          <w:rFonts w:ascii="Times New Roman" w:hAnsi="Times New Roman" w:cs="Times New Roman"/>
          <w:sz w:val="24"/>
          <w:szCs w:val="24"/>
        </w:rPr>
        <w:t xml:space="preserve"> </w:t>
      </w:r>
      <w:r w:rsidRPr="00590FD5">
        <w:rPr>
          <w:rFonts w:ascii="Times New Roman" w:hAnsi="Times New Roman" w:cs="Times New Roman"/>
          <w:sz w:val="24"/>
          <w:szCs w:val="24"/>
        </w:rPr>
        <w:t>роль</w:t>
      </w:r>
      <w:r>
        <w:rPr>
          <w:rFonts w:ascii="Times New Roman" w:hAnsi="Times New Roman" w:cs="Times New Roman"/>
          <w:sz w:val="24"/>
          <w:szCs w:val="24"/>
        </w:rPr>
        <w:t xml:space="preserve"> </w:t>
      </w:r>
      <w:r w:rsidRPr="00590FD5">
        <w:rPr>
          <w:rFonts w:ascii="Times New Roman" w:hAnsi="Times New Roman" w:cs="Times New Roman"/>
          <w:sz w:val="24"/>
          <w:szCs w:val="24"/>
        </w:rPr>
        <w:t>поисковых</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группировочных</w:t>
      </w:r>
      <w:r>
        <w:rPr>
          <w:rFonts w:ascii="Times New Roman" w:hAnsi="Times New Roman" w:cs="Times New Roman"/>
          <w:sz w:val="24"/>
          <w:szCs w:val="24"/>
        </w:rPr>
        <w:t xml:space="preserve"> </w:t>
      </w:r>
      <w:r w:rsidRPr="00590FD5">
        <w:rPr>
          <w:rFonts w:ascii="Times New Roman" w:hAnsi="Times New Roman" w:cs="Times New Roman"/>
          <w:sz w:val="24"/>
          <w:szCs w:val="24"/>
        </w:rPr>
        <w:t>признаков.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Внешний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тоже</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представлять</w:t>
      </w:r>
      <w:r>
        <w:rPr>
          <w:rFonts w:ascii="Times New Roman" w:hAnsi="Times New Roman" w:cs="Times New Roman"/>
          <w:sz w:val="24"/>
          <w:szCs w:val="24"/>
        </w:rPr>
        <w:t xml:space="preserve"> </w:t>
      </w:r>
      <w:r w:rsidRPr="00590FD5">
        <w:rPr>
          <w:rFonts w:ascii="Times New Roman" w:hAnsi="Times New Roman" w:cs="Times New Roman"/>
          <w:sz w:val="24"/>
          <w:szCs w:val="24"/>
        </w:rPr>
        <w:t>собой</w:t>
      </w:r>
      <w:r>
        <w:rPr>
          <w:rFonts w:ascii="Times New Roman" w:hAnsi="Times New Roman" w:cs="Times New Roman"/>
          <w:sz w:val="24"/>
          <w:szCs w:val="24"/>
        </w:rPr>
        <w:t xml:space="preserve"> </w:t>
      </w:r>
      <w:r w:rsidRPr="00590FD5">
        <w:rPr>
          <w:rFonts w:ascii="Times New Roman" w:hAnsi="Times New Roman" w:cs="Times New Roman"/>
          <w:sz w:val="24"/>
          <w:szCs w:val="24"/>
        </w:rPr>
        <w:t>комбинацию</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столбцов.</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практике</w:t>
      </w:r>
      <w:r>
        <w:rPr>
          <w:rFonts w:ascii="Times New Roman" w:hAnsi="Times New Roman" w:cs="Times New Roman"/>
          <w:sz w:val="24"/>
          <w:szCs w:val="24"/>
        </w:rPr>
        <w:t xml:space="preserve"> </w:t>
      </w:r>
      <w:r w:rsidRPr="00590FD5">
        <w:rPr>
          <w:rFonts w:ascii="Times New Roman" w:hAnsi="Times New Roman" w:cs="Times New Roman"/>
          <w:sz w:val="24"/>
          <w:szCs w:val="24"/>
        </w:rPr>
        <w:t>внешний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всегда</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составным</w:t>
      </w:r>
      <w:r>
        <w:rPr>
          <w:rFonts w:ascii="Times New Roman" w:hAnsi="Times New Roman" w:cs="Times New Roman"/>
          <w:sz w:val="24"/>
          <w:szCs w:val="24"/>
        </w:rPr>
        <w:t xml:space="preserve"> </w:t>
      </w:r>
      <w:r w:rsidRPr="00590FD5">
        <w:rPr>
          <w:rFonts w:ascii="Times New Roman" w:hAnsi="Times New Roman" w:cs="Times New Roman"/>
          <w:sz w:val="24"/>
          <w:szCs w:val="24"/>
        </w:rPr>
        <w:t>(состоящим</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нескольких</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столбцов),</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он</w:t>
      </w:r>
      <w:r>
        <w:rPr>
          <w:rFonts w:ascii="Times New Roman" w:hAnsi="Times New Roman" w:cs="Times New Roman"/>
          <w:sz w:val="24"/>
          <w:szCs w:val="24"/>
        </w:rPr>
        <w:t xml:space="preserve"> </w:t>
      </w:r>
      <w:r w:rsidRPr="00590FD5">
        <w:rPr>
          <w:rFonts w:ascii="Times New Roman" w:hAnsi="Times New Roman" w:cs="Times New Roman"/>
          <w:sz w:val="24"/>
          <w:szCs w:val="24"/>
        </w:rPr>
        <w:t>ссылается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составной</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Очевидно,</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типы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первичном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внешнем</w:t>
      </w:r>
      <w:r>
        <w:rPr>
          <w:rFonts w:ascii="Times New Roman" w:hAnsi="Times New Roman" w:cs="Times New Roman"/>
          <w:sz w:val="24"/>
          <w:szCs w:val="24"/>
        </w:rPr>
        <w:t xml:space="preserve"> </w:t>
      </w:r>
      <w:r w:rsidRPr="00590FD5">
        <w:rPr>
          <w:rFonts w:ascii="Times New Roman" w:hAnsi="Times New Roman" w:cs="Times New Roman"/>
          <w:sz w:val="24"/>
          <w:szCs w:val="24"/>
        </w:rPr>
        <w:t>ключах</w:t>
      </w:r>
      <w:r>
        <w:rPr>
          <w:rFonts w:ascii="Times New Roman" w:hAnsi="Times New Roman" w:cs="Times New Roman"/>
          <w:sz w:val="24"/>
          <w:szCs w:val="24"/>
        </w:rPr>
        <w:t xml:space="preserve"> </w:t>
      </w:r>
      <w:r w:rsidRPr="00590FD5">
        <w:rPr>
          <w:rFonts w:ascii="Times New Roman" w:hAnsi="Times New Roman" w:cs="Times New Roman"/>
          <w:sz w:val="24"/>
          <w:szCs w:val="24"/>
        </w:rPr>
        <w:t>совпадают.</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связана</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несколькими</w:t>
      </w:r>
      <w:r>
        <w:rPr>
          <w:rFonts w:ascii="Times New Roman" w:hAnsi="Times New Roman" w:cs="Times New Roman"/>
          <w:sz w:val="24"/>
          <w:szCs w:val="24"/>
        </w:rPr>
        <w:t xml:space="preserve"> </w:t>
      </w:r>
      <w:r w:rsidRPr="00590FD5">
        <w:rPr>
          <w:rFonts w:ascii="Times New Roman" w:hAnsi="Times New Roman" w:cs="Times New Roman"/>
          <w:sz w:val="24"/>
          <w:szCs w:val="24"/>
        </w:rPr>
        <w:t>другими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таблицами,</w:t>
      </w:r>
      <w:r>
        <w:rPr>
          <w:rFonts w:ascii="Times New Roman" w:hAnsi="Times New Roman" w:cs="Times New Roman"/>
          <w:sz w:val="24"/>
          <w:szCs w:val="24"/>
        </w:rPr>
        <w:t xml:space="preserve"> </w:t>
      </w:r>
      <w:r w:rsidRPr="00590FD5">
        <w:rPr>
          <w:rFonts w:ascii="Times New Roman" w:hAnsi="Times New Roman" w:cs="Times New Roman"/>
          <w:sz w:val="24"/>
          <w:szCs w:val="24"/>
        </w:rPr>
        <w:t>она</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иметь</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внешних</w:t>
      </w:r>
      <w:r>
        <w:rPr>
          <w:rFonts w:ascii="Times New Roman" w:hAnsi="Times New Roman" w:cs="Times New Roman"/>
          <w:sz w:val="24"/>
          <w:szCs w:val="24"/>
        </w:rPr>
        <w:t xml:space="preserve"> </w:t>
      </w:r>
      <w:r w:rsidRPr="00590FD5">
        <w:rPr>
          <w:rFonts w:ascii="Times New Roman" w:hAnsi="Times New Roman" w:cs="Times New Roman"/>
          <w:sz w:val="24"/>
          <w:szCs w:val="24"/>
        </w:rPr>
        <w:t>ключей.</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BC4DFB">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BC4DFB">
        <w:rPr>
          <w:rFonts w:ascii="Times New Roman" w:hAnsi="Times New Roman" w:cs="Times New Roman"/>
          <w:b/>
          <w:sz w:val="24"/>
          <w:szCs w:val="24"/>
        </w:rPr>
        <w:t>вопросы</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49"/>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Опишите м</w:t>
      </w:r>
      <w:r w:rsidRPr="00473F8E">
        <w:rPr>
          <w:rFonts w:ascii="Times New Roman" w:hAnsi="Times New Roman" w:cs="Times New Roman"/>
          <w:sz w:val="24"/>
          <w:szCs w:val="24"/>
        </w:rPr>
        <w:t>етоды</w:t>
      </w:r>
      <w:r>
        <w:rPr>
          <w:rFonts w:ascii="Times New Roman" w:hAnsi="Times New Roman" w:cs="Times New Roman"/>
          <w:sz w:val="24"/>
          <w:szCs w:val="24"/>
        </w:rPr>
        <w:t xml:space="preserve"> </w:t>
      </w:r>
      <w:r w:rsidRPr="00473F8E">
        <w:rPr>
          <w:rFonts w:ascii="Times New Roman" w:hAnsi="Times New Roman" w:cs="Times New Roman"/>
          <w:sz w:val="24"/>
          <w:szCs w:val="24"/>
        </w:rPr>
        <w:t>обеспечения</w:t>
      </w:r>
      <w:r>
        <w:rPr>
          <w:rFonts w:ascii="Times New Roman" w:hAnsi="Times New Roman" w:cs="Times New Roman"/>
          <w:sz w:val="24"/>
          <w:szCs w:val="24"/>
        </w:rPr>
        <w:t xml:space="preserve"> </w:t>
      </w:r>
      <w:r w:rsidRPr="00473F8E">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473F8E">
        <w:rPr>
          <w:rFonts w:ascii="Times New Roman" w:hAnsi="Times New Roman" w:cs="Times New Roman"/>
          <w:sz w:val="24"/>
          <w:szCs w:val="24"/>
        </w:rPr>
        <w:t>системы</w:t>
      </w:r>
      <w:r>
        <w:rPr>
          <w:rFonts w:ascii="Times New Roman" w:hAnsi="Times New Roman" w:cs="Times New Roman"/>
          <w:sz w:val="24"/>
          <w:szCs w:val="24"/>
        </w:rPr>
        <w:t xml:space="preserve"> </w:t>
      </w:r>
      <w:r w:rsidRPr="00473F8E">
        <w:rPr>
          <w:rFonts w:ascii="Times New Roman" w:hAnsi="Times New Roman" w:cs="Times New Roman"/>
          <w:sz w:val="24"/>
          <w:szCs w:val="24"/>
        </w:rPr>
        <w:t>защиты</w:t>
      </w:r>
    </w:p>
    <w:p w:rsidR="00AC223A" w:rsidRDefault="00AC223A" w:rsidP="00AC223A">
      <w:pPr>
        <w:pStyle w:val="a0"/>
        <w:numPr>
          <w:ilvl w:val="0"/>
          <w:numId w:val="49"/>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Что относится к м</w:t>
      </w:r>
      <w:r w:rsidRPr="00473F8E">
        <w:rPr>
          <w:rFonts w:ascii="Times New Roman" w:hAnsi="Times New Roman" w:cs="Times New Roman"/>
          <w:sz w:val="24"/>
          <w:szCs w:val="24"/>
        </w:rPr>
        <w:t>одел</w:t>
      </w:r>
      <w:r>
        <w:rPr>
          <w:rFonts w:ascii="Times New Roman" w:hAnsi="Times New Roman" w:cs="Times New Roman"/>
          <w:sz w:val="24"/>
          <w:szCs w:val="24"/>
        </w:rPr>
        <w:t xml:space="preserve">ям </w:t>
      </w:r>
      <w:r w:rsidRPr="00473F8E">
        <w:rPr>
          <w:rFonts w:ascii="Times New Roman" w:hAnsi="Times New Roman" w:cs="Times New Roman"/>
          <w:sz w:val="24"/>
          <w:szCs w:val="24"/>
        </w:rPr>
        <w:t>и</w:t>
      </w:r>
      <w:r>
        <w:rPr>
          <w:rFonts w:ascii="Times New Roman" w:hAnsi="Times New Roman" w:cs="Times New Roman"/>
          <w:sz w:val="24"/>
          <w:szCs w:val="24"/>
        </w:rPr>
        <w:t xml:space="preserve"> </w:t>
      </w:r>
      <w:r w:rsidRPr="00473F8E">
        <w:rPr>
          <w:rFonts w:ascii="Times New Roman" w:hAnsi="Times New Roman" w:cs="Times New Roman"/>
          <w:sz w:val="24"/>
          <w:szCs w:val="24"/>
        </w:rPr>
        <w:t>метод</w:t>
      </w:r>
      <w:r>
        <w:rPr>
          <w:rFonts w:ascii="Times New Roman" w:hAnsi="Times New Roman" w:cs="Times New Roman"/>
          <w:sz w:val="24"/>
          <w:szCs w:val="24"/>
        </w:rPr>
        <w:t xml:space="preserve">ам </w:t>
      </w:r>
      <w:r w:rsidRPr="00473F8E">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473F8E">
        <w:rPr>
          <w:rFonts w:ascii="Times New Roman" w:hAnsi="Times New Roman" w:cs="Times New Roman"/>
          <w:sz w:val="24"/>
          <w:szCs w:val="24"/>
        </w:rPr>
        <w:t>данных</w:t>
      </w:r>
    </w:p>
    <w:p w:rsidR="00AC223A" w:rsidRDefault="00AC223A" w:rsidP="00AC223A">
      <w:pPr>
        <w:pStyle w:val="a0"/>
        <w:numPr>
          <w:ilvl w:val="0"/>
          <w:numId w:val="49"/>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Принцип о</w:t>
      </w:r>
      <w:r w:rsidRPr="00473F8E">
        <w:rPr>
          <w:rFonts w:ascii="Times New Roman" w:hAnsi="Times New Roman" w:cs="Times New Roman"/>
          <w:sz w:val="24"/>
          <w:szCs w:val="24"/>
        </w:rPr>
        <w:t>рганизаци</w:t>
      </w:r>
      <w:r>
        <w:rPr>
          <w:rFonts w:ascii="Times New Roman" w:hAnsi="Times New Roman" w:cs="Times New Roman"/>
          <w:sz w:val="24"/>
          <w:szCs w:val="24"/>
        </w:rPr>
        <w:t xml:space="preserve">и </w:t>
      </w:r>
      <w:r w:rsidRPr="00473F8E">
        <w:rPr>
          <w:rFonts w:ascii="Times New Roman" w:hAnsi="Times New Roman" w:cs="Times New Roman"/>
          <w:sz w:val="24"/>
          <w:szCs w:val="24"/>
        </w:rPr>
        <w:t>данных</w:t>
      </w: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bookmarkStart w:id="21" w:name="_Toc124754630"/>
      <w:r w:rsidRPr="00CC5C07">
        <w:rPr>
          <w:rStyle w:val="10"/>
        </w:rPr>
        <w:lastRenderedPageBreak/>
        <w:t>Лекция 7</w:t>
      </w:r>
      <w:bookmarkEnd w:id="21"/>
      <w:r w:rsidRPr="00590FD5">
        <w:rPr>
          <w:rFonts w:ascii="Times New Roman" w:hAnsi="Times New Roman" w:cs="Times New Roman"/>
          <w:b/>
          <w:sz w:val="24"/>
          <w:szCs w:val="24"/>
        </w:rPr>
        <w:t>.</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Современные</w:t>
      </w:r>
      <w:r>
        <w:rPr>
          <w:rFonts w:ascii="Times New Roman" w:hAnsi="Times New Roman" w:cs="Times New Roman"/>
          <w:b/>
          <w:sz w:val="24"/>
          <w:szCs w:val="24"/>
        </w:rPr>
        <w:t xml:space="preserve"> </w:t>
      </w:r>
      <w:r w:rsidRPr="00590FD5">
        <w:rPr>
          <w:rFonts w:ascii="Times New Roman" w:hAnsi="Times New Roman" w:cs="Times New Roman"/>
          <w:b/>
          <w:sz w:val="24"/>
          <w:szCs w:val="24"/>
        </w:rPr>
        <w:t>инструментальные</w:t>
      </w:r>
      <w:r>
        <w:rPr>
          <w:rFonts w:ascii="Times New Roman" w:hAnsi="Times New Roman" w:cs="Times New Roman"/>
          <w:b/>
          <w:sz w:val="24"/>
          <w:szCs w:val="24"/>
        </w:rPr>
        <w:t xml:space="preserve"> </w:t>
      </w:r>
      <w:r w:rsidRPr="00590FD5">
        <w:rPr>
          <w:rFonts w:ascii="Times New Roman" w:hAnsi="Times New Roman" w:cs="Times New Roman"/>
          <w:b/>
          <w:sz w:val="24"/>
          <w:szCs w:val="24"/>
        </w:rPr>
        <w:t>средства</w:t>
      </w:r>
      <w:r>
        <w:rPr>
          <w:rFonts w:ascii="Times New Roman" w:hAnsi="Times New Roman" w:cs="Times New Roman"/>
          <w:b/>
          <w:sz w:val="24"/>
          <w:szCs w:val="24"/>
        </w:rPr>
        <w:t xml:space="preserve"> </w:t>
      </w:r>
      <w:r w:rsidRPr="00590FD5">
        <w:rPr>
          <w:rFonts w:ascii="Times New Roman" w:hAnsi="Times New Roman" w:cs="Times New Roman"/>
          <w:b/>
          <w:sz w:val="24"/>
          <w:szCs w:val="24"/>
        </w:rPr>
        <w:t>проектирования</w:t>
      </w:r>
      <w:r>
        <w:rPr>
          <w:rFonts w:ascii="Times New Roman" w:hAnsi="Times New Roman" w:cs="Times New Roman"/>
          <w:b/>
          <w:sz w:val="24"/>
          <w:szCs w:val="24"/>
        </w:rPr>
        <w:t xml:space="preserve"> </w:t>
      </w:r>
      <w:r w:rsidRPr="00590FD5">
        <w:rPr>
          <w:rFonts w:ascii="Times New Roman" w:hAnsi="Times New Roman" w:cs="Times New Roman"/>
          <w:b/>
          <w:sz w:val="24"/>
          <w:szCs w:val="24"/>
        </w:rPr>
        <w:t>схемы</w:t>
      </w:r>
      <w:r>
        <w:rPr>
          <w:rFonts w:ascii="Times New Roman" w:hAnsi="Times New Roman" w:cs="Times New Roman"/>
          <w:b/>
          <w:sz w:val="24"/>
          <w:szCs w:val="24"/>
        </w:rPr>
        <w:t xml:space="preserve"> </w:t>
      </w:r>
      <w:r w:rsidRPr="00590FD5">
        <w:rPr>
          <w:rFonts w:ascii="Times New Roman" w:hAnsi="Times New Roman" w:cs="Times New Roman"/>
          <w:b/>
          <w:sz w:val="24"/>
          <w:szCs w:val="24"/>
        </w:rPr>
        <w:t>базы</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0B2E67">
        <w:rPr>
          <w:rFonts w:ascii="Times New Roman" w:hAnsi="Times New Roman" w:cs="Times New Roman"/>
          <w:b/>
          <w:sz w:val="24"/>
          <w:szCs w:val="24"/>
        </w:rPr>
        <w:t>Цель:</w:t>
      </w:r>
      <w:r>
        <w:rPr>
          <w:rFonts w:ascii="Times New Roman" w:hAnsi="Times New Roman" w:cs="Times New Roman"/>
          <w:sz w:val="24"/>
          <w:szCs w:val="24"/>
        </w:rPr>
        <w:t xml:space="preserve"> рассмотреть с</w:t>
      </w:r>
      <w:r w:rsidRPr="000B2E67">
        <w:rPr>
          <w:rFonts w:ascii="Times New Roman" w:hAnsi="Times New Roman" w:cs="Times New Roman"/>
          <w:sz w:val="24"/>
          <w:szCs w:val="24"/>
        </w:rPr>
        <w:t>овременные</w:t>
      </w:r>
      <w:r>
        <w:rPr>
          <w:rFonts w:ascii="Times New Roman" w:hAnsi="Times New Roman" w:cs="Times New Roman"/>
          <w:sz w:val="24"/>
          <w:szCs w:val="24"/>
        </w:rPr>
        <w:t xml:space="preserve"> </w:t>
      </w:r>
      <w:r w:rsidRPr="000B2E67">
        <w:rPr>
          <w:rFonts w:ascii="Times New Roman" w:hAnsi="Times New Roman" w:cs="Times New Roman"/>
          <w:sz w:val="24"/>
          <w:szCs w:val="24"/>
        </w:rPr>
        <w:t>инструментальные</w:t>
      </w:r>
      <w:r>
        <w:rPr>
          <w:rFonts w:ascii="Times New Roman" w:hAnsi="Times New Roman" w:cs="Times New Roman"/>
          <w:sz w:val="24"/>
          <w:szCs w:val="24"/>
        </w:rPr>
        <w:t xml:space="preserve"> </w:t>
      </w:r>
      <w:r w:rsidRPr="000B2E67">
        <w:rPr>
          <w:rFonts w:ascii="Times New Roman" w:hAnsi="Times New Roman" w:cs="Times New Roman"/>
          <w:sz w:val="24"/>
          <w:szCs w:val="24"/>
        </w:rPr>
        <w:t>средства</w:t>
      </w:r>
      <w:r>
        <w:rPr>
          <w:rFonts w:ascii="Times New Roman" w:hAnsi="Times New Roman" w:cs="Times New Roman"/>
          <w:sz w:val="24"/>
          <w:szCs w:val="24"/>
        </w:rPr>
        <w:t xml:space="preserve"> </w:t>
      </w:r>
      <w:r w:rsidRPr="000B2E67">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0B2E67">
        <w:rPr>
          <w:rFonts w:ascii="Times New Roman" w:hAnsi="Times New Roman" w:cs="Times New Roman"/>
          <w:sz w:val="24"/>
          <w:szCs w:val="24"/>
        </w:rPr>
        <w:t>схемы</w:t>
      </w:r>
      <w:r>
        <w:rPr>
          <w:rFonts w:ascii="Times New Roman" w:hAnsi="Times New Roman" w:cs="Times New Roman"/>
          <w:sz w:val="24"/>
          <w:szCs w:val="24"/>
        </w:rPr>
        <w:t xml:space="preserve"> </w:t>
      </w:r>
      <w:r w:rsidRPr="000B2E67">
        <w:rPr>
          <w:rFonts w:ascii="Times New Roman" w:hAnsi="Times New Roman" w:cs="Times New Roman"/>
          <w:sz w:val="24"/>
          <w:szCs w:val="24"/>
        </w:rPr>
        <w:t>базы</w:t>
      </w:r>
      <w:r>
        <w:rPr>
          <w:rFonts w:ascii="Times New Roman" w:hAnsi="Times New Roman" w:cs="Times New Roman"/>
          <w:sz w:val="24"/>
          <w:szCs w:val="24"/>
        </w:rPr>
        <w:t xml:space="preserve"> </w:t>
      </w:r>
      <w:r w:rsidRPr="000B2E67">
        <w:rPr>
          <w:rFonts w:ascii="Times New Roman" w:hAnsi="Times New Roman" w:cs="Times New Roman"/>
          <w:sz w:val="24"/>
          <w:szCs w:val="24"/>
        </w:rPr>
        <w:t>данных</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BC4DFB">
        <w:rPr>
          <w:rFonts w:ascii="Times New Roman" w:hAnsi="Times New Roman" w:cs="Times New Roman"/>
          <w:b/>
          <w:sz w:val="24"/>
          <w:szCs w:val="24"/>
        </w:rPr>
        <w:t>План</w:t>
      </w:r>
      <w:r>
        <w:rPr>
          <w:rFonts w:ascii="Times New Roman" w:hAnsi="Times New Roman" w:cs="Times New Roman"/>
          <w:b/>
          <w:sz w:val="24"/>
          <w:szCs w:val="24"/>
        </w:rPr>
        <w:t xml:space="preserve"> </w:t>
      </w:r>
      <w:r w:rsidRPr="00BC4DFB">
        <w:rPr>
          <w:rFonts w:ascii="Times New Roman" w:hAnsi="Times New Roman" w:cs="Times New Roman"/>
          <w:b/>
          <w:sz w:val="24"/>
          <w:szCs w:val="24"/>
        </w:rPr>
        <w:t>занятия</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EE23D7" w:rsidRDefault="00AC223A" w:rsidP="00AC223A">
      <w:pPr>
        <w:pStyle w:val="a0"/>
        <w:numPr>
          <w:ilvl w:val="0"/>
          <w:numId w:val="50"/>
        </w:numPr>
        <w:ind w:left="0" w:firstLine="414"/>
        <w:jc w:val="both"/>
        <w:rPr>
          <w:rFonts w:ascii="Times New Roman" w:hAnsi="Times New Roman" w:cs="Times New Roman"/>
          <w:sz w:val="24"/>
          <w:szCs w:val="24"/>
        </w:rPr>
      </w:pPr>
      <w:r w:rsidRPr="00EE23D7">
        <w:rPr>
          <w:rFonts w:ascii="Times New Roman" w:hAnsi="Times New Roman" w:cs="Times New Roman"/>
          <w:sz w:val="24"/>
          <w:szCs w:val="24"/>
        </w:rPr>
        <w:t>CASE-средства</w:t>
      </w:r>
      <w:r>
        <w:rPr>
          <w:rFonts w:ascii="Times New Roman" w:hAnsi="Times New Roman" w:cs="Times New Roman"/>
          <w:sz w:val="24"/>
          <w:szCs w:val="24"/>
        </w:rPr>
        <w:t xml:space="preserve"> </w:t>
      </w:r>
      <w:r w:rsidRPr="00EE23D7">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EE23D7">
        <w:rPr>
          <w:rFonts w:ascii="Times New Roman" w:hAnsi="Times New Roman" w:cs="Times New Roman"/>
          <w:sz w:val="24"/>
          <w:szCs w:val="24"/>
        </w:rPr>
        <w:t>баз</w:t>
      </w:r>
      <w:r>
        <w:rPr>
          <w:rFonts w:ascii="Times New Roman" w:hAnsi="Times New Roman" w:cs="Times New Roman"/>
          <w:sz w:val="24"/>
          <w:szCs w:val="24"/>
        </w:rPr>
        <w:t xml:space="preserve"> </w:t>
      </w:r>
      <w:r w:rsidRPr="00EE23D7">
        <w:rPr>
          <w:rFonts w:ascii="Times New Roman" w:hAnsi="Times New Roman" w:cs="Times New Roman"/>
          <w:sz w:val="24"/>
          <w:szCs w:val="24"/>
        </w:rPr>
        <w:t>данных</w:t>
      </w:r>
    </w:p>
    <w:p w:rsidR="00AC223A" w:rsidRPr="00EE23D7" w:rsidRDefault="00AC223A" w:rsidP="00AC223A">
      <w:pPr>
        <w:pStyle w:val="a0"/>
        <w:numPr>
          <w:ilvl w:val="0"/>
          <w:numId w:val="50"/>
        </w:numPr>
        <w:ind w:left="0" w:firstLine="414"/>
        <w:jc w:val="both"/>
        <w:rPr>
          <w:rFonts w:ascii="Times New Roman" w:hAnsi="Times New Roman" w:cs="Times New Roman"/>
          <w:sz w:val="24"/>
          <w:szCs w:val="24"/>
        </w:rPr>
      </w:pPr>
      <w:r w:rsidRPr="00EE23D7">
        <w:rPr>
          <w:rFonts w:ascii="Times New Roman" w:hAnsi="Times New Roman" w:cs="Times New Roman"/>
          <w:sz w:val="24"/>
          <w:szCs w:val="24"/>
        </w:rPr>
        <w:t>Проектирование</w:t>
      </w:r>
      <w:r>
        <w:rPr>
          <w:rFonts w:ascii="Times New Roman" w:hAnsi="Times New Roman" w:cs="Times New Roman"/>
          <w:sz w:val="24"/>
          <w:szCs w:val="24"/>
        </w:rPr>
        <w:t xml:space="preserve"> </w:t>
      </w:r>
      <w:r w:rsidRPr="00EE23D7">
        <w:rPr>
          <w:rFonts w:ascii="Times New Roman" w:hAnsi="Times New Roman" w:cs="Times New Roman"/>
          <w:sz w:val="24"/>
          <w:szCs w:val="24"/>
        </w:rPr>
        <w:t>баз</w:t>
      </w:r>
      <w:r>
        <w:rPr>
          <w:rFonts w:ascii="Times New Roman" w:hAnsi="Times New Roman" w:cs="Times New Roman"/>
          <w:sz w:val="24"/>
          <w:szCs w:val="24"/>
        </w:rPr>
        <w:t xml:space="preserve"> </w:t>
      </w:r>
      <w:r w:rsidRPr="00EE23D7">
        <w:rPr>
          <w:rFonts w:ascii="Times New Roman" w:hAnsi="Times New Roman" w:cs="Times New Roman"/>
          <w:sz w:val="24"/>
          <w:szCs w:val="24"/>
        </w:rPr>
        <w:t>данных</w:t>
      </w:r>
      <w:r>
        <w:rPr>
          <w:rFonts w:ascii="Times New Roman" w:hAnsi="Times New Roman" w:cs="Times New Roman"/>
          <w:sz w:val="24"/>
          <w:szCs w:val="24"/>
        </w:rPr>
        <w:t xml:space="preserve"> </w:t>
      </w:r>
      <w:r w:rsidRPr="00EE23D7">
        <w:rPr>
          <w:rFonts w:ascii="Times New Roman" w:hAnsi="Times New Roman" w:cs="Times New Roman"/>
          <w:sz w:val="24"/>
          <w:szCs w:val="24"/>
        </w:rPr>
        <w:t>с</w:t>
      </w:r>
      <w:r>
        <w:rPr>
          <w:rFonts w:ascii="Times New Roman" w:hAnsi="Times New Roman" w:cs="Times New Roman"/>
          <w:sz w:val="24"/>
          <w:szCs w:val="24"/>
        </w:rPr>
        <w:t xml:space="preserve"> </w:t>
      </w:r>
      <w:r w:rsidRPr="00EE23D7">
        <w:rPr>
          <w:rFonts w:ascii="Times New Roman" w:hAnsi="Times New Roman" w:cs="Times New Roman"/>
          <w:sz w:val="24"/>
          <w:szCs w:val="24"/>
        </w:rPr>
        <w:t>помощью</w:t>
      </w:r>
      <w:r>
        <w:rPr>
          <w:rFonts w:ascii="Times New Roman" w:hAnsi="Times New Roman" w:cs="Times New Roman"/>
          <w:sz w:val="24"/>
          <w:szCs w:val="24"/>
        </w:rPr>
        <w:t xml:space="preserve"> </w:t>
      </w:r>
      <w:r w:rsidRPr="00EE23D7">
        <w:rPr>
          <w:rFonts w:ascii="Times New Roman" w:hAnsi="Times New Roman" w:cs="Times New Roman"/>
          <w:sz w:val="24"/>
          <w:szCs w:val="24"/>
        </w:rPr>
        <w:t>CASE-средств</w:t>
      </w:r>
    </w:p>
    <w:p w:rsidR="00AC223A" w:rsidRPr="00EE23D7" w:rsidRDefault="00AC223A" w:rsidP="00AC223A">
      <w:pPr>
        <w:pStyle w:val="a0"/>
        <w:numPr>
          <w:ilvl w:val="0"/>
          <w:numId w:val="50"/>
        </w:numPr>
        <w:ind w:left="0" w:firstLine="414"/>
        <w:jc w:val="both"/>
        <w:rPr>
          <w:rFonts w:ascii="Times New Roman" w:hAnsi="Times New Roman" w:cs="Times New Roman"/>
          <w:sz w:val="24"/>
          <w:szCs w:val="24"/>
        </w:rPr>
      </w:pPr>
      <w:r w:rsidRPr="00EE23D7">
        <w:rPr>
          <w:rFonts w:ascii="Times New Roman" w:hAnsi="Times New Roman" w:cs="Times New Roman"/>
          <w:sz w:val="24"/>
          <w:szCs w:val="24"/>
        </w:rPr>
        <w:t>Классификация</w:t>
      </w:r>
      <w:r>
        <w:rPr>
          <w:rFonts w:ascii="Times New Roman" w:hAnsi="Times New Roman" w:cs="Times New Roman"/>
          <w:sz w:val="24"/>
          <w:szCs w:val="24"/>
        </w:rPr>
        <w:t xml:space="preserve"> </w:t>
      </w:r>
      <w:r w:rsidRPr="00EE23D7">
        <w:rPr>
          <w:rFonts w:ascii="Times New Roman" w:hAnsi="Times New Roman" w:cs="Times New Roman"/>
          <w:sz w:val="24"/>
          <w:szCs w:val="24"/>
        </w:rPr>
        <w:t>CASE-средств</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4"/>
        <w:spacing w:before="0" w:beforeAutospacing="0" w:after="0" w:afterAutospacing="0"/>
        <w:ind w:firstLine="425"/>
        <w:jc w:val="both"/>
        <w:rPr>
          <w:szCs w:val="28"/>
        </w:rPr>
      </w:pPr>
      <w:r w:rsidRPr="00590FD5">
        <w:rPr>
          <w:szCs w:val="28"/>
        </w:rPr>
        <w:t>При</w:t>
      </w:r>
      <w:r>
        <w:rPr>
          <w:szCs w:val="28"/>
        </w:rPr>
        <w:t xml:space="preserve"> </w:t>
      </w:r>
      <w:r w:rsidRPr="00590FD5">
        <w:rPr>
          <w:szCs w:val="28"/>
        </w:rPr>
        <w:t>выборе</w:t>
      </w:r>
      <w:r>
        <w:rPr>
          <w:szCs w:val="28"/>
        </w:rPr>
        <w:t xml:space="preserve"> </w:t>
      </w:r>
      <w:r w:rsidRPr="00590FD5">
        <w:rPr>
          <w:szCs w:val="28"/>
        </w:rPr>
        <w:t>технологии</w:t>
      </w:r>
      <w:r>
        <w:rPr>
          <w:szCs w:val="28"/>
        </w:rPr>
        <w:t xml:space="preserve"> </w:t>
      </w:r>
      <w:r w:rsidRPr="00590FD5">
        <w:rPr>
          <w:szCs w:val="28"/>
        </w:rPr>
        <w:t>построения</w:t>
      </w:r>
      <w:r>
        <w:rPr>
          <w:szCs w:val="28"/>
        </w:rPr>
        <w:t xml:space="preserve"> </w:t>
      </w:r>
      <w:r w:rsidRPr="00590FD5">
        <w:rPr>
          <w:szCs w:val="28"/>
        </w:rPr>
        <w:t>информационной</w:t>
      </w:r>
      <w:r>
        <w:rPr>
          <w:szCs w:val="28"/>
        </w:rPr>
        <w:t xml:space="preserve"> </w:t>
      </w:r>
      <w:r w:rsidRPr="00590FD5">
        <w:rPr>
          <w:szCs w:val="28"/>
        </w:rPr>
        <w:t>системы,</w:t>
      </w:r>
      <w:r>
        <w:rPr>
          <w:szCs w:val="28"/>
        </w:rPr>
        <w:t xml:space="preserve"> </w:t>
      </w:r>
      <w:r w:rsidRPr="00590FD5">
        <w:rPr>
          <w:szCs w:val="28"/>
        </w:rPr>
        <w:t>содержащей</w:t>
      </w:r>
      <w:r>
        <w:rPr>
          <w:szCs w:val="28"/>
        </w:rPr>
        <w:t xml:space="preserve"> </w:t>
      </w:r>
      <w:r w:rsidRPr="00590FD5">
        <w:rPr>
          <w:szCs w:val="28"/>
        </w:rPr>
        <w:t>в</w:t>
      </w:r>
      <w:r>
        <w:rPr>
          <w:szCs w:val="28"/>
        </w:rPr>
        <w:t xml:space="preserve"> </w:t>
      </w:r>
      <w:r w:rsidRPr="00590FD5">
        <w:rPr>
          <w:szCs w:val="28"/>
        </w:rPr>
        <w:t>своем</w:t>
      </w:r>
      <w:r>
        <w:rPr>
          <w:szCs w:val="28"/>
        </w:rPr>
        <w:t xml:space="preserve"> </w:t>
      </w:r>
      <w:r w:rsidRPr="00590FD5">
        <w:rPr>
          <w:szCs w:val="28"/>
        </w:rPr>
        <w:t>составе</w:t>
      </w:r>
      <w:r>
        <w:rPr>
          <w:szCs w:val="28"/>
        </w:rPr>
        <w:t xml:space="preserve"> </w:t>
      </w:r>
      <w:r w:rsidRPr="00590FD5">
        <w:rPr>
          <w:szCs w:val="28"/>
        </w:rPr>
        <w:t>базу</w:t>
      </w:r>
      <w:r>
        <w:rPr>
          <w:szCs w:val="28"/>
        </w:rPr>
        <w:t xml:space="preserve"> </w:t>
      </w:r>
      <w:r w:rsidRPr="00590FD5">
        <w:rPr>
          <w:szCs w:val="28"/>
        </w:rPr>
        <w:t>данных,</w:t>
      </w:r>
      <w:r>
        <w:rPr>
          <w:szCs w:val="28"/>
        </w:rPr>
        <w:t xml:space="preserve"> </w:t>
      </w:r>
      <w:r w:rsidRPr="00590FD5">
        <w:rPr>
          <w:szCs w:val="28"/>
        </w:rPr>
        <w:t>нужно</w:t>
      </w:r>
      <w:r>
        <w:rPr>
          <w:szCs w:val="28"/>
        </w:rPr>
        <w:t xml:space="preserve"> </w:t>
      </w:r>
      <w:r w:rsidRPr="00590FD5">
        <w:rPr>
          <w:szCs w:val="28"/>
        </w:rPr>
        <w:t>тщательно</w:t>
      </w:r>
      <w:r>
        <w:rPr>
          <w:szCs w:val="28"/>
        </w:rPr>
        <w:t xml:space="preserve"> </w:t>
      </w:r>
      <w:r w:rsidRPr="00590FD5">
        <w:rPr>
          <w:szCs w:val="28"/>
        </w:rPr>
        <w:t>оценивать</w:t>
      </w:r>
      <w:r>
        <w:rPr>
          <w:szCs w:val="28"/>
        </w:rPr>
        <w:t xml:space="preserve"> </w:t>
      </w:r>
      <w:r w:rsidRPr="00590FD5">
        <w:rPr>
          <w:szCs w:val="28"/>
        </w:rPr>
        <w:t>и</w:t>
      </w:r>
      <w:r>
        <w:rPr>
          <w:szCs w:val="28"/>
        </w:rPr>
        <w:t xml:space="preserve"> </w:t>
      </w:r>
      <w:r w:rsidRPr="00590FD5">
        <w:rPr>
          <w:szCs w:val="28"/>
        </w:rPr>
        <w:t>прогнозировать</w:t>
      </w:r>
      <w:r>
        <w:rPr>
          <w:szCs w:val="28"/>
        </w:rPr>
        <w:t xml:space="preserve"> </w:t>
      </w:r>
      <w:r w:rsidRPr="00590FD5">
        <w:rPr>
          <w:szCs w:val="28"/>
        </w:rPr>
        <w:t>ее</w:t>
      </w:r>
      <w:r>
        <w:rPr>
          <w:szCs w:val="28"/>
        </w:rPr>
        <w:t xml:space="preserve"> </w:t>
      </w:r>
      <w:r w:rsidRPr="00590FD5">
        <w:rPr>
          <w:szCs w:val="28"/>
        </w:rPr>
        <w:t>потенциальные</w:t>
      </w:r>
      <w:r>
        <w:rPr>
          <w:szCs w:val="28"/>
        </w:rPr>
        <w:t xml:space="preserve"> </w:t>
      </w:r>
      <w:r w:rsidRPr="00590FD5">
        <w:rPr>
          <w:szCs w:val="28"/>
        </w:rPr>
        <w:t>потребности</w:t>
      </w:r>
      <w:r>
        <w:rPr>
          <w:szCs w:val="28"/>
        </w:rPr>
        <w:t xml:space="preserve"> </w:t>
      </w:r>
      <w:r w:rsidRPr="00590FD5">
        <w:rPr>
          <w:szCs w:val="28"/>
        </w:rPr>
        <w:t>в</w:t>
      </w:r>
      <w:r>
        <w:rPr>
          <w:szCs w:val="28"/>
        </w:rPr>
        <w:t xml:space="preserve"> </w:t>
      </w:r>
      <w:r w:rsidRPr="00590FD5">
        <w:rPr>
          <w:szCs w:val="28"/>
        </w:rPr>
        <w:t>средствах</w:t>
      </w:r>
      <w:r>
        <w:rPr>
          <w:szCs w:val="28"/>
        </w:rPr>
        <w:t xml:space="preserve"> </w:t>
      </w:r>
      <w:r w:rsidRPr="00590FD5">
        <w:rPr>
          <w:szCs w:val="28"/>
        </w:rPr>
        <w:t>управления</w:t>
      </w:r>
      <w:r>
        <w:rPr>
          <w:szCs w:val="28"/>
        </w:rPr>
        <w:t xml:space="preserve"> </w:t>
      </w:r>
      <w:r w:rsidRPr="00590FD5">
        <w:rPr>
          <w:szCs w:val="28"/>
        </w:rPr>
        <w:t>данными.</w:t>
      </w:r>
      <w:r>
        <w:rPr>
          <w:szCs w:val="28"/>
        </w:rPr>
        <w:t xml:space="preserve"> </w:t>
      </w:r>
      <w:r w:rsidRPr="00590FD5">
        <w:rPr>
          <w:szCs w:val="28"/>
        </w:rPr>
        <w:t>Конечно,</w:t>
      </w:r>
      <w:r>
        <w:rPr>
          <w:szCs w:val="28"/>
        </w:rPr>
        <w:t xml:space="preserve"> </w:t>
      </w:r>
      <w:r w:rsidRPr="00590FD5">
        <w:rPr>
          <w:szCs w:val="28"/>
        </w:rPr>
        <w:t>любую</w:t>
      </w:r>
      <w:r>
        <w:rPr>
          <w:szCs w:val="28"/>
        </w:rPr>
        <w:t xml:space="preserve"> </w:t>
      </w:r>
      <w:r w:rsidRPr="00590FD5">
        <w:rPr>
          <w:szCs w:val="28"/>
        </w:rPr>
        <w:t>информационную</w:t>
      </w:r>
      <w:r>
        <w:rPr>
          <w:szCs w:val="28"/>
        </w:rPr>
        <w:t xml:space="preserve"> </w:t>
      </w:r>
      <w:r w:rsidRPr="00590FD5">
        <w:rPr>
          <w:szCs w:val="28"/>
        </w:rPr>
        <w:t>систему</w:t>
      </w:r>
      <w:r>
        <w:rPr>
          <w:szCs w:val="28"/>
        </w:rPr>
        <w:t xml:space="preserve"> </w:t>
      </w:r>
      <w:r w:rsidRPr="00590FD5">
        <w:rPr>
          <w:szCs w:val="28"/>
        </w:rPr>
        <w:t>можно</w:t>
      </w:r>
      <w:r>
        <w:rPr>
          <w:szCs w:val="28"/>
        </w:rPr>
        <w:t xml:space="preserve"> </w:t>
      </w:r>
      <w:r w:rsidRPr="00590FD5">
        <w:rPr>
          <w:szCs w:val="28"/>
        </w:rPr>
        <w:t>основывать</w:t>
      </w:r>
      <w:r>
        <w:rPr>
          <w:szCs w:val="28"/>
        </w:rPr>
        <w:t xml:space="preserve"> </w:t>
      </w:r>
      <w:r w:rsidRPr="00590FD5">
        <w:rPr>
          <w:szCs w:val="28"/>
        </w:rPr>
        <w:t>на</w:t>
      </w:r>
      <w:r>
        <w:rPr>
          <w:szCs w:val="28"/>
        </w:rPr>
        <w:t xml:space="preserve"> </w:t>
      </w:r>
      <w:r w:rsidRPr="00590FD5">
        <w:rPr>
          <w:szCs w:val="28"/>
        </w:rPr>
        <w:t>использовании</w:t>
      </w:r>
      <w:r>
        <w:rPr>
          <w:szCs w:val="28"/>
        </w:rPr>
        <w:t xml:space="preserve"> </w:t>
      </w:r>
      <w:r w:rsidRPr="00590FD5">
        <w:rPr>
          <w:szCs w:val="28"/>
        </w:rPr>
        <w:t>промышленной,</w:t>
      </w:r>
      <w:r>
        <w:rPr>
          <w:szCs w:val="28"/>
        </w:rPr>
        <w:t xml:space="preserve"> </w:t>
      </w:r>
      <w:r w:rsidRPr="00590FD5">
        <w:rPr>
          <w:szCs w:val="28"/>
        </w:rPr>
        <w:t>большой</w:t>
      </w:r>
      <w:r>
        <w:rPr>
          <w:szCs w:val="28"/>
        </w:rPr>
        <w:t xml:space="preserve"> </w:t>
      </w:r>
      <w:r w:rsidRPr="00590FD5">
        <w:rPr>
          <w:szCs w:val="28"/>
        </w:rPr>
        <w:t>и</w:t>
      </w:r>
      <w:r>
        <w:rPr>
          <w:szCs w:val="28"/>
        </w:rPr>
        <w:t xml:space="preserve"> </w:t>
      </w:r>
      <w:r w:rsidRPr="00590FD5">
        <w:rPr>
          <w:szCs w:val="28"/>
        </w:rPr>
        <w:t>мощной</w:t>
      </w:r>
      <w:r>
        <w:rPr>
          <w:szCs w:val="28"/>
        </w:rPr>
        <w:t xml:space="preserve"> </w:t>
      </w:r>
      <w:r w:rsidRPr="00590FD5">
        <w:rPr>
          <w:szCs w:val="28"/>
        </w:rPr>
        <w:t>СУБД</w:t>
      </w:r>
      <w:r>
        <w:rPr>
          <w:szCs w:val="28"/>
        </w:rPr>
        <w:t xml:space="preserve"> </w:t>
      </w:r>
      <w:r w:rsidRPr="00590FD5">
        <w:rPr>
          <w:szCs w:val="28"/>
        </w:rPr>
        <w:t>(такой,</w:t>
      </w:r>
      <w:r>
        <w:rPr>
          <w:szCs w:val="28"/>
        </w:rPr>
        <w:t xml:space="preserve"> </w:t>
      </w:r>
      <w:r w:rsidRPr="00590FD5">
        <w:rPr>
          <w:szCs w:val="28"/>
        </w:rPr>
        <w:t>как</w:t>
      </w:r>
      <w:r>
        <w:rPr>
          <w:szCs w:val="28"/>
        </w:rPr>
        <w:t xml:space="preserve"> </w:t>
      </w:r>
      <w:r w:rsidRPr="00590FD5">
        <w:rPr>
          <w:szCs w:val="28"/>
        </w:rPr>
        <w:t>например</w:t>
      </w:r>
      <w:r>
        <w:rPr>
          <w:szCs w:val="28"/>
        </w:rPr>
        <w:t xml:space="preserve"> </w:t>
      </w:r>
      <w:r w:rsidRPr="00590FD5">
        <w:rPr>
          <w:szCs w:val="28"/>
          <w:lang w:val="en-US"/>
        </w:rPr>
        <w:t>Oracle</w:t>
      </w:r>
      <w:r w:rsidRPr="00590FD5">
        <w:rPr>
          <w:szCs w:val="28"/>
        </w:rPr>
        <w:t>).</w:t>
      </w:r>
      <w:r>
        <w:rPr>
          <w:szCs w:val="28"/>
        </w:rPr>
        <w:t xml:space="preserve"> </w:t>
      </w:r>
      <w:r w:rsidRPr="00590FD5">
        <w:rPr>
          <w:szCs w:val="28"/>
        </w:rPr>
        <w:t>Но</w:t>
      </w:r>
      <w:r>
        <w:rPr>
          <w:szCs w:val="28"/>
        </w:rPr>
        <w:t xml:space="preserve"> </w:t>
      </w:r>
      <w:r w:rsidRPr="00590FD5">
        <w:rPr>
          <w:szCs w:val="28"/>
        </w:rPr>
        <w:t>вполне</w:t>
      </w:r>
      <w:r>
        <w:rPr>
          <w:szCs w:val="28"/>
        </w:rPr>
        <w:t xml:space="preserve"> </w:t>
      </w:r>
      <w:r w:rsidRPr="00590FD5">
        <w:rPr>
          <w:szCs w:val="28"/>
        </w:rPr>
        <w:t>может</w:t>
      </w:r>
      <w:r>
        <w:rPr>
          <w:szCs w:val="28"/>
        </w:rPr>
        <w:t xml:space="preserve"> </w:t>
      </w:r>
      <w:r w:rsidRPr="00590FD5">
        <w:rPr>
          <w:szCs w:val="28"/>
        </w:rPr>
        <w:t>оказаться</w:t>
      </w:r>
      <w:r>
        <w:rPr>
          <w:szCs w:val="28"/>
        </w:rPr>
        <w:t xml:space="preserve"> </w:t>
      </w:r>
      <w:r w:rsidRPr="00590FD5">
        <w:rPr>
          <w:szCs w:val="28"/>
        </w:rPr>
        <w:t>так,</w:t>
      </w:r>
      <w:r>
        <w:rPr>
          <w:szCs w:val="28"/>
        </w:rPr>
        <w:t xml:space="preserve"> </w:t>
      </w:r>
      <w:r w:rsidRPr="00590FD5">
        <w:rPr>
          <w:szCs w:val="28"/>
        </w:rPr>
        <w:t>что</w:t>
      </w:r>
      <w:r>
        <w:rPr>
          <w:szCs w:val="28"/>
        </w:rPr>
        <w:t xml:space="preserve"> </w:t>
      </w:r>
      <w:r w:rsidRPr="00590FD5">
        <w:rPr>
          <w:szCs w:val="28"/>
        </w:rPr>
        <w:t>в</w:t>
      </w:r>
      <w:r>
        <w:rPr>
          <w:szCs w:val="28"/>
        </w:rPr>
        <w:t xml:space="preserve"> </w:t>
      </w:r>
      <w:r w:rsidRPr="00590FD5">
        <w:rPr>
          <w:szCs w:val="28"/>
        </w:rPr>
        <w:t>действительности</w:t>
      </w:r>
      <w:r>
        <w:rPr>
          <w:szCs w:val="28"/>
        </w:rPr>
        <w:t xml:space="preserve"> </w:t>
      </w:r>
      <w:r w:rsidRPr="00590FD5">
        <w:rPr>
          <w:szCs w:val="28"/>
        </w:rPr>
        <w:t>приложение</w:t>
      </w:r>
      <w:r>
        <w:rPr>
          <w:szCs w:val="28"/>
        </w:rPr>
        <w:t xml:space="preserve"> </w:t>
      </w:r>
      <w:r w:rsidRPr="00590FD5">
        <w:rPr>
          <w:szCs w:val="28"/>
        </w:rPr>
        <w:t>будет</w:t>
      </w:r>
      <w:r>
        <w:rPr>
          <w:szCs w:val="28"/>
        </w:rPr>
        <w:t xml:space="preserve"> </w:t>
      </w:r>
      <w:r w:rsidRPr="00590FD5">
        <w:rPr>
          <w:szCs w:val="28"/>
        </w:rPr>
        <w:t>использовать</w:t>
      </w:r>
      <w:r>
        <w:rPr>
          <w:szCs w:val="28"/>
        </w:rPr>
        <w:t xml:space="preserve"> </w:t>
      </w:r>
      <w:r w:rsidRPr="00590FD5">
        <w:rPr>
          <w:szCs w:val="28"/>
        </w:rPr>
        <w:t>доли</w:t>
      </w:r>
      <w:r>
        <w:rPr>
          <w:szCs w:val="28"/>
        </w:rPr>
        <w:t xml:space="preserve"> </w:t>
      </w:r>
      <w:r w:rsidRPr="00590FD5">
        <w:rPr>
          <w:szCs w:val="28"/>
        </w:rPr>
        <w:t>процентов</w:t>
      </w:r>
      <w:r>
        <w:rPr>
          <w:szCs w:val="28"/>
        </w:rPr>
        <w:t xml:space="preserve"> </w:t>
      </w:r>
      <w:r w:rsidRPr="00590FD5">
        <w:rPr>
          <w:szCs w:val="28"/>
        </w:rPr>
        <w:t>общих</w:t>
      </w:r>
      <w:r>
        <w:rPr>
          <w:szCs w:val="28"/>
        </w:rPr>
        <w:t xml:space="preserve"> </w:t>
      </w:r>
      <w:r w:rsidRPr="00590FD5">
        <w:rPr>
          <w:szCs w:val="28"/>
        </w:rPr>
        <w:t>возможностей</w:t>
      </w:r>
      <w:r>
        <w:rPr>
          <w:szCs w:val="28"/>
        </w:rPr>
        <w:t xml:space="preserve"> </w:t>
      </w:r>
      <w:r w:rsidRPr="00590FD5">
        <w:rPr>
          <w:szCs w:val="28"/>
        </w:rPr>
        <w:t>СУБД.</w:t>
      </w:r>
      <w:r>
        <w:rPr>
          <w:szCs w:val="28"/>
        </w:rPr>
        <w:t xml:space="preserve"> </w:t>
      </w:r>
      <w:r w:rsidRPr="00590FD5">
        <w:rPr>
          <w:szCs w:val="28"/>
        </w:rPr>
        <w:t>Накладные</w:t>
      </w:r>
      <w:r>
        <w:rPr>
          <w:szCs w:val="28"/>
        </w:rPr>
        <w:t xml:space="preserve"> </w:t>
      </w:r>
      <w:r w:rsidRPr="00590FD5">
        <w:rPr>
          <w:szCs w:val="28"/>
        </w:rPr>
        <w:t>расходы</w:t>
      </w:r>
      <w:r>
        <w:rPr>
          <w:szCs w:val="28"/>
        </w:rPr>
        <w:t xml:space="preserve"> </w:t>
      </w:r>
      <w:r w:rsidRPr="00590FD5">
        <w:rPr>
          <w:szCs w:val="28"/>
        </w:rPr>
        <w:t>(затраты</w:t>
      </w:r>
      <w:r>
        <w:rPr>
          <w:szCs w:val="28"/>
        </w:rPr>
        <w:t xml:space="preserve"> </w:t>
      </w:r>
      <w:r w:rsidRPr="00590FD5">
        <w:rPr>
          <w:szCs w:val="28"/>
        </w:rPr>
        <w:t>на</w:t>
      </w:r>
      <w:r>
        <w:rPr>
          <w:szCs w:val="28"/>
        </w:rPr>
        <w:t xml:space="preserve"> </w:t>
      </w:r>
      <w:r w:rsidRPr="00590FD5">
        <w:rPr>
          <w:szCs w:val="28"/>
        </w:rPr>
        <w:t>дополнительную</w:t>
      </w:r>
      <w:r>
        <w:rPr>
          <w:szCs w:val="28"/>
        </w:rPr>
        <w:t xml:space="preserve"> </w:t>
      </w:r>
      <w:r w:rsidRPr="00590FD5">
        <w:rPr>
          <w:szCs w:val="28"/>
        </w:rPr>
        <w:t>аппаратуру,</w:t>
      </w:r>
      <w:r>
        <w:rPr>
          <w:szCs w:val="28"/>
        </w:rPr>
        <w:t xml:space="preserve"> </w:t>
      </w:r>
      <w:r w:rsidRPr="00590FD5">
        <w:rPr>
          <w:szCs w:val="28"/>
        </w:rPr>
        <w:t>лицензирование</w:t>
      </w:r>
      <w:r>
        <w:rPr>
          <w:szCs w:val="28"/>
        </w:rPr>
        <w:t xml:space="preserve"> </w:t>
      </w:r>
      <w:r w:rsidRPr="00590FD5">
        <w:rPr>
          <w:szCs w:val="28"/>
        </w:rPr>
        <w:t>дорогостоящего</w:t>
      </w:r>
      <w:r>
        <w:rPr>
          <w:szCs w:val="28"/>
        </w:rPr>
        <w:t xml:space="preserve"> </w:t>
      </w:r>
      <w:r w:rsidRPr="00590FD5">
        <w:rPr>
          <w:szCs w:val="28"/>
        </w:rPr>
        <w:t>программного</w:t>
      </w:r>
      <w:r>
        <w:rPr>
          <w:szCs w:val="28"/>
        </w:rPr>
        <w:t xml:space="preserve"> </w:t>
      </w:r>
      <w:r w:rsidRPr="00590FD5">
        <w:rPr>
          <w:szCs w:val="28"/>
        </w:rPr>
        <w:t>продукта,</w:t>
      </w:r>
      <w:r>
        <w:rPr>
          <w:szCs w:val="28"/>
        </w:rPr>
        <w:t xml:space="preserve"> </w:t>
      </w:r>
      <w:r w:rsidRPr="00590FD5">
        <w:rPr>
          <w:szCs w:val="28"/>
        </w:rPr>
        <w:t>увеличение</w:t>
      </w:r>
      <w:r>
        <w:rPr>
          <w:szCs w:val="28"/>
        </w:rPr>
        <w:t xml:space="preserve"> </w:t>
      </w:r>
      <w:r w:rsidRPr="00590FD5">
        <w:rPr>
          <w:szCs w:val="28"/>
        </w:rPr>
        <w:t>общего</w:t>
      </w:r>
      <w:r>
        <w:rPr>
          <w:szCs w:val="28"/>
        </w:rPr>
        <w:t xml:space="preserve"> </w:t>
      </w:r>
      <w:r w:rsidRPr="00590FD5">
        <w:rPr>
          <w:szCs w:val="28"/>
        </w:rPr>
        <w:t>времени</w:t>
      </w:r>
      <w:r>
        <w:rPr>
          <w:szCs w:val="28"/>
        </w:rPr>
        <w:t xml:space="preserve"> </w:t>
      </w:r>
      <w:r w:rsidRPr="00590FD5">
        <w:rPr>
          <w:szCs w:val="28"/>
        </w:rPr>
        <w:t>выполнения</w:t>
      </w:r>
      <w:r>
        <w:rPr>
          <w:szCs w:val="28"/>
        </w:rPr>
        <w:t xml:space="preserve"> </w:t>
      </w:r>
      <w:r w:rsidRPr="00590FD5">
        <w:rPr>
          <w:szCs w:val="28"/>
        </w:rPr>
        <w:t>операций)</w:t>
      </w:r>
      <w:r>
        <w:rPr>
          <w:szCs w:val="28"/>
        </w:rPr>
        <w:t xml:space="preserve"> </w:t>
      </w:r>
      <w:r w:rsidRPr="00590FD5">
        <w:rPr>
          <w:szCs w:val="28"/>
        </w:rPr>
        <w:t>могут</w:t>
      </w:r>
      <w:r>
        <w:rPr>
          <w:szCs w:val="28"/>
        </w:rPr>
        <w:t xml:space="preserve"> </w:t>
      </w:r>
      <w:r w:rsidRPr="00590FD5">
        <w:rPr>
          <w:szCs w:val="28"/>
        </w:rPr>
        <w:t>оказаться</w:t>
      </w:r>
      <w:r>
        <w:rPr>
          <w:szCs w:val="28"/>
        </w:rPr>
        <w:t xml:space="preserve"> </w:t>
      </w:r>
      <w:r w:rsidRPr="00590FD5">
        <w:rPr>
          <w:szCs w:val="28"/>
        </w:rPr>
        <w:t>неоправданными.</w:t>
      </w:r>
      <w:r>
        <w:rPr>
          <w:szCs w:val="28"/>
        </w:rPr>
        <w:t xml:space="preserve"> </w:t>
      </w:r>
    </w:p>
    <w:p w:rsidR="00AC223A" w:rsidRPr="00590FD5" w:rsidRDefault="00AC223A" w:rsidP="00AC223A">
      <w:pPr>
        <w:pStyle w:val="a4"/>
        <w:spacing w:before="0" w:beforeAutospacing="0" w:after="0" w:afterAutospacing="0"/>
        <w:ind w:firstLine="425"/>
        <w:jc w:val="both"/>
        <w:rPr>
          <w:szCs w:val="28"/>
        </w:rPr>
      </w:pPr>
      <w:r w:rsidRPr="00590FD5">
        <w:rPr>
          <w:szCs w:val="28"/>
        </w:rPr>
        <w:t>При</w:t>
      </w:r>
      <w:r>
        <w:rPr>
          <w:szCs w:val="28"/>
        </w:rPr>
        <w:t xml:space="preserve"> </w:t>
      </w:r>
      <w:r w:rsidRPr="00590FD5">
        <w:rPr>
          <w:szCs w:val="28"/>
        </w:rPr>
        <w:t>разработке</w:t>
      </w:r>
      <w:r>
        <w:rPr>
          <w:szCs w:val="28"/>
        </w:rPr>
        <w:t xml:space="preserve"> </w:t>
      </w:r>
      <w:r w:rsidRPr="00590FD5">
        <w:rPr>
          <w:szCs w:val="28"/>
        </w:rPr>
        <w:t>информационных</w:t>
      </w:r>
      <w:r>
        <w:rPr>
          <w:szCs w:val="28"/>
        </w:rPr>
        <w:t xml:space="preserve"> </w:t>
      </w:r>
      <w:r w:rsidRPr="00590FD5">
        <w:rPr>
          <w:szCs w:val="28"/>
        </w:rPr>
        <w:t>систем</w:t>
      </w:r>
      <w:r>
        <w:rPr>
          <w:szCs w:val="28"/>
        </w:rPr>
        <w:t xml:space="preserve"> </w:t>
      </w:r>
      <w:r w:rsidRPr="00590FD5">
        <w:rPr>
          <w:szCs w:val="28"/>
        </w:rPr>
        <w:t>для</w:t>
      </w:r>
      <w:r>
        <w:rPr>
          <w:szCs w:val="28"/>
        </w:rPr>
        <w:t xml:space="preserve"> </w:t>
      </w:r>
      <w:r w:rsidRPr="00590FD5">
        <w:rPr>
          <w:szCs w:val="28"/>
        </w:rPr>
        <w:t>локальных</w:t>
      </w:r>
      <w:r>
        <w:rPr>
          <w:szCs w:val="28"/>
        </w:rPr>
        <w:t xml:space="preserve"> </w:t>
      </w:r>
      <w:r w:rsidRPr="00590FD5">
        <w:rPr>
          <w:szCs w:val="28"/>
        </w:rPr>
        <w:t>вычислительных</w:t>
      </w:r>
      <w:r>
        <w:rPr>
          <w:szCs w:val="28"/>
        </w:rPr>
        <w:t xml:space="preserve"> </w:t>
      </w:r>
      <w:r w:rsidRPr="00590FD5">
        <w:rPr>
          <w:szCs w:val="28"/>
        </w:rPr>
        <w:t>сетей</w:t>
      </w:r>
      <w:r>
        <w:rPr>
          <w:szCs w:val="28"/>
        </w:rPr>
        <w:t xml:space="preserve"> </w:t>
      </w:r>
      <w:r w:rsidRPr="00590FD5">
        <w:rPr>
          <w:szCs w:val="28"/>
        </w:rPr>
        <w:t>с</w:t>
      </w:r>
      <w:r>
        <w:rPr>
          <w:szCs w:val="28"/>
        </w:rPr>
        <w:t xml:space="preserve"> </w:t>
      </w:r>
      <w:r w:rsidRPr="00590FD5">
        <w:rPr>
          <w:szCs w:val="28"/>
        </w:rPr>
        <w:t>использованием</w:t>
      </w:r>
      <w:r>
        <w:rPr>
          <w:szCs w:val="28"/>
        </w:rPr>
        <w:t xml:space="preserve"> </w:t>
      </w:r>
      <w:r w:rsidRPr="00590FD5">
        <w:rPr>
          <w:szCs w:val="28"/>
        </w:rPr>
        <w:t>технологии</w:t>
      </w:r>
      <w:r>
        <w:rPr>
          <w:szCs w:val="28"/>
        </w:rPr>
        <w:t xml:space="preserve"> </w:t>
      </w:r>
      <w:r w:rsidRPr="00590FD5">
        <w:rPr>
          <w:szCs w:val="28"/>
        </w:rPr>
        <w:t>клиент/сервер</w:t>
      </w:r>
      <w:r>
        <w:rPr>
          <w:szCs w:val="28"/>
        </w:rPr>
        <w:t xml:space="preserve"> </w:t>
      </w:r>
      <w:r w:rsidRPr="00590FD5">
        <w:rPr>
          <w:szCs w:val="28"/>
        </w:rPr>
        <w:t>оправданно</w:t>
      </w:r>
      <w:r>
        <w:rPr>
          <w:szCs w:val="28"/>
        </w:rPr>
        <w:t xml:space="preserve"> </w:t>
      </w:r>
      <w:r w:rsidRPr="00590FD5">
        <w:rPr>
          <w:szCs w:val="28"/>
        </w:rPr>
        <w:t>и</w:t>
      </w:r>
      <w:r>
        <w:rPr>
          <w:szCs w:val="28"/>
        </w:rPr>
        <w:t xml:space="preserve"> </w:t>
      </w:r>
      <w:r w:rsidRPr="00590FD5">
        <w:rPr>
          <w:szCs w:val="28"/>
        </w:rPr>
        <w:t>целесообразно</w:t>
      </w:r>
      <w:r>
        <w:rPr>
          <w:szCs w:val="28"/>
        </w:rPr>
        <w:t xml:space="preserve"> </w:t>
      </w:r>
      <w:r w:rsidRPr="00590FD5">
        <w:rPr>
          <w:szCs w:val="28"/>
        </w:rPr>
        <w:t>в</w:t>
      </w:r>
      <w:r>
        <w:rPr>
          <w:szCs w:val="28"/>
        </w:rPr>
        <w:t xml:space="preserve"> </w:t>
      </w:r>
      <w:r w:rsidRPr="00590FD5">
        <w:rPr>
          <w:szCs w:val="28"/>
        </w:rPr>
        <w:t>качестве</w:t>
      </w:r>
      <w:r>
        <w:rPr>
          <w:szCs w:val="28"/>
        </w:rPr>
        <w:t xml:space="preserve"> </w:t>
      </w:r>
      <w:r w:rsidRPr="00590FD5">
        <w:rPr>
          <w:szCs w:val="28"/>
        </w:rPr>
        <w:t>СУБД</w:t>
      </w:r>
      <w:r>
        <w:rPr>
          <w:szCs w:val="28"/>
        </w:rPr>
        <w:t xml:space="preserve"> </w:t>
      </w:r>
      <w:r w:rsidRPr="00590FD5">
        <w:rPr>
          <w:szCs w:val="28"/>
        </w:rPr>
        <w:t>применять</w:t>
      </w:r>
      <w:r>
        <w:rPr>
          <w:szCs w:val="28"/>
        </w:rPr>
        <w:t xml:space="preserve"> </w:t>
      </w:r>
      <w:r w:rsidRPr="00590FD5">
        <w:rPr>
          <w:szCs w:val="28"/>
        </w:rPr>
        <w:t>свободно</w:t>
      </w:r>
      <w:r>
        <w:rPr>
          <w:szCs w:val="28"/>
        </w:rPr>
        <w:t xml:space="preserve"> </w:t>
      </w:r>
      <w:r w:rsidRPr="00590FD5">
        <w:rPr>
          <w:szCs w:val="28"/>
        </w:rPr>
        <w:t>распространяемую</w:t>
      </w:r>
      <w:r>
        <w:rPr>
          <w:szCs w:val="28"/>
        </w:rPr>
        <w:t xml:space="preserve"> </w:t>
      </w:r>
      <w:r w:rsidRPr="00590FD5">
        <w:rPr>
          <w:szCs w:val="28"/>
        </w:rPr>
        <w:t>СУБД</w:t>
      </w:r>
      <w:r>
        <w:rPr>
          <w:szCs w:val="28"/>
        </w:rPr>
        <w:t xml:space="preserve"> </w:t>
      </w:r>
      <w:r w:rsidRPr="00590FD5">
        <w:rPr>
          <w:szCs w:val="28"/>
          <w:lang w:val="en-US"/>
        </w:rPr>
        <w:t>FireBird</w:t>
      </w:r>
      <w:r w:rsidRPr="00590FD5">
        <w:rPr>
          <w:szCs w:val="28"/>
        </w:rPr>
        <w:t>,</w:t>
      </w:r>
      <w:r>
        <w:rPr>
          <w:szCs w:val="28"/>
        </w:rPr>
        <w:t xml:space="preserve"> </w:t>
      </w:r>
      <w:r w:rsidRPr="00590FD5">
        <w:rPr>
          <w:szCs w:val="28"/>
        </w:rPr>
        <w:t>которую</w:t>
      </w:r>
      <w:r>
        <w:rPr>
          <w:szCs w:val="28"/>
        </w:rPr>
        <w:t xml:space="preserve"> </w:t>
      </w:r>
      <w:r w:rsidRPr="00590FD5">
        <w:rPr>
          <w:szCs w:val="28"/>
        </w:rPr>
        <w:t>можно</w:t>
      </w:r>
      <w:r>
        <w:rPr>
          <w:szCs w:val="28"/>
        </w:rPr>
        <w:t xml:space="preserve"> </w:t>
      </w:r>
      <w:r w:rsidRPr="00590FD5">
        <w:rPr>
          <w:szCs w:val="28"/>
        </w:rPr>
        <w:t>устанавливать</w:t>
      </w:r>
      <w:r>
        <w:rPr>
          <w:szCs w:val="28"/>
        </w:rPr>
        <w:t xml:space="preserve"> </w:t>
      </w:r>
      <w:r w:rsidRPr="00590FD5">
        <w:rPr>
          <w:szCs w:val="28"/>
        </w:rPr>
        <w:t>практически</w:t>
      </w:r>
      <w:r>
        <w:rPr>
          <w:szCs w:val="28"/>
        </w:rPr>
        <w:t xml:space="preserve"> </w:t>
      </w:r>
      <w:r w:rsidRPr="00590FD5">
        <w:rPr>
          <w:szCs w:val="28"/>
        </w:rPr>
        <w:t>на</w:t>
      </w:r>
      <w:r>
        <w:rPr>
          <w:szCs w:val="28"/>
        </w:rPr>
        <w:t xml:space="preserve"> </w:t>
      </w:r>
      <w:r w:rsidRPr="00590FD5">
        <w:rPr>
          <w:szCs w:val="28"/>
        </w:rPr>
        <w:t>компьютеры</w:t>
      </w:r>
      <w:r>
        <w:rPr>
          <w:szCs w:val="28"/>
        </w:rPr>
        <w:t xml:space="preserve"> </w:t>
      </w:r>
      <w:r w:rsidRPr="00590FD5">
        <w:rPr>
          <w:szCs w:val="28"/>
        </w:rPr>
        <w:t>с</w:t>
      </w:r>
      <w:r>
        <w:rPr>
          <w:szCs w:val="28"/>
        </w:rPr>
        <w:t xml:space="preserve"> </w:t>
      </w:r>
      <w:r w:rsidRPr="00590FD5">
        <w:rPr>
          <w:szCs w:val="28"/>
        </w:rPr>
        <w:t>любой</w:t>
      </w:r>
      <w:r>
        <w:rPr>
          <w:szCs w:val="28"/>
        </w:rPr>
        <w:t xml:space="preserve"> </w:t>
      </w:r>
      <w:r w:rsidRPr="00590FD5">
        <w:rPr>
          <w:szCs w:val="28"/>
        </w:rPr>
        <w:t>платформой</w:t>
      </w:r>
      <w:r>
        <w:rPr>
          <w:szCs w:val="28"/>
        </w:rPr>
        <w:t xml:space="preserve"> </w:t>
      </w:r>
      <w:r w:rsidRPr="00590FD5">
        <w:rPr>
          <w:szCs w:val="28"/>
        </w:rPr>
        <w:t>(</w:t>
      </w:r>
      <w:r w:rsidRPr="00590FD5">
        <w:rPr>
          <w:szCs w:val="28"/>
          <w:lang w:val="en-US"/>
        </w:rPr>
        <w:t>Unix</w:t>
      </w:r>
      <w:r w:rsidRPr="00590FD5">
        <w:rPr>
          <w:szCs w:val="28"/>
        </w:rPr>
        <w:t>,</w:t>
      </w:r>
      <w:r>
        <w:rPr>
          <w:szCs w:val="28"/>
        </w:rPr>
        <w:t xml:space="preserve"> </w:t>
      </w:r>
      <w:r w:rsidRPr="00590FD5">
        <w:rPr>
          <w:szCs w:val="28"/>
          <w:lang w:val="en-US"/>
        </w:rPr>
        <w:t>Linux</w:t>
      </w:r>
      <w:r w:rsidRPr="00590FD5">
        <w:rPr>
          <w:szCs w:val="28"/>
        </w:rPr>
        <w:t>,</w:t>
      </w:r>
      <w:r>
        <w:rPr>
          <w:szCs w:val="28"/>
        </w:rPr>
        <w:t xml:space="preserve"> </w:t>
      </w:r>
      <w:r w:rsidRPr="00590FD5">
        <w:rPr>
          <w:szCs w:val="28"/>
          <w:lang w:val="en-US"/>
        </w:rPr>
        <w:t>Windows</w:t>
      </w:r>
      <w:r>
        <w:rPr>
          <w:szCs w:val="28"/>
        </w:rPr>
        <w:t xml:space="preserve"> </w:t>
      </w:r>
      <w:r w:rsidRPr="00590FD5">
        <w:rPr>
          <w:szCs w:val="28"/>
        </w:rPr>
        <w:t>и</w:t>
      </w:r>
      <w:r>
        <w:rPr>
          <w:szCs w:val="28"/>
        </w:rPr>
        <w:t xml:space="preserve"> </w:t>
      </w:r>
      <w:r w:rsidRPr="00590FD5">
        <w:rPr>
          <w:szCs w:val="28"/>
        </w:rPr>
        <w:t>пр.).</w:t>
      </w:r>
      <w:r>
        <w:rPr>
          <w:szCs w:val="28"/>
        </w:rPr>
        <w:t xml:space="preserve"> </w:t>
      </w:r>
      <w:r w:rsidRPr="00590FD5">
        <w:rPr>
          <w:szCs w:val="28"/>
        </w:rPr>
        <w:t>Эта</w:t>
      </w:r>
      <w:r>
        <w:rPr>
          <w:szCs w:val="28"/>
        </w:rPr>
        <w:t xml:space="preserve"> </w:t>
      </w:r>
      <w:r w:rsidRPr="00590FD5">
        <w:rPr>
          <w:szCs w:val="28"/>
        </w:rPr>
        <w:t>СУБД,</w:t>
      </w:r>
      <w:r>
        <w:rPr>
          <w:szCs w:val="28"/>
        </w:rPr>
        <w:t xml:space="preserve"> </w:t>
      </w:r>
      <w:r w:rsidRPr="00590FD5">
        <w:rPr>
          <w:szCs w:val="28"/>
        </w:rPr>
        <w:t>для</w:t>
      </w:r>
      <w:r>
        <w:rPr>
          <w:szCs w:val="28"/>
        </w:rPr>
        <w:t xml:space="preserve"> </w:t>
      </w:r>
      <w:r w:rsidRPr="00590FD5">
        <w:rPr>
          <w:szCs w:val="28"/>
        </w:rPr>
        <w:t>своей</w:t>
      </w:r>
      <w:r>
        <w:rPr>
          <w:szCs w:val="28"/>
        </w:rPr>
        <w:t xml:space="preserve"> </w:t>
      </w:r>
      <w:r w:rsidRPr="00590FD5">
        <w:rPr>
          <w:szCs w:val="28"/>
        </w:rPr>
        <w:t>установки,</w:t>
      </w:r>
      <w:r>
        <w:rPr>
          <w:szCs w:val="28"/>
        </w:rPr>
        <w:t xml:space="preserve"> </w:t>
      </w:r>
      <w:r w:rsidRPr="00590FD5">
        <w:rPr>
          <w:szCs w:val="28"/>
        </w:rPr>
        <w:t>не</w:t>
      </w:r>
      <w:r>
        <w:rPr>
          <w:szCs w:val="28"/>
        </w:rPr>
        <w:t xml:space="preserve"> </w:t>
      </w:r>
      <w:r w:rsidRPr="00590FD5">
        <w:rPr>
          <w:szCs w:val="28"/>
        </w:rPr>
        <w:t>требует</w:t>
      </w:r>
      <w:r>
        <w:rPr>
          <w:szCs w:val="28"/>
        </w:rPr>
        <w:t xml:space="preserve"> </w:t>
      </w:r>
      <w:r w:rsidRPr="00590FD5">
        <w:rPr>
          <w:szCs w:val="28"/>
        </w:rPr>
        <w:t>покупки</w:t>
      </w:r>
      <w:r>
        <w:rPr>
          <w:szCs w:val="28"/>
        </w:rPr>
        <w:t xml:space="preserve"> </w:t>
      </w:r>
      <w:r w:rsidRPr="00590FD5">
        <w:rPr>
          <w:szCs w:val="28"/>
        </w:rPr>
        <w:t>специального</w:t>
      </w:r>
      <w:r>
        <w:rPr>
          <w:szCs w:val="28"/>
        </w:rPr>
        <w:t xml:space="preserve"> </w:t>
      </w:r>
      <w:r w:rsidRPr="00590FD5">
        <w:rPr>
          <w:szCs w:val="28"/>
        </w:rPr>
        <w:t>сервера</w:t>
      </w:r>
      <w:r>
        <w:rPr>
          <w:szCs w:val="28"/>
        </w:rPr>
        <w:t xml:space="preserve"> </w:t>
      </w:r>
      <w:r w:rsidRPr="00590FD5">
        <w:rPr>
          <w:szCs w:val="28"/>
        </w:rPr>
        <w:t>(так</w:t>
      </w:r>
      <w:r>
        <w:rPr>
          <w:szCs w:val="28"/>
        </w:rPr>
        <w:t xml:space="preserve"> </w:t>
      </w:r>
      <w:r w:rsidRPr="00590FD5">
        <w:rPr>
          <w:szCs w:val="28"/>
        </w:rPr>
        <w:t>например,</w:t>
      </w:r>
      <w:r>
        <w:rPr>
          <w:szCs w:val="28"/>
        </w:rPr>
        <w:t xml:space="preserve"> </w:t>
      </w:r>
      <w:r w:rsidRPr="00590FD5">
        <w:rPr>
          <w:szCs w:val="28"/>
        </w:rPr>
        <w:t>СУБД</w:t>
      </w:r>
      <w:r>
        <w:rPr>
          <w:szCs w:val="28"/>
        </w:rPr>
        <w:t xml:space="preserve"> </w:t>
      </w:r>
      <w:r w:rsidRPr="00590FD5">
        <w:rPr>
          <w:szCs w:val="28"/>
          <w:lang w:val="en-US"/>
        </w:rPr>
        <w:t>MS</w:t>
      </w:r>
      <w:r>
        <w:rPr>
          <w:szCs w:val="28"/>
        </w:rPr>
        <w:t xml:space="preserve"> </w:t>
      </w:r>
      <w:r w:rsidRPr="00590FD5">
        <w:rPr>
          <w:szCs w:val="28"/>
          <w:lang w:val="en-US"/>
        </w:rPr>
        <w:t>SQL</w:t>
      </w:r>
      <w:r>
        <w:rPr>
          <w:szCs w:val="28"/>
        </w:rPr>
        <w:t xml:space="preserve"> </w:t>
      </w:r>
      <w:r w:rsidRPr="00590FD5">
        <w:rPr>
          <w:szCs w:val="28"/>
          <w:lang w:val="en-US"/>
        </w:rPr>
        <w:t>Server</w:t>
      </w:r>
      <w:r>
        <w:rPr>
          <w:szCs w:val="28"/>
        </w:rPr>
        <w:t xml:space="preserve"> </w:t>
      </w:r>
      <w:r w:rsidRPr="00590FD5">
        <w:rPr>
          <w:szCs w:val="28"/>
        </w:rPr>
        <w:t>требует</w:t>
      </w:r>
      <w:r>
        <w:rPr>
          <w:szCs w:val="28"/>
        </w:rPr>
        <w:t xml:space="preserve"> </w:t>
      </w:r>
      <w:r w:rsidRPr="00590FD5">
        <w:rPr>
          <w:szCs w:val="28"/>
        </w:rPr>
        <w:t>для</w:t>
      </w:r>
      <w:r>
        <w:rPr>
          <w:szCs w:val="28"/>
        </w:rPr>
        <w:t xml:space="preserve"> </w:t>
      </w:r>
      <w:r w:rsidRPr="00590FD5">
        <w:rPr>
          <w:szCs w:val="28"/>
        </w:rPr>
        <w:t>своей</w:t>
      </w:r>
      <w:r>
        <w:rPr>
          <w:szCs w:val="28"/>
        </w:rPr>
        <w:t xml:space="preserve"> </w:t>
      </w:r>
      <w:r w:rsidRPr="00590FD5">
        <w:rPr>
          <w:szCs w:val="28"/>
        </w:rPr>
        <w:t>установки</w:t>
      </w:r>
      <w:r>
        <w:rPr>
          <w:szCs w:val="28"/>
        </w:rPr>
        <w:t xml:space="preserve"> </w:t>
      </w:r>
      <w:r w:rsidRPr="00590FD5">
        <w:rPr>
          <w:szCs w:val="28"/>
        </w:rPr>
        <w:t>сервер</w:t>
      </w:r>
      <w:r>
        <w:rPr>
          <w:szCs w:val="28"/>
        </w:rPr>
        <w:t xml:space="preserve"> </w:t>
      </w:r>
      <w:r w:rsidRPr="00590FD5">
        <w:rPr>
          <w:szCs w:val="28"/>
          <w:lang w:val="en-US"/>
        </w:rPr>
        <w:t>Windows</w:t>
      </w:r>
      <w:r>
        <w:rPr>
          <w:szCs w:val="28"/>
        </w:rPr>
        <w:t xml:space="preserve"> </w:t>
      </w:r>
      <w:r w:rsidRPr="00590FD5">
        <w:rPr>
          <w:szCs w:val="28"/>
          <w:lang w:val="en-US"/>
        </w:rPr>
        <w:t>Server</w:t>
      </w:r>
      <w:r>
        <w:rPr>
          <w:szCs w:val="28"/>
        </w:rPr>
        <w:t xml:space="preserve"> </w:t>
      </w:r>
      <w:r w:rsidRPr="00590FD5">
        <w:rPr>
          <w:szCs w:val="28"/>
        </w:rPr>
        <w:t>2003)</w:t>
      </w:r>
      <w:r>
        <w:rPr>
          <w:szCs w:val="28"/>
        </w:rPr>
        <w:t xml:space="preserve"> </w:t>
      </w:r>
      <w:r w:rsidRPr="00590FD5">
        <w:rPr>
          <w:szCs w:val="28"/>
        </w:rPr>
        <w:t>и</w:t>
      </w:r>
      <w:r>
        <w:rPr>
          <w:szCs w:val="28"/>
        </w:rPr>
        <w:t xml:space="preserve"> </w:t>
      </w:r>
      <w:r w:rsidRPr="00590FD5">
        <w:rPr>
          <w:szCs w:val="28"/>
        </w:rPr>
        <w:t>обладает</w:t>
      </w:r>
      <w:r>
        <w:rPr>
          <w:szCs w:val="28"/>
        </w:rPr>
        <w:t xml:space="preserve"> </w:t>
      </w:r>
      <w:r w:rsidRPr="00590FD5">
        <w:rPr>
          <w:szCs w:val="28"/>
        </w:rPr>
        <w:t>большим</w:t>
      </w:r>
      <w:r>
        <w:rPr>
          <w:szCs w:val="28"/>
        </w:rPr>
        <w:t xml:space="preserve"> </w:t>
      </w:r>
      <w:r w:rsidRPr="00590FD5">
        <w:rPr>
          <w:szCs w:val="28"/>
        </w:rPr>
        <w:t>количеством</w:t>
      </w:r>
      <w:r>
        <w:rPr>
          <w:szCs w:val="28"/>
        </w:rPr>
        <w:t xml:space="preserve"> </w:t>
      </w:r>
      <w:r w:rsidRPr="00590FD5">
        <w:rPr>
          <w:szCs w:val="28"/>
        </w:rPr>
        <w:t>других</w:t>
      </w:r>
      <w:r>
        <w:rPr>
          <w:szCs w:val="28"/>
        </w:rPr>
        <w:t xml:space="preserve"> </w:t>
      </w:r>
      <w:r w:rsidRPr="00590FD5">
        <w:rPr>
          <w:szCs w:val="28"/>
        </w:rPr>
        <w:t>преимуществ.</w:t>
      </w:r>
      <w:r>
        <w:rPr>
          <w:szCs w:val="28"/>
        </w:rPr>
        <w:t xml:space="preserve"> </w:t>
      </w:r>
    </w:p>
    <w:p w:rsidR="00AC223A" w:rsidRPr="00590FD5" w:rsidRDefault="00AC223A" w:rsidP="00AC223A">
      <w:pPr>
        <w:pStyle w:val="a4"/>
        <w:spacing w:before="0" w:beforeAutospacing="0" w:after="0" w:afterAutospacing="0"/>
        <w:ind w:firstLine="425"/>
        <w:jc w:val="both"/>
        <w:rPr>
          <w:szCs w:val="28"/>
        </w:rPr>
      </w:pPr>
      <w:r w:rsidRPr="00590FD5">
        <w:rPr>
          <w:szCs w:val="28"/>
        </w:rPr>
        <w:t>Обслуживание</w:t>
      </w:r>
      <w:r>
        <w:rPr>
          <w:szCs w:val="28"/>
        </w:rPr>
        <w:t xml:space="preserve"> </w:t>
      </w:r>
      <w:r w:rsidRPr="00590FD5">
        <w:rPr>
          <w:szCs w:val="28"/>
        </w:rPr>
        <w:t>СУБД</w:t>
      </w:r>
      <w:r>
        <w:rPr>
          <w:szCs w:val="28"/>
        </w:rPr>
        <w:t xml:space="preserve"> </w:t>
      </w:r>
      <w:r w:rsidRPr="00590FD5">
        <w:rPr>
          <w:szCs w:val="28"/>
          <w:lang w:val="en-US"/>
        </w:rPr>
        <w:t>FireBird</w:t>
      </w:r>
      <w:r>
        <w:rPr>
          <w:szCs w:val="28"/>
        </w:rPr>
        <w:t xml:space="preserve"> </w:t>
      </w:r>
      <w:r w:rsidRPr="00590FD5">
        <w:rPr>
          <w:szCs w:val="28"/>
        </w:rPr>
        <w:t>осуществляется</w:t>
      </w:r>
      <w:r>
        <w:rPr>
          <w:szCs w:val="28"/>
        </w:rPr>
        <w:t xml:space="preserve"> </w:t>
      </w:r>
      <w:r w:rsidRPr="00590FD5">
        <w:rPr>
          <w:szCs w:val="28"/>
        </w:rPr>
        <w:t>с</w:t>
      </w:r>
      <w:r>
        <w:rPr>
          <w:szCs w:val="28"/>
        </w:rPr>
        <w:t xml:space="preserve"> </w:t>
      </w:r>
      <w:r w:rsidRPr="00590FD5">
        <w:rPr>
          <w:szCs w:val="28"/>
        </w:rPr>
        <w:t>использованием</w:t>
      </w:r>
      <w:r>
        <w:rPr>
          <w:szCs w:val="28"/>
        </w:rPr>
        <w:t xml:space="preserve"> </w:t>
      </w:r>
      <w:r w:rsidRPr="00590FD5">
        <w:rPr>
          <w:szCs w:val="28"/>
        </w:rPr>
        <w:t>инструментов</w:t>
      </w:r>
      <w:r>
        <w:rPr>
          <w:szCs w:val="28"/>
        </w:rPr>
        <w:t xml:space="preserve"> </w:t>
      </w:r>
      <w:r w:rsidRPr="00590FD5">
        <w:rPr>
          <w:szCs w:val="28"/>
        </w:rPr>
        <w:t>администрирования</w:t>
      </w:r>
      <w:r>
        <w:rPr>
          <w:szCs w:val="28"/>
        </w:rPr>
        <w:t xml:space="preserve"> </w:t>
      </w:r>
      <w:r w:rsidRPr="00590FD5">
        <w:rPr>
          <w:szCs w:val="28"/>
          <w:lang w:val="en-US"/>
        </w:rPr>
        <w:t>IBExpert</w:t>
      </w:r>
      <w:r w:rsidRPr="00590FD5">
        <w:rPr>
          <w:szCs w:val="28"/>
        </w:rPr>
        <w:t>,</w:t>
      </w:r>
      <w:r>
        <w:rPr>
          <w:szCs w:val="28"/>
        </w:rPr>
        <w:t xml:space="preserve"> </w:t>
      </w:r>
      <w:r w:rsidRPr="00590FD5">
        <w:rPr>
          <w:szCs w:val="28"/>
        </w:rPr>
        <w:t>которые</w:t>
      </w:r>
      <w:r>
        <w:rPr>
          <w:szCs w:val="28"/>
        </w:rPr>
        <w:t xml:space="preserve"> </w:t>
      </w:r>
      <w:r w:rsidRPr="00590FD5">
        <w:rPr>
          <w:szCs w:val="28"/>
        </w:rPr>
        <w:t>для</w:t>
      </w:r>
      <w:r>
        <w:rPr>
          <w:szCs w:val="28"/>
        </w:rPr>
        <w:t xml:space="preserve"> </w:t>
      </w:r>
      <w:r w:rsidRPr="00590FD5">
        <w:rPr>
          <w:szCs w:val="28"/>
        </w:rPr>
        <w:t>граждан</w:t>
      </w:r>
      <w:r>
        <w:rPr>
          <w:szCs w:val="28"/>
        </w:rPr>
        <w:t xml:space="preserve"> </w:t>
      </w:r>
      <w:r w:rsidRPr="00590FD5">
        <w:rPr>
          <w:szCs w:val="28"/>
        </w:rPr>
        <w:t>и</w:t>
      </w:r>
      <w:r>
        <w:rPr>
          <w:szCs w:val="28"/>
        </w:rPr>
        <w:t xml:space="preserve"> </w:t>
      </w:r>
      <w:r w:rsidRPr="00590FD5">
        <w:rPr>
          <w:szCs w:val="28"/>
        </w:rPr>
        <w:t>предприятий,</w:t>
      </w:r>
      <w:r>
        <w:rPr>
          <w:szCs w:val="28"/>
        </w:rPr>
        <w:t xml:space="preserve"> </w:t>
      </w:r>
      <w:r w:rsidRPr="00590FD5">
        <w:rPr>
          <w:szCs w:val="28"/>
        </w:rPr>
        <w:t>использующих</w:t>
      </w:r>
      <w:r>
        <w:rPr>
          <w:szCs w:val="28"/>
        </w:rPr>
        <w:t xml:space="preserve"> </w:t>
      </w:r>
      <w:r w:rsidRPr="00590FD5">
        <w:rPr>
          <w:szCs w:val="28"/>
        </w:rPr>
        <w:t>русскоязычную</w:t>
      </w:r>
      <w:r>
        <w:rPr>
          <w:szCs w:val="28"/>
        </w:rPr>
        <w:t xml:space="preserve"> </w:t>
      </w:r>
      <w:r w:rsidRPr="00590FD5">
        <w:rPr>
          <w:szCs w:val="28"/>
        </w:rPr>
        <w:t>операционную</w:t>
      </w:r>
      <w:r>
        <w:rPr>
          <w:szCs w:val="28"/>
        </w:rPr>
        <w:t xml:space="preserve"> </w:t>
      </w:r>
      <w:r w:rsidRPr="00590FD5">
        <w:rPr>
          <w:szCs w:val="28"/>
        </w:rPr>
        <w:t>систему</w:t>
      </w:r>
      <w:r>
        <w:rPr>
          <w:szCs w:val="28"/>
        </w:rPr>
        <w:t xml:space="preserve"> </w:t>
      </w:r>
      <w:r w:rsidRPr="00590FD5">
        <w:rPr>
          <w:szCs w:val="28"/>
          <w:lang w:val="en-US"/>
        </w:rPr>
        <w:t>Windows</w:t>
      </w:r>
      <w:r w:rsidRPr="00590FD5">
        <w:rPr>
          <w:szCs w:val="28"/>
        </w:rPr>
        <w:t>,</w:t>
      </w:r>
      <w:r>
        <w:rPr>
          <w:szCs w:val="28"/>
        </w:rPr>
        <w:t xml:space="preserve"> </w:t>
      </w:r>
      <w:r w:rsidRPr="00590FD5">
        <w:rPr>
          <w:szCs w:val="28"/>
        </w:rPr>
        <w:t>также</w:t>
      </w:r>
      <w:r>
        <w:rPr>
          <w:szCs w:val="28"/>
        </w:rPr>
        <w:t xml:space="preserve"> </w:t>
      </w:r>
      <w:r w:rsidRPr="00590FD5">
        <w:rPr>
          <w:szCs w:val="28"/>
        </w:rPr>
        <w:t>являются</w:t>
      </w:r>
      <w:r>
        <w:rPr>
          <w:szCs w:val="28"/>
        </w:rPr>
        <w:t xml:space="preserve"> </w:t>
      </w:r>
      <w:r w:rsidRPr="00590FD5">
        <w:rPr>
          <w:szCs w:val="28"/>
        </w:rPr>
        <w:t>бесплатными.</w:t>
      </w:r>
    </w:p>
    <w:p w:rsidR="00AC223A" w:rsidRPr="00590FD5" w:rsidRDefault="00AC223A" w:rsidP="00AC223A">
      <w:pPr>
        <w:pStyle w:val="11"/>
        <w:spacing w:before="0" w:line="240" w:lineRule="auto"/>
        <w:ind w:left="0" w:right="0" w:firstLine="425"/>
        <w:rPr>
          <w:sz w:val="24"/>
          <w:szCs w:val="28"/>
        </w:rPr>
      </w:pPr>
      <w:r w:rsidRPr="00590FD5">
        <w:rPr>
          <w:sz w:val="24"/>
          <w:szCs w:val="28"/>
        </w:rPr>
        <w:t>Методология</w:t>
      </w:r>
      <w:r>
        <w:rPr>
          <w:sz w:val="24"/>
          <w:szCs w:val="28"/>
        </w:rPr>
        <w:t xml:space="preserve"> </w:t>
      </w:r>
      <w:r w:rsidRPr="00590FD5">
        <w:rPr>
          <w:sz w:val="24"/>
          <w:szCs w:val="28"/>
        </w:rPr>
        <w:t>проектирования</w:t>
      </w:r>
      <w:r>
        <w:rPr>
          <w:sz w:val="24"/>
          <w:szCs w:val="28"/>
        </w:rPr>
        <w:t xml:space="preserve"> </w:t>
      </w:r>
      <w:r w:rsidRPr="00590FD5">
        <w:rPr>
          <w:sz w:val="24"/>
          <w:szCs w:val="28"/>
        </w:rPr>
        <w:t>информационных</w:t>
      </w:r>
      <w:r>
        <w:rPr>
          <w:sz w:val="24"/>
          <w:szCs w:val="28"/>
        </w:rPr>
        <w:t xml:space="preserve"> </w:t>
      </w:r>
      <w:r w:rsidRPr="00590FD5">
        <w:rPr>
          <w:sz w:val="24"/>
          <w:szCs w:val="28"/>
        </w:rPr>
        <w:t>систем,</w:t>
      </w:r>
      <w:r>
        <w:rPr>
          <w:sz w:val="24"/>
          <w:szCs w:val="28"/>
        </w:rPr>
        <w:t xml:space="preserve"> </w:t>
      </w:r>
      <w:r w:rsidRPr="00590FD5">
        <w:rPr>
          <w:sz w:val="24"/>
          <w:szCs w:val="28"/>
        </w:rPr>
        <w:t>включающих</w:t>
      </w:r>
      <w:r>
        <w:rPr>
          <w:sz w:val="24"/>
          <w:szCs w:val="28"/>
        </w:rPr>
        <w:t xml:space="preserve"> </w:t>
      </w:r>
      <w:r w:rsidRPr="00590FD5">
        <w:rPr>
          <w:sz w:val="24"/>
          <w:szCs w:val="28"/>
        </w:rPr>
        <w:t>базы</w:t>
      </w:r>
      <w:r>
        <w:rPr>
          <w:sz w:val="24"/>
          <w:szCs w:val="28"/>
        </w:rPr>
        <w:t xml:space="preserve"> </w:t>
      </w:r>
      <w:r w:rsidRPr="00590FD5">
        <w:rPr>
          <w:sz w:val="24"/>
          <w:szCs w:val="28"/>
        </w:rPr>
        <w:t>данных,</w:t>
      </w:r>
      <w:r>
        <w:rPr>
          <w:sz w:val="24"/>
          <w:szCs w:val="28"/>
        </w:rPr>
        <w:t xml:space="preserve"> </w:t>
      </w:r>
      <w:r w:rsidRPr="00590FD5">
        <w:rPr>
          <w:sz w:val="24"/>
          <w:szCs w:val="28"/>
        </w:rPr>
        <w:t>предусматривает</w:t>
      </w:r>
      <w:r>
        <w:rPr>
          <w:sz w:val="24"/>
          <w:szCs w:val="28"/>
        </w:rPr>
        <w:t xml:space="preserve"> </w:t>
      </w:r>
      <w:r w:rsidRPr="00590FD5">
        <w:rPr>
          <w:sz w:val="24"/>
          <w:szCs w:val="28"/>
        </w:rPr>
        <w:t>проектирование</w:t>
      </w:r>
      <w:r>
        <w:rPr>
          <w:sz w:val="24"/>
          <w:szCs w:val="28"/>
        </w:rPr>
        <w:t xml:space="preserve"> </w:t>
      </w:r>
      <w:r w:rsidRPr="00590FD5">
        <w:rPr>
          <w:sz w:val="24"/>
          <w:szCs w:val="28"/>
        </w:rPr>
        <w:t>базы</w:t>
      </w:r>
      <w:r>
        <w:rPr>
          <w:sz w:val="24"/>
          <w:szCs w:val="28"/>
        </w:rPr>
        <w:t xml:space="preserve"> </w:t>
      </w:r>
      <w:r w:rsidRPr="00590FD5">
        <w:rPr>
          <w:sz w:val="24"/>
          <w:szCs w:val="28"/>
        </w:rPr>
        <w:t>данных</w:t>
      </w:r>
      <w:r>
        <w:rPr>
          <w:sz w:val="24"/>
          <w:szCs w:val="28"/>
        </w:rPr>
        <w:t xml:space="preserve"> </w:t>
      </w:r>
      <w:r w:rsidRPr="00590FD5">
        <w:rPr>
          <w:sz w:val="24"/>
          <w:szCs w:val="28"/>
        </w:rPr>
        <w:t>и</w:t>
      </w:r>
      <w:r>
        <w:rPr>
          <w:sz w:val="24"/>
          <w:szCs w:val="28"/>
        </w:rPr>
        <w:t xml:space="preserve"> </w:t>
      </w:r>
      <w:r w:rsidRPr="00590FD5">
        <w:rPr>
          <w:sz w:val="24"/>
          <w:szCs w:val="28"/>
        </w:rPr>
        <w:t>приложения</w:t>
      </w:r>
      <w:r>
        <w:rPr>
          <w:sz w:val="24"/>
          <w:szCs w:val="28"/>
        </w:rPr>
        <w:t xml:space="preserve"> </w:t>
      </w:r>
      <w:r w:rsidRPr="00590FD5">
        <w:rPr>
          <w:sz w:val="24"/>
          <w:szCs w:val="28"/>
        </w:rPr>
        <w:t>для</w:t>
      </w:r>
      <w:r>
        <w:rPr>
          <w:sz w:val="24"/>
          <w:szCs w:val="28"/>
        </w:rPr>
        <w:t xml:space="preserve"> </w:t>
      </w:r>
      <w:r w:rsidRPr="00590FD5">
        <w:rPr>
          <w:sz w:val="24"/>
          <w:szCs w:val="28"/>
        </w:rPr>
        <w:t>работы</w:t>
      </w:r>
      <w:r>
        <w:rPr>
          <w:sz w:val="24"/>
          <w:szCs w:val="28"/>
        </w:rPr>
        <w:t xml:space="preserve"> </w:t>
      </w:r>
      <w:r w:rsidRPr="00590FD5">
        <w:rPr>
          <w:sz w:val="24"/>
          <w:szCs w:val="28"/>
        </w:rPr>
        <w:t>с</w:t>
      </w:r>
      <w:r>
        <w:rPr>
          <w:sz w:val="24"/>
          <w:szCs w:val="28"/>
        </w:rPr>
        <w:t xml:space="preserve"> </w:t>
      </w:r>
      <w:r w:rsidRPr="00590FD5">
        <w:rPr>
          <w:sz w:val="24"/>
          <w:szCs w:val="28"/>
        </w:rPr>
        <w:t>ней.</w:t>
      </w:r>
      <w:r>
        <w:rPr>
          <w:sz w:val="24"/>
          <w:szCs w:val="28"/>
        </w:rPr>
        <w:t xml:space="preserve"> </w:t>
      </w:r>
      <w:r w:rsidRPr="00590FD5">
        <w:rPr>
          <w:sz w:val="24"/>
          <w:szCs w:val="28"/>
        </w:rPr>
        <w:t>Данное</w:t>
      </w:r>
      <w:r>
        <w:rPr>
          <w:sz w:val="24"/>
          <w:szCs w:val="28"/>
        </w:rPr>
        <w:t xml:space="preserve"> </w:t>
      </w:r>
      <w:r w:rsidRPr="00590FD5">
        <w:rPr>
          <w:sz w:val="24"/>
          <w:szCs w:val="28"/>
        </w:rPr>
        <w:t>методическое</w:t>
      </w:r>
      <w:r>
        <w:rPr>
          <w:sz w:val="24"/>
          <w:szCs w:val="28"/>
        </w:rPr>
        <w:t xml:space="preserve"> </w:t>
      </w:r>
      <w:r w:rsidRPr="00590FD5">
        <w:rPr>
          <w:sz w:val="24"/>
          <w:szCs w:val="28"/>
        </w:rPr>
        <w:t>пособие</w:t>
      </w:r>
      <w:r>
        <w:rPr>
          <w:sz w:val="24"/>
          <w:szCs w:val="28"/>
        </w:rPr>
        <w:t xml:space="preserve"> </w:t>
      </w:r>
      <w:r w:rsidRPr="00590FD5">
        <w:rPr>
          <w:sz w:val="24"/>
          <w:szCs w:val="28"/>
        </w:rPr>
        <w:t>посвящено</w:t>
      </w:r>
      <w:r>
        <w:rPr>
          <w:sz w:val="24"/>
          <w:szCs w:val="28"/>
        </w:rPr>
        <w:t xml:space="preserve"> </w:t>
      </w:r>
      <w:r w:rsidRPr="00590FD5">
        <w:rPr>
          <w:sz w:val="24"/>
          <w:szCs w:val="28"/>
        </w:rPr>
        <w:t>вопросам</w:t>
      </w:r>
      <w:r>
        <w:rPr>
          <w:sz w:val="24"/>
          <w:szCs w:val="28"/>
        </w:rPr>
        <w:t xml:space="preserve"> </w:t>
      </w:r>
      <w:r w:rsidRPr="00590FD5">
        <w:rPr>
          <w:sz w:val="24"/>
          <w:szCs w:val="28"/>
        </w:rPr>
        <w:t>разработки</w:t>
      </w:r>
      <w:r>
        <w:rPr>
          <w:sz w:val="24"/>
          <w:szCs w:val="28"/>
        </w:rPr>
        <w:t xml:space="preserve"> </w:t>
      </w:r>
      <w:r w:rsidRPr="00590FD5">
        <w:rPr>
          <w:sz w:val="24"/>
          <w:szCs w:val="28"/>
        </w:rPr>
        <w:t>баз</w:t>
      </w:r>
      <w:r>
        <w:rPr>
          <w:sz w:val="24"/>
          <w:szCs w:val="28"/>
        </w:rPr>
        <w:t xml:space="preserve"> </w:t>
      </w:r>
      <w:r w:rsidRPr="00590FD5">
        <w:rPr>
          <w:sz w:val="24"/>
          <w:szCs w:val="28"/>
        </w:rPr>
        <w:t>данных.</w:t>
      </w:r>
      <w:r>
        <w:rPr>
          <w:sz w:val="24"/>
          <w:szCs w:val="28"/>
        </w:rPr>
        <w:t xml:space="preserve"> </w:t>
      </w:r>
      <w:r w:rsidRPr="00590FD5">
        <w:rPr>
          <w:sz w:val="24"/>
          <w:szCs w:val="28"/>
        </w:rPr>
        <w:t>Проектирование</w:t>
      </w:r>
      <w:r>
        <w:rPr>
          <w:sz w:val="24"/>
          <w:szCs w:val="28"/>
        </w:rPr>
        <w:t xml:space="preserve"> </w:t>
      </w:r>
      <w:r w:rsidRPr="00590FD5">
        <w:rPr>
          <w:sz w:val="24"/>
          <w:szCs w:val="28"/>
        </w:rPr>
        <w:t>баз</w:t>
      </w:r>
      <w:r>
        <w:rPr>
          <w:sz w:val="24"/>
          <w:szCs w:val="28"/>
        </w:rPr>
        <w:t xml:space="preserve"> </w:t>
      </w:r>
      <w:r w:rsidRPr="00590FD5">
        <w:rPr>
          <w:sz w:val="24"/>
          <w:szCs w:val="28"/>
        </w:rPr>
        <w:t>данных</w:t>
      </w:r>
      <w:r>
        <w:rPr>
          <w:sz w:val="24"/>
          <w:szCs w:val="28"/>
        </w:rPr>
        <w:t xml:space="preserve"> </w:t>
      </w:r>
      <w:r w:rsidRPr="00590FD5">
        <w:rPr>
          <w:sz w:val="24"/>
          <w:szCs w:val="28"/>
        </w:rPr>
        <w:t>таких</w:t>
      </w:r>
      <w:r>
        <w:rPr>
          <w:sz w:val="24"/>
          <w:szCs w:val="28"/>
        </w:rPr>
        <w:t xml:space="preserve"> </w:t>
      </w:r>
      <w:r w:rsidRPr="00590FD5">
        <w:rPr>
          <w:sz w:val="24"/>
          <w:szCs w:val="28"/>
        </w:rPr>
        <w:t>систем</w:t>
      </w:r>
      <w:r>
        <w:rPr>
          <w:sz w:val="24"/>
          <w:szCs w:val="28"/>
        </w:rPr>
        <w:t xml:space="preserve"> </w:t>
      </w:r>
      <w:r w:rsidRPr="00590FD5">
        <w:rPr>
          <w:sz w:val="24"/>
          <w:szCs w:val="28"/>
        </w:rPr>
        <w:t>предполагает</w:t>
      </w:r>
      <w:r>
        <w:rPr>
          <w:sz w:val="24"/>
          <w:szCs w:val="28"/>
        </w:rPr>
        <w:t xml:space="preserve"> </w:t>
      </w:r>
      <w:r w:rsidRPr="00590FD5">
        <w:rPr>
          <w:sz w:val="24"/>
          <w:szCs w:val="28"/>
        </w:rPr>
        <w:t>разбиение</w:t>
      </w:r>
      <w:r>
        <w:rPr>
          <w:sz w:val="24"/>
          <w:szCs w:val="28"/>
        </w:rPr>
        <w:t xml:space="preserve"> </w:t>
      </w:r>
      <w:r w:rsidRPr="00590FD5">
        <w:rPr>
          <w:sz w:val="24"/>
          <w:szCs w:val="28"/>
        </w:rPr>
        <w:t>всего</w:t>
      </w:r>
      <w:r>
        <w:rPr>
          <w:sz w:val="24"/>
          <w:szCs w:val="28"/>
        </w:rPr>
        <w:t xml:space="preserve"> </w:t>
      </w:r>
      <w:r w:rsidRPr="00590FD5">
        <w:rPr>
          <w:sz w:val="24"/>
          <w:szCs w:val="28"/>
        </w:rPr>
        <w:t>процесса</w:t>
      </w:r>
      <w:r>
        <w:rPr>
          <w:sz w:val="24"/>
          <w:szCs w:val="28"/>
        </w:rPr>
        <w:t xml:space="preserve"> </w:t>
      </w:r>
      <w:r w:rsidRPr="00590FD5">
        <w:rPr>
          <w:sz w:val="24"/>
          <w:szCs w:val="28"/>
        </w:rPr>
        <w:t>на</w:t>
      </w:r>
      <w:r>
        <w:rPr>
          <w:sz w:val="24"/>
          <w:szCs w:val="28"/>
        </w:rPr>
        <w:t xml:space="preserve"> </w:t>
      </w:r>
      <w:r w:rsidRPr="00590FD5">
        <w:rPr>
          <w:sz w:val="24"/>
          <w:szCs w:val="28"/>
        </w:rPr>
        <w:t>несколько</w:t>
      </w:r>
      <w:r>
        <w:rPr>
          <w:sz w:val="24"/>
          <w:szCs w:val="28"/>
        </w:rPr>
        <w:t xml:space="preserve"> </w:t>
      </w:r>
      <w:r w:rsidRPr="00590FD5">
        <w:rPr>
          <w:sz w:val="24"/>
          <w:szCs w:val="28"/>
        </w:rPr>
        <w:t>фаз,</w:t>
      </w:r>
      <w:r>
        <w:rPr>
          <w:sz w:val="24"/>
          <w:szCs w:val="28"/>
        </w:rPr>
        <w:t xml:space="preserve"> </w:t>
      </w:r>
      <w:r w:rsidRPr="00590FD5">
        <w:rPr>
          <w:sz w:val="24"/>
          <w:szCs w:val="28"/>
        </w:rPr>
        <w:t>каждая</w:t>
      </w:r>
      <w:r>
        <w:rPr>
          <w:sz w:val="24"/>
          <w:szCs w:val="28"/>
        </w:rPr>
        <w:t xml:space="preserve"> </w:t>
      </w:r>
      <w:r w:rsidRPr="00590FD5">
        <w:rPr>
          <w:sz w:val="24"/>
          <w:szCs w:val="28"/>
        </w:rPr>
        <w:t>из</w:t>
      </w:r>
      <w:r>
        <w:rPr>
          <w:sz w:val="24"/>
          <w:szCs w:val="28"/>
        </w:rPr>
        <w:t xml:space="preserve"> </w:t>
      </w:r>
      <w:r w:rsidRPr="00590FD5">
        <w:rPr>
          <w:sz w:val="24"/>
          <w:szCs w:val="28"/>
        </w:rPr>
        <w:t>которых</w:t>
      </w:r>
      <w:r>
        <w:rPr>
          <w:sz w:val="24"/>
          <w:szCs w:val="28"/>
        </w:rPr>
        <w:t xml:space="preserve"> </w:t>
      </w:r>
      <w:r w:rsidRPr="00590FD5">
        <w:rPr>
          <w:sz w:val="24"/>
          <w:szCs w:val="28"/>
        </w:rPr>
        <w:t>может</w:t>
      </w:r>
      <w:r>
        <w:rPr>
          <w:sz w:val="24"/>
          <w:szCs w:val="28"/>
        </w:rPr>
        <w:t xml:space="preserve"> </w:t>
      </w:r>
      <w:r w:rsidRPr="00590FD5">
        <w:rPr>
          <w:sz w:val="24"/>
          <w:szCs w:val="28"/>
        </w:rPr>
        <w:t>состоять</w:t>
      </w:r>
      <w:r>
        <w:rPr>
          <w:sz w:val="24"/>
          <w:szCs w:val="28"/>
        </w:rPr>
        <w:t xml:space="preserve"> </w:t>
      </w:r>
      <w:r w:rsidRPr="00590FD5">
        <w:rPr>
          <w:sz w:val="24"/>
          <w:szCs w:val="28"/>
        </w:rPr>
        <w:t>из</w:t>
      </w:r>
      <w:r>
        <w:rPr>
          <w:sz w:val="24"/>
          <w:szCs w:val="28"/>
        </w:rPr>
        <w:t xml:space="preserve"> </w:t>
      </w:r>
      <w:r w:rsidRPr="00590FD5">
        <w:rPr>
          <w:sz w:val="24"/>
          <w:szCs w:val="28"/>
        </w:rPr>
        <w:t>нескольких</w:t>
      </w:r>
      <w:r>
        <w:rPr>
          <w:sz w:val="24"/>
          <w:szCs w:val="28"/>
        </w:rPr>
        <w:t xml:space="preserve"> </w:t>
      </w:r>
      <w:r w:rsidRPr="00590FD5">
        <w:rPr>
          <w:sz w:val="24"/>
          <w:szCs w:val="28"/>
        </w:rPr>
        <w:t>этапов.</w:t>
      </w:r>
      <w:r>
        <w:rPr>
          <w:sz w:val="24"/>
          <w:szCs w:val="28"/>
        </w:rPr>
        <w:t xml:space="preserve"> </w:t>
      </w:r>
      <w:r w:rsidRPr="00590FD5">
        <w:rPr>
          <w:sz w:val="24"/>
          <w:szCs w:val="28"/>
        </w:rPr>
        <w:t>На</w:t>
      </w:r>
      <w:r>
        <w:rPr>
          <w:sz w:val="24"/>
          <w:szCs w:val="28"/>
        </w:rPr>
        <w:t xml:space="preserve"> </w:t>
      </w:r>
      <w:r w:rsidRPr="00590FD5">
        <w:rPr>
          <w:sz w:val="24"/>
          <w:szCs w:val="28"/>
        </w:rPr>
        <w:t>каждом</w:t>
      </w:r>
      <w:r>
        <w:rPr>
          <w:sz w:val="24"/>
          <w:szCs w:val="28"/>
        </w:rPr>
        <w:t xml:space="preserve"> </w:t>
      </w:r>
      <w:r w:rsidRPr="00590FD5">
        <w:rPr>
          <w:sz w:val="24"/>
          <w:szCs w:val="28"/>
        </w:rPr>
        <w:t>этапе</w:t>
      </w:r>
      <w:r>
        <w:rPr>
          <w:sz w:val="24"/>
          <w:szCs w:val="28"/>
        </w:rPr>
        <w:t xml:space="preserve"> </w:t>
      </w:r>
      <w:r w:rsidRPr="00590FD5">
        <w:rPr>
          <w:sz w:val="24"/>
          <w:szCs w:val="28"/>
        </w:rPr>
        <w:t>разработчик</w:t>
      </w:r>
      <w:r>
        <w:rPr>
          <w:sz w:val="24"/>
          <w:szCs w:val="28"/>
        </w:rPr>
        <w:t xml:space="preserve"> </w:t>
      </w:r>
      <w:r w:rsidRPr="00590FD5">
        <w:rPr>
          <w:sz w:val="24"/>
          <w:szCs w:val="28"/>
        </w:rPr>
        <w:t>использует</w:t>
      </w:r>
      <w:r>
        <w:rPr>
          <w:sz w:val="24"/>
          <w:szCs w:val="28"/>
        </w:rPr>
        <w:t xml:space="preserve"> </w:t>
      </w:r>
      <w:r w:rsidRPr="00590FD5">
        <w:rPr>
          <w:sz w:val="24"/>
          <w:szCs w:val="28"/>
        </w:rPr>
        <w:t>набор</w:t>
      </w:r>
      <w:r>
        <w:rPr>
          <w:sz w:val="24"/>
          <w:szCs w:val="28"/>
        </w:rPr>
        <w:t xml:space="preserve"> </w:t>
      </w:r>
      <w:r w:rsidRPr="00590FD5">
        <w:rPr>
          <w:sz w:val="24"/>
          <w:szCs w:val="28"/>
        </w:rPr>
        <w:t>технических</w:t>
      </w:r>
      <w:r>
        <w:rPr>
          <w:sz w:val="24"/>
          <w:szCs w:val="28"/>
        </w:rPr>
        <w:t xml:space="preserve"> </w:t>
      </w:r>
      <w:r w:rsidRPr="00590FD5">
        <w:rPr>
          <w:sz w:val="24"/>
          <w:szCs w:val="28"/>
        </w:rPr>
        <w:t>приемов</w:t>
      </w:r>
      <w:r>
        <w:rPr>
          <w:sz w:val="24"/>
          <w:szCs w:val="28"/>
        </w:rPr>
        <w:t xml:space="preserve"> </w:t>
      </w:r>
      <w:r w:rsidRPr="00590FD5">
        <w:rPr>
          <w:sz w:val="24"/>
          <w:szCs w:val="28"/>
        </w:rPr>
        <w:t>позволяющих</w:t>
      </w:r>
      <w:r>
        <w:rPr>
          <w:sz w:val="24"/>
          <w:szCs w:val="28"/>
        </w:rPr>
        <w:t xml:space="preserve"> </w:t>
      </w:r>
      <w:r w:rsidRPr="00590FD5">
        <w:rPr>
          <w:sz w:val="24"/>
          <w:szCs w:val="28"/>
        </w:rPr>
        <w:t>решать</w:t>
      </w:r>
      <w:r>
        <w:rPr>
          <w:sz w:val="24"/>
          <w:szCs w:val="28"/>
        </w:rPr>
        <w:t xml:space="preserve"> </w:t>
      </w:r>
      <w:r w:rsidRPr="00590FD5">
        <w:rPr>
          <w:sz w:val="24"/>
          <w:szCs w:val="28"/>
        </w:rPr>
        <w:t>задачи</w:t>
      </w:r>
      <w:r>
        <w:rPr>
          <w:sz w:val="24"/>
          <w:szCs w:val="28"/>
        </w:rPr>
        <w:t xml:space="preserve"> </w:t>
      </w:r>
      <w:r w:rsidRPr="00590FD5">
        <w:rPr>
          <w:sz w:val="24"/>
          <w:szCs w:val="28"/>
        </w:rPr>
        <w:t>данной</w:t>
      </w:r>
      <w:r>
        <w:rPr>
          <w:sz w:val="24"/>
          <w:szCs w:val="28"/>
        </w:rPr>
        <w:t xml:space="preserve"> </w:t>
      </w:r>
      <w:r w:rsidRPr="00590FD5">
        <w:rPr>
          <w:sz w:val="24"/>
          <w:szCs w:val="28"/>
        </w:rPr>
        <w:t>стадии</w:t>
      </w:r>
      <w:r>
        <w:rPr>
          <w:sz w:val="24"/>
          <w:szCs w:val="28"/>
        </w:rPr>
        <w:t xml:space="preserve"> </w:t>
      </w:r>
      <w:r w:rsidRPr="00590FD5">
        <w:rPr>
          <w:sz w:val="24"/>
          <w:szCs w:val="28"/>
        </w:rPr>
        <w:t>разработки.</w:t>
      </w:r>
    </w:p>
    <w:p w:rsidR="00AC223A" w:rsidRPr="00590FD5" w:rsidRDefault="00AC223A" w:rsidP="00AC223A">
      <w:pPr>
        <w:pStyle w:val="11"/>
        <w:spacing w:before="0" w:line="240" w:lineRule="auto"/>
        <w:ind w:left="0" w:right="0" w:firstLine="425"/>
        <w:rPr>
          <w:sz w:val="24"/>
          <w:szCs w:val="28"/>
        </w:rPr>
      </w:pPr>
      <w:r w:rsidRPr="00590FD5">
        <w:rPr>
          <w:sz w:val="24"/>
          <w:szCs w:val="28"/>
        </w:rPr>
        <w:t>Весь</w:t>
      </w:r>
      <w:r>
        <w:rPr>
          <w:sz w:val="24"/>
          <w:szCs w:val="28"/>
        </w:rPr>
        <w:t xml:space="preserve"> </w:t>
      </w:r>
      <w:r w:rsidRPr="00590FD5">
        <w:rPr>
          <w:sz w:val="24"/>
          <w:szCs w:val="28"/>
        </w:rPr>
        <w:t>процесс</w:t>
      </w:r>
      <w:r>
        <w:rPr>
          <w:sz w:val="24"/>
          <w:szCs w:val="28"/>
        </w:rPr>
        <w:t xml:space="preserve"> </w:t>
      </w:r>
      <w:r w:rsidRPr="00590FD5">
        <w:rPr>
          <w:sz w:val="24"/>
          <w:szCs w:val="28"/>
        </w:rPr>
        <w:t>разработки</w:t>
      </w:r>
      <w:r>
        <w:rPr>
          <w:sz w:val="24"/>
          <w:szCs w:val="28"/>
        </w:rPr>
        <w:t xml:space="preserve"> </w:t>
      </w:r>
      <w:r w:rsidRPr="00590FD5">
        <w:rPr>
          <w:sz w:val="24"/>
          <w:szCs w:val="28"/>
        </w:rPr>
        <w:t>разделяется</w:t>
      </w:r>
      <w:r>
        <w:rPr>
          <w:sz w:val="24"/>
          <w:szCs w:val="28"/>
        </w:rPr>
        <w:t xml:space="preserve"> </w:t>
      </w:r>
      <w:r w:rsidRPr="00590FD5">
        <w:rPr>
          <w:sz w:val="24"/>
          <w:szCs w:val="28"/>
        </w:rPr>
        <w:t>на</w:t>
      </w:r>
      <w:r>
        <w:rPr>
          <w:sz w:val="24"/>
          <w:szCs w:val="28"/>
        </w:rPr>
        <w:t xml:space="preserve"> </w:t>
      </w:r>
      <w:r w:rsidRPr="00590FD5">
        <w:rPr>
          <w:sz w:val="24"/>
          <w:szCs w:val="28"/>
        </w:rPr>
        <w:t>три</w:t>
      </w:r>
      <w:r>
        <w:rPr>
          <w:sz w:val="24"/>
          <w:szCs w:val="28"/>
        </w:rPr>
        <w:t xml:space="preserve"> </w:t>
      </w:r>
      <w:r w:rsidRPr="00590FD5">
        <w:rPr>
          <w:sz w:val="24"/>
          <w:szCs w:val="28"/>
        </w:rPr>
        <w:t>основные</w:t>
      </w:r>
      <w:r>
        <w:rPr>
          <w:sz w:val="24"/>
          <w:szCs w:val="28"/>
        </w:rPr>
        <w:t xml:space="preserve"> </w:t>
      </w:r>
      <w:r w:rsidRPr="00590FD5">
        <w:rPr>
          <w:sz w:val="24"/>
          <w:szCs w:val="28"/>
        </w:rPr>
        <w:t>фазы:</w:t>
      </w:r>
      <w:r>
        <w:rPr>
          <w:sz w:val="24"/>
          <w:szCs w:val="28"/>
        </w:rPr>
        <w:t xml:space="preserve"> </w:t>
      </w:r>
      <w:r w:rsidRPr="00590FD5">
        <w:rPr>
          <w:sz w:val="24"/>
          <w:szCs w:val="28"/>
        </w:rPr>
        <w:t>концептуальное,</w:t>
      </w:r>
      <w:r>
        <w:rPr>
          <w:sz w:val="24"/>
          <w:szCs w:val="28"/>
        </w:rPr>
        <w:t xml:space="preserve"> </w:t>
      </w:r>
      <w:r w:rsidRPr="00590FD5">
        <w:rPr>
          <w:sz w:val="24"/>
          <w:szCs w:val="28"/>
        </w:rPr>
        <w:t>логическое</w:t>
      </w:r>
      <w:r>
        <w:rPr>
          <w:sz w:val="24"/>
          <w:szCs w:val="28"/>
        </w:rPr>
        <w:t xml:space="preserve"> </w:t>
      </w:r>
      <w:r w:rsidRPr="00590FD5">
        <w:rPr>
          <w:sz w:val="24"/>
          <w:szCs w:val="28"/>
        </w:rPr>
        <w:t>и</w:t>
      </w:r>
      <w:r>
        <w:rPr>
          <w:sz w:val="24"/>
          <w:szCs w:val="28"/>
        </w:rPr>
        <w:t xml:space="preserve"> </w:t>
      </w:r>
      <w:r w:rsidRPr="00590FD5">
        <w:rPr>
          <w:sz w:val="24"/>
          <w:szCs w:val="28"/>
        </w:rPr>
        <w:t>физическое</w:t>
      </w:r>
      <w:r>
        <w:rPr>
          <w:sz w:val="24"/>
          <w:szCs w:val="28"/>
        </w:rPr>
        <w:t xml:space="preserve"> </w:t>
      </w:r>
      <w:r w:rsidRPr="00590FD5">
        <w:rPr>
          <w:sz w:val="24"/>
          <w:szCs w:val="28"/>
        </w:rPr>
        <w:t>проектирование.</w:t>
      </w:r>
    </w:p>
    <w:p w:rsidR="00AC223A" w:rsidRPr="00590FD5" w:rsidRDefault="00AC223A" w:rsidP="00AC223A">
      <w:pPr>
        <w:pStyle w:val="11"/>
        <w:spacing w:before="0" w:line="240" w:lineRule="auto"/>
        <w:ind w:left="0" w:right="0" w:firstLine="425"/>
        <w:rPr>
          <w:sz w:val="24"/>
          <w:szCs w:val="28"/>
        </w:rPr>
      </w:pPr>
      <w:r w:rsidRPr="00590FD5">
        <w:rPr>
          <w:i/>
          <w:sz w:val="24"/>
          <w:szCs w:val="28"/>
        </w:rPr>
        <w:t>Концептуальное</w:t>
      </w:r>
      <w:r>
        <w:rPr>
          <w:i/>
          <w:sz w:val="24"/>
          <w:szCs w:val="28"/>
        </w:rPr>
        <w:t xml:space="preserve"> </w:t>
      </w:r>
      <w:r w:rsidRPr="00590FD5">
        <w:rPr>
          <w:i/>
          <w:sz w:val="24"/>
          <w:szCs w:val="28"/>
        </w:rPr>
        <w:t>проектирование</w:t>
      </w:r>
      <w:r>
        <w:rPr>
          <w:i/>
          <w:sz w:val="24"/>
          <w:szCs w:val="28"/>
        </w:rPr>
        <w:t xml:space="preserve"> </w:t>
      </w:r>
      <w:r w:rsidRPr="00590FD5">
        <w:rPr>
          <w:i/>
          <w:sz w:val="24"/>
          <w:szCs w:val="28"/>
        </w:rPr>
        <w:t>БД</w:t>
      </w:r>
      <w:r>
        <w:rPr>
          <w:sz w:val="24"/>
          <w:szCs w:val="28"/>
        </w:rPr>
        <w:t xml:space="preserve"> </w:t>
      </w:r>
      <w:r w:rsidRPr="00590FD5">
        <w:rPr>
          <w:sz w:val="24"/>
          <w:szCs w:val="28"/>
        </w:rPr>
        <w:t>необходимо</w:t>
      </w:r>
      <w:r>
        <w:rPr>
          <w:sz w:val="24"/>
          <w:szCs w:val="28"/>
        </w:rPr>
        <w:t xml:space="preserve"> </w:t>
      </w:r>
      <w:r w:rsidRPr="00590FD5">
        <w:rPr>
          <w:sz w:val="24"/>
          <w:szCs w:val="28"/>
        </w:rPr>
        <w:t>для</w:t>
      </w:r>
      <w:r>
        <w:rPr>
          <w:sz w:val="24"/>
          <w:szCs w:val="28"/>
        </w:rPr>
        <w:t xml:space="preserve"> </w:t>
      </w:r>
      <w:r w:rsidRPr="00590FD5">
        <w:rPr>
          <w:sz w:val="24"/>
          <w:szCs w:val="28"/>
        </w:rPr>
        <w:t>создания</w:t>
      </w:r>
      <w:r>
        <w:rPr>
          <w:sz w:val="24"/>
          <w:szCs w:val="28"/>
        </w:rPr>
        <w:t xml:space="preserve"> </w:t>
      </w:r>
      <w:r w:rsidRPr="00590FD5">
        <w:rPr>
          <w:sz w:val="24"/>
          <w:szCs w:val="28"/>
        </w:rPr>
        <w:t>информационной</w:t>
      </w:r>
      <w:r>
        <w:rPr>
          <w:sz w:val="24"/>
          <w:szCs w:val="28"/>
        </w:rPr>
        <w:t xml:space="preserve"> </w:t>
      </w:r>
      <w:r w:rsidRPr="00590FD5">
        <w:rPr>
          <w:sz w:val="24"/>
          <w:szCs w:val="28"/>
        </w:rPr>
        <w:t>модели</w:t>
      </w:r>
      <w:r>
        <w:rPr>
          <w:sz w:val="24"/>
          <w:szCs w:val="28"/>
        </w:rPr>
        <w:t xml:space="preserve"> </w:t>
      </w:r>
      <w:r w:rsidRPr="00590FD5">
        <w:rPr>
          <w:sz w:val="24"/>
          <w:szCs w:val="28"/>
        </w:rPr>
        <w:t>предприятия</w:t>
      </w:r>
      <w:r>
        <w:rPr>
          <w:sz w:val="24"/>
          <w:szCs w:val="28"/>
        </w:rPr>
        <w:t xml:space="preserve"> </w:t>
      </w:r>
      <w:r w:rsidRPr="00590FD5">
        <w:rPr>
          <w:sz w:val="24"/>
          <w:szCs w:val="28"/>
        </w:rPr>
        <w:t>(предметной</w:t>
      </w:r>
      <w:r>
        <w:rPr>
          <w:sz w:val="24"/>
          <w:szCs w:val="28"/>
        </w:rPr>
        <w:t xml:space="preserve"> </w:t>
      </w:r>
      <w:r w:rsidRPr="00590FD5">
        <w:rPr>
          <w:sz w:val="24"/>
          <w:szCs w:val="28"/>
        </w:rPr>
        <w:t>области),</w:t>
      </w:r>
      <w:r>
        <w:rPr>
          <w:sz w:val="24"/>
          <w:szCs w:val="28"/>
        </w:rPr>
        <w:t xml:space="preserve"> </w:t>
      </w:r>
      <w:r w:rsidRPr="00590FD5">
        <w:rPr>
          <w:sz w:val="24"/>
          <w:szCs w:val="28"/>
        </w:rPr>
        <w:t>не</w:t>
      </w:r>
      <w:r>
        <w:rPr>
          <w:sz w:val="24"/>
          <w:szCs w:val="28"/>
        </w:rPr>
        <w:t xml:space="preserve"> </w:t>
      </w:r>
      <w:r w:rsidRPr="00590FD5">
        <w:rPr>
          <w:sz w:val="24"/>
          <w:szCs w:val="28"/>
        </w:rPr>
        <w:t>зависящей</w:t>
      </w:r>
      <w:r>
        <w:rPr>
          <w:sz w:val="24"/>
          <w:szCs w:val="28"/>
        </w:rPr>
        <w:t xml:space="preserve"> </w:t>
      </w:r>
      <w:r w:rsidRPr="00590FD5">
        <w:rPr>
          <w:sz w:val="24"/>
          <w:szCs w:val="28"/>
        </w:rPr>
        <w:t>от</w:t>
      </w:r>
      <w:r>
        <w:rPr>
          <w:sz w:val="24"/>
          <w:szCs w:val="28"/>
        </w:rPr>
        <w:t xml:space="preserve"> </w:t>
      </w:r>
      <w:r w:rsidRPr="00590FD5">
        <w:rPr>
          <w:sz w:val="24"/>
          <w:szCs w:val="28"/>
        </w:rPr>
        <w:t>каких-</w:t>
      </w:r>
      <w:r>
        <w:rPr>
          <w:sz w:val="24"/>
          <w:szCs w:val="28"/>
        </w:rPr>
        <w:t xml:space="preserve"> </w:t>
      </w:r>
      <w:r w:rsidRPr="00590FD5">
        <w:rPr>
          <w:sz w:val="24"/>
          <w:szCs w:val="28"/>
        </w:rPr>
        <w:t>либо</w:t>
      </w:r>
      <w:r>
        <w:rPr>
          <w:sz w:val="24"/>
          <w:szCs w:val="28"/>
        </w:rPr>
        <w:t xml:space="preserve"> </w:t>
      </w:r>
      <w:r w:rsidRPr="00590FD5">
        <w:rPr>
          <w:sz w:val="24"/>
          <w:szCs w:val="28"/>
        </w:rPr>
        <w:t>физических</w:t>
      </w:r>
      <w:r>
        <w:rPr>
          <w:sz w:val="24"/>
          <w:szCs w:val="28"/>
        </w:rPr>
        <w:t xml:space="preserve"> </w:t>
      </w:r>
      <w:r w:rsidRPr="00590FD5">
        <w:rPr>
          <w:sz w:val="24"/>
          <w:szCs w:val="28"/>
        </w:rPr>
        <w:t>условий</w:t>
      </w:r>
      <w:r>
        <w:rPr>
          <w:sz w:val="24"/>
          <w:szCs w:val="28"/>
        </w:rPr>
        <w:t xml:space="preserve"> </w:t>
      </w:r>
      <w:r w:rsidRPr="00590FD5">
        <w:rPr>
          <w:sz w:val="24"/>
          <w:szCs w:val="28"/>
        </w:rPr>
        <w:t>реализации.</w:t>
      </w:r>
      <w:r>
        <w:rPr>
          <w:sz w:val="24"/>
          <w:szCs w:val="28"/>
        </w:rPr>
        <w:t xml:space="preserve"> </w:t>
      </w:r>
      <w:r w:rsidRPr="00590FD5">
        <w:rPr>
          <w:sz w:val="24"/>
          <w:szCs w:val="28"/>
        </w:rPr>
        <w:t>К</w:t>
      </w:r>
      <w:r>
        <w:rPr>
          <w:sz w:val="24"/>
          <w:szCs w:val="28"/>
        </w:rPr>
        <w:t xml:space="preserve"> </w:t>
      </w:r>
      <w:r w:rsidRPr="00590FD5">
        <w:rPr>
          <w:sz w:val="24"/>
          <w:szCs w:val="28"/>
        </w:rPr>
        <w:t>последним</w:t>
      </w:r>
      <w:r>
        <w:rPr>
          <w:sz w:val="24"/>
          <w:szCs w:val="28"/>
        </w:rPr>
        <w:t xml:space="preserve"> </w:t>
      </w:r>
      <w:r w:rsidRPr="00590FD5">
        <w:rPr>
          <w:sz w:val="24"/>
          <w:szCs w:val="28"/>
        </w:rPr>
        <w:t>относятся:</w:t>
      </w:r>
      <w:r>
        <w:rPr>
          <w:sz w:val="24"/>
          <w:szCs w:val="28"/>
        </w:rPr>
        <w:t xml:space="preserve"> </w:t>
      </w:r>
      <w:r w:rsidRPr="00590FD5">
        <w:rPr>
          <w:sz w:val="24"/>
          <w:szCs w:val="28"/>
        </w:rPr>
        <w:t>тип</w:t>
      </w:r>
      <w:r>
        <w:rPr>
          <w:sz w:val="24"/>
          <w:szCs w:val="28"/>
        </w:rPr>
        <w:t xml:space="preserve"> </w:t>
      </w:r>
      <w:r w:rsidRPr="00590FD5">
        <w:rPr>
          <w:sz w:val="24"/>
          <w:szCs w:val="28"/>
        </w:rPr>
        <w:t>СУБД,</w:t>
      </w:r>
      <w:r>
        <w:rPr>
          <w:sz w:val="24"/>
          <w:szCs w:val="28"/>
        </w:rPr>
        <w:t xml:space="preserve"> </w:t>
      </w:r>
      <w:r w:rsidRPr="00590FD5">
        <w:rPr>
          <w:sz w:val="24"/>
          <w:szCs w:val="28"/>
        </w:rPr>
        <w:t>---</w:t>
      </w:r>
      <w:r>
        <w:rPr>
          <w:sz w:val="24"/>
          <w:szCs w:val="28"/>
        </w:rPr>
        <w:t xml:space="preserve"> </w:t>
      </w:r>
      <w:r w:rsidRPr="00590FD5">
        <w:rPr>
          <w:sz w:val="24"/>
          <w:szCs w:val="28"/>
        </w:rPr>
        <w:t>программ</w:t>
      </w:r>
      <w:r>
        <w:rPr>
          <w:sz w:val="24"/>
          <w:szCs w:val="28"/>
        </w:rPr>
        <w:t xml:space="preserve"> </w:t>
      </w:r>
      <w:r w:rsidRPr="00590FD5">
        <w:rPr>
          <w:sz w:val="24"/>
          <w:szCs w:val="28"/>
        </w:rPr>
        <w:t>приложения,</w:t>
      </w:r>
      <w:r>
        <w:rPr>
          <w:sz w:val="24"/>
          <w:szCs w:val="28"/>
        </w:rPr>
        <w:t xml:space="preserve"> </w:t>
      </w:r>
      <w:r w:rsidRPr="00590FD5">
        <w:rPr>
          <w:sz w:val="24"/>
          <w:szCs w:val="28"/>
        </w:rPr>
        <w:t>используемый</w:t>
      </w:r>
      <w:r>
        <w:rPr>
          <w:sz w:val="24"/>
          <w:szCs w:val="28"/>
        </w:rPr>
        <w:t xml:space="preserve"> </w:t>
      </w:r>
      <w:r w:rsidRPr="00590FD5">
        <w:rPr>
          <w:sz w:val="24"/>
          <w:szCs w:val="28"/>
        </w:rPr>
        <w:t>язык</w:t>
      </w:r>
      <w:r>
        <w:rPr>
          <w:sz w:val="24"/>
          <w:szCs w:val="28"/>
        </w:rPr>
        <w:t xml:space="preserve"> </w:t>
      </w:r>
      <w:r w:rsidRPr="00590FD5">
        <w:rPr>
          <w:sz w:val="24"/>
          <w:szCs w:val="28"/>
        </w:rPr>
        <w:t>программирования,</w:t>
      </w:r>
      <w:r>
        <w:rPr>
          <w:sz w:val="24"/>
          <w:szCs w:val="28"/>
        </w:rPr>
        <w:t xml:space="preserve"> </w:t>
      </w:r>
      <w:r w:rsidRPr="00590FD5">
        <w:rPr>
          <w:sz w:val="24"/>
          <w:szCs w:val="28"/>
        </w:rPr>
        <w:t>конкретная</w:t>
      </w:r>
      <w:r>
        <w:rPr>
          <w:sz w:val="24"/>
          <w:szCs w:val="28"/>
        </w:rPr>
        <w:t xml:space="preserve"> </w:t>
      </w:r>
      <w:r w:rsidRPr="00590FD5">
        <w:rPr>
          <w:sz w:val="24"/>
          <w:szCs w:val="28"/>
        </w:rPr>
        <w:t>вычислительная</w:t>
      </w:r>
      <w:r>
        <w:rPr>
          <w:sz w:val="24"/>
          <w:szCs w:val="28"/>
        </w:rPr>
        <w:t xml:space="preserve"> </w:t>
      </w:r>
      <w:r w:rsidRPr="00590FD5">
        <w:rPr>
          <w:sz w:val="24"/>
          <w:szCs w:val="28"/>
        </w:rPr>
        <w:t>платформа</w:t>
      </w:r>
      <w:r>
        <w:rPr>
          <w:sz w:val="24"/>
          <w:szCs w:val="28"/>
        </w:rPr>
        <w:t xml:space="preserve"> </w:t>
      </w:r>
      <w:r w:rsidRPr="00590FD5">
        <w:rPr>
          <w:sz w:val="24"/>
          <w:szCs w:val="28"/>
        </w:rPr>
        <w:t>и</w:t>
      </w:r>
      <w:r>
        <w:rPr>
          <w:sz w:val="24"/>
          <w:szCs w:val="28"/>
        </w:rPr>
        <w:t xml:space="preserve"> </w:t>
      </w:r>
      <w:r w:rsidRPr="00590FD5">
        <w:rPr>
          <w:sz w:val="24"/>
          <w:szCs w:val="28"/>
        </w:rPr>
        <w:t>другие</w:t>
      </w:r>
      <w:r>
        <w:rPr>
          <w:sz w:val="24"/>
          <w:szCs w:val="28"/>
        </w:rPr>
        <w:t xml:space="preserve"> </w:t>
      </w:r>
      <w:r w:rsidRPr="00590FD5">
        <w:rPr>
          <w:sz w:val="24"/>
          <w:szCs w:val="28"/>
        </w:rPr>
        <w:t>физические</w:t>
      </w:r>
      <w:r>
        <w:rPr>
          <w:sz w:val="24"/>
          <w:szCs w:val="28"/>
        </w:rPr>
        <w:t xml:space="preserve"> </w:t>
      </w:r>
      <w:r w:rsidRPr="00590FD5">
        <w:rPr>
          <w:sz w:val="24"/>
          <w:szCs w:val="28"/>
        </w:rPr>
        <w:t>особенности</w:t>
      </w:r>
      <w:r>
        <w:rPr>
          <w:sz w:val="24"/>
          <w:szCs w:val="28"/>
        </w:rPr>
        <w:t xml:space="preserve"> </w:t>
      </w:r>
      <w:r w:rsidRPr="00590FD5">
        <w:rPr>
          <w:sz w:val="24"/>
          <w:szCs w:val="28"/>
        </w:rPr>
        <w:t>реализации.</w:t>
      </w:r>
    </w:p>
    <w:p w:rsidR="00AC223A" w:rsidRPr="00590FD5" w:rsidRDefault="00AC223A" w:rsidP="00AC223A">
      <w:pPr>
        <w:pStyle w:val="11"/>
        <w:spacing w:before="0" w:line="240" w:lineRule="auto"/>
        <w:ind w:left="0" w:right="0" w:firstLine="425"/>
        <w:rPr>
          <w:sz w:val="24"/>
          <w:szCs w:val="28"/>
        </w:rPr>
      </w:pPr>
      <w:r w:rsidRPr="00590FD5">
        <w:rPr>
          <w:i/>
          <w:sz w:val="24"/>
          <w:szCs w:val="28"/>
        </w:rPr>
        <w:t>Логическое</w:t>
      </w:r>
      <w:r>
        <w:rPr>
          <w:i/>
          <w:sz w:val="24"/>
          <w:szCs w:val="28"/>
        </w:rPr>
        <w:t xml:space="preserve"> </w:t>
      </w:r>
      <w:r w:rsidRPr="00590FD5">
        <w:rPr>
          <w:i/>
          <w:sz w:val="24"/>
          <w:szCs w:val="28"/>
        </w:rPr>
        <w:t>проектирование</w:t>
      </w:r>
      <w:r>
        <w:rPr>
          <w:i/>
          <w:sz w:val="24"/>
          <w:szCs w:val="28"/>
        </w:rPr>
        <w:t xml:space="preserve"> </w:t>
      </w:r>
      <w:r w:rsidRPr="00590FD5">
        <w:rPr>
          <w:i/>
          <w:sz w:val="24"/>
          <w:szCs w:val="28"/>
        </w:rPr>
        <w:t>БД</w:t>
      </w:r>
      <w:r>
        <w:rPr>
          <w:sz w:val="24"/>
          <w:szCs w:val="28"/>
        </w:rPr>
        <w:t xml:space="preserve"> </w:t>
      </w:r>
      <w:r w:rsidRPr="00590FD5">
        <w:rPr>
          <w:sz w:val="24"/>
          <w:szCs w:val="28"/>
        </w:rPr>
        <w:t>необходимо</w:t>
      </w:r>
      <w:r>
        <w:rPr>
          <w:sz w:val="24"/>
          <w:szCs w:val="28"/>
        </w:rPr>
        <w:t xml:space="preserve"> </w:t>
      </w:r>
      <w:r w:rsidRPr="00590FD5">
        <w:rPr>
          <w:sz w:val="24"/>
          <w:szCs w:val="28"/>
        </w:rPr>
        <w:t>для</w:t>
      </w:r>
      <w:r>
        <w:rPr>
          <w:sz w:val="24"/>
          <w:szCs w:val="28"/>
        </w:rPr>
        <w:t xml:space="preserve"> </w:t>
      </w:r>
      <w:r w:rsidRPr="00590FD5">
        <w:rPr>
          <w:sz w:val="24"/>
          <w:szCs w:val="28"/>
        </w:rPr>
        <w:t>создания</w:t>
      </w:r>
      <w:r>
        <w:rPr>
          <w:sz w:val="24"/>
          <w:szCs w:val="28"/>
        </w:rPr>
        <w:t xml:space="preserve"> </w:t>
      </w:r>
      <w:r w:rsidRPr="00590FD5">
        <w:rPr>
          <w:sz w:val="24"/>
          <w:szCs w:val="28"/>
        </w:rPr>
        <w:t>информационной</w:t>
      </w:r>
      <w:r>
        <w:rPr>
          <w:sz w:val="24"/>
          <w:szCs w:val="28"/>
        </w:rPr>
        <w:t xml:space="preserve"> </w:t>
      </w:r>
      <w:r w:rsidRPr="00590FD5">
        <w:rPr>
          <w:sz w:val="24"/>
          <w:szCs w:val="28"/>
        </w:rPr>
        <w:t>модели</w:t>
      </w:r>
      <w:r>
        <w:rPr>
          <w:sz w:val="24"/>
          <w:szCs w:val="28"/>
        </w:rPr>
        <w:t xml:space="preserve"> </w:t>
      </w:r>
      <w:r w:rsidRPr="00590FD5">
        <w:rPr>
          <w:sz w:val="24"/>
          <w:szCs w:val="28"/>
        </w:rPr>
        <w:t>предприятия</w:t>
      </w:r>
      <w:r>
        <w:rPr>
          <w:sz w:val="24"/>
          <w:szCs w:val="28"/>
        </w:rPr>
        <w:t xml:space="preserve"> </w:t>
      </w:r>
      <w:r w:rsidRPr="00590FD5">
        <w:rPr>
          <w:sz w:val="24"/>
          <w:szCs w:val="28"/>
        </w:rPr>
        <w:t>на</w:t>
      </w:r>
      <w:r>
        <w:rPr>
          <w:sz w:val="24"/>
          <w:szCs w:val="28"/>
        </w:rPr>
        <w:t xml:space="preserve"> </w:t>
      </w:r>
      <w:r w:rsidRPr="00590FD5">
        <w:rPr>
          <w:sz w:val="24"/>
          <w:szCs w:val="28"/>
        </w:rPr>
        <w:t>основе</w:t>
      </w:r>
      <w:r>
        <w:rPr>
          <w:sz w:val="24"/>
          <w:szCs w:val="28"/>
        </w:rPr>
        <w:t xml:space="preserve"> </w:t>
      </w:r>
      <w:r w:rsidRPr="00590FD5">
        <w:rPr>
          <w:sz w:val="24"/>
          <w:szCs w:val="28"/>
        </w:rPr>
        <w:t>разработанного</w:t>
      </w:r>
      <w:r>
        <w:rPr>
          <w:sz w:val="24"/>
          <w:szCs w:val="28"/>
        </w:rPr>
        <w:t xml:space="preserve"> </w:t>
      </w:r>
      <w:r w:rsidRPr="00590FD5">
        <w:rPr>
          <w:sz w:val="24"/>
          <w:szCs w:val="28"/>
        </w:rPr>
        <w:t>концептуальной</w:t>
      </w:r>
      <w:r>
        <w:rPr>
          <w:sz w:val="24"/>
          <w:szCs w:val="28"/>
        </w:rPr>
        <w:t xml:space="preserve"> </w:t>
      </w:r>
      <w:r w:rsidRPr="00590FD5">
        <w:rPr>
          <w:sz w:val="24"/>
          <w:szCs w:val="28"/>
        </w:rPr>
        <w:t>модели</w:t>
      </w:r>
      <w:r>
        <w:rPr>
          <w:sz w:val="24"/>
          <w:szCs w:val="28"/>
        </w:rPr>
        <w:t xml:space="preserve"> </w:t>
      </w:r>
      <w:r w:rsidRPr="00590FD5">
        <w:rPr>
          <w:sz w:val="24"/>
          <w:szCs w:val="28"/>
        </w:rPr>
        <w:t>с</w:t>
      </w:r>
      <w:r>
        <w:rPr>
          <w:sz w:val="24"/>
          <w:szCs w:val="28"/>
        </w:rPr>
        <w:t xml:space="preserve"> </w:t>
      </w:r>
      <w:r w:rsidRPr="00590FD5">
        <w:rPr>
          <w:sz w:val="24"/>
          <w:szCs w:val="28"/>
        </w:rPr>
        <w:t>учетом</w:t>
      </w:r>
      <w:r>
        <w:rPr>
          <w:sz w:val="24"/>
          <w:szCs w:val="28"/>
        </w:rPr>
        <w:t xml:space="preserve"> </w:t>
      </w:r>
      <w:r w:rsidRPr="00590FD5">
        <w:rPr>
          <w:sz w:val="24"/>
          <w:szCs w:val="28"/>
        </w:rPr>
        <w:t>используемого</w:t>
      </w:r>
      <w:r>
        <w:rPr>
          <w:sz w:val="24"/>
          <w:szCs w:val="28"/>
        </w:rPr>
        <w:t xml:space="preserve"> </w:t>
      </w:r>
      <w:r w:rsidRPr="00590FD5">
        <w:rPr>
          <w:sz w:val="24"/>
          <w:szCs w:val="28"/>
        </w:rPr>
        <w:t>типа</w:t>
      </w:r>
      <w:r>
        <w:rPr>
          <w:sz w:val="24"/>
          <w:szCs w:val="28"/>
        </w:rPr>
        <w:t xml:space="preserve"> </w:t>
      </w:r>
      <w:r w:rsidRPr="00590FD5">
        <w:rPr>
          <w:sz w:val="24"/>
          <w:szCs w:val="28"/>
        </w:rPr>
        <w:t>СУБД</w:t>
      </w:r>
      <w:r>
        <w:rPr>
          <w:sz w:val="24"/>
          <w:szCs w:val="28"/>
        </w:rPr>
        <w:t xml:space="preserve"> </w:t>
      </w:r>
      <w:r w:rsidRPr="00590FD5">
        <w:rPr>
          <w:sz w:val="24"/>
          <w:szCs w:val="28"/>
        </w:rPr>
        <w:t>(но</w:t>
      </w:r>
      <w:r>
        <w:rPr>
          <w:sz w:val="24"/>
          <w:szCs w:val="28"/>
        </w:rPr>
        <w:t xml:space="preserve"> </w:t>
      </w:r>
      <w:r w:rsidRPr="00590FD5">
        <w:rPr>
          <w:sz w:val="24"/>
          <w:szCs w:val="28"/>
        </w:rPr>
        <w:t>не</w:t>
      </w:r>
      <w:r>
        <w:rPr>
          <w:sz w:val="24"/>
          <w:szCs w:val="28"/>
        </w:rPr>
        <w:t xml:space="preserve"> </w:t>
      </w:r>
      <w:r w:rsidRPr="00590FD5">
        <w:rPr>
          <w:sz w:val="24"/>
          <w:szCs w:val="28"/>
        </w:rPr>
        <w:t>конкретной</w:t>
      </w:r>
      <w:r>
        <w:rPr>
          <w:sz w:val="24"/>
          <w:szCs w:val="28"/>
        </w:rPr>
        <w:t xml:space="preserve"> </w:t>
      </w:r>
      <w:r w:rsidRPr="00590FD5">
        <w:rPr>
          <w:sz w:val="24"/>
          <w:szCs w:val="28"/>
        </w:rPr>
        <w:t>СУБД</w:t>
      </w:r>
      <w:r>
        <w:rPr>
          <w:sz w:val="24"/>
          <w:szCs w:val="28"/>
        </w:rPr>
        <w:t xml:space="preserve"> </w:t>
      </w:r>
      <w:r w:rsidRPr="00590FD5">
        <w:rPr>
          <w:sz w:val="24"/>
          <w:szCs w:val="28"/>
        </w:rPr>
        <w:t>и</w:t>
      </w:r>
      <w:r>
        <w:rPr>
          <w:sz w:val="24"/>
          <w:szCs w:val="28"/>
        </w:rPr>
        <w:t xml:space="preserve"> </w:t>
      </w:r>
      <w:r w:rsidRPr="00590FD5">
        <w:rPr>
          <w:sz w:val="24"/>
          <w:szCs w:val="28"/>
        </w:rPr>
        <w:t>прочих</w:t>
      </w:r>
      <w:r>
        <w:rPr>
          <w:sz w:val="24"/>
          <w:szCs w:val="28"/>
        </w:rPr>
        <w:t xml:space="preserve"> </w:t>
      </w:r>
      <w:r w:rsidRPr="00590FD5">
        <w:rPr>
          <w:sz w:val="24"/>
          <w:szCs w:val="28"/>
        </w:rPr>
        <w:t>физических</w:t>
      </w:r>
      <w:r>
        <w:rPr>
          <w:sz w:val="24"/>
          <w:szCs w:val="28"/>
        </w:rPr>
        <w:t xml:space="preserve"> </w:t>
      </w:r>
      <w:r w:rsidRPr="00590FD5">
        <w:rPr>
          <w:sz w:val="24"/>
          <w:szCs w:val="28"/>
        </w:rPr>
        <w:t>условий</w:t>
      </w:r>
      <w:r>
        <w:rPr>
          <w:sz w:val="24"/>
          <w:szCs w:val="28"/>
        </w:rPr>
        <w:t xml:space="preserve"> </w:t>
      </w:r>
      <w:r w:rsidRPr="00590FD5">
        <w:rPr>
          <w:sz w:val="24"/>
          <w:szCs w:val="28"/>
        </w:rPr>
        <w:t>реализации).</w:t>
      </w:r>
    </w:p>
    <w:p w:rsidR="00AC223A" w:rsidRPr="00590FD5" w:rsidRDefault="00AC223A" w:rsidP="00AC223A">
      <w:pPr>
        <w:pStyle w:val="11"/>
        <w:spacing w:before="0" w:line="240" w:lineRule="auto"/>
        <w:ind w:left="0" w:right="0" w:firstLine="425"/>
        <w:rPr>
          <w:sz w:val="24"/>
          <w:szCs w:val="28"/>
        </w:rPr>
      </w:pPr>
      <w:r w:rsidRPr="00590FD5">
        <w:rPr>
          <w:i/>
          <w:sz w:val="24"/>
          <w:szCs w:val="28"/>
        </w:rPr>
        <w:t>Физическое</w:t>
      </w:r>
      <w:r>
        <w:rPr>
          <w:i/>
          <w:sz w:val="24"/>
          <w:szCs w:val="28"/>
        </w:rPr>
        <w:t xml:space="preserve"> </w:t>
      </w:r>
      <w:r w:rsidRPr="00590FD5">
        <w:rPr>
          <w:i/>
          <w:sz w:val="24"/>
          <w:szCs w:val="28"/>
        </w:rPr>
        <w:t>проектирование</w:t>
      </w:r>
      <w:r>
        <w:rPr>
          <w:i/>
          <w:sz w:val="24"/>
          <w:szCs w:val="28"/>
        </w:rPr>
        <w:t xml:space="preserve"> </w:t>
      </w:r>
      <w:r w:rsidRPr="00590FD5">
        <w:rPr>
          <w:i/>
          <w:sz w:val="24"/>
          <w:szCs w:val="28"/>
        </w:rPr>
        <w:t>БД</w:t>
      </w:r>
      <w:r>
        <w:rPr>
          <w:sz w:val="24"/>
          <w:szCs w:val="28"/>
        </w:rPr>
        <w:t xml:space="preserve">  </w:t>
      </w:r>
      <w:r w:rsidRPr="00590FD5">
        <w:rPr>
          <w:sz w:val="24"/>
          <w:szCs w:val="28"/>
        </w:rPr>
        <w:t>-</w:t>
      </w:r>
      <w:r>
        <w:rPr>
          <w:sz w:val="24"/>
          <w:szCs w:val="28"/>
        </w:rPr>
        <w:t xml:space="preserve"> </w:t>
      </w:r>
      <w:r w:rsidRPr="00590FD5">
        <w:rPr>
          <w:sz w:val="24"/>
          <w:szCs w:val="28"/>
        </w:rPr>
        <w:t>это</w:t>
      </w:r>
      <w:r>
        <w:rPr>
          <w:sz w:val="24"/>
          <w:szCs w:val="28"/>
        </w:rPr>
        <w:t xml:space="preserve"> </w:t>
      </w:r>
      <w:r w:rsidRPr="00590FD5">
        <w:rPr>
          <w:sz w:val="24"/>
          <w:szCs w:val="28"/>
        </w:rPr>
        <w:t>процесс</w:t>
      </w:r>
      <w:r>
        <w:rPr>
          <w:sz w:val="24"/>
          <w:szCs w:val="28"/>
        </w:rPr>
        <w:t xml:space="preserve"> </w:t>
      </w:r>
      <w:r w:rsidRPr="00590FD5">
        <w:rPr>
          <w:sz w:val="24"/>
          <w:szCs w:val="28"/>
        </w:rPr>
        <w:t>создания</w:t>
      </w:r>
      <w:r>
        <w:rPr>
          <w:sz w:val="24"/>
          <w:szCs w:val="28"/>
        </w:rPr>
        <w:t xml:space="preserve"> </w:t>
      </w:r>
      <w:r w:rsidRPr="00590FD5">
        <w:rPr>
          <w:sz w:val="24"/>
          <w:szCs w:val="28"/>
        </w:rPr>
        <w:t>описания</w:t>
      </w:r>
      <w:r>
        <w:rPr>
          <w:sz w:val="24"/>
          <w:szCs w:val="28"/>
        </w:rPr>
        <w:t xml:space="preserve"> </w:t>
      </w:r>
      <w:r w:rsidRPr="00590FD5">
        <w:rPr>
          <w:sz w:val="24"/>
          <w:szCs w:val="28"/>
        </w:rPr>
        <w:t>конкретной</w:t>
      </w:r>
      <w:r>
        <w:rPr>
          <w:sz w:val="24"/>
          <w:szCs w:val="28"/>
        </w:rPr>
        <w:t xml:space="preserve"> </w:t>
      </w:r>
      <w:r w:rsidRPr="00590FD5">
        <w:rPr>
          <w:sz w:val="24"/>
          <w:szCs w:val="28"/>
        </w:rPr>
        <w:t>реализации</w:t>
      </w:r>
      <w:r>
        <w:rPr>
          <w:sz w:val="24"/>
          <w:szCs w:val="28"/>
        </w:rPr>
        <w:t xml:space="preserve"> </w:t>
      </w:r>
      <w:r w:rsidRPr="00590FD5">
        <w:rPr>
          <w:sz w:val="24"/>
          <w:szCs w:val="28"/>
        </w:rPr>
        <w:t>БД</w:t>
      </w:r>
      <w:r>
        <w:rPr>
          <w:sz w:val="24"/>
          <w:szCs w:val="28"/>
        </w:rPr>
        <w:t xml:space="preserve"> </w:t>
      </w:r>
      <w:r w:rsidRPr="00590FD5">
        <w:rPr>
          <w:sz w:val="24"/>
          <w:szCs w:val="28"/>
        </w:rPr>
        <w:t>с</w:t>
      </w:r>
      <w:r>
        <w:rPr>
          <w:sz w:val="24"/>
          <w:szCs w:val="28"/>
        </w:rPr>
        <w:t xml:space="preserve"> </w:t>
      </w:r>
      <w:r w:rsidRPr="00590FD5">
        <w:rPr>
          <w:sz w:val="24"/>
          <w:szCs w:val="28"/>
        </w:rPr>
        <w:t>учетом</w:t>
      </w:r>
      <w:r>
        <w:rPr>
          <w:sz w:val="24"/>
          <w:szCs w:val="28"/>
        </w:rPr>
        <w:t xml:space="preserve"> </w:t>
      </w:r>
      <w:r w:rsidRPr="00590FD5">
        <w:rPr>
          <w:sz w:val="24"/>
          <w:szCs w:val="28"/>
        </w:rPr>
        <w:t>особенностей</w:t>
      </w:r>
      <w:r>
        <w:rPr>
          <w:sz w:val="24"/>
          <w:szCs w:val="28"/>
        </w:rPr>
        <w:t xml:space="preserve"> </w:t>
      </w:r>
      <w:r w:rsidRPr="00590FD5">
        <w:rPr>
          <w:sz w:val="24"/>
          <w:szCs w:val="28"/>
        </w:rPr>
        <w:t>выбранной</w:t>
      </w:r>
      <w:r>
        <w:rPr>
          <w:sz w:val="24"/>
          <w:szCs w:val="28"/>
        </w:rPr>
        <w:t xml:space="preserve"> </w:t>
      </w:r>
      <w:r w:rsidRPr="00590FD5">
        <w:rPr>
          <w:sz w:val="24"/>
          <w:szCs w:val="28"/>
        </w:rPr>
        <w:t>СУБД.</w:t>
      </w:r>
      <w:r>
        <w:rPr>
          <w:sz w:val="24"/>
          <w:szCs w:val="28"/>
        </w:rPr>
        <w:t xml:space="preserve"> </w:t>
      </w:r>
      <w:r w:rsidRPr="00590FD5">
        <w:rPr>
          <w:sz w:val="24"/>
          <w:szCs w:val="28"/>
        </w:rPr>
        <w:t>Эта</w:t>
      </w:r>
      <w:r>
        <w:rPr>
          <w:sz w:val="24"/>
          <w:szCs w:val="28"/>
        </w:rPr>
        <w:t xml:space="preserve"> </w:t>
      </w:r>
      <w:r w:rsidRPr="00590FD5">
        <w:rPr>
          <w:sz w:val="24"/>
          <w:szCs w:val="28"/>
        </w:rPr>
        <w:t>фаза</w:t>
      </w:r>
      <w:r>
        <w:rPr>
          <w:sz w:val="24"/>
          <w:szCs w:val="28"/>
        </w:rPr>
        <w:t xml:space="preserve"> </w:t>
      </w:r>
      <w:r w:rsidRPr="00590FD5">
        <w:rPr>
          <w:sz w:val="24"/>
          <w:szCs w:val="28"/>
        </w:rPr>
        <w:t>заканчивается</w:t>
      </w:r>
      <w:r>
        <w:rPr>
          <w:sz w:val="24"/>
          <w:szCs w:val="28"/>
        </w:rPr>
        <w:t xml:space="preserve"> </w:t>
      </w:r>
      <w:r w:rsidRPr="00590FD5">
        <w:rPr>
          <w:sz w:val="24"/>
          <w:szCs w:val="28"/>
        </w:rPr>
        <w:t>созданием</w:t>
      </w:r>
      <w:r>
        <w:rPr>
          <w:sz w:val="24"/>
          <w:szCs w:val="28"/>
        </w:rPr>
        <w:t xml:space="preserve"> </w:t>
      </w:r>
      <w:r w:rsidRPr="00590FD5">
        <w:rPr>
          <w:sz w:val="24"/>
          <w:szCs w:val="28"/>
        </w:rPr>
        <w:t>конкретной</w:t>
      </w:r>
      <w:r>
        <w:rPr>
          <w:sz w:val="24"/>
          <w:szCs w:val="28"/>
        </w:rPr>
        <w:t xml:space="preserve"> </w:t>
      </w:r>
      <w:r w:rsidRPr="00590FD5">
        <w:rPr>
          <w:sz w:val="24"/>
          <w:szCs w:val="28"/>
        </w:rPr>
        <w:t>БД</w:t>
      </w:r>
      <w:r>
        <w:rPr>
          <w:sz w:val="24"/>
          <w:szCs w:val="28"/>
        </w:rPr>
        <w:t xml:space="preserve"> </w:t>
      </w:r>
      <w:r w:rsidRPr="00590FD5">
        <w:rPr>
          <w:sz w:val="24"/>
          <w:szCs w:val="28"/>
        </w:rPr>
        <w:t>для</w:t>
      </w:r>
      <w:r>
        <w:rPr>
          <w:sz w:val="24"/>
          <w:szCs w:val="28"/>
        </w:rPr>
        <w:t xml:space="preserve"> </w:t>
      </w:r>
      <w:r w:rsidRPr="00590FD5">
        <w:rPr>
          <w:sz w:val="24"/>
          <w:szCs w:val="28"/>
        </w:rPr>
        <w:t>создаваемого</w:t>
      </w:r>
      <w:r>
        <w:rPr>
          <w:sz w:val="24"/>
          <w:szCs w:val="28"/>
        </w:rPr>
        <w:t xml:space="preserve"> </w:t>
      </w:r>
      <w:r w:rsidRPr="00590FD5">
        <w:rPr>
          <w:sz w:val="24"/>
          <w:szCs w:val="28"/>
        </w:rPr>
        <w:t>приложения,</w:t>
      </w:r>
      <w:r>
        <w:rPr>
          <w:sz w:val="24"/>
          <w:szCs w:val="28"/>
        </w:rPr>
        <w:t xml:space="preserve"> </w:t>
      </w:r>
      <w:r w:rsidRPr="00590FD5">
        <w:rPr>
          <w:sz w:val="24"/>
          <w:szCs w:val="28"/>
        </w:rPr>
        <w:t>на</w:t>
      </w:r>
      <w:r>
        <w:rPr>
          <w:sz w:val="24"/>
          <w:szCs w:val="28"/>
        </w:rPr>
        <w:t xml:space="preserve"> </w:t>
      </w:r>
      <w:r w:rsidRPr="00590FD5">
        <w:rPr>
          <w:sz w:val="24"/>
          <w:szCs w:val="28"/>
        </w:rPr>
        <w:t>основании</w:t>
      </w:r>
      <w:r>
        <w:rPr>
          <w:sz w:val="24"/>
          <w:szCs w:val="28"/>
        </w:rPr>
        <w:t xml:space="preserve"> </w:t>
      </w:r>
      <w:r w:rsidRPr="00590FD5">
        <w:rPr>
          <w:sz w:val="24"/>
          <w:szCs w:val="28"/>
        </w:rPr>
        <w:t>разработанной</w:t>
      </w:r>
      <w:r>
        <w:rPr>
          <w:sz w:val="24"/>
          <w:szCs w:val="28"/>
        </w:rPr>
        <w:t xml:space="preserve"> </w:t>
      </w:r>
      <w:r w:rsidRPr="00590FD5">
        <w:rPr>
          <w:sz w:val="24"/>
          <w:szCs w:val="28"/>
        </w:rPr>
        <w:t>ранее</w:t>
      </w:r>
      <w:r>
        <w:rPr>
          <w:sz w:val="24"/>
          <w:szCs w:val="28"/>
        </w:rPr>
        <w:t xml:space="preserve"> </w:t>
      </w:r>
      <w:r w:rsidRPr="00590FD5">
        <w:rPr>
          <w:sz w:val="24"/>
          <w:szCs w:val="28"/>
        </w:rPr>
        <w:t>логической</w:t>
      </w:r>
      <w:r>
        <w:rPr>
          <w:sz w:val="24"/>
          <w:szCs w:val="28"/>
        </w:rPr>
        <w:t xml:space="preserve"> </w:t>
      </w:r>
      <w:r w:rsidRPr="00590FD5">
        <w:rPr>
          <w:sz w:val="24"/>
          <w:szCs w:val="28"/>
        </w:rPr>
        <w:t>модели.</w:t>
      </w:r>
    </w:p>
    <w:p w:rsidR="00AC223A" w:rsidRPr="00590FD5" w:rsidRDefault="00AC223A" w:rsidP="00AC223A">
      <w:pPr>
        <w:pStyle w:val="11"/>
        <w:spacing w:before="0" w:line="240" w:lineRule="auto"/>
        <w:ind w:left="0" w:right="0" w:firstLine="425"/>
        <w:rPr>
          <w:sz w:val="24"/>
          <w:szCs w:val="28"/>
        </w:rPr>
      </w:pPr>
      <w:r w:rsidRPr="00590FD5">
        <w:rPr>
          <w:sz w:val="24"/>
          <w:szCs w:val="28"/>
        </w:rPr>
        <w:t>Проектирование</w:t>
      </w:r>
      <w:r>
        <w:rPr>
          <w:sz w:val="24"/>
          <w:szCs w:val="28"/>
        </w:rPr>
        <w:t xml:space="preserve"> </w:t>
      </w:r>
      <w:r w:rsidRPr="00590FD5">
        <w:rPr>
          <w:sz w:val="24"/>
          <w:szCs w:val="28"/>
        </w:rPr>
        <w:t>базы</w:t>
      </w:r>
      <w:r>
        <w:rPr>
          <w:sz w:val="24"/>
          <w:szCs w:val="28"/>
        </w:rPr>
        <w:t xml:space="preserve"> </w:t>
      </w:r>
      <w:r w:rsidRPr="00590FD5">
        <w:rPr>
          <w:sz w:val="24"/>
          <w:szCs w:val="28"/>
        </w:rPr>
        <w:t>данных</w:t>
      </w:r>
      <w:r>
        <w:rPr>
          <w:sz w:val="24"/>
          <w:szCs w:val="28"/>
        </w:rPr>
        <w:t xml:space="preserve"> </w:t>
      </w:r>
      <w:r w:rsidRPr="00590FD5">
        <w:rPr>
          <w:sz w:val="24"/>
          <w:szCs w:val="28"/>
        </w:rPr>
        <w:t>может</w:t>
      </w:r>
      <w:r>
        <w:rPr>
          <w:sz w:val="24"/>
          <w:szCs w:val="28"/>
        </w:rPr>
        <w:t xml:space="preserve"> </w:t>
      </w:r>
      <w:r w:rsidRPr="00590FD5">
        <w:rPr>
          <w:sz w:val="24"/>
          <w:szCs w:val="28"/>
        </w:rPr>
        <w:t>предусматривать</w:t>
      </w:r>
      <w:r>
        <w:rPr>
          <w:sz w:val="24"/>
          <w:szCs w:val="28"/>
        </w:rPr>
        <w:t xml:space="preserve"> </w:t>
      </w:r>
      <w:r w:rsidRPr="00590FD5">
        <w:rPr>
          <w:sz w:val="24"/>
          <w:szCs w:val="28"/>
        </w:rPr>
        <w:t>выбор</w:t>
      </w:r>
      <w:r>
        <w:rPr>
          <w:sz w:val="24"/>
          <w:szCs w:val="28"/>
        </w:rPr>
        <w:t xml:space="preserve"> </w:t>
      </w:r>
      <w:r w:rsidRPr="00590FD5">
        <w:rPr>
          <w:sz w:val="24"/>
          <w:szCs w:val="28"/>
        </w:rPr>
        <w:t>наиболее</w:t>
      </w:r>
      <w:r>
        <w:rPr>
          <w:sz w:val="24"/>
          <w:szCs w:val="28"/>
        </w:rPr>
        <w:t xml:space="preserve"> </w:t>
      </w:r>
      <w:r w:rsidRPr="00590FD5">
        <w:rPr>
          <w:sz w:val="24"/>
          <w:szCs w:val="28"/>
        </w:rPr>
        <w:t>подходящего</w:t>
      </w:r>
      <w:r>
        <w:rPr>
          <w:sz w:val="24"/>
          <w:szCs w:val="28"/>
        </w:rPr>
        <w:t xml:space="preserve"> </w:t>
      </w:r>
      <w:r w:rsidRPr="00590FD5">
        <w:rPr>
          <w:sz w:val="24"/>
          <w:szCs w:val="28"/>
        </w:rPr>
        <w:t>инструмента</w:t>
      </w:r>
      <w:r>
        <w:rPr>
          <w:sz w:val="24"/>
          <w:szCs w:val="28"/>
        </w:rPr>
        <w:t xml:space="preserve"> </w:t>
      </w:r>
      <w:r w:rsidRPr="00590FD5">
        <w:rPr>
          <w:sz w:val="24"/>
          <w:szCs w:val="28"/>
        </w:rPr>
        <w:t>автоматизированного</w:t>
      </w:r>
      <w:r>
        <w:rPr>
          <w:sz w:val="24"/>
          <w:szCs w:val="28"/>
        </w:rPr>
        <w:t xml:space="preserve"> </w:t>
      </w:r>
      <w:r w:rsidRPr="00590FD5">
        <w:rPr>
          <w:sz w:val="24"/>
          <w:szCs w:val="28"/>
        </w:rPr>
        <w:t>проектирования</w:t>
      </w:r>
      <w:r>
        <w:rPr>
          <w:sz w:val="24"/>
          <w:szCs w:val="28"/>
        </w:rPr>
        <w:t xml:space="preserve"> </w:t>
      </w:r>
      <w:r w:rsidRPr="00590FD5">
        <w:rPr>
          <w:sz w:val="24"/>
          <w:szCs w:val="28"/>
        </w:rPr>
        <w:t>-</w:t>
      </w:r>
      <w:r>
        <w:rPr>
          <w:sz w:val="24"/>
          <w:szCs w:val="28"/>
        </w:rPr>
        <w:t xml:space="preserve"> </w:t>
      </w:r>
      <w:r w:rsidRPr="00590FD5">
        <w:rPr>
          <w:sz w:val="24"/>
          <w:szCs w:val="28"/>
          <w:lang w:val="en-US"/>
        </w:rPr>
        <w:t>CASE</w:t>
      </w:r>
      <w:r w:rsidRPr="00590FD5">
        <w:rPr>
          <w:sz w:val="24"/>
          <w:szCs w:val="28"/>
        </w:rPr>
        <w:t>-инструмента</w:t>
      </w:r>
      <w:r>
        <w:rPr>
          <w:sz w:val="24"/>
          <w:szCs w:val="28"/>
        </w:rPr>
        <w:t xml:space="preserve"> </w:t>
      </w:r>
      <w:r w:rsidRPr="00590FD5">
        <w:rPr>
          <w:sz w:val="24"/>
          <w:szCs w:val="28"/>
        </w:rPr>
        <w:t>(</w:t>
      </w:r>
      <w:r w:rsidRPr="00590FD5">
        <w:rPr>
          <w:sz w:val="24"/>
          <w:szCs w:val="28"/>
          <w:lang w:val="en-US"/>
        </w:rPr>
        <w:t>Computer</w:t>
      </w:r>
      <w:r w:rsidRPr="00590FD5">
        <w:rPr>
          <w:sz w:val="24"/>
          <w:szCs w:val="28"/>
        </w:rPr>
        <w:t>-</w:t>
      </w:r>
      <w:r w:rsidRPr="00590FD5">
        <w:rPr>
          <w:sz w:val="24"/>
          <w:szCs w:val="28"/>
          <w:lang w:val="en-US"/>
        </w:rPr>
        <w:t>Aided</w:t>
      </w:r>
      <w:r>
        <w:rPr>
          <w:sz w:val="24"/>
          <w:szCs w:val="28"/>
        </w:rPr>
        <w:t xml:space="preserve"> </w:t>
      </w:r>
      <w:r w:rsidRPr="00590FD5">
        <w:rPr>
          <w:sz w:val="24"/>
          <w:szCs w:val="28"/>
          <w:lang w:val="en-US"/>
        </w:rPr>
        <w:t>Software</w:t>
      </w:r>
      <w:r>
        <w:rPr>
          <w:sz w:val="24"/>
          <w:szCs w:val="28"/>
        </w:rPr>
        <w:t xml:space="preserve"> </w:t>
      </w:r>
      <w:r w:rsidRPr="00590FD5">
        <w:rPr>
          <w:sz w:val="24"/>
          <w:szCs w:val="28"/>
          <w:lang w:val="en-US"/>
        </w:rPr>
        <w:t>Engineering</w:t>
      </w:r>
      <w:r w:rsidRPr="00590FD5">
        <w:rPr>
          <w:sz w:val="24"/>
          <w:szCs w:val="28"/>
        </w:rPr>
        <w:t>).</w:t>
      </w:r>
    </w:p>
    <w:p w:rsidR="00AC223A" w:rsidRPr="00590FD5" w:rsidRDefault="00AC223A" w:rsidP="00AC223A">
      <w:pPr>
        <w:pStyle w:val="11"/>
        <w:spacing w:before="0" w:line="240" w:lineRule="auto"/>
        <w:ind w:left="0" w:right="0" w:firstLine="425"/>
        <w:rPr>
          <w:sz w:val="24"/>
          <w:szCs w:val="28"/>
        </w:rPr>
      </w:pPr>
      <w:r w:rsidRPr="00590FD5">
        <w:rPr>
          <w:sz w:val="24"/>
          <w:szCs w:val="28"/>
        </w:rPr>
        <w:t>В</w:t>
      </w:r>
      <w:r>
        <w:rPr>
          <w:sz w:val="24"/>
          <w:szCs w:val="28"/>
        </w:rPr>
        <w:t xml:space="preserve"> </w:t>
      </w:r>
      <w:r w:rsidRPr="00590FD5">
        <w:rPr>
          <w:sz w:val="24"/>
          <w:szCs w:val="28"/>
        </w:rPr>
        <w:t>самом</w:t>
      </w:r>
      <w:r>
        <w:rPr>
          <w:sz w:val="24"/>
          <w:szCs w:val="28"/>
        </w:rPr>
        <w:t xml:space="preserve"> </w:t>
      </w:r>
      <w:r w:rsidRPr="00590FD5">
        <w:rPr>
          <w:sz w:val="24"/>
          <w:szCs w:val="28"/>
        </w:rPr>
        <w:t>широком</w:t>
      </w:r>
      <w:r>
        <w:rPr>
          <w:sz w:val="24"/>
          <w:szCs w:val="28"/>
        </w:rPr>
        <w:t xml:space="preserve"> </w:t>
      </w:r>
      <w:r w:rsidRPr="00590FD5">
        <w:rPr>
          <w:sz w:val="24"/>
          <w:szCs w:val="28"/>
        </w:rPr>
        <w:t>смысле</w:t>
      </w:r>
      <w:r>
        <w:rPr>
          <w:sz w:val="24"/>
          <w:szCs w:val="28"/>
        </w:rPr>
        <w:t xml:space="preserve"> </w:t>
      </w:r>
      <w:r w:rsidRPr="00590FD5">
        <w:rPr>
          <w:sz w:val="24"/>
          <w:szCs w:val="28"/>
        </w:rPr>
        <w:t>термин</w:t>
      </w:r>
      <w:r>
        <w:rPr>
          <w:sz w:val="24"/>
          <w:szCs w:val="28"/>
        </w:rPr>
        <w:t xml:space="preserve"> </w:t>
      </w:r>
      <w:r w:rsidRPr="00590FD5">
        <w:rPr>
          <w:sz w:val="24"/>
          <w:szCs w:val="28"/>
          <w:lang w:val="en-US"/>
        </w:rPr>
        <w:t>CASE</w:t>
      </w:r>
      <w:r w:rsidRPr="00590FD5">
        <w:rPr>
          <w:sz w:val="24"/>
          <w:szCs w:val="28"/>
        </w:rPr>
        <w:t>-</w:t>
      </w:r>
      <w:r>
        <w:rPr>
          <w:sz w:val="24"/>
          <w:szCs w:val="28"/>
        </w:rPr>
        <w:t xml:space="preserve"> </w:t>
      </w:r>
      <w:r w:rsidRPr="00590FD5">
        <w:rPr>
          <w:sz w:val="24"/>
          <w:szCs w:val="28"/>
        </w:rPr>
        <w:t>инструмент</w:t>
      </w:r>
      <w:r>
        <w:rPr>
          <w:sz w:val="24"/>
          <w:szCs w:val="28"/>
        </w:rPr>
        <w:t xml:space="preserve"> </w:t>
      </w:r>
      <w:r w:rsidRPr="00590FD5">
        <w:rPr>
          <w:sz w:val="24"/>
          <w:szCs w:val="28"/>
        </w:rPr>
        <w:t>применим</w:t>
      </w:r>
      <w:r>
        <w:rPr>
          <w:sz w:val="24"/>
          <w:szCs w:val="28"/>
        </w:rPr>
        <w:t xml:space="preserve"> </w:t>
      </w:r>
      <w:r w:rsidRPr="00590FD5">
        <w:rPr>
          <w:sz w:val="24"/>
          <w:szCs w:val="28"/>
        </w:rPr>
        <w:t>к</w:t>
      </w:r>
      <w:r>
        <w:rPr>
          <w:sz w:val="24"/>
          <w:szCs w:val="28"/>
        </w:rPr>
        <w:t xml:space="preserve"> </w:t>
      </w:r>
      <w:r w:rsidRPr="00590FD5">
        <w:rPr>
          <w:sz w:val="24"/>
          <w:szCs w:val="28"/>
        </w:rPr>
        <w:t>любым</w:t>
      </w:r>
      <w:r>
        <w:rPr>
          <w:sz w:val="24"/>
          <w:szCs w:val="28"/>
        </w:rPr>
        <w:t xml:space="preserve"> </w:t>
      </w:r>
      <w:r w:rsidRPr="00590FD5">
        <w:rPr>
          <w:sz w:val="24"/>
          <w:szCs w:val="28"/>
        </w:rPr>
        <w:t>средствам</w:t>
      </w:r>
      <w:r>
        <w:rPr>
          <w:sz w:val="24"/>
          <w:szCs w:val="28"/>
        </w:rPr>
        <w:t xml:space="preserve"> </w:t>
      </w:r>
      <w:r w:rsidRPr="00590FD5">
        <w:rPr>
          <w:sz w:val="24"/>
          <w:szCs w:val="28"/>
        </w:rPr>
        <w:t>автоматизированного</w:t>
      </w:r>
      <w:r>
        <w:rPr>
          <w:sz w:val="24"/>
          <w:szCs w:val="28"/>
        </w:rPr>
        <w:t xml:space="preserve"> </w:t>
      </w:r>
      <w:r w:rsidRPr="00590FD5">
        <w:rPr>
          <w:sz w:val="24"/>
          <w:szCs w:val="28"/>
        </w:rPr>
        <w:t>проектирования</w:t>
      </w:r>
      <w:r>
        <w:rPr>
          <w:sz w:val="24"/>
          <w:szCs w:val="28"/>
        </w:rPr>
        <w:t xml:space="preserve">  </w:t>
      </w:r>
      <w:r w:rsidRPr="00590FD5">
        <w:rPr>
          <w:sz w:val="24"/>
          <w:szCs w:val="28"/>
        </w:rPr>
        <w:t>и</w:t>
      </w:r>
      <w:r>
        <w:rPr>
          <w:sz w:val="24"/>
          <w:szCs w:val="28"/>
        </w:rPr>
        <w:t xml:space="preserve"> </w:t>
      </w:r>
      <w:r w:rsidRPr="00590FD5">
        <w:rPr>
          <w:sz w:val="24"/>
          <w:szCs w:val="28"/>
        </w:rPr>
        <w:t>создания</w:t>
      </w:r>
      <w:r>
        <w:rPr>
          <w:sz w:val="24"/>
          <w:szCs w:val="28"/>
        </w:rPr>
        <w:t xml:space="preserve"> </w:t>
      </w:r>
      <w:r w:rsidRPr="00590FD5">
        <w:rPr>
          <w:sz w:val="24"/>
          <w:szCs w:val="28"/>
        </w:rPr>
        <w:t>программ.</w:t>
      </w:r>
    </w:p>
    <w:p w:rsidR="00AC223A" w:rsidRPr="00590FD5" w:rsidRDefault="00AC223A" w:rsidP="00AC223A">
      <w:pPr>
        <w:pStyle w:val="11"/>
        <w:spacing w:before="0" w:line="240" w:lineRule="auto"/>
        <w:ind w:left="0" w:right="0" w:firstLine="425"/>
        <w:rPr>
          <w:sz w:val="24"/>
          <w:szCs w:val="28"/>
        </w:rPr>
      </w:pPr>
      <w:r w:rsidRPr="00590FD5">
        <w:rPr>
          <w:sz w:val="24"/>
          <w:szCs w:val="28"/>
          <w:lang w:val="en-US"/>
        </w:rPr>
        <w:t>CASE</w:t>
      </w:r>
      <w:r w:rsidRPr="00590FD5">
        <w:rPr>
          <w:sz w:val="24"/>
          <w:szCs w:val="28"/>
        </w:rPr>
        <w:t>-</w:t>
      </w:r>
      <w:r>
        <w:rPr>
          <w:sz w:val="24"/>
          <w:szCs w:val="28"/>
        </w:rPr>
        <w:t xml:space="preserve"> </w:t>
      </w:r>
      <w:r w:rsidRPr="00590FD5">
        <w:rPr>
          <w:sz w:val="24"/>
          <w:szCs w:val="28"/>
        </w:rPr>
        <w:t>инструменты</w:t>
      </w:r>
      <w:r>
        <w:rPr>
          <w:sz w:val="24"/>
          <w:szCs w:val="28"/>
        </w:rPr>
        <w:t xml:space="preserve"> </w:t>
      </w:r>
      <w:r w:rsidRPr="00590FD5">
        <w:rPr>
          <w:sz w:val="24"/>
          <w:szCs w:val="28"/>
        </w:rPr>
        <w:t>могут</w:t>
      </w:r>
      <w:r>
        <w:rPr>
          <w:sz w:val="24"/>
          <w:szCs w:val="28"/>
        </w:rPr>
        <w:t xml:space="preserve"> </w:t>
      </w:r>
      <w:r w:rsidRPr="00590FD5">
        <w:rPr>
          <w:sz w:val="24"/>
          <w:szCs w:val="28"/>
        </w:rPr>
        <w:t>включать</w:t>
      </w:r>
      <w:r>
        <w:rPr>
          <w:sz w:val="24"/>
          <w:szCs w:val="28"/>
        </w:rPr>
        <w:t xml:space="preserve"> </w:t>
      </w:r>
      <w:r w:rsidRPr="00590FD5">
        <w:rPr>
          <w:sz w:val="24"/>
          <w:szCs w:val="28"/>
        </w:rPr>
        <w:t>следующие</w:t>
      </w:r>
      <w:r>
        <w:rPr>
          <w:sz w:val="24"/>
          <w:szCs w:val="28"/>
        </w:rPr>
        <w:t xml:space="preserve"> </w:t>
      </w:r>
      <w:r w:rsidRPr="00590FD5">
        <w:rPr>
          <w:sz w:val="24"/>
          <w:szCs w:val="28"/>
        </w:rPr>
        <w:t>компоненты:</w:t>
      </w:r>
    </w:p>
    <w:p w:rsidR="00AC223A" w:rsidRPr="00590FD5" w:rsidRDefault="00AC223A" w:rsidP="00AC223A">
      <w:pPr>
        <w:pStyle w:val="11"/>
        <w:numPr>
          <w:ilvl w:val="0"/>
          <w:numId w:val="38"/>
        </w:numPr>
        <w:tabs>
          <w:tab w:val="left" w:pos="792"/>
        </w:tabs>
        <w:spacing w:before="0" w:line="240" w:lineRule="auto"/>
        <w:ind w:left="0" w:right="0" w:firstLine="425"/>
        <w:rPr>
          <w:sz w:val="24"/>
          <w:szCs w:val="28"/>
        </w:rPr>
      </w:pPr>
      <w:r w:rsidRPr="00590FD5">
        <w:rPr>
          <w:sz w:val="24"/>
          <w:szCs w:val="28"/>
        </w:rPr>
        <w:t>словарь</w:t>
      </w:r>
      <w:r>
        <w:rPr>
          <w:sz w:val="24"/>
          <w:szCs w:val="28"/>
        </w:rPr>
        <w:t xml:space="preserve"> </w:t>
      </w:r>
      <w:r w:rsidRPr="00590FD5">
        <w:rPr>
          <w:sz w:val="24"/>
          <w:szCs w:val="28"/>
        </w:rPr>
        <w:t>данных,</w:t>
      </w:r>
      <w:r>
        <w:rPr>
          <w:sz w:val="24"/>
          <w:szCs w:val="28"/>
        </w:rPr>
        <w:t xml:space="preserve"> </w:t>
      </w:r>
      <w:r w:rsidRPr="00590FD5">
        <w:rPr>
          <w:sz w:val="24"/>
          <w:szCs w:val="28"/>
        </w:rPr>
        <w:t>предназначенный</w:t>
      </w:r>
      <w:r>
        <w:rPr>
          <w:sz w:val="24"/>
          <w:szCs w:val="28"/>
        </w:rPr>
        <w:t xml:space="preserve"> </w:t>
      </w:r>
      <w:r w:rsidRPr="00590FD5">
        <w:rPr>
          <w:sz w:val="24"/>
          <w:szCs w:val="28"/>
        </w:rPr>
        <w:t>для</w:t>
      </w:r>
      <w:r>
        <w:rPr>
          <w:sz w:val="24"/>
          <w:szCs w:val="28"/>
        </w:rPr>
        <w:t xml:space="preserve"> </w:t>
      </w:r>
      <w:r w:rsidRPr="00590FD5">
        <w:rPr>
          <w:sz w:val="24"/>
          <w:szCs w:val="28"/>
        </w:rPr>
        <w:t>хранения</w:t>
      </w:r>
      <w:r>
        <w:rPr>
          <w:sz w:val="24"/>
          <w:szCs w:val="28"/>
        </w:rPr>
        <w:t xml:space="preserve"> </w:t>
      </w:r>
      <w:r w:rsidRPr="00590FD5">
        <w:rPr>
          <w:sz w:val="24"/>
          <w:szCs w:val="28"/>
        </w:rPr>
        <w:t>информации</w:t>
      </w:r>
      <w:r>
        <w:rPr>
          <w:sz w:val="24"/>
          <w:szCs w:val="28"/>
        </w:rPr>
        <w:t xml:space="preserve"> </w:t>
      </w:r>
      <w:r w:rsidRPr="00590FD5">
        <w:rPr>
          <w:sz w:val="24"/>
          <w:szCs w:val="28"/>
        </w:rPr>
        <w:t>в</w:t>
      </w:r>
      <w:r>
        <w:rPr>
          <w:sz w:val="24"/>
          <w:szCs w:val="28"/>
        </w:rPr>
        <w:t xml:space="preserve"> </w:t>
      </w:r>
      <w:r w:rsidRPr="00590FD5">
        <w:rPr>
          <w:sz w:val="24"/>
          <w:szCs w:val="28"/>
        </w:rPr>
        <w:t>данных,</w:t>
      </w:r>
      <w:r>
        <w:rPr>
          <w:sz w:val="24"/>
          <w:szCs w:val="28"/>
        </w:rPr>
        <w:t xml:space="preserve"> </w:t>
      </w:r>
      <w:r w:rsidRPr="00590FD5">
        <w:rPr>
          <w:sz w:val="24"/>
          <w:szCs w:val="28"/>
        </w:rPr>
        <w:t>используемых</w:t>
      </w:r>
      <w:r>
        <w:rPr>
          <w:sz w:val="24"/>
          <w:szCs w:val="28"/>
        </w:rPr>
        <w:t xml:space="preserve"> </w:t>
      </w:r>
      <w:r w:rsidRPr="00590FD5">
        <w:rPr>
          <w:sz w:val="24"/>
          <w:szCs w:val="28"/>
        </w:rPr>
        <w:t>в</w:t>
      </w:r>
      <w:r>
        <w:rPr>
          <w:sz w:val="24"/>
          <w:szCs w:val="28"/>
        </w:rPr>
        <w:t xml:space="preserve"> </w:t>
      </w:r>
      <w:r w:rsidRPr="00590FD5">
        <w:rPr>
          <w:sz w:val="24"/>
          <w:szCs w:val="28"/>
        </w:rPr>
        <w:t>создаваемом</w:t>
      </w:r>
      <w:r>
        <w:rPr>
          <w:sz w:val="24"/>
          <w:szCs w:val="28"/>
        </w:rPr>
        <w:t xml:space="preserve"> </w:t>
      </w:r>
      <w:r w:rsidRPr="00590FD5">
        <w:rPr>
          <w:sz w:val="24"/>
          <w:szCs w:val="28"/>
        </w:rPr>
        <w:t>приложении;</w:t>
      </w:r>
    </w:p>
    <w:p w:rsidR="00AC223A" w:rsidRPr="00590FD5" w:rsidRDefault="00AC223A" w:rsidP="00AC223A">
      <w:pPr>
        <w:pStyle w:val="11"/>
        <w:numPr>
          <w:ilvl w:val="0"/>
          <w:numId w:val="38"/>
        </w:numPr>
        <w:tabs>
          <w:tab w:val="left" w:pos="792"/>
        </w:tabs>
        <w:spacing w:before="0" w:line="240" w:lineRule="auto"/>
        <w:ind w:left="0" w:right="0" w:firstLine="425"/>
        <w:rPr>
          <w:sz w:val="24"/>
          <w:szCs w:val="28"/>
        </w:rPr>
      </w:pPr>
      <w:r w:rsidRPr="00590FD5">
        <w:rPr>
          <w:sz w:val="24"/>
          <w:szCs w:val="28"/>
        </w:rPr>
        <w:t>инструменты</w:t>
      </w:r>
      <w:r>
        <w:rPr>
          <w:sz w:val="24"/>
          <w:szCs w:val="28"/>
        </w:rPr>
        <w:t xml:space="preserve"> </w:t>
      </w:r>
      <w:r w:rsidRPr="00590FD5">
        <w:rPr>
          <w:sz w:val="24"/>
          <w:szCs w:val="28"/>
        </w:rPr>
        <w:t>проектирования,</w:t>
      </w:r>
      <w:r>
        <w:rPr>
          <w:sz w:val="24"/>
          <w:szCs w:val="28"/>
        </w:rPr>
        <w:t xml:space="preserve"> </w:t>
      </w:r>
      <w:r w:rsidRPr="00590FD5">
        <w:rPr>
          <w:sz w:val="24"/>
          <w:szCs w:val="28"/>
        </w:rPr>
        <w:t>обеспечивающие</w:t>
      </w:r>
      <w:r>
        <w:rPr>
          <w:sz w:val="24"/>
          <w:szCs w:val="28"/>
        </w:rPr>
        <w:t xml:space="preserve"> </w:t>
      </w:r>
      <w:r w:rsidRPr="00590FD5">
        <w:rPr>
          <w:sz w:val="24"/>
          <w:szCs w:val="28"/>
        </w:rPr>
        <w:t>проведение</w:t>
      </w:r>
      <w:r>
        <w:rPr>
          <w:sz w:val="24"/>
          <w:szCs w:val="28"/>
        </w:rPr>
        <w:t xml:space="preserve"> </w:t>
      </w:r>
      <w:r w:rsidRPr="00590FD5">
        <w:rPr>
          <w:sz w:val="24"/>
          <w:szCs w:val="28"/>
        </w:rPr>
        <w:t>анализа</w:t>
      </w:r>
      <w:r>
        <w:rPr>
          <w:sz w:val="24"/>
          <w:szCs w:val="28"/>
        </w:rPr>
        <w:t xml:space="preserve"> </w:t>
      </w:r>
      <w:r w:rsidRPr="00590FD5">
        <w:rPr>
          <w:sz w:val="24"/>
          <w:szCs w:val="28"/>
        </w:rPr>
        <w:t>данных;</w:t>
      </w:r>
    </w:p>
    <w:p w:rsidR="00AC223A" w:rsidRPr="00590FD5" w:rsidRDefault="00AC223A" w:rsidP="00AC223A">
      <w:pPr>
        <w:pStyle w:val="11"/>
        <w:numPr>
          <w:ilvl w:val="0"/>
          <w:numId w:val="38"/>
        </w:numPr>
        <w:tabs>
          <w:tab w:val="left" w:pos="792"/>
        </w:tabs>
        <w:spacing w:before="0" w:line="240" w:lineRule="auto"/>
        <w:ind w:left="0" w:right="0" w:firstLine="425"/>
        <w:rPr>
          <w:sz w:val="24"/>
          <w:szCs w:val="28"/>
        </w:rPr>
      </w:pPr>
      <w:r w:rsidRPr="00590FD5">
        <w:rPr>
          <w:sz w:val="24"/>
          <w:szCs w:val="28"/>
        </w:rPr>
        <w:lastRenderedPageBreak/>
        <w:t>инструменты</w:t>
      </w:r>
      <w:r>
        <w:rPr>
          <w:sz w:val="24"/>
          <w:szCs w:val="28"/>
        </w:rPr>
        <w:t xml:space="preserve"> </w:t>
      </w:r>
      <w:r w:rsidRPr="00590FD5">
        <w:rPr>
          <w:sz w:val="24"/>
          <w:szCs w:val="28"/>
        </w:rPr>
        <w:t>разработки</w:t>
      </w:r>
      <w:r>
        <w:rPr>
          <w:sz w:val="24"/>
          <w:szCs w:val="28"/>
        </w:rPr>
        <w:t xml:space="preserve"> </w:t>
      </w:r>
      <w:r w:rsidRPr="00590FD5">
        <w:rPr>
          <w:sz w:val="24"/>
          <w:szCs w:val="28"/>
        </w:rPr>
        <w:t>модели</w:t>
      </w:r>
      <w:r>
        <w:rPr>
          <w:sz w:val="24"/>
          <w:szCs w:val="28"/>
        </w:rPr>
        <w:t xml:space="preserve"> </w:t>
      </w:r>
      <w:r w:rsidRPr="00590FD5">
        <w:rPr>
          <w:sz w:val="24"/>
          <w:szCs w:val="28"/>
        </w:rPr>
        <w:t>данных</w:t>
      </w:r>
      <w:r>
        <w:rPr>
          <w:sz w:val="24"/>
          <w:szCs w:val="28"/>
        </w:rPr>
        <w:t xml:space="preserve"> </w:t>
      </w:r>
      <w:r w:rsidRPr="00590FD5">
        <w:rPr>
          <w:sz w:val="24"/>
          <w:szCs w:val="28"/>
        </w:rPr>
        <w:t>предприятия</w:t>
      </w:r>
      <w:r>
        <w:rPr>
          <w:sz w:val="24"/>
          <w:szCs w:val="28"/>
        </w:rPr>
        <w:t xml:space="preserve"> </w:t>
      </w:r>
      <w:r w:rsidRPr="00590FD5">
        <w:rPr>
          <w:sz w:val="24"/>
          <w:szCs w:val="28"/>
        </w:rPr>
        <w:t>(модели</w:t>
      </w:r>
      <w:r>
        <w:rPr>
          <w:sz w:val="24"/>
          <w:szCs w:val="28"/>
        </w:rPr>
        <w:t xml:space="preserve"> </w:t>
      </w:r>
      <w:r w:rsidRPr="00590FD5">
        <w:rPr>
          <w:sz w:val="24"/>
          <w:szCs w:val="28"/>
        </w:rPr>
        <w:t>бизнес-процесса),</w:t>
      </w:r>
      <w:r>
        <w:rPr>
          <w:sz w:val="24"/>
          <w:szCs w:val="28"/>
        </w:rPr>
        <w:t xml:space="preserve"> </w:t>
      </w:r>
      <w:r w:rsidRPr="00590FD5">
        <w:rPr>
          <w:sz w:val="24"/>
          <w:szCs w:val="28"/>
        </w:rPr>
        <w:t>а</w:t>
      </w:r>
      <w:r>
        <w:rPr>
          <w:sz w:val="24"/>
          <w:szCs w:val="28"/>
        </w:rPr>
        <w:t xml:space="preserve"> </w:t>
      </w:r>
      <w:r w:rsidRPr="00590FD5">
        <w:rPr>
          <w:sz w:val="24"/>
          <w:szCs w:val="28"/>
        </w:rPr>
        <w:t>также</w:t>
      </w:r>
      <w:r>
        <w:rPr>
          <w:sz w:val="24"/>
          <w:szCs w:val="28"/>
        </w:rPr>
        <w:t xml:space="preserve"> </w:t>
      </w:r>
      <w:r w:rsidRPr="00590FD5">
        <w:rPr>
          <w:sz w:val="24"/>
          <w:szCs w:val="28"/>
        </w:rPr>
        <w:t>концептуальных</w:t>
      </w:r>
      <w:r>
        <w:rPr>
          <w:sz w:val="24"/>
          <w:szCs w:val="28"/>
        </w:rPr>
        <w:t xml:space="preserve"> </w:t>
      </w:r>
      <w:r w:rsidRPr="00590FD5">
        <w:rPr>
          <w:sz w:val="24"/>
          <w:szCs w:val="28"/>
        </w:rPr>
        <w:t>и</w:t>
      </w:r>
      <w:r>
        <w:rPr>
          <w:sz w:val="24"/>
          <w:szCs w:val="28"/>
        </w:rPr>
        <w:t xml:space="preserve"> </w:t>
      </w:r>
      <w:r w:rsidRPr="00590FD5">
        <w:rPr>
          <w:sz w:val="24"/>
          <w:szCs w:val="28"/>
        </w:rPr>
        <w:t>логических</w:t>
      </w:r>
      <w:r>
        <w:rPr>
          <w:sz w:val="24"/>
          <w:szCs w:val="28"/>
        </w:rPr>
        <w:t xml:space="preserve"> </w:t>
      </w:r>
      <w:r w:rsidRPr="00590FD5">
        <w:rPr>
          <w:sz w:val="24"/>
          <w:szCs w:val="28"/>
        </w:rPr>
        <w:t>моделей</w:t>
      </w:r>
      <w:r>
        <w:rPr>
          <w:sz w:val="24"/>
          <w:szCs w:val="28"/>
        </w:rPr>
        <w:t xml:space="preserve"> </w:t>
      </w:r>
      <w:r w:rsidRPr="00590FD5">
        <w:rPr>
          <w:sz w:val="24"/>
          <w:szCs w:val="28"/>
        </w:rPr>
        <w:t>данных;</w:t>
      </w:r>
    </w:p>
    <w:p w:rsidR="00AC223A" w:rsidRPr="00590FD5" w:rsidRDefault="00AC223A" w:rsidP="00AC223A">
      <w:pPr>
        <w:pStyle w:val="11"/>
        <w:numPr>
          <w:ilvl w:val="0"/>
          <w:numId w:val="38"/>
        </w:numPr>
        <w:tabs>
          <w:tab w:val="left" w:pos="792"/>
        </w:tabs>
        <w:spacing w:before="0" w:line="240" w:lineRule="auto"/>
        <w:ind w:left="0" w:right="0" w:firstLine="425"/>
        <w:rPr>
          <w:sz w:val="24"/>
          <w:szCs w:val="28"/>
        </w:rPr>
      </w:pPr>
      <w:r w:rsidRPr="00590FD5">
        <w:rPr>
          <w:sz w:val="24"/>
          <w:szCs w:val="28"/>
        </w:rPr>
        <w:t>инструменты,</w:t>
      </w:r>
      <w:r>
        <w:rPr>
          <w:sz w:val="24"/>
          <w:szCs w:val="28"/>
        </w:rPr>
        <w:t xml:space="preserve"> </w:t>
      </w:r>
      <w:r w:rsidRPr="00590FD5">
        <w:rPr>
          <w:sz w:val="24"/>
          <w:szCs w:val="28"/>
        </w:rPr>
        <w:t>позволяющие</w:t>
      </w:r>
      <w:r>
        <w:rPr>
          <w:sz w:val="24"/>
          <w:szCs w:val="28"/>
        </w:rPr>
        <w:t xml:space="preserve"> </w:t>
      </w:r>
      <w:r w:rsidRPr="00590FD5">
        <w:rPr>
          <w:sz w:val="24"/>
          <w:szCs w:val="28"/>
        </w:rPr>
        <w:t>создавать</w:t>
      </w:r>
      <w:r>
        <w:rPr>
          <w:sz w:val="24"/>
          <w:szCs w:val="28"/>
        </w:rPr>
        <w:t xml:space="preserve"> </w:t>
      </w:r>
      <w:r w:rsidRPr="00590FD5">
        <w:rPr>
          <w:sz w:val="24"/>
          <w:szCs w:val="28"/>
        </w:rPr>
        <w:t>прототипы</w:t>
      </w:r>
      <w:r>
        <w:rPr>
          <w:sz w:val="24"/>
          <w:szCs w:val="28"/>
        </w:rPr>
        <w:t xml:space="preserve"> </w:t>
      </w:r>
      <w:r w:rsidRPr="00590FD5">
        <w:rPr>
          <w:sz w:val="24"/>
          <w:szCs w:val="28"/>
        </w:rPr>
        <w:t>приложений.</w:t>
      </w:r>
    </w:p>
    <w:p w:rsidR="00AC223A" w:rsidRPr="00590FD5" w:rsidRDefault="00AC223A" w:rsidP="00AC223A">
      <w:pPr>
        <w:pStyle w:val="11"/>
        <w:spacing w:before="0" w:line="240" w:lineRule="auto"/>
        <w:ind w:left="0" w:right="0" w:firstLine="425"/>
        <w:rPr>
          <w:sz w:val="24"/>
          <w:szCs w:val="28"/>
        </w:rPr>
      </w:pPr>
      <w:r w:rsidRPr="00590FD5">
        <w:rPr>
          <w:sz w:val="24"/>
          <w:szCs w:val="28"/>
        </w:rPr>
        <w:t>Использование</w:t>
      </w:r>
      <w:r>
        <w:rPr>
          <w:sz w:val="24"/>
          <w:szCs w:val="28"/>
        </w:rPr>
        <w:t xml:space="preserve"> </w:t>
      </w:r>
      <w:r w:rsidRPr="00590FD5">
        <w:rPr>
          <w:sz w:val="24"/>
          <w:szCs w:val="28"/>
          <w:lang w:val="en-US"/>
        </w:rPr>
        <w:t>CASE</w:t>
      </w:r>
      <w:r w:rsidRPr="00590FD5">
        <w:rPr>
          <w:sz w:val="24"/>
          <w:szCs w:val="28"/>
        </w:rPr>
        <w:t>-инструментов</w:t>
      </w:r>
      <w:r>
        <w:rPr>
          <w:sz w:val="24"/>
          <w:szCs w:val="28"/>
        </w:rPr>
        <w:t xml:space="preserve"> </w:t>
      </w:r>
      <w:r w:rsidRPr="00590FD5">
        <w:rPr>
          <w:sz w:val="24"/>
          <w:szCs w:val="28"/>
        </w:rPr>
        <w:t>позволяет</w:t>
      </w:r>
      <w:r>
        <w:rPr>
          <w:sz w:val="24"/>
          <w:szCs w:val="28"/>
        </w:rPr>
        <w:t xml:space="preserve"> </w:t>
      </w:r>
      <w:r w:rsidRPr="00590FD5">
        <w:rPr>
          <w:sz w:val="24"/>
          <w:szCs w:val="28"/>
        </w:rPr>
        <w:t>существенно</w:t>
      </w:r>
      <w:r>
        <w:rPr>
          <w:sz w:val="24"/>
          <w:szCs w:val="28"/>
        </w:rPr>
        <w:t xml:space="preserve"> </w:t>
      </w:r>
      <w:r w:rsidRPr="00590FD5">
        <w:rPr>
          <w:sz w:val="24"/>
          <w:szCs w:val="28"/>
        </w:rPr>
        <w:t>повысить</w:t>
      </w:r>
      <w:r>
        <w:rPr>
          <w:sz w:val="24"/>
          <w:szCs w:val="28"/>
        </w:rPr>
        <w:t xml:space="preserve"> </w:t>
      </w:r>
      <w:r w:rsidRPr="00590FD5">
        <w:rPr>
          <w:sz w:val="24"/>
          <w:szCs w:val="28"/>
        </w:rPr>
        <w:t>производительность</w:t>
      </w:r>
      <w:r>
        <w:rPr>
          <w:sz w:val="24"/>
          <w:szCs w:val="28"/>
        </w:rPr>
        <w:t xml:space="preserve"> </w:t>
      </w:r>
      <w:r w:rsidRPr="00590FD5">
        <w:rPr>
          <w:sz w:val="24"/>
          <w:szCs w:val="28"/>
        </w:rPr>
        <w:t>труда</w:t>
      </w:r>
      <w:r>
        <w:rPr>
          <w:sz w:val="24"/>
          <w:szCs w:val="28"/>
        </w:rPr>
        <w:t xml:space="preserve"> </w:t>
      </w:r>
      <w:r w:rsidRPr="00590FD5">
        <w:rPr>
          <w:sz w:val="24"/>
          <w:szCs w:val="28"/>
        </w:rPr>
        <w:t>при</w:t>
      </w:r>
      <w:r>
        <w:rPr>
          <w:sz w:val="24"/>
          <w:szCs w:val="28"/>
        </w:rPr>
        <w:t xml:space="preserve"> </w:t>
      </w:r>
      <w:r w:rsidRPr="00590FD5">
        <w:rPr>
          <w:sz w:val="24"/>
          <w:szCs w:val="28"/>
        </w:rPr>
        <w:t>разработке</w:t>
      </w:r>
      <w:r>
        <w:rPr>
          <w:sz w:val="24"/>
          <w:szCs w:val="28"/>
        </w:rPr>
        <w:t xml:space="preserve"> </w:t>
      </w:r>
      <w:r w:rsidRPr="00590FD5">
        <w:rPr>
          <w:sz w:val="24"/>
          <w:szCs w:val="28"/>
        </w:rPr>
        <w:t>приложений</w:t>
      </w:r>
      <w:r>
        <w:rPr>
          <w:sz w:val="24"/>
          <w:szCs w:val="28"/>
        </w:rPr>
        <w:t xml:space="preserve"> </w:t>
      </w:r>
      <w:r w:rsidRPr="00590FD5">
        <w:rPr>
          <w:sz w:val="24"/>
          <w:szCs w:val="28"/>
        </w:rPr>
        <w:t>баз</w:t>
      </w:r>
      <w:r>
        <w:rPr>
          <w:sz w:val="24"/>
          <w:szCs w:val="28"/>
        </w:rPr>
        <w:t xml:space="preserve"> </w:t>
      </w:r>
      <w:r w:rsidRPr="00590FD5">
        <w:rPr>
          <w:sz w:val="24"/>
          <w:szCs w:val="28"/>
        </w:rPr>
        <w:t>данных.</w:t>
      </w:r>
    </w:p>
    <w:p w:rsidR="00AC223A" w:rsidRPr="00590FD5" w:rsidRDefault="00AC223A" w:rsidP="00AC223A">
      <w:pPr>
        <w:pStyle w:val="a0"/>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CASE-средства</w:t>
      </w:r>
      <w:r>
        <w:rPr>
          <w:rFonts w:ascii="Times New Roman" w:hAnsi="Times New Roman" w:cs="Times New Roman"/>
          <w:b/>
          <w:sz w:val="24"/>
          <w:szCs w:val="24"/>
        </w:rPr>
        <w:t xml:space="preserve"> </w:t>
      </w:r>
      <w:r w:rsidRPr="00590FD5">
        <w:rPr>
          <w:rFonts w:ascii="Times New Roman" w:hAnsi="Times New Roman" w:cs="Times New Roman"/>
          <w:b/>
          <w:sz w:val="24"/>
          <w:szCs w:val="24"/>
        </w:rPr>
        <w:t>проектирования</w:t>
      </w:r>
      <w:r>
        <w:rPr>
          <w:rFonts w:ascii="Times New Roman" w:hAnsi="Times New Roman" w:cs="Times New Roman"/>
          <w:b/>
          <w:sz w:val="24"/>
          <w:szCs w:val="24"/>
        </w:rPr>
        <w:t xml:space="preserve"> </w:t>
      </w:r>
      <w:r w:rsidRPr="00590FD5">
        <w:rPr>
          <w:rFonts w:ascii="Times New Roman" w:hAnsi="Times New Roman" w:cs="Times New Roman"/>
          <w:b/>
          <w:sz w:val="24"/>
          <w:szCs w:val="24"/>
        </w:rPr>
        <w:t>баз</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CASE-средства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(Computer</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Aided</w:t>
      </w:r>
      <w:r>
        <w:rPr>
          <w:rFonts w:ascii="Times New Roman" w:hAnsi="Times New Roman" w:cs="Times New Roman"/>
          <w:sz w:val="24"/>
          <w:szCs w:val="24"/>
        </w:rPr>
        <w:t xml:space="preserve"> </w:t>
      </w:r>
      <w:r w:rsidRPr="00590FD5">
        <w:rPr>
          <w:rFonts w:ascii="Times New Roman" w:hAnsi="Times New Roman" w:cs="Times New Roman"/>
          <w:sz w:val="24"/>
          <w:szCs w:val="24"/>
        </w:rPr>
        <w:t>Software</w:t>
      </w:r>
      <w:r>
        <w:rPr>
          <w:rFonts w:ascii="Times New Roman" w:hAnsi="Times New Roman" w:cs="Times New Roman"/>
          <w:sz w:val="24"/>
          <w:szCs w:val="24"/>
        </w:rPr>
        <w:t xml:space="preserve"> </w:t>
      </w:r>
      <w:r w:rsidRPr="00590FD5">
        <w:rPr>
          <w:rFonts w:ascii="Times New Roman" w:hAnsi="Times New Roman" w:cs="Times New Roman"/>
          <w:sz w:val="24"/>
          <w:szCs w:val="24"/>
        </w:rPr>
        <w:t>Engineering)</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технологии,</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позволяют</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частности,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видах</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особенностях</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применения.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CASE-средства--это</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автоматизированные</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основанные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CASE-технологиях,</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позволяющие</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отдельные</w:t>
      </w:r>
      <w:r>
        <w:rPr>
          <w:rFonts w:ascii="Times New Roman" w:hAnsi="Times New Roman" w:cs="Times New Roman"/>
          <w:sz w:val="24"/>
          <w:szCs w:val="24"/>
        </w:rPr>
        <w:t xml:space="preserve"> </w:t>
      </w:r>
      <w:r w:rsidRPr="00590FD5">
        <w:rPr>
          <w:rFonts w:ascii="Times New Roman" w:hAnsi="Times New Roman" w:cs="Times New Roman"/>
          <w:sz w:val="24"/>
          <w:szCs w:val="24"/>
        </w:rPr>
        <w:t>этапы</w:t>
      </w:r>
      <w:r>
        <w:rPr>
          <w:rFonts w:ascii="Times New Roman" w:hAnsi="Times New Roman" w:cs="Times New Roman"/>
          <w:sz w:val="24"/>
          <w:szCs w:val="24"/>
        </w:rPr>
        <w:t xml:space="preserve"> </w:t>
      </w:r>
      <w:r w:rsidRPr="00590FD5">
        <w:rPr>
          <w:rFonts w:ascii="Times New Roman" w:hAnsi="Times New Roman" w:cs="Times New Roman"/>
          <w:sz w:val="24"/>
          <w:szCs w:val="24"/>
        </w:rPr>
        <w:t>жизненного</w:t>
      </w:r>
      <w:r>
        <w:rPr>
          <w:rFonts w:ascii="Times New Roman" w:hAnsi="Times New Roman" w:cs="Times New Roman"/>
          <w:sz w:val="24"/>
          <w:szCs w:val="24"/>
        </w:rPr>
        <w:t xml:space="preserve"> </w:t>
      </w:r>
      <w:r w:rsidRPr="00590FD5">
        <w:rPr>
          <w:rFonts w:ascii="Times New Roman" w:hAnsi="Times New Roman" w:cs="Times New Roman"/>
          <w:sz w:val="24"/>
          <w:szCs w:val="24"/>
        </w:rPr>
        <w:t>цикла</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программного</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Обычно</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CASE-средствам</w:t>
      </w:r>
      <w:r>
        <w:rPr>
          <w:rFonts w:ascii="Times New Roman" w:hAnsi="Times New Roman" w:cs="Times New Roman"/>
          <w:sz w:val="24"/>
          <w:szCs w:val="24"/>
        </w:rPr>
        <w:t xml:space="preserve"> </w:t>
      </w:r>
      <w:r w:rsidRPr="00590FD5">
        <w:rPr>
          <w:rFonts w:ascii="Times New Roman" w:hAnsi="Times New Roman" w:cs="Times New Roman"/>
          <w:sz w:val="24"/>
          <w:szCs w:val="24"/>
        </w:rPr>
        <w:t>относят</w:t>
      </w:r>
      <w:r>
        <w:rPr>
          <w:rFonts w:ascii="Times New Roman" w:hAnsi="Times New Roman" w:cs="Times New Roman"/>
          <w:sz w:val="24"/>
          <w:szCs w:val="24"/>
        </w:rPr>
        <w:t xml:space="preserve"> </w:t>
      </w:r>
      <w:r w:rsidRPr="00590FD5">
        <w:rPr>
          <w:rFonts w:ascii="Times New Roman" w:hAnsi="Times New Roman" w:cs="Times New Roman"/>
          <w:sz w:val="24"/>
          <w:szCs w:val="24"/>
        </w:rPr>
        <w:t>любое</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программное</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средство,</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автоматизирующее</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r>
        <w:rPr>
          <w:rFonts w:ascii="Times New Roman" w:hAnsi="Times New Roman" w:cs="Times New Roman"/>
          <w:sz w:val="24"/>
          <w:szCs w:val="24"/>
        </w:rPr>
        <w:t xml:space="preserve"> </w:t>
      </w:r>
      <w:r w:rsidRPr="00590FD5">
        <w:rPr>
          <w:rFonts w:ascii="Times New Roman" w:hAnsi="Times New Roman" w:cs="Times New Roman"/>
          <w:sz w:val="24"/>
          <w:szCs w:val="24"/>
        </w:rPr>
        <w:t>жизненного</w:t>
      </w:r>
      <w:r>
        <w:rPr>
          <w:rFonts w:ascii="Times New Roman" w:hAnsi="Times New Roman" w:cs="Times New Roman"/>
          <w:sz w:val="24"/>
          <w:szCs w:val="24"/>
        </w:rPr>
        <w:t xml:space="preserve"> </w:t>
      </w:r>
      <w:r w:rsidRPr="00590FD5">
        <w:rPr>
          <w:rFonts w:ascii="Times New Roman" w:hAnsi="Times New Roman" w:cs="Times New Roman"/>
          <w:sz w:val="24"/>
          <w:szCs w:val="24"/>
        </w:rPr>
        <w:t>цикла</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обладающее</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следующими</w:t>
      </w:r>
      <w:r>
        <w:rPr>
          <w:rFonts w:ascii="Times New Roman" w:hAnsi="Times New Roman" w:cs="Times New Roman"/>
          <w:sz w:val="24"/>
          <w:szCs w:val="24"/>
        </w:rPr>
        <w:t xml:space="preserve"> </w:t>
      </w:r>
      <w:r w:rsidRPr="00590FD5">
        <w:rPr>
          <w:rFonts w:ascii="Times New Roman" w:hAnsi="Times New Roman" w:cs="Times New Roman"/>
          <w:sz w:val="24"/>
          <w:szCs w:val="24"/>
        </w:rPr>
        <w:t>основными</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характерными</w:t>
      </w:r>
      <w:r>
        <w:rPr>
          <w:rFonts w:ascii="Times New Roman" w:hAnsi="Times New Roman" w:cs="Times New Roman"/>
          <w:sz w:val="24"/>
          <w:szCs w:val="24"/>
        </w:rPr>
        <w:t xml:space="preserve"> </w:t>
      </w:r>
      <w:r w:rsidRPr="00590FD5">
        <w:rPr>
          <w:rFonts w:ascii="Times New Roman" w:hAnsi="Times New Roman" w:cs="Times New Roman"/>
          <w:sz w:val="24"/>
          <w:szCs w:val="24"/>
        </w:rPr>
        <w:t>особенностями:</w:t>
      </w:r>
    </w:p>
    <w:p w:rsidR="00AC223A" w:rsidRPr="00590FD5" w:rsidRDefault="00AC223A" w:rsidP="00AC223A">
      <w:pPr>
        <w:pStyle w:val="a0"/>
        <w:numPr>
          <w:ilvl w:val="0"/>
          <w:numId w:val="15"/>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мощные</w:t>
      </w:r>
      <w:r>
        <w:rPr>
          <w:rFonts w:ascii="Times New Roman" w:hAnsi="Times New Roman" w:cs="Times New Roman"/>
          <w:sz w:val="24"/>
          <w:szCs w:val="24"/>
        </w:rPr>
        <w:t xml:space="preserve"> </w:t>
      </w:r>
      <w:r w:rsidRPr="00590FD5">
        <w:rPr>
          <w:rFonts w:ascii="Times New Roman" w:hAnsi="Times New Roman" w:cs="Times New Roman"/>
          <w:sz w:val="24"/>
          <w:szCs w:val="24"/>
        </w:rPr>
        <w:t>графические</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ИС,</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обеспечивающие</w:t>
      </w:r>
      <w:r>
        <w:rPr>
          <w:rFonts w:ascii="Times New Roman" w:hAnsi="Times New Roman" w:cs="Times New Roman"/>
          <w:sz w:val="24"/>
          <w:szCs w:val="24"/>
        </w:rPr>
        <w:t xml:space="preserve"> </w:t>
      </w:r>
      <w:r w:rsidRPr="00590FD5">
        <w:rPr>
          <w:rFonts w:ascii="Times New Roman" w:hAnsi="Times New Roman" w:cs="Times New Roman"/>
          <w:sz w:val="24"/>
          <w:szCs w:val="24"/>
        </w:rPr>
        <w:t>удобный</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разработчиком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развивающие</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творческие</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возможности;</w:t>
      </w:r>
    </w:p>
    <w:p w:rsidR="00AC223A" w:rsidRPr="00590FD5" w:rsidRDefault="00AC223A" w:rsidP="00AC223A">
      <w:pPr>
        <w:pStyle w:val="a0"/>
        <w:numPr>
          <w:ilvl w:val="0"/>
          <w:numId w:val="15"/>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интеграция</w:t>
      </w:r>
      <w:r>
        <w:rPr>
          <w:rFonts w:ascii="Times New Roman" w:hAnsi="Times New Roman" w:cs="Times New Roman"/>
          <w:sz w:val="24"/>
          <w:szCs w:val="24"/>
        </w:rPr>
        <w:t xml:space="preserve"> </w:t>
      </w:r>
      <w:r w:rsidRPr="00590FD5">
        <w:rPr>
          <w:rFonts w:ascii="Times New Roman" w:hAnsi="Times New Roman" w:cs="Times New Roman"/>
          <w:sz w:val="24"/>
          <w:szCs w:val="24"/>
        </w:rPr>
        <w:t>отдельных</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обеспечивающая</w:t>
      </w:r>
      <w:r>
        <w:rPr>
          <w:rFonts w:ascii="Times New Roman" w:hAnsi="Times New Roman" w:cs="Times New Roman"/>
          <w:sz w:val="24"/>
          <w:szCs w:val="24"/>
        </w:rPr>
        <w:t xml:space="preserve"> </w:t>
      </w:r>
      <w:r w:rsidRPr="00590FD5">
        <w:rPr>
          <w:rFonts w:ascii="Times New Roman" w:hAnsi="Times New Roman" w:cs="Times New Roman"/>
          <w:sz w:val="24"/>
          <w:szCs w:val="24"/>
        </w:rPr>
        <w:t>управляемость</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процессом</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разработки</w:t>
      </w:r>
      <w:r>
        <w:rPr>
          <w:rFonts w:ascii="Times New Roman" w:hAnsi="Times New Roman" w:cs="Times New Roman"/>
          <w:sz w:val="24"/>
          <w:szCs w:val="24"/>
        </w:rPr>
        <w:t xml:space="preserve"> </w:t>
      </w:r>
      <w:r w:rsidRPr="00590FD5">
        <w:rPr>
          <w:rFonts w:ascii="Times New Roman" w:hAnsi="Times New Roman" w:cs="Times New Roman"/>
          <w:sz w:val="24"/>
          <w:szCs w:val="24"/>
        </w:rPr>
        <w:t>ИС;</w:t>
      </w:r>
    </w:p>
    <w:p w:rsidR="00AC223A" w:rsidRPr="00590FD5" w:rsidRDefault="00AC223A" w:rsidP="00AC223A">
      <w:pPr>
        <w:pStyle w:val="a0"/>
        <w:numPr>
          <w:ilvl w:val="0"/>
          <w:numId w:val="15"/>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использование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специальным</w:t>
      </w:r>
      <w:r>
        <w:rPr>
          <w:rFonts w:ascii="Times New Roman" w:hAnsi="Times New Roman" w:cs="Times New Roman"/>
          <w:sz w:val="24"/>
          <w:szCs w:val="24"/>
        </w:rPr>
        <w:t xml:space="preserve"> </w:t>
      </w:r>
      <w:r w:rsidRPr="00590FD5">
        <w:rPr>
          <w:rFonts w:ascii="Times New Roman" w:hAnsi="Times New Roman" w:cs="Times New Roman"/>
          <w:sz w:val="24"/>
          <w:szCs w:val="24"/>
        </w:rPr>
        <w:t>образом</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хранилища</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проектных</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(репозитория).</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сегодняшний</w:t>
      </w:r>
      <w:r>
        <w:rPr>
          <w:rFonts w:ascii="Times New Roman" w:hAnsi="Times New Roman" w:cs="Times New Roman"/>
          <w:sz w:val="24"/>
          <w:szCs w:val="24"/>
        </w:rPr>
        <w:t xml:space="preserve"> </w:t>
      </w:r>
      <w:r w:rsidRPr="00590FD5">
        <w:rPr>
          <w:rFonts w:ascii="Times New Roman" w:hAnsi="Times New Roman" w:cs="Times New Roman"/>
          <w:sz w:val="24"/>
          <w:szCs w:val="24"/>
        </w:rPr>
        <w:t>день</w:t>
      </w:r>
      <w:r>
        <w:rPr>
          <w:rFonts w:ascii="Times New Roman" w:hAnsi="Times New Roman" w:cs="Times New Roman"/>
          <w:sz w:val="24"/>
          <w:szCs w:val="24"/>
        </w:rPr>
        <w:t xml:space="preserve"> </w:t>
      </w:r>
      <w:r w:rsidRPr="00590FD5">
        <w:rPr>
          <w:rFonts w:ascii="Times New Roman" w:hAnsi="Times New Roman" w:cs="Times New Roman"/>
          <w:sz w:val="24"/>
          <w:szCs w:val="24"/>
        </w:rPr>
        <w:t>рынок</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программного</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r>
        <w:rPr>
          <w:rFonts w:ascii="Times New Roman" w:hAnsi="Times New Roman" w:cs="Times New Roman"/>
          <w:sz w:val="24"/>
          <w:szCs w:val="24"/>
        </w:rPr>
        <w:t xml:space="preserve"> </w:t>
      </w:r>
      <w:r w:rsidRPr="00590FD5">
        <w:rPr>
          <w:rFonts w:ascii="Times New Roman" w:hAnsi="Times New Roman" w:cs="Times New Roman"/>
          <w:sz w:val="24"/>
          <w:szCs w:val="24"/>
        </w:rPr>
        <w:t>СНГ</w:t>
      </w:r>
      <w:r>
        <w:rPr>
          <w:rFonts w:ascii="Times New Roman" w:hAnsi="Times New Roman" w:cs="Times New Roman"/>
          <w:sz w:val="24"/>
          <w:szCs w:val="24"/>
        </w:rPr>
        <w:t xml:space="preserve"> </w:t>
      </w:r>
      <w:r w:rsidRPr="00590FD5">
        <w:rPr>
          <w:rFonts w:ascii="Times New Roman" w:hAnsi="Times New Roman" w:cs="Times New Roman"/>
          <w:sz w:val="24"/>
          <w:szCs w:val="24"/>
        </w:rPr>
        <w:t>располагает</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следующими</w:t>
      </w:r>
      <w:r>
        <w:rPr>
          <w:rFonts w:ascii="Times New Roman" w:hAnsi="Times New Roman" w:cs="Times New Roman"/>
          <w:sz w:val="24"/>
          <w:szCs w:val="24"/>
        </w:rPr>
        <w:t xml:space="preserve"> </w:t>
      </w:r>
      <w:r w:rsidRPr="00590FD5">
        <w:rPr>
          <w:rFonts w:ascii="Times New Roman" w:hAnsi="Times New Roman" w:cs="Times New Roman"/>
          <w:sz w:val="24"/>
          <w:szCs w:val="24"/>
        </w:rPr>
        <w:t>наиболее</w:t>
      </w:r>
      <w:r>
        <w:rPr>
          <w:rFonts w:ascii="Times New Roman" w:hAnsi="Times New Roman" w:cs="Times New Roman"/>
          <w:sz w:val="24"/>
          <w:szCs w:val="24"/>
        </w:rPr>
        <w:t xml:space="preserve"> </w:t>
      </w:r>
      <w:r w:rsidRPr="00590FD5">
        <w:rPr>
          <w:rFonts w:ascii="Times New Roman" w:hAnsi="Times New Roman" w:cs="Times New Roman"/>
          <w:sz w:val="24"/>
          <w:szCs w:val="24"/>
        </w:rPr>
        <w:t>развитыми</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CASE-средствами:</w:t>
      </w:r>
    </w:p>
    <w:p w:rsidR="00AC223A" w:rsidRPr="00590FD5" w:rsidRDefault="00AC223A" w:rsidP="00AC223A">
      <w:pPr>
        <w:pStyle w:val="a0"/>
        <w:numPr>
          <w:ilvl w:val="0"/>
          <w:numId w:val="12"/>
        </w:numPr>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Vantage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Team</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Builder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(Westmount</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I-CASE);</w:t>
      </w:r>
    </w:p>
    <w:p w:rsidR="00AC223A" w:rsidRPr="00590FD5" w:rsidRDefault="00AC223A" w:rsidP="00AC223A">
      <w:pPr>
        <w:pStyle w:val="a0"/>
        <w:numPr>
          <w:ilvl w:val="0"/>
          <w:numId w:val="12"/>
        </w:numPr>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Designer/2000;</w:t>
      </w:r>
    </w:p>
    <w:p w:rsidR="00AC223A" w:rsidRPr="00590FD5" w:rsidRDefault="00AC223A" w:rsidP="00AC223A">
      <w:pPr>
        <w:pStyle w:val="a0"/>
        <w:numPr>
          <w:ilvl w:val="0"/>
          <w:numId w:val="12"/>
        </w:numPr>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Silverrun;</w:t>
      </w:r>
    </w:p>
    <w:p w:rsidR="00AC223A" w:rsidRPr="00590FD5" w:rsidRDefault="00AC223A" w:rsidP="00AC223A">
      <w:pPr>
        <w:pStyle w:val="a0"/>
        <w:numPr>
          <w:ilvl w:val="0"/>
          <w:numId w:val="12"/>
        </w:numPr>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ERwin+BPwin;</w:t>
      </w:r>
    </w:p>
    <w:p w:rsidR="00AC223A" w:rsidRPr="00590FD5" w:rsidRDefault="00AC223A" w:rsidP="00AC223A">
      <w:pPr>
        <w:pStyle w:val="a0"/>
        <w:numPr>
          <w:ilvl w:val="0"/>
          <w:numId w:val="12"/>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lang w:val="en-US"/>
        </w:rPr>
        <w:t>S</w:t>
      </w:r>
      <w:r w:rsidRPr="00590FD5">
        <w:rPr>
          <w:rFonts w:ascii="Times New Roman" w:hAnsi="Times New Roman" w:cs="Times New Roman"/>
          <w:sz w:val="24"/>
          <w:szCs w:val="24"/>
        </w:rPr>
        <w:t>-</w:t>
      </w:r>
      <w:r w:rsidRPr="00590FD5">
        <w:rPr>
          <w:rFonts w:ascii="Times New Roman" w:hAnsi="Times New Roman" w:cs="Times New Roman"/>
          <w:sz w:val="24"/>
          <w:szCs w:val="24"/>
          <w:lang w:val="en-US"/>
        </w:rPr>
        <w:t>Designor</w:t>
      </w:r>
      <w:r w:rsidRPr="00590FD5">
        <w:rPr>
          <w:rFonts w:ascii="Times New Roman" w:hAnsi="Times New Roman" w:cs="Times New Roman"/>
          <w:sz w:val="24"/>
          <w:szCs w:val="24"/>
        </w:rPr>
        <w:t>;</w:t>
      </w:r>
    </w:p>
    <w:p w:rsidR="00AC223A" w:rsidRPr="00590FD5" w:rsidRDefault="00AC223A" w:rsidP="00AC223A">
      <w:pPr>
        <w:pStyle w:val="a0"/>
        <w:numPr>
          <w:ilvl w:val="0"/>
          <w:numId w:val="12"/>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CASE.Аналитик.</w:t>
      </w:r>
    </w:p>
    <w:p w:rsidR="00AC223A" w:rsidRPr="00590FD5" w:rsidRDefault="00AC223A" w:rsidP="00AC223A">
      <w:pPr>
        <w:pStyle w:val="a0"/>
        <w:ind w:left="0" w:firstLine="426"/>
        <w:jc w:val="both"/>
        <w:rPr>
          <w:rFonts w:ascii="Times New Roman" w:hAnsi="Times New Roman" w:cs="Times New Roman"/>
          <w:b/>
          <w:sz w:val="24"/>
          <w:szCs w:val="24"/>
        </w:rPr>
      </w:pPr>
      <w:r w:rsidRPr="00590FD5">
        <w:rPr>
          <w:rFonts w:ascii="Times New Roman" w:hAnsi="Times New Roman" w:cs="Times New Roman"/>
          <w:b/>
          <w:sz w:val="24"/>
          <w:szCs w:val="24"/>
        </w:rPr>
        <w:t>Проектирование</w:t>
      </w:r>
      <w:r>
        <w:rPr>
          <w:rFonts w:ascii="Times New Roman" w:hAnsi="Times New Roman" w:cs="Times New Roman"/>
          <w:b/>
          <w:sz w:val="24"/>
          <w:szCs w:val="24"/>
        </w:rPr>
        <w:t xml:space="preserve"> </w:t>
      </w:r>
      <w:r w:rsidRPr="00590FD5">
        <w:rPr>
          <w:rFonts w:ascii="Times New Roman" w:hAnsi="Times New Roman" w:cs="Times New Roman"/>
          <w:b/>
          <w:sz w:val="24"/>
          <w:szCs w:val="24"/>
        </w:rPr>
        <w:t>баз</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r>
        <w:rPr>
          <w:rFonts w:ascii="Times New Roman" w:hAnsi="Times New Roman" w:cs="Times New Roman"/>
          <w:b/>
          <w:sz w:val="24"/>
          <w:szCs w:val="24"/>
        </w:rPr>
        <w:t xml:space="preserve"> </w:t>
      </w:r>
      <w:r w:rsidRPr="00590FD5">
        <w:rPr>
          <w:rFonts w:ascii="Times New Roman" w:hAnsi="Times New Roman" w:cs="Times New Roman"/>
          <w:b/>
          <w:sz w:val="24"/>
          <w:szCs w:val="24"/>
        </w:rPr>
        <w:t>с</w:t>
      </w:r>
      <w:r>
        <w:rPr>
          <w:rFonts w:ascii="Times New Roman" w:hAnsi="Times New Roman" w:cs="Times New Roman"/>
          <w:b/>
          <w:sz w:val="24"/>
          <w:szCs w:val="24"/>
        </w:rPr>
        <w:t xml:space="preserve"> </w:t>
      </w:r>
      <w:r w:rsidRPr="00590FD5">
        <w:rPr>
          <w:rFonts w:ascii="Times New Roman" w:hAnsi="Times New Roman" w:cs="Times New Roman"/>
          <w:b/>
          <w:sz w:val="24"/>
          <w:szCs w:val="24"/>
        </w:rPr>
        <w:t>помощью</w:t>
      </w:r>
      <w:r>
        <w:rPr>
          <w:rFonts w:ascii="Times New Roman" w:hAnsi="Times New Roman" w:cs="Times New Roman"/>
          <w:b/>
          <w:sz w:val="24"/>
          <w:szCs w:val="24"/>
        </w:rPr>
        <w:t xml:space="preserve"> </w:t>
      </w:r>
      <w:r w:rsidRPr="00590FD5">
        <w:rPr>
          <w:rFonts w:ascii="Times New Roman" w:hAnsi="Times New Roman" w:cs="Times New Roman"/>
          <w:b/>
          <w:sz w:val="24"/>
          <w:szCs w:val="24"/>
        </w:rPr>
        <w:t>CASE-средств</w:t>
      </w:r>
    </w:p>
    <w:p w:rsidR="00AC223A" w:rsidRPr="00590FD5" w:rsidRDefault="00AC223A" w:rsidP="00AC223A">
      <w:pPr>
        <w:pStyle w:val="a0"/>
        <w:spacing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ключевым</w:t>
      </w:r>
      <w:r>
        <w:rPr>
          <w:rFonts w:ascii="Times New Roman" w:hAnsi="Times New Roman" w:cs="Times New Roman"/>
          <w:sz w:val="24"/>
          <w:szCs w:val="24"/>
        </w:rPr>
        <w:t xml:space="preserve"> </w:t>
      </w:r>
      <w:r w:rsidRPr="00590FD5">
        <w:rPr>
          <w:rFonts w:ascii="Times New Roman" w:hAnsi="Times New Roman" w:cs="Times New Roman"/>
          <w:sz w:val="24"/>
          <w:szCs w:val="24"/>
        </w:rPr>
        <w:t>понятиям</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относятся:</w:t>
      </w:r>
    </w:p>
    <w:p w:rsidR="00AC223A" w:rsidRPr="00590FD5" w:rsidRDefault="00AC223A" w:rsidP="00AC223A">
      <w:pPr>
        <w:pStyle w:val="a0"/>
        <w:numPr>
          <w:ilvl w:val="0"/>
          <w:numId w:val="13"/>
        </w:numPr>
        <w:tabs>
          <w:tab w:val="num" w:pos="993"/>
        </w:tabs>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CASE-технологии</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программная</w:t>
      </w:r>
      <w:r>
        <w:rPr>
          <w:rFonts w:ascii="Times New Roman" w:hAnsi="Times New Roman" w:cs="Times New Roman"/>
          <w:sz w:val="24"/>
          <w:szCs w:val="24"/>
        </w:rPr>
        <w:t xml:space="preserve"> </w:t>
      </w:r>
      <w:r w:rsidRPr="00590FD5">
        <w:rPr>
          <w:rFonts w:ascii="Times New Roman" w:hAnsi="Times New Roman" w:cs="Times New Roman"/>
          <w:sz w:val="24"/>
          <w:szCs w:val="24"/>
        </w:rPr>
        <w:t>основа</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применяемая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поддержки</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r>
        <w:rPr>
          <w:rFonts w:ascii="Times New Roman" w:hAnsi="Times New Roman" w:cs="Times New Roman"/>
          <w:sz w:val="24"/>
          <w:szCs w:val="24"/>
        </w:rPr>
        <w:t xml:space="preserve"> </w:t>
      </w:r>
      <w:r w:rsidRPr="00590FD5">
        <w:rPr>
          <w:rFonts w:ascii="Times New Roman" w:hAnsi="Times New Roman" w:cs="Times New Roman"/>
          <w:sz w:val="24"/>
          <w:szCs w:val="24"/>
        </w:rPr>
        <w:t>жизненных</w:t>
      </w:r>
      <w:r>
        <w:rPr>
          <w:rFonts w:ascii="Times New Roman" w:hAnsi="Times New Roman" w:cs="Times New Roman"/>
          <w:sz w:val="24"/>
          <w:szCs w:val="24"/>
        </w:rPr>
        <w:t xml:space="preserve"> </w:t>
      </w:r>
      <w:r w:rsidRPr="00590FD5">
        <w:rPr>
          <w:rFonts w:ascii="Times New Roman" w:hAnsi="Times New Roman" w:cs="Times New Roman"/>
          <w:sz w:val="24"/>
          <w:szCs w:val="24"/>
        </w:rPr>
        <w:t>циклов</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используемых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моделировании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генерации</w:t>
      </w:r>
      <w:r>
        <w:rPr>
          <w:rFonts w:ascii="Times New Roman" w:hAnsi="Times New Roman" w:cs="Times New Roman"/>
          <w:sz w:val="24"/>
          <w:szCs w:val="24"/>
        </w:rPr>
        <w:t xml:space="preserve"> </w:t>
      </w:r>
      <w:r w:rsidRPr="00590FD5">
        <w:rPr>
          <w:rFonts w:ascii="Times New Roman" w:hAnsi="Times New Roman" w:cs="Times New Roman"/>
          <w:sz w:val="24"/>
          <w:szCs w:val="24"/>
        </w:rPr>
        <w:t>схем</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Чаще</w:t>
      </w:r>
      <w:r>
        <w:rPr>
          <w:rFonts w:ascii="Times New Roman" w:hAnsi="Times New Roman" w:cs="Times New Roman"/>
          <w:sz w:val="24"/>
          <w:szCs w:val="24"/>
        </w:rPr>
        <w:t xml:space="preserve"> </w:t>
      </w:r>
      <w:r w:rsidRPr="00590FD5">
        <w:rPr>
          <w:rFonts w:ascii="Times New Roman" w:hAnsi="Times New Roman" w:cs="Times New Roman"/>
          <w:sz w:val="24"/>
          <w:szCs w:val="24"/>
        </w:rPr>
        <w:t>всего</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программные</w:t>
      </w:r>
      <w:r>
        <w:rPr>
          <w:rFonts w:ascii="Times New Roman" w:hAnsi="Times New Roman" w:cs="Times New Roman"/>
          <w:sz w:val="24"/>
          <w:szCs w:val="24"/>
        </w:rPr>
        <w:t xml:space="preserve"> </w:t>
      </w:r>
      <w:r w:rsidRPr="00590FD5">
        <w:rPr>
          <w:rFonts w:ascii="Times New Roman" w:hAnsi="Times New Roman" w:cs="Times New Roman"/>
          <w:sz w:val="24"/>
          <w:szCs w:val="24"/>
        </w:rPr>
        <w:t>коды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CASE-технологиях</w:t>
      </w:r>
      <w:r>
        <w:rPr>
          <w:rFonts w:ascii="Times New Roman" w:hAnsi="Times New Roman" w:cs="Times New Roman"/>
          <w:sz w:val="24"/>
          <w:szCs w:val="24"/>
        </w:rPr>
        <w:t xml:space="preserve"> </w:t>
      </w:r>
      <w:r w:rsidRPr="00590FD5">
        <w:rPr>
          <w:rFonts w:ascii="Times New Roman" w:hAnsi="Times New Roman" w:cs="Times New Roman"/>
          <w:sz w:val="24"/>
          <w:szCs w:val="24"/>
        </w:rPr>
        <w:t>пишутся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языке</w:t>
      </w:r>
      <w:r>
        <w:rPr>
          <w:rFonts w:ascii="Times New Roman" w:hAnsi="Times New Roman" w:cs="Times New Roman"/>
          <w:sz w:val="24"/>
          <w:szCs w:val="24"/>
        </w:rPr>
        <w:t xml:space="preserve"> </w:t>
      </w:r>
      <w:r w:rsidRPr="00590FD5">
        <w:rPr>
          <w:rFonts w:ascii="Times New Roman" w:hAnsi="Times New Roman" w:cs="Times New Roman"/>
          <w:sz w:val="24"/>
          <w:szCs w:val="24"/>
        </w:rPr>
        <w:t>SQL;</w:t>
      </w:r>
    </w:p>
    <w:p w:rsidR="00AC223A" w:rsidRPr="00590FD5" w:rsidRDefault="00AC223A" w:rsidP="00AC223A">
      <w:pPr>
        <w:pStyle w:val="a0"/>
        <w:numPr>
          <w:ilvl w:val="0"/>
          <w:numId w:val="13"/>
        </w:numPr>
        <w:tabs>
          <w:tab w:val="num" w:pos="993"/>
        </w:tabs>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концептуальное</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проектирование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построение</w:t>
      </w:r>
      <w:r>
        <w:rPr>
          <w:rFonts w:ascii="Times New Roman" w:hAnsi="Times New Roman" w:cs="Times New Roman"/>
          <w:sz w:val="24"/>
          <w:szCs w:val="24"/>
        </w:rPr>
        <w:t xml:space="preserve"> </w:t>
      </w:r>
      <w:r w:rsidRPr="00590FD5">
        <w:rPr>
          <w:rFonts w:ascii="Times New Roman" w:hAnsi="Times New Roman" w:cs="Times New Roman"/>
          <w:sz w:val="24"/>
          <w:szCs w:val="24"/>
        </w:rPr>
        <w:t>обобщенной,</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имеющей</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конкретики,</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описанием</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связей</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ними;</w:t>
      </w:r>
    </w:p>
    <w:p w:rsidR="00AC223A" w:rsidRPr="00590FD5" w:rsidRDefault="00AC223A" w:rsidP="00AC223A">
      <w:pPr>
        <w:pStyle w:val="a0"/>
        <w:numPr>
          <w:ilvl w:val="0"/>
          <w:numId w:val="13"/>
        </w:numPr>
        <w:tabs>
          <w:tab w:val="num" w:pos="993"/>
        </w:tabs>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логическое</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проектирование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схемы</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учетом</w:t>
      </w:r>
      <w:r>
        <w:rPr>
          <w:rFonts w:ascii="Times New Roman" w:hAnsi="Times New Roman" w:cs="Times New Roman"/>
          <w:sz w:val="24"/>
          <w:szCs w:val="24"/>
        </w:rPr>
        <w:t xml:space="preserve"> </w:t>
      </w:r>
      <w:r w:rsidRPr="00590FD5">
        <w:rPr>
          <w:rFonts w:ascii="Times New Roman" w:hAnsi="Times New Roman" w:cs="Times New Roman"/>
          <w:sz w:val="24"/>
          <w:szCs w:val="24"/>
        </w:rPr>
        <w:t>специфики</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конкретной</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логическая</w:t>
      </w:r>
      <w:r>
        <w:rPr>
          <w:rFonts w:ascii="Times New Roman" w:hAnsi="Times New Roman" w:cs="Times New Roman"/>
          <w:sz w:val="24"/>
          <w:szCs w:val="24"/>
        </w:rPr>
        <w:t xml:space="preserve"> </w:t>
      </w:r>
      <w:r w:rsidRPr="00590FD5">
        <w:rPr>
          <w:rFonts w:ascii="Times New Roman" w:hAnsi="Times New Roman" w:cs="Times New Roman"/>
          <w:sz w:val="24"/>
          <w:szCs w:val="24"/>
        </w:rPr>
        <w:t>схема</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содержать</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определенный</w:t>
      </w:r>
      <w:r>
        <w:rPr>
          <w:rFonts w:ascii="Times New Roman" w:hAnsi="Times New Roman" w:cs="Times New Roman"/>
          <w:sz w:val="24"/>
          <w:szCs w:val="24"/>
        </w:rPr>
        <w:t xml:space="preserve"> </w:t>
      </w:r>
      <w:r w:rsidRPr="00590FD5">
        <w:rPr>
          <w:rFonts w:ascii="Times New Roman" w:hAnsi="Times New Roman" w:cs="Times New Roman"/>
          <w:sz w:val="24"/>
          <w:szCs w:val="24"/>
        </w:rPr>
        <w:t>набор</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связей</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ними;</w:t>
      </w:r>
    </w:p>
    <w:p w:rsidR="00AC223A" w:rsidRPr="00590FD5" w:rsidRDefault="00AC223A" w:rsidP="00AC223A">
      <w:pPr>
        <w:pStyle w:val="a0"/>
        <w:numPr>
          <w:ilvl w:val="0"/>
          <w:numId w:val="13"/>
        </w:numPr>
        <w:tabs>
          <w:tab w:val="num" w:pos="993"/>
        </w:tabs>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физическое</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проектирование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построение</w:t>
      </w:r>
      <w:r>
        <w:rPr>
          <w:rFonts w:ascii="Times New Roman" w:hAnsi="Times New Roman" w:cs="Times New Roman"/>
          <w:sz w:val="24"/>
          <w:szCs w:val="24"/>
        </w:rPr>
        <w:t xml:space="preserve"> </w:t>
      </w:r>
      <w:r w:rsidRPr="00590FD5">
        <w:rPr>
          <w:rFonts w:ascii="Times New Roman" w:hAnsi="Times New Roman" w:cs="Times New Roman"/>
          <w:sz w:val="24"/>
          <w:szCs w:val="24"/>
        </w:rPr>
        <w:t>схемы</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под</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конкретную</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таком</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учитываются</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именование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определенные</w:t>
      </w:r>
      <w:r>
        <w:rPr>
          <w:rFonts w:ascii="Times New Roman" w:hAnsi="Times New Roman" w:cs="Times New Roman"/>
          <w:sz w:val="24"/>
          <w:szCs w:val="24"/>
        </w:rPr>
        <w:t xml:space="preserve"> </w:t>
      </w:r>
      <w:r w:rsidRPr="00590FD5">
        <w:rPr>
          <w:rFonts w:ascii="Times New Roman" w:hAnsi="Times New Roman" w:cs="Times New Roman"/>
          <w:sz w:val="24"/>
          <w:szCs w:val="24"/>
        </w:rPr>
        <w:t>типы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физические</w:t>
      </w:r>
      <w:r>
        <w:rPr>
          <w:rFonts w:ascii="Times New Roman" w:hAnsi="Times New Roman" w:cs="Times New Roman"/>
          <w:sz w:val="24"/>
          <w:szCs w:val="24"/>
        </w:rPr>
        <w:t xml:space="preserve"> </w:t>
      </w:r>
      <w:r w:rsidRPr="00590FD5">
        <w:rPr>
          <w:rFonts w:ascii="Times New Roman" w:hAnsi="Times New Roman" w:cs="Times New Roman"/>
          <w:sz w:val="24"/>
          <w:szCs w:val="24"/>
        </w:rPr>
        <w:t>условия</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(разделение</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файлам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устройствам),</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БД.</w:t>
      </w:r>
    </w:p>
    <w:p w:rsidR="00AC223A" w:rsidRPr="00590FD5" w:rsidRDefault="00AC223A" w:rsidP="00AC223A">
      <w:pPr>
        <w:pStyle w:val="a0"/>
        <w:spacing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выделяются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анализируются</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определенные</w:t>
      </w:r>
      <w:r>
        <w:rPr>
          <w:rFonts w:ascii="Times New Roman" w:hAnsi="Times New Roman" w:cs="Times New Roman"/>
          <w:sz w:val="24"/>
          <w:szCs w:val="24"/>
        </w:rPr>
        <w:t xml:space="preserve"> </w:t>
      </w:r>
      <w:r w:rsidRPr="00590FD5">
        <w:rPr>
          <w:rFonts w:ascii="Times New Roman" w:hAnsi="Times New Roman" w:cs="Times New Roman"/>
          <w:sz w:val="24"/>
          <w:szCs w:val="24"/>
        </w:rPr>
        <w:t>бизнес-процессы,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создается</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взаимосвязи</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элементов,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оптимизируется</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инфраструктура.</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позволяют</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существенно</w:t>
      </w:r>
      <w:r>
        <w:rPr>
          <w:rFonts w:ascii="Times New Roman" w:hAnsi="Times New Roman" w:cs="Times New Roman"/>
          <w:sz w:val="24"/>
          <w:szCs w:val="24"/>
        </w:rPr>
        <w:t xml:space="preserve"> </w:t>
      </w:r>
      <w:r w:rsidRPr="00590FD5">
        <w:rPr>
          <w:rFonts w:ascii="Times New Roman" w:hAnsi="Times New Roman" w:cs="Times New Roman"/>
          <w:sz w:val="24"/>
          <w:szCs w:val="24"/>
        </w:rPr>
        <w:t>сократить</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разработку</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уменьшить</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них.</w:t>
      </w:r>
      <w:r>
        <w:rPr>
          <w:rFonts w:ascii="Times New Roman" w:hAnsi="Times New Roman" w:cs="Times New Roman"/>
          <w:sz w:val="24"/>
          <w:szCs w:val="24"/>
        </w:rPr>
        <w:t xml:space="preserve"> </w:t>
      </w:r>
    </w:p>
    <w:p w:rsidR="00AC223A" w:rsidRPr="00590FD5" w:rsidRDefault="00AC223A" w:rsidP="00AC223A">
      <w:pPr>
        <w:pStyle w:val="a0"/>
        <w:spacing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под</w:t>
      </w:r>
      <w:r>
        <w:rPr>
          <w:rFonts w:ascii="Times New Roman" w:hAnsi="Times New Roman" w:cs="Times New Roman"/>
          <w:sz w:val="24"/>
          <w:szCs w:val="24"/>
        </w:rPr>
        <w:t xml:space="preserve"> </w:t>
      </w:r>
      <w:r w:rsidRPr="00590FD5">
        <w:rPr>
          <w:rFonts w:ascii="Times New Roman" w:hAnsi="Times New Roman" w:cs="Times New Roman"/>
          <w:sz w:val="24"/>
          <w:szCs w:val="24"/>
        </w:rPr>
        <w:t>наиболее</w:t>
      </w:r>
      <w:r>
        <w:rPr>
          <w:rFonts w:ascii="Times New Roman" w:hAnsi="Times New Roman" w:cs="Times New Roman"/>
          <w:sz w:val="24"/>
          <w:szCs w:val="24"/>
        </w:rPr>
        <w:t xml:space="preserve"> </w:t>
      </w:r>
      <w:r w:rsidRPr="00590FD5">
        <w:rPr>
          <w:rFonts w:ascii="Times New Roman" w:hAnsi="Times New Roman" w:cs="Times New Roman"/>
          <w:sz w:val="24"/>
          <w:szCs w:val="24"/>
        </w:rPr>
        <w:t>распространенные</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чаще</w:t>
      </w:r>
      <w:r>
        <w:rPr>
          <w:rFonts w:ascii="Times New Roman" w:hAnsi="Times New Roman" w:cs="Times New Roman"/>
          <w:sz w:val="24"/>
          <w:szCs w:val="24"/>
        </w:rPr>
        <w:t xml:space="preserve"> </w:t>
      </w:r>
      <w:r w:rsidRPr="00590FD5">
        <w:rPr>
          <w:rFonts w:ascii="Times New Roman" w:hAnsi="Times New Roman" w:cs="Times New Roman"/>
          <w:sz w:val="24"/>
          <w:szCs w:val="24"/>
        </w:rPr>
        <w:t>всего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используются</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следующие</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CASE-средства:</w:t>
      </w:r>
    </w:p>
    <w:p w:rsidR="00AC223A" w:rsidRPr="00590FD5" w:rsidRDefault="00AC223A" w:rsidP="00AC223A">
      <w:pPr>
        <w:pStyle w:val="a0"/>
        <w:numPr>
          <w:ilvl w:val="0"/>
          <w:numId w:val="14"/>
        </w:numPr>
        <w:tabs>
          <w:tab w:val="num" w:pos="993"/>
        </w:tabs>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ERwin</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(Logic</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Works)</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CASE-инструмент</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концептуальных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схем</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Он</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редактировать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различные</w:t>
      </w:r>
      <w:r>
        <w:rPr>
          <w:rFonts w:ascii="Times New Roman" w:hAnsi="Times New Roman" w:cs="Times New Roman"/>
          <w:sz w:val="24"/>
          <w:szCs w:val="24"/>
        </w:rPr>
        <w:t xml:space="preserve"> </w:t>
      </w:r>
      <w:r w:rsidRPr="00590FD5">
        <w:rPr>
          <w:rFonts w:ascii="Times New Roman" w:hAnsi="Times New Roman" w:cs="Times New Roman"/>
          <w:sz w:val="24"/>
          <w:szCs w:val="24"/>
        </w:rPr>
        <w:t>наборы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представляя</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электронных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разрабатывать</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синхронизировать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скрипты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настраивать</w:t>
      </w:r>
      <w:r>
        <w:rPr>
          <w:rFonts w:ascii="Times New Roman" w:hAnsi="Times New Roman" w:cs="Times New Roman"/>
          <w:sz w:val="24"/>
          <w:szCs w:val="24"/>
        </w:rPr>
        <w:t xml:space="preserve"> </w:t>
      </w:r>
      <w:r w:rsidRPr="00590FD5">
        <w:rPr>
          <w:rFonts w:ascii="Times New Roman" w:hAnsi="Times New Roman" w:cs="Times New Roman"/>
          <w:sz w:val="24"/>
          <w:szCs w:val="24"/>
        </w:rPr>
        <w:t>шаблоны,</w:t>
      </w:r>
      <w:r>
        <w:rPr>
          <w:rFonts w:ascii="Times New Roman" w:hAnsi="Times New Roman" w:cs="Times New Roman"/>
          <w:sz w:val="24"/>
          <w:szCs w:val="24"/>
        </w:rPr>
        <w:t xml:space="preserve"> </w:t>
      </w:r>
      <w:r w:rsidRPr="00590FD5">
        <w:rPr>
          <w:rFonts w:ascii="Times New Roman" w:hAnsi="Times New Roman" w:cs="Times New Roman"/>
          <w:sz w:val="24"/>
          <w:szCs w:val="24"/>
        </w:rPr>
        <w:t>выводить</w:t>
      </w:r>
      <w:r>
        <w:rPr>
          <w:rFonts w:ascii="Times New Roman" w:hAnsi="Times New Roman" w:cs="Times New Roman"/>
          <w:sz w:val="24"/>
          <w:szCs w:val="24"/>
        </w:rPr>
        <w:t xml:space="preserve"> </w:t>
      </w:r>
      <w:r w:rsidRPr="00590FD5">
        <w:rPr>
          <w:rFonts w:ascii="Times New Roman" w:hAnsi="Times New Roman" w:cs="Times New Roman"/>
          <w:sz w:val="24"/>
          <w:szCs w:val="24"/>
        </w:rPr>
        <w:t>рабочую</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информацию</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отчетов,</w:t>
      </w:r>
      <w:r>
        <w:rPr>
          <w:rFonts w:ascii="Times New Roman" w:hAnsi="Times New Roman" w:cs="Times New Roman"/>
          <w:sz w:val="24"/>
          <w:szCs w:val="24"/>
        </w:rPr>
        <w:t xml:space="preserve"> </w:t>
      </w:r>
      <w:r w:rsidRPr="00590FD5">
        <w:rPr>
          <w:rFonts w:ascii="Times New Roman" w:hAnsi="Times New Roman" w:cs="Times New Roman"/>
          <w:sz w:val="24"/>
          <w:szCs w:val="24"/>
        </w:rPr>
        <w:t>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удобные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понятные</w:t>
      </w:r>
      <w:r>
        <w:rPr>
          <w:rFonts w:ascii="Times New Roman" w:hAnsi="Times New Roman" w:cs="Times New Roman"/>
          <w:sz w:val="24"/>
          <w:szCs w:val="24"/>
        </w:rPr>
        <w:t xml:space="preserve"> </w:t>
      </w:r>
      <w:r w:rsidRPr="00590FD5">
        <w:rPr>
          <w:rFonts w:ascii="Times New Roman" w:hAnsi="Times New Roman" w:cs="Times New Roman"/>
          <w:sz w:val="24"/>
          <w:szCs w:val="24"/>
        </w:rPr>
        <w:t>диаграммы,</w:t>
      </w:r>
      <w:r>
        <w:rPr>
          <w:rFonts w:ascii="Times New Roman" w:hAnsi="Times New Roman" w:cs="Times New Roman"/>
          <w:sz w:val="24"/>
          <w:szCs w:val="24"/>
        </w:rPr>
        <w:t xml:space="preserve"> </w:t>
      </w:r>
      <w:r w:rsidRPr="00590FD5">
        <w:rPr>
          <w:rFonts w:ascii="Times New Roman" w:hAnsi="Times New Roman" w:cs="Times New Roman"/>
          <w:sz w:val="24"/>
          <w:szCs w:val="24"/>
        </w:rPr>
        <w:t>отображающие</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различные</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взаимосвязи</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ними;</w:t>
      </w:r>
    </w:p>
    <w:p w:rsidR="00AC223A" w:rsidRPr="00590FD5" w:rsidRDefault="00AC223A" w:rsidP="00AC223A">
      <w:pPr>
        <w:pStyle w:val="a0"/>
        <w:numPr>
          <w:ilvl w:val="0"/>
          <w:numId w:val="14"/>
        </w:numPr>
        <w:tabs>
          <w:tab w:val="num" w:pos="993"/>
        </w:tabs>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lastRenderedPageBreak/>
        <w:t>S-Designor</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(SDP)</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графический</w:t>
      </w:r>
      <w:r>
        <w:rPr>
          <w:rFonts w:ascii="Times New Roman" w:hAnsi="Times New Roman" w:cs="Times New Roman"/>
          <w:sz w:val="24"/>
          <w:szCs w:val="24"/>
        </w:rPr>
        <w:t xml:space="preserve"> </w:t>
      </w:r>
      <w:r w:rsidRPr="00590FD5">
        <w:rPr>
          <w:rFonts w:ascii="Times New Roman" w:hAnsi="Times New Roman" w:cs="Times New Roman"/>
          <w:sz w:val="24"/>
          <w:szCs w:val="24"/>
        </w:rPr>
        <w:t>CASE-инструмент</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реляционных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Он</w:t>
      </w:r>
      <w:r>
        <w:rPr>
          <w:rFonts w:ascii="Times New Roman" w:hAnsi="Times New Roman" w:cs="Times New Roman"/>
          <w:sz w:val="24"/>
          <w:szCs w:val="24"/>
        </w:rPr>
        <w:t xml:space="preserve"> </w:t>
      </w:r>
      <w:r w:rsidRPr="00590FD5">
        <w:rPr>
          <w:rFonts w:ascii="Times New Roman" w:hAnsi="Times New Roman" w:cs="Times New Roman"/>
          <w:sz w:val="24"/>
          <w:szCs w:val="24"/>
        </w:rPr>
        <w:t>создает</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два</w:t>
      </w:r>
      <w:r>
        <w:rPr>
          <w:rFonts w:ascii="Times New Roman" w:hAnsi="Times New Roman" w:cs="Times New Roman"/>
          <w:sz w:val="24"/>
          <w:szCs w:val="24"/>
        </w:rPr>
        <w:t xml:space="preserve"> </w:t>
      </w:r>
      <w:r w:rsidRPr="00590FD5">
        <w:rPr>
          <w:rFonts w:ascii="Times New Roman" w:hAnsi="Times New Roman" w:cs="Times New Roman"/>
          <w:sz w:val="24"/>
          <w:szCs w:val="24"/>
        </w:rPr>
        <w:t>этапа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выстраивая</w:t>
      </w:r>
      <w:r>
        <w:rPr>
          <w:rFonts w:ascii="Times New Roman" w:hAnsi="Times New Roman" w:cs="Times New Roman"/>
          <w:sz w:val="24"/>
          <w:szCs w:val="24"/>
        </w:rPr>
        <w:t xml:space="preserve"> </w:t>
      </w:r>
      <w:r w:rsidRPr="00590FD5">
        <w:rPr>
          <w:rFonts w:ascii="Times New Roman" w:hAnsi="Times New Roman" w:cs="Times New Roman"/>
          <w:sz w:val="24"/>
          <w:szCs w:val="24"/>
        </w:rPr>
        <w:t>концептуальную</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затем</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преобразуя</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физическую,</w:t>
      </w:r>
      <w:r>
        <w:rPr>
          <w:rFonts w:ascii="Times New Roman" w:hAnsi="Times New Roman" w:cs="Times New Roman"/>
          <w:sz w:val="24"/>
          <w:szCs w:val="24"/>
        </w:rPr>
        <w:t xml:space="preserve"> </w:t>
      </w:r>
      <w:r w:rsidRPr="00590FD5">
        <w:rPr>
          <w:rFonts w:ascii="Times New Roman" w:hAnsi="Times New Roman" w:cs="Times New Roman"/>
          <w:sz w:val="24"/>
          <w:szCs w:val="24"/>
        </w:rPr>
        <w:t>причем</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данном</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разработки</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возможен</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прямой,</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обратный</w:t>
      </w:r>
      <w:r>
        <w:rPr>
          <w:rFonts w:ascii="Times New Roman" w:hAnsi="Times New Roman" w:cs="Times New Roman"/>
          <w:sz w:val="24"/>
          <w:szCs w:val="24"/>
        </w:rPr>
        <w:t xml:space="preserve"> </w:t>
      </w:r>
      <w:r w:rsidRPr="00590FD5">
        <w:rPr>
          <w:rFonts w:ascii="Times New Roman" w:hAnsi="Times New Roman" w:cs="Times New Roman"/>
          <w:sz w:val="24"/>
          <w:szCs w:val="24"/>
        </w:rPr>
        <w:t>переход</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моделями.</w:t>
      </w:r>
      <w:r>
        <w:rPr>
          <w:rFonts w:ascii="Times New Roman" w:hAnsi="Times New Roman" w:cs="Times New Roman"/>
          <w:sz w:val="24"/>
          <w:szCs w:val="24"/>
        </w:rPr>
        <w:t xml:space="preserve"> </w:t>
      </w:r>
      <w:r w:rsidRPr="00590FD5">
        <w:rPr>
          <w:rFonts w:ascii="Times New Roman" w:hAnsi="Times New Roman" w:cs="Times New Roman"/>
          <w:sz w:val="24"/>
          <w:szCs w:val="24"/>
        </w:rPr>
        <w:t>Данный</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инструмент</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под</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различные</w:t>
      </w:r>
      <w:r>
        <w:rPr>
          <w:rFonts w:ascii="Times New Roman" w:hAnsi="Times New Roman" w:cs="Times New Roman"/>
          <w:sz w:val="24"/>
          <w:szCs w:val="24"/>
        </w:rPr>
        <w:t xml:space="preserve"> </w:t>
      </w:r>
      <w:r w:rsidRPr="00590FD5">
        <w:rPr>
          <w:rFonts w:ascii="Times New Roman" w:hAnsi="Times New Roman" w:cs="Times New Roman"/>
          <w:sz w:val="24"/>
          <w:szCs w:val="24"/>
        </w:rPr>
        <w:t>СУБД,</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числе</w:t>
      </w:r>
      <w:r>
        <w:rPr>
          <w:rFonts w:ascii="Times New Roman" w:hAnsi="Times New Roman" w:cs="Times New Roman"/>
          <w:sz w:val="24"/>
          <w:szCs w:val="24"/>
        </w:rPr>
        <w:t xml:space="preserve"> </w:t>
      </w:r>
      <w:r w:rsidRPr="00590FD5">
        <w:rPr>
          <w:rFonts w:ascii="Times New Roman" w:hAnsi="Times New Roman" w:cs="Times New Roman"/>
          <w:sz w:val="24"/>
          <w:szCs w:val="24"/>
        </w:rPr>
        <w:t>под</w:t>
      </w:r>
      <w:r>
        <w:rPr>
          <w:rFonts w:ascii="Times New Roman" w:hAnsi="Times New Roman" w:cs="Times New Roman"/>
          <w:sz w:val="24"/>
          <w:szCs w:val="24"/>
        </w:rPr>
        <w:t xml:space="preserve"> </w:t>
      </w:r>
      <w:r w:rsidRPr="00590FD5">
        <w:rPr>
          <w:rFonts w:ascii="Times New Roman" w:hAnsi="Times New Roman" w:cs="Times New Roman"/>
          <w:sz w:val="24"/>
          <w:szCs w:val="24"/>
        </w:rPr>
        <w:t>Oracle</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MySQL;</w:t>
      </w:r>
    </w:p>
    <w:p w:rsidR="00AC223A" w:rsidRPr="00590FD5" w:rsidRDefault="00AC223A" w:rsidP="00AC223A">
      <w:pPr>
        <w:pStyle w:val="a0"/>
        <w:numPr>
          <w:ilvl w:val="0"/>
          <w:numId w:val="14"/>
        </w:numPr>
        <w:tabs>
          <w:tab w:val="num" w:pos="993"/>
        </w:tabs>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DataBase</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Designer</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(ORACLE)</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интегрированная</w:t>
      </w:r>
      <w:r>
        <w:rPr>
          <w:rFonts w:ascii="Times New Roman" w:hAnsi="Times New Roman" w:cs="Times New Roman"/>
          <w:sz w:val="24"/>
          <w:szCs w:val="24"/>
        </w:rPr>
        <w:t xml:space="preserve"> </w:t>
      </w:r>
      <w:r w:rsidRPr="00590FD5">
        <w:rPr>
          <w:rFonts w:ascii="Times New Roman" w:hAnsi="Times New Roman" w:cs="Times New Roman"/>
          <w:sz w:val="24"/>
          <w:szCs w:val="24"/>
        </w:rPr>
        <w:t>CASE-среда,</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анализировать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предметную</w:t>
      </w:r>
      <w:r>
        <w:rPr>
          <w:rFonts w:ascii="Times New Roman" w:hAnsi="Times New Roman" w:cs="Times New Roman"/>
          <w:sz w:val="24"/>
          <w:szCs w:val="24"/>
        </w:rPr>
        <w:t xml:space="preserve"> </w:t>
      </w:r>
      <w:r w:rsidRPr="00590FD5">
        <w:rPr>
          <w:rFonts w:ascii="Times New Roman" w:hAnsi="Times New Roman" w:cs="Times New Roman"/>
          <w:sz w:val="24"/>
          <w:szCs w:val="24"/>
        </w:rPr>
        <w:t>область</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проводить</w:t>
      </w:r>
      <w:r>
        <w:rPr>
          <w:rFonts w:ascii="Times New Roman" w:hAnsi="Times New Roman" w:cs="Times New Roman"/>
          <w:sz w:val="24"/>
          <w:szCs w:val="24"/>
        </w:rPr>
        <w:t xml:space="preserve"> </w:t>
      </w:r>
      <w:r w:rsidRPr="00590FD5">
        <w:rPr>
          <w:rFonts w:ascii="Times New Roman" w:hAnsi="Times New Roman" w:cs="Times New Roman"/>
          <w:sz w:val="24"/>
          <w:szCs w:val="24"/>
        </w:rPr>
        <w:t>оценку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тестирование,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осуществлять</w:t>
      </w:r>
      <w:r>
        <w:rPr>
          <w:rFonts w:ascii="Times New Roman" w:hAnsi="Times New Roman" w:cs="Times New Roman"/>
          <w:sz w:val="24"/>
          <w:szCs w:val="24"/>
        </w:rPr>
        <w:t xml:space="preserve"> </w:t>
      </w:r>
      <w:r w:rsidRPr="00590FD5">
        <w:rPr>
          <w:rFonts w:ascii="Times New Roman" w:hAnsi="Times New Roman" w:cs="Times New Roman"/>
          <w:sz w:val="24"/>
          <w:szCs w:val="24"/>
        </w:rPr>
        <w:t>сопровождение,</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обеспечивать</w:t>
      </w:r>
      <w:r>
        <w:rPr>
          <w:rFonts w:ascii="Times New Roman" w:hAnsi="Times New Roman" w:cs="Times New Roman"/>
          <w:sz w:val="24"/>
          <w:szCs w:val="24"/>
        </w:rPr>
        <w:t xml:space="preserve"> </w:t>
      </w:r>
      <w:r w:rsidRPr="00590FD5">
        <w:rPr>
          <w:rFonts w:ascii="Times New Roman" w:hAnsi="Times New Roman" w:cs="Times New Roman"/>
          <w:sz w:val="24"/>
          <w:szCs w:val="24"/>
        </w:rPr>
        <w:t>качество,</w:t>
      </w:r>
      <w:r>
        <w:rPr>
          <w:rFonts w:ascii="Times New Roman" w:hAnsi="Times New Roman" w:cs="Times New Roman"/>
          <w:sz w:val="24"/>
          <w:szCs w:val="24"/>
        </w:rPr>
        <w:t xml:space="preserve"> </w:t>
      </w:r>
      <w:r w:rsidRPr="00590FD5">
        <w:rPr>
          <w:rFonts w:ascii="Times New Roman" w:hAnsi="Times New Roman" w:cs="Times New Roman"/>
          <w:sz w:val="24"/>
          <w:szCs w:val="24"/>
        </w:rPr>
        <w:t>управлять</w:t>
      </w:r>
      <w:r>
        <w:rPr>
          <w:rFonts w:ascii="Times New Roman" w:hAnsi="Times New Roman" w:cs="Times New Roman"/>
          <w:sz w:val="24"/>
          <w:szCs w:val="24"/>
        </w:rPr>
        <w:t xml:space="preserve"> </w:t>
      </w:r>
      <w:r w:rsidRPr="00590FD5">
        <w:rPr>
          <w:rFonts w:ascii="Times New Roman" w:hAnsi="Times New Roman" w:cs="Times New Roman"/>
          <w:sz w:val="24"/>
          <w:szCs w:val="24"/>
        </w:rPr>
        <w:t>конфигурацией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проектом,</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разрабатывать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анализировать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требования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системе.</w:t>
      </w:r>
    </w:p>
    <w:p w:rsidR="00AC223A" w:rsidRPr="00590FD5" w:rsidRDefault="00AC223A" w:rsidP="00AC223A">
      <w:pPr>
        <w:pStyle w:val="a0"/>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Классификация</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w:t>
      </w:r>
    </w:p>
    <w:p w:rsidR="00AC223A" w:rsidRPr="00590FD5" w:rsidRDefault="00AC223A" w:rsidP="00AC223A">
      <w:pPr>
        <w:pStyle w:val="a0"/>
        <w:spacing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зависимости</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каком</w:t>
      </w:r>
      <w:r>
        <w:rPr>
          <w:rFonts w:ascii="Times New Roman" w:hAnsi="Times New Roman" w:cs="Times New Roman"/>
          <w:sz w:val="24"/>
          <w:szCs w:val="24"/>
        </w:rPr>
        <w:t xml:space="preserve"> </w:t>
      </w:r>
      <w:r w:rsidRPr="00590FD5">
        <w:rPr>
          <w:rFonts w:ascii="Times New Roman" w:hAnsi="Times New Roman" w:cs="Times New Roman"/>
          <w:sz w:val="24"/>
          <w:szCs w:val="24"/>
        </w:rPr>
        <w:t>этапе</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используются</w:t>
      </w:r>
      <w:r>
        <w:rPr>
          <w:rFonts w:ascii="Times New Roman" w:hAnsi="Times New Roman" w:cs="Times New Roman"/>
          <w:sz w:val="24"/>
          <w:szCs w:val="24"/>
        </w:rPr>
        <w:t xml:space="preserve"> </w:t>
      </w:r>
      <w:r w:rsidRPr="00590FD5">
        <w:rPr>
          <w:rFonts w:ascii="Times New Roman" w:hAnsi="Times New Roman" w:cs="Times New Roman"/>
          <w:sz w:val="24"/>
          <w:szCs w:val="24"/>
        </w:rPr>
        <w:t>CASE-средства,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относят</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p>
    <w:p w:rsidR="00AC223A" w:rsidRPr="00590FD5" w:rsidRDefault="00AC223A" w:rsidP="00AC223A">
      <w:pPr>
        <w:pStyle w:val="a0"/>
        <w:numPr>
          <w:ilvl w:val="0"/>
          <w:numId w:val="14"/>
        </w:numPr>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CASE-средствам</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верхнего</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уровня</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задействуют</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начальных</w:t>
      </w:r>
      <w:r>
        <w:rPr>
          <w:rFonts w:ascii="Times New Roman" w:hAnsi="Times New Roman" w:cs="Times New Roman"/>
          <w:sz w:val="24"/>
          <w:szCs w:val="24"/>
        </w:rPr>
        <w:t xml:space="preserve"> </w:t>
      </w:r>
      <w:r w:rsidRPr="00590FD5">
        <w:rPr>
          <w:rFonts w:ascii="Times New Roman" w:hAnsi="Times New Roman" w:cs="Times New Roman"/>
          <w:sz w:val="24"/>
          <w:szCs w:val="24"/>
        </w:rPr>
        <w:t>этапах</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когда</w:t>
      </w:r>
      <w:r>
        <w:rPr>
          <w:rFonts w:ascii="Times New Roman" w:hAnsi="Times New Roman" w:cs="Times New Roman"/>
          <w:sz w:val="24"/>
          <w:szCs w:val="24"/>
        </w:rPr>
        <w:t xml:space="preserve"> </w:t>
      </w:r>
      <w:r w:rsidRPr="00590FD5">
        <w:rPr>
          <w:rFonts w:ascii="Times New Roman" w:hAnsi="Times New Roman" w:cs="Times New Roman"/>
          <w:sz w:val="24"/>
          <w:szCs w:val="24"/>
        </w:rPr>
        <w:t>требуется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выполнить</w:t>
      </w:r>
      <w:r>
        <w:rPr>
          <w:rFonts w:ascii="Times New Roman" w:hAnsi="Times New Roman" w:cs="Times New Roman"/>
          <w:sz w:val="24"/>
          <w:szCs w:val="24"/>
        </w:rPr>
        <w:t xml:space="preserve"> </w:t>
      </w:r>
      <w:r w:rsidRPr="00590FD5">
        <w:rPr>
          <w:rFonts w:ascii="Times New Roman" w:hAnsi="Times New Roman" w:cs="Times New Roman"/>
          <w:sz w:val="24"/>
          <w:szCs w:val="24"/>
        </w:rPr>
        <w:t>анализ</w:t>
      </w:r>
      <w:r>
        <w:rPr>
          <w:rFonts w:ascii="Times New Roman" w:hAnsi="Times New Roman" w:cs="Times New Roman"/>
          <w:sz w:val="24"/>
          <w:szCs w:val="24"/>
        </w:rPr>
        <w:t xml:space="preserve"> </w:t>
      </w:r>
      <w:r w:rsidRPr="00590FD5">
        <w:rPr>
          <w:rFonts w:ascii="Times New Roman" w:hAnsi="Times New Roman" w:cs="Times New Roman"/>
          <w:sz w:val="24"/>
          <w:szCs w:val="24"/>
        </w:rPr>
        <w:t>поставленной</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поставить</w:t>
      </w:r>
      <w:r>
        <w:rPr>
          <w:rFonts w:ascii="Times New Roman" w:hAnsi="Times New Roman" w:cs="Times New Roman"/>
          <w:sz w:val="24"/>
          <w:szCs w:val="24"/>
        </w:rPr>
        <w:t xml:space="preserve"> </w:t>
      </w:r>
      <w:r w:rsidRPr="00590FD5">
        <w:rPr>
          <w:rFonts w:ascii="Times New Roman" w:hAnsi="Times New Roman" w:cs="Times New Roman"/>
          <w:sz w:val="24"/>
          <w:szCs w:val="24"/>
        </w:rPr>
        <w:t>цели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определить</w:t>
      </w:r>
      <w:r>
        <w:rPr>
          <w:rFonts w:ascii="Times New Roman" w:hAnsi="Times New Roman" w:cs="Times New Roman"/>
          <w:sz w:val="24"/>
          <w:szCs w:val="24"/>
        </w:rPr>
        <w:t xml:space="preserve"> </w:t>
      </w:r>
      <w:r w:rsidRPr="00590FD5">
        <w:rPr>
          <w:rFonts w:ascii="Times New Roman" w:hAnsi="Times New Roman" w:cs="Times New Roman"/>
          <w:sz w:val="24"/>
          <w:szCs w:val="24"/>
        </w:rPr>
        <w:t>приоритеты,</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представить</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необходимую</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информацию</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w:t>
      </w:r>
      <w:r>
        <w:rPr>
          <w:rFonts w:ascii="Times New Roman" w:hAnsi="Times New Roman" w:cs="Times New Roman"/>
          <w:sz w:val="24"/>
          <w:szCs w:val="24"/>
        </w:rPr>
        <w:t xml:space="preserve"> </w:t>
      </w:r>
      <w:r w:rsidRPr="00590FD5">
        <w:rPr>
          <w:rFonts w:ascii="Times New Roman" w:hAnsi="Times New Roman" w:cs="Times New Roman"/>
          <w:sz w:val="24"/>
          <w:szCs w:val="24"/>
        </w:rPr>
        <w:t>диаграмм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деревьев</w:t>
      </w:r>
      <w:r>
        <w:rPr>
          <w:rFonts w:ascii="Times New Roman" w:hAnsi="Times New Roman" w:cs="Times New Roman"/>
          <w:sz w:val="24"/>
          <w:szCs w:val="24"/>
        </w:rPr>
        <w:t xml:space="preserve"> </w:t>
      </w:r>
      <w:r w:rsidRPr="00590FD5">
        <w:rPr>
          <w:rFonts w:ascii="Times New Roman" w:hAnsi="Times New Roman" w:cs="Times New Roman"/>
          <w:sz w:val="24"/>
          <w:szCs w:val="24"/>
        </w:rPr>
        <w:t>решений;</w:t>
      </w:r>
    </w:p>
    <w:p w:rsidR="00AC223A" w:rsidRPr="00590FD5" w:rsidRDefault="00AC223A" w:rsidP="00AC223A">
      <w:pPr>
        <w:pStyle w:val="a0"/>
        <w:numPr>
          <w:ilvl w:val="0"/>
          <w:numId w:val="14"/>
        </w:numPr>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CASE-средствам</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нижнего</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уровня</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выполняются</w:t>
      </w:r>
      <w:r>
        <w:rPr>
          <w:rFonts w:ascii="Times New Roman" w:hAnsi="Times New Roman" w:cs="Times New Roman"/>
          <w:sz w:val="24"/>
          <w:szCs w:val="24"/>
        </w:rPr>
        <w:t xml:space="preserve"> </w:t>
      </w:r>
      <w:r w:rsidRPr="00590FD5">
        <w:rPr>
          <w:rFonts w:ascii="Times New Roman" w:hAnsi="Times New Roman" w:cs="Times New Roman"/>
          <w:sz w:val="24"/>
          <w:szCs w:val="24"/>
        </w:rPr>
        <w:t>заключительные</w:t>
      </w:r>
      <w:r>
        <w:rPr>
          <w:rFonts w:ascii="Times New Roman" w:hAnsi="Times New Roman" w:cs="Times New Roman"/>
          <w:sz w:val="24"/>
          <w:szCs w:val="24"/>
        </w:rPr>
        <w:t xml:space="preserve"> </w:t>
      </w:r>
      <w:r w:rsidRPr="00590FD5">
        <w:rPr>
          <w:rFonts w:ascii="Times New Roman" w:hAnsi="Times New Roman" w:cs="Times New Roman"/>
          <w:sz w:val="24"/>
          <w:szCs w:val="24"/>
        </w:rPr>
        <w:t>этапы</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проводятся</w:t>
      </w:r>
      <w:r>
        <w:rPr>
          <w:rFonts w:ascii="Times New Roman" w:hAnsi="Times New Roman" w:cs="Times New Roman"/>
          <w:sz w:val="24"/>
          <w:szCs w:val="24"/>
        </w:rPr>
        <w:t xml:space="preserve"> </w:t>
      </w:r>
      <w:r w:rsidRPr="00590FD5">
        <w:rPr>
          <w:rFonts w:ascii="Times New Roman" w:hAnsi="Times New Roman" w:cs="Times New Roman"/>
          <w:sz w:val="24"/>
          <w:szCs w:val="24"/>
        </w:rPr>
        <w:t>собственно</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написание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кода,</w:t>
      </w:r>
      <w:r>
        <w:rPr>
          <w:rFonts w:ascii="Times New Roman" w:hAnsi="Times New Roman" w:cs="Times New Roman"/>
          <w:sz w:val="24"/>
          <w:szCs w:val="24"/>
        </w:rPr>
        <w:t xml:space="preserve"> </w:t>
      </w:r>
      <w:r w:rsidRPr="00590FD5">
        <w:rPr>
          <w:rFonts w:ascii="Times New Roman" w:hAnsi="Times New Roman" w:cs="Times New Roman"/>
          <w:sz w:val="24"/>
          <w:szCs w:val="24"/>
        </w:rPr>
        <w:t>тестирование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внедрение</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программного</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поддержки</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информационных</w:t>
      </w:r>
      <w:r>
        <w:rPr>
          <w:rFonts w:ascii="Times New Roman" w:hAnsi="Times New Roman" w:cs="Times New Roman"/>
          <w:sz w:val="24"/>
          <w:szCs w:val="24"/>
        </w:rPr>
        <w:t xml:space="preserve"> </w:t>
      </w:r>
      <w:r w:rsidRPr="00590FD5">
        <w:rPr>
          <w:rFonts w:ascii="Times New Roman" w:hAnsi="Times New Roman" w:cs="Times New Roman"/>
          <w:sz w:val="24"/>
          <w:szCs w:val="24"/>
        </w:rPr>
        <w:t>систем.</w:t>
      </w:r>
    </w:p>
    <w:p w:rsidR="00AC223A" w:rsidRPr="00590FD5" w:rsidRDefault="00AC223A" w:rsidP="00AC223A">
      <w:pPr>
        <w:pStyle w:val="a0"/>
        <w:numPr>
          <w:ilvl w:val="0"/>
          <w:numId w:val="14"/>
        </w:numPr>
        <w:spacing w:line="240" w:lineRule="auto"/>
        <w:ind w:left="0" w:firstLine="426"/>
        <w:jc w:val="both"/>
        <w:rPr>
          <w:rFonts w:ascii="Times New Roman" w:hAnsi="Times New Roman" w:cs="Times New Roman"/>
          <w:sz w:val="24"/>
          <w:szCs w:val="24"/>
        </w:rPr>
      </w:pPr>
      <w:r w:rsidRPr="00590FD5">
        <w:rPr>
          <w:rFonts w:ascii="Times New Roman" w:hAnsi="Times New Roman" w:cs="Times New Roman"/>
          <w:b/>
          <w:bCs/>
          <w:i/>
          <w:iCs/>
          <w:sz w:val="24"/>
          <w:szCs w:val="24"/>
        </w:rPr>
        <w:t>интегрированным</w:t>
      </w:r>
      <w:r>
        <w:rPr>
          <w:rFonts w:ascii="Times New Roman" w:hAnsi="Times New Roman" w:cs="Times New Roman"/>
          <w:b/>
          <w:bCs/>
          <w:i/>
          <w:iCs/>
          <w:sz w:val="24"/>
          <w:szCs w:val="24"/>
        </w:rPr>
        <w:t xml:space="preserve"> </w:t>
      </w:r>
      <w:r w:rsidRPr="00590FD5">
        <w:rPr>
          <w:rFonts w:ascii="Times New Roman" w:hAnsi="Times New Roman" w:cs="Times New Roman"/>
          <w:b/>
          <w:bCs/>
          <w:i/>
          <w:iCs/>
          <w:sz w:val="24"/>
          <w:szCs w:val="24"/>
        </w:rPr>
        <w:t>CASE-средствам</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дают</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этапы</w:t>
      </w:r>
      <w:r>
        <w:rPr>
          <w:rFonts w:ascii="Times New Roman" w:hAnsi="Times New Roman" w:cs="Times New Roman"/>
          <w:sz w:val="24"/>
          <w:szCs w:val="24"/>
        </w:rPr>
        <w:t xml:space="preserve"> </w:t>
      </w:r>
      <w:r w:rsidRPr="00590FD5">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благодаря</w:t>
      </w:r>
      <w:r>
        <w:rPr>
          <w:rFonts w:ascii="Times New Roman" w:hAnsi="Times New Roman" w:cs="Times New Roman"/>
          <w:sz w:val="24"/>
          <w:szCs w:val="24"/>
        </w:rPr>
        <w:t xml:space="preserve"> </w:t>
      </w:r>
      <w:r w:rsidRPr="00590FD5">
        <w:rPr>
          <w:rFonts w:ascii="Times New Roman" w:hAnsi="Times New Roman" w:cs="Times New Roman"/>
          <w:sz w:val="24"/>
          <w:szCs w:val="24"/>
        </w:rPr>
        <w:t>наличию</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функций</w:t>
      </w:r>
      <w:r>
        <w:rPr>
          <w:rFonts w:ascii="Times New Roman" w:hAnsi="Times New Roman" w:cs="Times New Roman"/>
          <w:sz w:val="24"/>
          <w:szCs w:val="24"/>
        </w:rPr>
        <w:t xml:space="preserve"> </w:t>
      </w:r>
      <w:r w:rsidRPr="00590FD5">
        <w:rPr>
          <w:rFonts w:ascii="Times New Roman" w:hAnsi="Times New Roman" w:cs="Times New Roman"/>
          <w:sz w:val="24"/>
          <w:szCs w:val="24"/>
        </w:rPr>
        <w:t>верхнего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нижнего</w:t>
      </w:r>
      <w:r>
        <w:rPr>
          <w:rFonts w:ascii="Times New Roman" w:hAnsi="Times New Roman" w:cs="Times New Roman"/>
          <w:sz w:val="24"/>
          <w:szCs w:val="24"/>
        </w:rPr>
        <w:t xml:space="preserve"> </w:t>
      </w:r>
      <w:r w:rsidRPr="00590FD5">
        <w:rPr>
          <w:rFonts w:ascii="Times New Roman" w:hAnsi="Times New Roman" w:cs="Times New Roman"/>
          <w:sz w:val="24"/>
          <w:szCs w:val="24"/>
        </w:rPr>
        <w:t>уровней.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EE23D7">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EE23D7">
        <w:rPr>
          <w:rFonts w:ascii="Times New Roman" w:hAnsi="Times New Roman" w:cs="Times New Roman"/>
          <w:b/>
          <w:sz w:val="24"/>
          <w:szCs w:val="24"/>
        </w:rPr>
        <w:t>вопросы</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EE23D7" w:rsidRDefault="00AC223A" w:rsidP="00AC223A">
      <w:pPr>
        <w:pStyle w:val="a0"/>
        <w:numPr>
          <w:ilvl w:val="0"/>
          <w:numId w:val="51"/>
        </w:numPr>
        <w:ind w:left="0" w:firstLine="426"/>
        <w:jc w:val="both"/>
        <w:rPr>
          <w:rFonts w:ascii="Times New Roman" w:hAnsi="Times New Roman" w:cs="Times New Roman"/>
          <w:sz w:val="24"/>
          <w:szCs w:val="24"/>
        </w:rPr>
      </w:pPr>
      <w:r w:rsidRPr="00EE23D7">
        <w:rPr>
          <w:rFonts w:ascii="Times New Roman" w:hAnsi="Times New Roman" w:cs="Times New Roman"/>
          <w:sz w:val="24"/>
          <w:szCs w:val="24"/>
        </w:rPr>
        <w:t>CASE-средства</w:t>
      </w:r>
      <w:r>
        <w:rPr>
          <w:rFonts w:ascii="Times New Roman" w:hAnsi="Times New Roman" w:cs="Times New Roman"/>
          <w:sz w:val="24"/>
          <w:szCs w:val="24"/>
        </w:rPr>
        <w:t xml:space="preserve"> </w:t>
      </w:r>
      <w:r w:rsidRPr="00EE23D7">
        <w:rPr>
          <w:rFonts w:ascii="Times New Roman" w:hAnsi="Times New Roman" w:cs="Times New Roman"/>
          <w:sz w:val="24"/>
          <w:szCs w:val="24"/>
        </w:rPr>
        <w:t>проектирования</w:t>
      </w:r>
      <w:r>
        <w:rPr>
          <w:rFonts w:ascii="Times New Roman" w:hAnsi="Times New Roman" w:cs="Times New Roman"/>
          <w:sz w:val="24"/>
          <w:szCs w:val="24"/>
        </w:rPr>
        <w:t xml:space="preserve"> </w:t>
      </w:r>
      <w:r w:rsidRPr="00EE23D7">
        <w:rPr>
          <w:rFonts w:ascii="Times New Roman" w:hAnsi="Times New Roman" w:cs="Times New Roman"/>
          <w:sz w:val="24"/>
          <w:szCs w:val="24"/>
        </w:rPr>
        <w:t>баз</w:t>
      </w:r>
      <w:r>
        <w:rPr>
          <w:rFonts w:ascii="Times New Roman" w:hAnsi="Times New Roman" w:cs="Times New Roman"/>
          <w:sz w:val="24"/>
          <w:szCs w:val="24"/>
        </w:rPr>
        <w:t xml:space="preserve"> </w:t>
      </w:r>
      <w:r w:rsidRPr="00EE23D7">
        <w:rPr>
          <w:rFonts w:ascii="Times New Roman" w:hAnsi="Times New Roman" w:cs="Times New Roman"/>
          <w:sz w:val="24"/>
          <w:szCs w:val="24"/>
        </w:rPr>
        <w:t>данных</w:t>
      </w:r>
    </w:p>
    <w:p w:rsidR="00AC223A" w:rsidRPr="00EE23D7" w:rsidRDefault="00AC223A" w:rsidP="00AC223A">
      <w:pPr>
        <w:pStyle w:val="a0"/>
        <w:numPr>
          <w:ilvl w:val="0"/>
          <w:numId w:val="51"/>
        </w:numPr>
        <w:ind w:left="0" w:firstLine="426"/>
        <w:jc w:val="both"/>
        <w:rPr>
          <w:rFonts w:ascii="Times New Roman" w:hAnsi="Times New Roman" w:cs="Times New Roman"/>
          <w:sz w:val="24"/>
          <w:szCs w:val="24"/>
        </w:rPr>
      </w:pPr>
      <w:r w:rsidRPr="00EE23D7">
        <w:rPr>
          <w:rFonts w:ascii="Times New Roman" w:hAnsi="Times New Roman" w:cs="Times New Roman"/>
          <w:sz w:val="24"/>
          <w:szCs w:val="24"/>
        </w:rPr>
        <w:t>Проектирование</w:t>
      </w:r>
      <w:r>
        <w:rPr>
          <w:rFonts w:ascii="Times New Roman" w:hAnsi="Times New Roman" w:cs="Times New Roman"/>
          <w:sz w:val="24"/>
          <w:szCs w:val="24"/>
        </w:rPr>
        <w:t xml:space="preserve"> </w:t>
      </w:r>
      <w:r w:rsidRPr="00EE23D7">
        <w:rPr>
          <w:rFonts w:ascii="Times New Roman" w:hAnsi="Times New Roman" w:cs="Times New Roman"/>
          <w:sz w:val="24"/>
          <w:szCs w:val="24"/>
        </w:rPr>
        <w:t>баз</w:t>
      </w:r>
      <w:r>
        <w:rPr>
          <w:rFonts w:ascii="Times New Roman" w:hAnsi="Times New Roman" w:cs="Times New Roman"/>
          <w:sz w:val="24"/>
          <w:szCs w:val="24"/>
        </w:rPr>
        <w:t xml:space="preserve"> </w:t>
      </w:r>
      <w:r w:rsidRPr="00EE23D7">
        <w:rPr>
          <w:rFonts w:ascii="Times New Roman" w:hAnsi="Times New Roman" w:cs="Times New Roman"/>
          <w:sz w:val="24"/>
          <w:szCs w:val="24"/>
        </w:rPr>
        <w:t>данных</w:t>
      </w:r>
      <w:r>
        <w:rPr>
          <w:rFonts w:ascii="Times New Roman" w:hAnsi="Times New Roman" w:cs="Times New Roman"/>
          <w:sz w:val="24"/>
          <w:szCs w:val="24"/>
        </w:rPr>
        <w:t xml:space="preserve"> </w:t>
      </w:r>
      <w:r w:rsidRPr="00EE23D7">
        <w:rPr>
          <w:rFonts w:ascii="Times New Roman" w:hAnsi="Times New Roman" w:cs="Times New Roman"/>
          <w:sz w:val="24"/>
          <w:szCs w:val="24"/>
        </w:rPr>
        <w:t>с</w:t>
      </w:r>
      <w:r>
        <w:rPr>
          <w:rFonts w:ascii="Times New Roman" w:hAnsi="Times New Roman" w:cs="Times New Roman"/>
          <w:sz w:val="24"/>
          <w:szCs w:val="24"/>
        </w:rPr>
        <w:t xml:space="preserve"> </w:t>
      </w:r>
      <w:r w:rsidRPr="00EE23D7">
        <w:rPr>
          <w:rFonts w:ascii="Times New Roman" w:hAnsi="Times New Roman" w:cs="Times New Roman"/>
          <w:sz w:val="24"/>
          <w:szCs w:val="24"/>
        </w:rPr>
        <w:t>помощью</w:t>
      </w:r>
      <w:r>
        <w:rPr>
          <w:rFonts w:ascii="Times New Roman" w:hAnsi="Times New Roman" w:cs="Times New Roman"/>
          <w:sz w:val="24"/>
          <w:szCs w:val="24"/>
        </w:rPr>
        <w:t xml:space="preserve"> </w:t>
      </w:r>
      <w:r w:rsidRPr="00EE23D7">
        <w:rPr>
          <w:rFonts w:ascii="Times New Roman" w:hAnsi="Times New Roman" w:cs="Times New Roman"/>
          <w:sz w:val="24"/>
          <w:szCs w:val="24"/>
        </w:rPr>
        <w:t>CASE-средств</w:t>
      </w:r>
    </w:p>
    <w:p w:rsidR="00AC223A" w:rsidRPr="00EE23D7" w:rsidRDefault="00AC223A" w:rsidP="00AC223A">
      <w:pPr>
        <w:pStyle w:val="a0"/>
        <w:numPr>
          <w:ilvl w:val="0"/>
          <w:numId w:val="51"/>
        </w:numPr>
        <w:ind w:left="0" w:firstLine="426"/>
        <w:jc w:val="both"/>
        <w:rPr>
          <w:rFonts w:ascii="Times New Roman" w:hAnsi="Times New Roman" w:cs="Times New Roman"/>
          <w:sz w:val="24"/>
          <w:szCs w:val="24"/>
        </w:rPr>
      </w:pPr>
      <w:r w:rsidRPr="00EE23D7">
        <w:rPr>
          <w:rFonts w:ascii="Times New Roman" w:hAnsi="Times New Roman" w:cs="Times New Roman"/>
          <w:sz w:val="24"/>
          <w:szCs w:val="24"/>
        </w:rPr>
        <w:t>Классификация</w:t>
      </w:r>
      <w:r>
        <w:rPr>
          <w:rFonts w:ascii="Times New Roman" w:hAnsi="Times New Roman" w:cs="Times New Roman"/>
          <w:sz w:val="24"/>
          <w:szCs w:val="24"/>
        </w:rPr>
        <w:t xml:space="preserve"> </w:t>
      </w:r>
      <w:r w:rsidRPr="00EE23D7">
        <w:rPr>
          <w:rFonts w:ascii="Times New Roman" w:hAnsi="Times New Roman" w:cs="Times New Roman"/>
          <w:sz w:val="24"/>
          <w:szCs w:val="24"/>
        </w:rPr>
        <w:t>CASE-средств</w:t>
      </w:r>
    </w:p>
    <w:p w:rsidR="00AC223A" w:rsidRPr="00EE23D7"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F574A2" w:rsidRDefault="00AC223A" w:rsidP="00CC5C07">
      <w:pPr>
        <w:pStyle w:val="1"/>
        <w:rPr>
          <w:highlight w:val="yellow"/>
        </w:rPr>
      </w:pPr>
      <w:bookmarkStart w:id="22" w:name="_Toc124754631"/>
      <w:r w:rsidRPr="00F574A2">
        <w:rPr>
          <w:highlight w:val="yellow"/>
        </w:rPr>
        <w:lastRenderedPageBreak/>
        <w:t>Лекция 8.</w:t>
      </w:r>
      <w:bookmarkEnd w:id="22"/>
      <w:r w:rsidRPr="00F574A2">
        <w:rPr>
          <w:highlight w:val="yellow"/>
        </w:rPr>
        <w:t xml:space="preserve"> </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F574A2">
        <w:rPr>
          <w:rFonts w:ascii="Times New Roman" w:hAnsi="Times New Roman" w:cs="Times New Roman"/>
          <w:b/>
          <w:sz w:val="24"/>
          <w:szCs w:val="24"/>
          <w:highlight w:val="yellow"/>
        </w:rPr>
        <w:t>Технологии передачи и обмена данными в компьютерных сет</w:t>
      </w:r>
      <w:r w:rsidRPr="00590FD5">
        <w:rPr>
          <w:rFonts w:ascii="Times New Roman" w:hAnsi="Times New Roman" w:cs="Times New Roman"/>
          <w:b/>
          <w:sz w:val="24"/>
          <w:szCs w:val="24"/>
        </w:rPr>
        <w:t>ях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5C023B">
        <w:rPr>
          <w:rFonts w:ascii="Times New Roman" w:hAnsi="Times New Roman" w:cs="Times New Roman"/>
          <w:b/>
          <w:sz w:val="24"/>
          <w:szCs w:val="24"/>
        </w:rPr>
        <w:t>Цель:</w:t>
      </w:r>
      <w:r>
        <w:rPr>
          <w:rFonts w:ascii="Times New Roman" w:hAnsi="Times New Roman" w:cs="Times New Roman"/>
          <w:sz w:val="24"/>
          <w:szCs w:val="24"/>
        </w:rPr>
        <w:t xml:space="preserve"> изучить технологии передачи и обмена данными в компьютерных сетях</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5C023B">
        <w:rPr>
          <w:rFonts w:ascii="Times New Roman" w:hAnsi="Times New Roman" w:cs="Times New Roman"/>
          <w:b/>
          <w:sz w:val="24"/>
          <w:szCs w:val="24"/>
        </w:rPr>
        <w:t>План</w:t>
      </w:r>
      <w:r>
        <w:rPr>
          <w:rFonts w:ascii="Times New Roman" w:hAnsi="Times New Roman" w:cs="Times New Roman"/>
          <w:b/>
          <w:sz w:val="24"/>
          <w:szCs w:val="24"/>
        </w:rPr>
        <w:t xml:space="preserve"> </w:t>
      </w:r>
      <w:r w:rsidRPr="005C023B">
        <w:rPr>
          <w:rFonts w:ascii="Times New Roman" w:hAnsi="Times New Roman" w:cs="Times New Roman"/>
          <w:b/>
          <w:sz w:val="24"/>
          <w:szCs w:val="24"/>
        </w:rPr>
        <w:t>занятия</w:t>
      </w:r>
      <w:r>
        <w:rPr>
          <w:rFonts w:ascii="Times New Roman" w:hAnsi="Times New Roman" w:cs="Times New Roman"/>
          <w:sz w:val="24"/>
          <w:szCs w:val="24"/>
        </w:rPr>
        <w:t>:</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52"/>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Основные понятия</w:t>
      </w:r>
    </w:p>
    <w:p w:rsidR="00AC223A" w:rsidRDefault="00AC223A" w:rsidP="00AC223A">
      <w:pPr>
        <w:pStyle w:val="a0"/>
        <w:numPr>
          <w:ilvl w:val="0"/>
          <w:numId w:val="52"/>
        </w:numPr>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Современные</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F574A2" w:rsidRDefault="00AC223A" w:rsidP="00AC223A">
      <w:pPr>
        <w:pStyle w:val="a0"/>
        <w:spacing w:after="0" w:line="240" w:lineRule="auto"/>
        <w:ind w:left="0"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Технологии передачи данных в своей работе используют (в зависимости от конкретной их реализации) различные физические интерфейсы.</w:t>
      </w:r>
    </w:p>
    <w:p w:rsidR="00AC223A" w:rsidRPr="00F574A2" w:rsidRDefault="00AC223A" w:rsidP="00AC223A">
      <w:pPr>
        <w:pStyle w:val="a0"/>
        <w:spacing w:after="0" w:line="240" w:lineRule="auto"/>
        <w:ind w:left="0"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Примечание: интерфейс это - физическая (или логическая) граница при взаимодействии нескольких независимых объектов - своеобразная прослойка между ними.</w:t>
      </w:r>
    </w:p>
    <w:p w:rsidR="00AC223A" w:rsidRPr="00F574A2" w:rsidRDefault="00AC223A" w:rsidP="00AC223A">
      <w:pPr>
        <w:pStyle w:val="a0"/>
        <w:spacing w:after="0" w:line="240" w:lineRule="auto"/>
        <w:ind w:left="0"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Интерфейсы делятся на две категории:</w:t>
      </w:r>
    </w:p>
    <w:p w:rsidR="00AC223A" w:rsidRPr="00F574A2" w:rsidRDefault="00AC223A" w:rsidP="00AC223A">
      <w:pPr>
        <w:pStyle w:val="a0"/>
        <w:spacing w:after="0" w:line="240" w:lineRule="auto"/>
        <w:ind w:left="0"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 физические интерфейсы</w:t>
      </w:r>
    </w:p>
    <w:p w:rsidR="00AC223A" w:rsidRPr="00F574A2" w:rsidRDefault="00AC223A" w:rsidP="00AC223A">
      <w:pPr>
        <w:pStyle w:val="a0"/>
        <w:spacing w:after="0" w:line="240" w:lineRule="auto"/>
        <w:ind w:left="0"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 xml:space="preserve">- интерфейсы логические </w:t>
      </w:r>
    </w:p>
    <w:p w:rsidR="00AC223A" w:rsidRPr="00F574A2" w:rsidRDefault="00AC223A" w:rsidP="00AC223A">
      <w:pPr>
        <w:pStyle w:val="a0"/>
        <w:spacing w:after="0" w:line="240" w:lineRule="auto"/>
        <w:ind w:left="0"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Физический интерфейс это - конечный порт подключения (разъем с группой электрических контактов). Например - интерфейс сетевой карты компьютера. А пара портов, соединенная с помощью разъемов и кабеля называется линией (каналом) передачи 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F574A2">
        <w:rPr>
          <w:rFonts w:ascii="Times New Roman" w:hAnsi="Times New Roman" w:cs="Times New Roman"/>
          <w:sz w:val="24"/>
          <w:szCs w:val="24"/>
          <w:highlight w:val="yellow"/>
        </w:rPr>
        <w:t>Логический интерфейс - это набор правил (протокол), который определяет саму логику обмена данными между связанными линией (сетью) устройствами.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F574A2">
        <w:rPr>
          <w:rFonts w:ascii="Times New Roman" w:hAnsi="Times New Roman" w:cs="Times New Roman"/>
          <w:sz w:val="24"/>
          <w:szCs w:val="24"/>
          <w:highlight w:val="yellow"/>
        </w:rPr>
        <w:t>Организация передачи данных в компьютерной сети происходит в тесном взаимодействии этих двух интерфейсов: физический компонент (сетевая карта) и логический (ее драйвер).</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Обязательным</w:t>
      </w:r>
      <w:r>
        <w:rPr>
          <w:rFonts w:ascii="Times New Roman" w:hAnsi="Times New Roman" w:cs="Times New Roman"/>
          <w:sz w:val="24"/>
          <w:szCs w:val="24"/>
        </w:rPr>
        <w:t xml:space="preserve"> </w:t>
      </w:r>
      <w:r w:rsidRPr="00590FD5">
        <w:rPr>
          <w:rFonts w:ascii="Times New Roman" w:hAnsi="Times New Roman" w:cs="Times New Roman"/>
          <w:sz w:val="24"/>
          <w:szCs w:val="24"/>
        </w:rPr>
        <w:t>условием</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успешной</w:t>
      </w:r>
      <w:r>
        <w:rPr>
          <w:rFonts w:ascii="Times New Roman" w:hAnsi="Times New Roman" w:cs="Times New Roman"/>
          <w:sz w:val="24"/>
          <w:szCs w:val="24"/>
        </w:rPr>
        <w:t xml:space="preserve"> </w:t>
      </w:r>
      <w:r w:rsidRPr="00590FD5">
        <w:rPr>
          <w:rFonts w:ascii="Times New Roman" w:hAnsi="Times New Roman" w:cs="Times New Roman"/>
          <w:sz w:val="24"/>
          <w:szCs w:val="24"/>
        </w:rPr>
        <w:t>реализации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любой</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технологий</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является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присутствие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потоке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дополнительного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протокола</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Протокол</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логическом</w:t>
      </w:r>
      <w:r>
        <w:rPr>
          <w:rFonts w:ascii="Times New Roman" w:hAnsi="Times New Roman" w:cs="Times New Roman"/>
          <w:sz w:val="24"/>
          <w:szCs w:val="24"/>
        </w:rPr>
        <w:t xml:space="preserve"> </w:t>
      </w:r>
      <w:r w:rsidRPr="00590FD5">
        <w:rPr>
          <w:rFonts w:ascii="Times New Roman" w:hAnsi="Times New Roman" w:cs="Times New Roman"/>
          <w:sz w:val="24"/>
          <w:szCs w:val="24"/>
        </w:rPr>
        <w:t>уровне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представляет</w:t>
      </w:r>
      <w:r>
        <w:rPr>
          <w:rFonts w:ascii="Times New Roman" w:hAnsi="Times New Roman" w:cs="Times New Roman"/>
          <w:sz w:val="24"/>
          <w:szCs w:val="24"/>
        </w:rPr>
        <w:t xml:space="preserve"> </w:t>
      </w:r>
      <w:r w:rsidRPr="00590FD5">
        <w:rPr>
          <w:rFonts w:ascii="Times New Roman" w:hAnsi="Times New Roman" w:cs="Times New Roman"/>
          <w:sz w:val="24"/>
          <w:szCs w:val="24"/>
        </w:rPr>
        <w:t>собой</w:t>
      </w:r>
      <w:r>
        <w:rPr>
          <w:rFonts w:ascii="Times New Roman" w:hAnsi="Times New Roman" w:cs="Times New Roman"/>
          <w:sz w:val="24"/>
          <w:szCs w:val="24"/>
        </w:rPr>
        <w:t xml:space="preserve"> </w:t>
      </w:r>
      <w:r w:rsidRPr="00590FD5">
        <w:rPr>
          <w:rFonts w:ascii="Times New Roman" w:hAnsi="Times New Roman" w:cs="Times New Roman"/>
          <w:sz w:val="24"/>
          <w:szCs w:val="24"/>
        </w:rPr>
        <w:t>набор</w:t>
      </w:r>
      <w:r>
        <w:rPr>
          <w:rFonts w:ascii="Times New Roman" w:hAnsi="Times New Roman" w:cs="Times New Roman"/>
          <w:sz w:val="24"/>
          <w:szCs w:val="24"/>
        </w:rPr>
        <w:t xml:space="preserve"> </w:t>
      </w:r>
      <w:r w:rsidRPr="00590FD5">
        <w:rPr>
          <w:rFonts w:ascii="Times New Roman" w:hAnsi="Times New Roman" w:cs="Times New Roman"/>
          <w:sz w:val="24"/>
          <w:szCs w:val="24"/>
        </w:rPr>
        <w:t>правил,</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определяют</w:t>
      </w:r>
      <w:r>
        <w:rPr>
          <w:rFonts w:ascii="Times New Roman" w:hAnsi="Times New Roman" w:cs="Times New Roman"/>
          <w:sz w:val="24"/>
          <w:szCs w:val="24"/>
        </w:rPr>
        <w:t xml:space="preserve"> </w:t>
      </w:r>
      <w:r w:rsidRPr="00590FD5">
        <w:rPr>
          <w:rFonts w:ascii="Times New Roman" w:hAnsi="Times New Roman" w:cs="Times New Roman"/>
          <w:sz w:val="24"/>
          <w:szCs w:val="24"/>
        </w:rPr>
        <w:t>обмен</w:t>
      </w:r>
      <w:r>
        <w:rPr>
          <w:rFonts w:ascii="Times New Roman" w:hAnsi="Times New Roman" w:cs="Times New Roman"/>
          <w:sz w:val="24"/>
          <w:szCs w:val="24"/>
        </w:rPr>
        <w:t xml:space="preserve"> </w:t>
      </w:r>
      <w:r w:rsidRPr="00590FD5">
        <w:rPr>
          <w:rFonts w:ascii="Times New Roman" w:hAnsi="Times New Roman" w:cs="Times New Roman"/>
          <w:sz w:val="24"/>
          <w:szCs w:val="24"/>
        </w:rPr>
        <w:t>данными</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различными</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приложениями</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устройствами.</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правила</w:t>
      </w:r>
      <w:r>
        <w:rPr>
          <w:rFonts w:ascii="Times New Roman" w:hAnsi="Times New Roman" w:cs="Times New Roman"/>
          <w:sz w:val="24"/>
          <w:szCs w:val="24"/>
        </w:rPr>
        <w:t xml:space="preserve"> </w:t>
      </w:r>
      <w:r w:rsidRPr="00590FD5">
        <w:rPr>
          <w:rFonts w:ascii="Times New Roman" w:hAnsi="Times New Roman" w:cs="Times New Roman"/>
          <w:sz w:val="24"/>
          <w:szCs w:val="24"/>
        </w:rPr>
        <w:t>задают</w:t>
      </w:r>
      <w:r>
        <w:rPr>
          <w:rFonts w:ascii="Times New Roman" w:hAnsi="Times New Roman" w:cs="Times New Roman"/>
          <w:sz w:val="24"/>
          <w:szCs w:val="24"/>
        </w:rPr>
        <w:t xml:space="preserve"> </w:t>
      </w:r>
      <w:r w:rsidRPr="00590FD5">
        <w:rPr>
          <w:rFonts w:ascii="Times New Roman" w:hAnsi="Times New Roman" w:cs="Times New Roman"/>
          <w:sz w:val="24"/>
          <w:szCs w:val="24"/>
        </w:rPr>
        <w:t>единый</w:t>
      </w:r>
      <w:r>
        <w:rPr>
          <w:rFonts w:ascii="Times New Roman" w:hAnsi="Times New Roman" w:cs="Times New Roman"/>
          <w:sz w:val="24"/>
          <w:szCs w:val="24"/>
        </w:rPr>
        <w:t xml:space="preserve"> </w:t>
      </w:r>
      <w:r w:rsidRPr="00590FD5">
        <w:rPr>
          <w:rFonts w:ascii="Times New Roman" w:hAnsi="Times New Roman" w:cs="Times New Roman"/>
          <w:sz w:val="24"/>
          <w:szCs w:val="24"/>
        </w:rPr>
        <w:t>способ</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обработки</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физическом</w:t>
      </w:r>
      <w:r>
        <w:rPr>
          <w:rFonts w:ascii="Times New Roman" w:hAnsi="Times New Roman" w:cs="Times New Roman"/>
          <w:sz w:val="24"/>
          <w:szCs w:val="24"/>
        </w:rPr>
        <w:t xml:space="preserve"> </w:t>
      </w:r>
      <w:r w:rsidRPr="00590FD5">
        <w:rPr>
          <w:rFonts w:ascii="Times New Roman" w:hAnsi="Times New Roman" w:cs="Times New Roman"/>
          <w:sz w:val="24"/>
          <w:szCs w:val="24"/>
        </w:rPr>
        <w:t>уровне</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набор</w:t>
      </w:r>
      <w:r>
        <w:rPr>
          <w:rFonts w:ascii="Times New Roman" w:hAnsi="Times New Roman" w:cs="Times New Roman"/>
          <w:sz w:val="24"/>
          <w:szCs w:val="24"/>
        </w:rPr>
        <w:t xml:space="preserve"> </w:t>
      </w:r>
      <w:r w:rsidRPr="00590FD5">
        <w:rPr>
          <w:rFonts w:ascii="Times New Roman" w:hAnsi="Times New Roman" w:cs="Times New Roman"/>
          <w:sz w:val="24"/>
          <w:szCs w:val="24"/>
        </w:rPr>
        <w:t>служебных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прикрепляющихся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основным</w:t>
      </w:r>
      <w:r>
        <w:rPr>
          <w:rFonts w:ascii="Times New Roman" w:hAnsi="Times New Roman" w:cs="Times New Roman"/>
          <w:sz w:val="24"/>
          <w:szCs w:val="24"/>
        </w:rPr>
        <w:t xml:space="preserve"> </w:t>
      </w:r>
      <w:r w:rsidRPr="00590FD5">
        <w:rPr>
          <w:rFonts w:ascii="Times New Roman" w:hAnsi="Times New Roman" w:cs="Times New Roman"/>
          <w:sz w:val="24"/>
          <w:szCs w:val="24"/>
        </w:rPr>
        <w:t>пакетам</w:t>
      </w:r>
      <w:r>
        <w:rPr>
          <w:rFonts w:ascii="Times New Roman" w:hAnsi="Times New Roman" w:cs="Times New Roman"/>
          <w:sz w:val="24"/>
          <w:szCs w:val="24"/>
        </w:rPr>
        <w:t xml:space="preserve"> </w:t>
      </w:r>
      <w:r w:rsidRPr="00590FD5">
        <w:rPr>
          <w:rFonts w:ascii="Times New Roman" w:hAnsi="Times New Roman" w:cs="Times New Roman"/>
          <w:sz w:val="24"/>
          <w:szCs w:val="24"/>
        </w:rPr>
        <w:t>(кадрам)</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w:t>
      </w:r>
      <w:r w:rsidRPr="00590FD5">
        <w:rPr>
          <w:rFonts w:ascii="Times New Roman" w:hAnsi="Times New Roman" w:cs="Times New Roman"/>
          <w:sz w:val="24"/>
          <w:szCs w:val="24"/>
        </w:rPr>
        <w:t>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невозможно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эффективное</w:t>
      </w:r>
      <w:r>
        <w:rPr>
          <w:rFonts w:ascii="Times New Roman" w:hAnsi="Times New Roman" w:cs="Times New Roman"/>
          <w:sz w:val="24"/>
          <w:szCs w:val="24"/>
        </w:rPr>
        <w:t xml:space="preserve"> </w:t>
      </w:r>
      <w:r w:rsidRPr="00590FD5">
        <w:rPr>
          <w:rFonts w:ascii="Times New Roman" w:hAnsi="Times New Roman" w:cs="Times New Roman"/>
          <w:sz w:val="24"/>
          <w:szCs w:val="24"/>
        </w:rPr>
        <w:t>взаимодействие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сети.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Протокол</w:t>
      </w:r>
      <w:r>
        <w:rPr>
          <w:rFonts w:ascii="Times New Roman" w:hAnsi="Times New Roman" w:cs="Times New Roman"/>
          <w:sz w:val="24"/>
          <w:szCs w:val="24"/>
        </w:rPr>
        <w:t xml:space="preserve"> </w:t>
      </w:r>
      <w:r w:rsidRPr="00590FD5">
        <w:rPr>
          <w:rFonts w:ascii="Times New Roman" w:hAnsi="Times New Roman" w:cs="Times New Roman"/>
          <w:sz w:val="24"/>
          <w:szCs w:val="24"/>
        </w:rPr>
        <w:t>должен</w:t>
      </w:r>
      <w:r>
        <w:rPr>
          <w:rFonts w:ascii="Times New Roman" w:hAnsi="Times New Roman" w:cs="Times New Roman"/>
          <w:sz w:val="24"/>
          <w:szCs w:val="24"/>
        </w:rPr>
        <w:t xml:space="preserve"> </w:t>
      </w:r>
      <w:r w:rsidRPr="00590FD5">
        <w:rPr>
          <w:rFonts w:ascii="Times New Roman" w:hAnsi="Times New Roman" w:cs="Times New Roman"/>
          <w:sz w:val="24"/>
          <w:szCs w:val="24"/>
        </w:rPr>
        <w:t>абстрагироваться</w:t>
      </w:r>
      <w:r>
        <w:rPr>
          <w:rFonts w:ascii="Times New Roman" w:hAnsi="Times New Roman" w:cs="Times New Roman"/>
          <w:sz w:val="24"/>
          <w:szCs w:val="24"/>
        </w:rPr>
        <w:t xml:space="preserve"> </w:t>
      </w:r>
      <w:r w:rsidRPr="00590FD5">
        <w:rPr>
          <w:rFonts w:ascii="Times New Roman" w:hAnsi="Times New Roman" w:cs="Times New Roman"/>
          <w:sz w:val="24"/>
          <w:szCs w:val="24"/>
        </w:rPr>
        <w:t>(игнорировать)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конкретную</w:t>
      </w:r>
      <w:r>
        <w:rPr>
          <w:rFonts w:ascii="Times New Roman" w:hAnsi="Times New Roman" w:cs="Times New Roman"/>
          <w:sz w:val="24"/>
          <w:szCs w:val="24"/>
        </w:rPr>
        <w:t xml:space="preserve"> </w:t>
      </w:r>
      <w:r w:rsidRPr="00590FD5">
        <w:rPr>
          <w:rFonts w:ascii="Times New Roman" w:hAnsi="Times New Roman" w:cs="Times New Roman"/>
          <w:sz w:val="24"/>
          <w:szCs w:val="24"/>
        </w:rPr>
        <w:t>среду</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задача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обеспечивать</w:t>
      </w:r>
      <w:r>
        <w:rPr>
          <w:rFonts w:ascii="Times New Roman" w:hAnsi="Times New Roman" w:cs="Times New Roman"/>
          <w:sz w:val="24"/>
          <w:szCs w:val="24"/>
        </w:rPr>
        <w:t xml:space="preserve"> </w:t>
      </w:r>
      <w:r w:rsidRPr="00590FD5">
        <w:rPr>
          <w:rFonts w:ascii="Times New Roman" w:hAnsi="Times New Roman" w:cs="Times New Roman"/>
          <w:sz w:val="24"/>
          <w:szCs w:val="24"/>
        </w:rPr>
        <w:t>надежную</w:t>
      </w:r>
      <w:r>
        <w:rPr>
          <w:rFonts w:ascii="Times New Roman" w:hAnsi="Times New Roman" w:cs="Times New Roman"/>
          <w:sz w:val="24"/>
          <w:szCs w:val="24"/>
        </w:rPr>
        <w:t xml:space="preserve"> </w:t>
      </w:r>
      <w:r w:rsidRPr="00590FD5">
        <w:rPr>
          <w:rFonts w:ascii="Times New Roman" w:hAnsi="Times New Roman" w:cs="Times New Roman"/>
          <w:sz w:val="24"/>
          <w:szCs w:val="24"/>
        </w:rPr>
        <w:t>связь</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узлами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коммутационном</w:t>
      </w:r>
      <w:r>
        <w:rPr>
          <w:rFonts w:ascii="Times New Roman" w:hAnsi="Times New Roman" w:cs="Times New Roman"/>
          <w:sz w:val="24"/>
          <w:szCs w:val="24"/>
        </w:rPr>
        <w:t xml:space="preserve"> </w:t>
      </w:r>
      <w:r w:rsidRPr="00590FD5">
        <w:rPr>
          <w:rFonts w:ascii="Times New Roman" w:hAnsi="Times New Roman" w:cs="Times New Roman"/>
          <w:sz w:val="24"/>
          <w:szCs w:val="24"/>
        </w:rPr>
        <w:t>облаке.</w:t>
      </w:r>
    </w:p>
    <w:p w:rsidR="00AC223A" w:rsidRPr="00590FD5" w:rsidRDefault="00AC223A" w:rsidP="00AC223A">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Давайте</w:t>
      </w:r>
      <w:r>
        <w:rPr>
          <w:rFonts w:ascii="Times New Roman" w:hAnsi="Times New Roman" w:cs="Times New Roman"/>
          <w:sz w:val="24"/>
          <w:szCs w:val="24"/>
        </w:rPr>
        <w:t xml:space="preserve"> </w:t>
      </w:r>
      <w:r w:rsidRPr="00590FD5">
        <w:rPr>
          <w:rFonts w:ascii="Times New Roman" w:hAnsi="Times New Roman" w:cs="Times New Roman"/>
          <w:sz w:val="24"/>
          <w:szCs w:val="24"/>
        </w:rPr>
        <w:t>рассмотрим</w:t>
      </w:r>
      <w:r>
        <w:rPr>
          <w:rFonts w:ascii="Times New Roman" w:hAnsi="Times New Roman" w:cs="Times New Roman"/>
          <w:sz w:val="24"/>
          <w:szCs w:val="24"/>
        </w:rPr>
        <w:t xml:space="preserve"> </w:t>
      </w:r>
      <w:r w:rsidRPr="00590FD5">
        <w:rPr>
          <w:rFonts w:ascii="Times New Roman" w:hAnsi="Times New Roman" w:cs="Times New Roman"/>
          <w:sz w:val="24"/>
          <w:szCs w:val="24"/>
        </w:rPr>
        <w:t>сам</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w:t>
      </w:r>
      <w:r>
        <w:rPr>
          <w:rFonts w:ascii="Times New Roman" w:hAnsi="Times New Roman" w:cs="Times New Roman"/>
          <w:sz w:val="24"/>
          <w:szCs w:val="24"/>
        </w:rPr>
        <w:t xml:space="preserve"> </w:t>
      </w:r>
      <w:r w:rsidRPr="00590FD5">
        <w:rPr>
          <w:rFonts w:ascii="Times New Roman" w:hAnsi="Times New Roman" w:cs="Times New Roman"/>
          <w:sz w:val="24"/>
          <w:szCs w:val="24"/>
        </w:rPr>
        <w:t>организации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подробно!</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Сначала</w:t>
      </w:r>
      <w:r>
        <w:rPr>
          <w:rFonts w:ascii="Times New Roman" w:hAnsi="Times New Roman" w:cs="Times New Roman"/>
          <w:sz w:val="24"/>
          <w:szCs w:val="24"/>
        </w:rPr>
        <w:t xml:space="preserve"> </w:t>
      </w:r>
      <w:r w:rsidRPr="00590FD5">
        <w:rPr>
          <w:rFonts w:ascii="Times New Roman" w:hAnsi="Times New Roman" w:cs="Times New Roman"/>
          <w:sz w:val="24"/>
          <w:szCs w:val="24"/>
        </w:rPr>
        <w:t>происходит</w:t>
      </w:r>
      <w:r>
        <w:rPr>
          <w:rFonts w:ascii="Times New Roman" w:hAnsi="Times New Roman" w:cs="Times New Roman"/>
          <w:sz w:val="24"/>
          <w:szCs w:val="24"/>
        </w:rPr>
        <w:t xml:space="preserve"> </w:t>
      </w:r>
      <w:r w:rsidRPr="00590FD5">
        <w:rPr>
          <w:rFonts w:ascii="Times New Roman" w:hAnsi="Times New Roman" w:cs="Times New Roman"/>
          <w:sz w:val="24"/>
          <w:szCs w:val="24"/>
        </w:rPr>
        <w:t>вот</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приложение</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(программа)</w:t>
      </w:r>
      <w:r>
        <w:rPr>
          <w:rFonts w:ascii="Times New Roman" w:hAnsi="Times New Roman" w:cs="Times New Roman"/>
          <w:sz w:val="24"/>
          <w:szCs w:val="24"/>
        </w:rPr>
        <w:t xml:space="preserve"> </w:t>
      </w:r>
      <w:r w:rsidRPr="00590FD5">
        <w:rPr>
          <w:rFonts w:ascii="Times New Roman" w:hAnsi="Times New Roman" w:cs="Times New Roman"/>
          <w:sz w:val="24"/>
          <w:szCs w:val="24"/>
        </w:rPr>
        <w:t>обращается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ОС</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разрешением</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сетевого</w:t>
      </w:r>
      <w:r>
        <w:rPr>
          <w:rFonts w:ascii="Times New Roman" w:hAnsi="Times New Roman" w:cs="Times New Roman"/>
          <w:sz w:val="24"/>
          <w:szCs w:val="24"/>
        </w:rPr>
        <w:t xml:space="preserve"> </w:t>
      </w:r>
      <w:r w:rsidRPr="00590FD5">
        <w:rPr>
          <w:rFonts w:ascii="Times New Roman" w:hAnsi="Times New Roman" w:cs="Times New Roman"/>
          <w:sz w:val="24"/>
          <w:szCs w:val="24"/>
        </w:rPr>
        <w:t>взаимодействия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другим</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устройством</w:t>
      </w:r>
      <w:r>
        <w:rPr>
          <w:rFonts w:ascii="Times New Roman" w:hAnsi="Times New Roman" w:cs="Times New Roman"/>
          <w:sz w:val="24"/>
          <w:szCs w:val="24"/>
        </w:rPr>
        <w:t xml:space="preserve"> </w:t>
      </w:r>
      <w:r w:rsidRPr="00590FD5">
        <w:rPr>
          <w:rFonts w:ascii="Times New Roman" w:hAnsi="Times New Roman" w:cs="Times New Roman"/>
          <w:sz w:val="24"/>
          <w:szCs w:val="24"/>
        </w:rPr>
        <w:t>(принтером,</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удаленным</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компьютером,</w:t>
      </w:r>
      <w:r>
        <w:rPr>
          <w:rFonts w:ascii="Times New Roman" w:hAnsi="Times New Roman" w:cs="Times New Roman"/>
          <w:sz w:val="24"/>
          <w:szCs w:val="24"/>
        </w:rPr>
        <w:t xml:space="preserve"> </w:t>
      </w:r>
      <w:r w:rsidRPr="00590FD5">
        <w:rPr>
          <w:rFonts w:ascii="Times New Roman" w:hAnsi="Times New Roman" w:cs="Times New Roman"/>
          <w:sz w:val="24"/>
          <w:szCs w:val="24"/>
        </w:rPr>
        <w:t>камерой</w:t>
      </w:r>
      <w:r>
        <w:rPr>
          <w:rFonts w:ascii="Times New Roman" w:hAnsi="Times New Roman" w:cs="Times New Roman"/>
          <w:sz w:val="24"/>
          <w:szCs w:val="24"/>
        </w:rPr>
        <w:t xml:space="preserve"> </w:t>
      </w:r>
      <w:r w:rsidRPr="00590FD5">
        <w:rPr>
          <w:rFonts w:ascii="Times New Roman" w:hAnsi="Times New Roman" w:cs="Times New Roman"/>
          <w:sz w:val="24"/>
          <w:szCs w:val="24"/>
        </w:rPr>
        <w:t>наблюдения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т.д.)</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Операционная</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система</w:t>
      </w:r>
      <w:r>
        <w:rPr>
          <w:rFonts w:ascii="Times New Roman" w:hAnsi="Times New Roman" w:cs="Times New Roman"/>
          <w:sz w:val="24"/>
          <w:szCs w:val="24"/>
        </w:rPr>
        <w:t xml:space="preserve"> </w:t>
      </w:r>
      <w:r w:rsidRPr="00590FD5">
        <w:rPr>
          <w:rFonts w:ascii="Times New Roman" w:hAnsi="Times New Roman" w:cs="Times New Roman"/>
          <w:sz w:val="24"/>
          <w:szCs w:val="24"/>
        </w:rPr>
        <w:t>дает</w:t>
      </w:r>
      <w:r>
        <w:rPr>
          <w:rFonts w:ascii="Times New Roman" w:hAnsi="Times New Roman" w:cs="Times New Roman"/>
          <w:sz w:val="24"/>
          <w:szCs w:val="24"/>
        </w:rPr>
        <w:t xml:space="preserve"> </w:t>
      </w:r>
      <w:r w:rsidRPr="00590FD5">
        <w:rPr>
          <w:rFonts w:ascii="Times New Roman" w:hAnsi="Times New Roman" w:cs="Times New Roman"/>
          <w:sz w:val="24"/>
          <w:szCs w:val="24"/>
        </w:rPr>
        <w:t>команду</w:t>
      </w:r>
      <w:r>
        <w:rPr>
          <w:rFonts w:ascii="Times New Roman" w:hAnsi="Times New Roman" w:cs="Times New Roman"/>
          <w:sz w:val="24"/>
          <w:szCs w:val="24"/>
        </w:rPr>
        <w:t xml:space="preserve"> </w:t>
      </w:r>
      <w:r w:rsidRPr="00590FD5">
        <w:rPr>
          <w:rFonts w:ascii="Times New Roman" w:hAnsi="Times New Roman" w:cs="Times New Roman"/>
          <w:sz w:val="24"/>
          <w:szCs w:val="24"/>
        </w:rPr>
        <w:t>драйверу</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сетевой</w:t>
      </w:r>
      <w:r>
        <w:rPr>
          <w:rFonts w:ascii="Times New Roman" w:hAnsi="Times New Roman" w:cs="Times New Roman"/>
          <w:sz w:val="24"/>
          <w:szCs w:val="24"/>
        </w:rPr>
        <w:t xml:space="preserve"> </w:t>
      </w:r>
      <w:r w:rsidRPr="00590FD5">
        <w:rPr>
          <w:rFonts w:ascii="Times New Roman" w:hAnsi="Times New Roman" w:cs="Times New Roman"/>
          <w:sz w:val="24"/>
          <w:szCs w:val="24"/>
        </w:rPr>
        <w:t>карты,</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загружает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буфер</w:t>
      </w:r>
      <w:r>
        <w:rPr>
          <w:rFonts w:ascii="Times New Roman" w:hAnsi="Times New Roman" w:cs="Times New Roman"/>
          <w:sz w:val="24"/>
          <w:szCs w:val="24"/>
        </w:rPr>
        <w:t xml:space="preserve"> </w:t>
      </w:r>
      <w:r w:rsidRPr="00590FD5">
        <w:rPr>
          <w:rFonts w:ascii="Times New Roman" w:hAnsi="Times New Roman" w:cs="Times New Roman"/>
          <w:sz w:val="24"/>
          <w:szCs w:val="24"/>
        </w:rPr>
        <w:t>карты</w:t>
      </w:r>
      <w:r>
        <w:rPr>
          <w:rFonts w:ascii="Times New Roman" w:hAnsi="Times New Roman" w:cs="Times New Roman"/>
          <w:sz w:val="24"/>
          <w:szCs w:val="24"/>
        </w:rPr>
        <w:t xml:space="preserve"> </w:t>
      </w:r>
      <w:r w:rsidRPr="00590FD5">
        <w:rPr>
          <w:rFonts w:ascii="Times New Roman" w:hAnsi="Times New Roman" w:cs="Times New Roman"/>
          <w:sz w:val="24"/>
          <w:szCs w:val="24"/>
        </w:rPr>
        <w:t>первую</w:t>
      </w:r>
      <w:r>
        <w:rPr>
          <w:rFonts w:ascii="Times New Roman" w:hAnsi="Times New Roman" w:cs="Times New Roman"/>
          <w:sz w:val="24"/>
          <w:szCs w:val="24"/>
        </w:rPr>
        <w:t xml:space="preserve"> </w:t>
      </w:r>
      <w:r w:rsidRPr="00590FD5">
        <w:rPr>
          <w:rFonts w:ascii="Times New Roman" w:hAnsi="Times New Roman" w:cs="Times New Roman"/>
          <w:sz w:val="24"/>
          <w:szCs w:val="24"/>
        </w:rPr>
        <w:t>порцию</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инициирует</w:t>
      </w:r>
      <w:r>
        <w:rPr>
          <w:rFonts w:ascii="Times New Roman" w:hAnsi="Times New Roman" w:cs="Times New Roman"/>
          <w:sz w:val="24"/>
          <w:szCs w:val="24"/>
        </w:rPr>
        <w:t xml:space="preserve"> </w:t>
      </w:r>
      <w:r w:rsidRPr="00590FD5">
        <w:rPr>
          <w:rFonts w:ascii="Times New Roman" w:hAnsi="Times New Roman" w:cs="Times New Roman"/>
          <w:sz w:val="24"/>
          <w:szCs w:val="24"/>
        </w:rPr>
        <w:t>работу</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интерфейса</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передачу</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другом</w:t>
      </w:r>
      <w:r>
        <w:rPr>
          <w:rFonts w:ascii="Times New Roman" w:hAnsi="Times New Roman" w:cs="Times New Roman"/>
          <w:sz w:val="24"/>
          <w:szCs w:val="24"/>
        </w:rPr>
        <w:t xml:space="preserve"> </w:t>
      </w:r>
      <w:r w:rsidRPr="00590FD5">
        <w:rPr>
          <w:rFonts w:ascii="Times New Roman" w:hAnsi="Times New Roman" w:cs="Times New Roman"/>
          <w:sz w:val="24"/>
          <w:szCs w:val="24"/>
        </w:rPr>
        <w:t>конце</w:t>
      </w:r>
      <w:r>
        <w:rPr>
          <w:rFonts w:ascii="Times New Roman" w:hAnsi="Times New Roman" w:cs="Times New Roman"/>
          <w:sz w:val="24"/>
          <w:szCs w:val="24"/>
        </w:rPr>
        <w:t xml:space="preserve"> </w:t>
      </w:r>
      <w:r w:rsidRPr="00590FD5">
        <w:rPr>
          <w:rFonts w:ascii="Times New Roman" w:hAnsi="Times New Roman" w:cs="Times New Roman"/>
          <w:sz w:val="24"/>
          <w:szCs w:val="24"/>
        </w:rPr>
        <w:t>линии</w:t>
      </w:r>
      <w:r>
        <w:rPr>
          <w:rFonts w:ascii="Times New Roman" w:hAnsi="Times New Roman" w:cs="Times New Roman"/>
          <w:sz w:val="24"/>
          <w:szCs w:val="24"/>
        </w:rPr>
        <w:t xml:space="preserve"> </w:t>
      </w:r>
      <w:r w:rsidRPr="00590FD5">
        <w:rPr>
          <w:rFonts w:ascii="Times New Roman" w:hAnsi="Times New Roman" w:cs="Times New Roman"/>
          <w:sz w:val="24"/>
          <w:szCs w:val="24"/>
        </w:rPr>
        <w:t>(сети)</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удаленное</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устройство</w:t>
      </w:r>
      <w:r>
        <w:rPr>
          <w:rFonts w:ascii="Times New Roman" w:hAnsi="Times New Roman" w:cs="Times New Roman"/>
          <w:sz w:val="24"/>
          <w:szCs w:val="24"/>
        </w:rPr>
        <w:t xml:space="preserve"> </w:t>
      </w:r>
      <w:r w:rsidRPr="00590FD5">
        <w:rPr>
          <w:rFonts w:ascii="Times New Roman" w:hAnsi="Times New Roman" w:cs="Times New Roman"/>
          <w:sz w:val="24"/>
          <w:szCs w:val="24"/>
        </w:rPr>
        <w:t>принимает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буфер</w:t>
      </w:r>
      <w:r>
        <w:rPr>
          <w:rFonts w:ascii="Times New Roman" w:hAnsi="Times New Roman" w:cs="Times New Roman"/>
          <w:sz w:val="24"/>
          <w:szCs w:val="24"/>
        </w:rPr>
        <w:t xml:space="preserve"> </w:t>
      </w:r>
      <w:r w:rsidRPr="00590FD5">
        <w:rPr>
          <w:rFonts w:ascii="Times New Roman" w:hAnsi="Times New Roman" w:cs="Times New Roman"/>
          <w:sz w:val="24"/>
          <w:szCs w:val="24"/>
        </w:rPr>
        <w:t>своей</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сетевой</w:t>
      </w:r>
      <w:r>
        <w:rPr>
          <w:rFonts w:ascii="Times New Roman" w:hAnsi="Times New Roman" w:cs="Times New Roman"/>
          <w:sz w:val="24"/>
          <w:szCs w:val="24"/>
        </w:rPr>
        <w:t xml:space="preserve"> </w:t>
      </w:r>
      <w:r w:rsidRPr="00590FD5">
        <w:rPr>
          <w:rFonts w:ascii="Times New Roman" w:hAnsi="Times New Roman" w:cs="Times New Roman"/>
          <w:sz w:val="24"/>
          <w:szCs w:val="24"/>
        </w:rPr>
        <w:t>карты</w:t>
      </w:r>
      <w:r>
        <w:rPr>
          <w:rFonts w:ascii="Times New Roman" w:hAnsi="Times New Roman" w:cs="Times New Roman"/>
          <w:sz w:val="24"/>
          <w:szCs w:val="24"/>
        </w:rPr>
        <w:t xml:space="preserve"> </w:t>
      </w:r>
      <w:r w:rsidRPr="00590FD5">
        <w:rPr>
          <w:rFonts w:ascii="Times New Roman" w:hAnsi="Times New Roman" w:cs="Times New Roman"/>
          <w:sz w:val="24"/>
          <w:szCs w:val="24"/>
        </w:rPr>
        <w:t>поступающие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окончания</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w:t>
      </w:r>
      <w:r>
        <w:rPr>
          <w:rFonts w:ascii="Times New Roman" w:hAnsi="Times New Roman" w:cs="Times New Roman"/>
          <w:sz w:val="24"/>
          <w:szCs w:val="24"/>
        </w:rPr>
        <w:t xml:space="preserve"> </w:t>
      </w:r>
      <w:r w:rsidRPr="00590FD5">
        <w:rPr>
          <w:rFonts w:ascii="Times New Roman" w:hAnsi="Times New Roman" w:cs="Times New Roman"/>
          <w:sz w:val="24"/>
          <w:szCs w:val="24"/>
        </w:rPr>
        <w:t>проверяет</w:t>
      </w:r>
      <w:r>
        <w:rPr>
          <w:rFonts w:ascii="Times New Roman" w:hAnsi="Times New Roman" w:cs="Times New Roman"/>
          <w:sz w:val="24"/>
          <w:szCs w:val="24"/>
        </w:rPr>
        <w:t xml:space="preserve"> </w:t>
      </w:r>
      <w:r w:rsidRPr="00590FD5">
        <w:rPr>
          <w:rFonts w:ascii="Times New Roman" w:hAnsi="Times New Roman" w:cs="Times New Roman"/>
          <w:sz w:val="24"/>
          <w:szCs w:val="24"/>
        </w:rPr>
        <w:t>нет</w:t>
      </w:r>
      <w:r>
        <w:rPr>
          <w:rFonts w:ascii="Times New Roman" w:hAnsi="Times New Roman" w:cs="Times New Roman"/>
          <w:sz w:val="24"/>
          <w:szCs w:val="24"/>
        </w:rPr>
        <w:t xml:space="preserve"> </w:t>
      </w:r>
      <w:r w:rsidRPr="00590FD5">
        <w:rPr>
          <w:rFonts w:ascii="Times New Roman" w:hAnsi="Times New Roman" w:cs="Times New Roman"/>
          <w:sz w:val="24"/>
          <w:szCs w:val="24"/>
        </w:rPr>
        <w:t>ли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передаваемых</w:t>
      </w:r>
      <w:r>
        <w:rPr>
          <w:rFonts w:ascii="Times New Roman" w:hAnsi="Times New Roman" w:cs="Times New Roman"/>
          <w:sz w:val="24"/>
          <w:szCs w:val="24"/>
        </w:rPr>
        <w:t xml:space="preserve"> </w:t>
      </w:r>
      <w:r w:rsidRPr="00590FD5">
        <w:rPr>
          <w:rFonts w:ascii="Times New Roman" w:hAnsi="Times New Roman" w:cs="Times New Roman"/>
          <w:sz w:val="24"/>
          <w:szCs w:val="24"/>
        </w:rPr>
        <w:t>частях</w:t>
      </w:r>
      <w:r>
        <w:rPr>
          <w:rFonts w:ascii="Times New Roman" w:hAnsi="Times New Roman" w:cs="Times New Roman"/>
          <w:sz w:val="24"/>
          <w:szCs w:val="24"/>
        </w:rPr>
        <w:t xml:space="preserve"> </w:t>
      </w:r>
      <w:r w:rsidRPr="00590FD5">
        <w:rPr>
          <w:rFonts w:ascii="Times New Roman" w:hAnsi="Times New Roman" w:cs="Times New Roman"/>
          <w:sz w:val="24"/>
          <w:szCs w:val="24"/>
        </w:rPr>
        <w:t>(пакетах)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надо</w:t>
      </w:r>
      <w:r>
        <w:rPr>
          <w:rFonts w:ascii="Times New Roman" w:hAnsi="Times New Roman" w:cs="Times New Roman"/>
          <w:sz w:val="24"/>
          <w:szCs w:val="24"/>
        </w:rPr>
        <w:t xml:space="preserve"> </w:t>
      </w:r>
      <w:r w:rsidRPr="00590FD5">
        <w:rPr>
          <w:rFonts w:ascii="Times New Roman" w:hAnsi="Times New Roman" w:cs="Times New Roman"/>
          <w:sz w:val="24"/>
          <w:szCs w:val="24"/>
        </w:rPr>
        <w:t>запрашивает</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повторную</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загружает</w:t>
      </w:r>
      <w:r>
        <w:rPr>
          <w:rFonts w:ascii="Times New Roman" w:hAnsi="Times New Roman" w:cs="Times New Roman"/>
          <w:sz w:val="24"/>
          <w:szCs w:val="24"/>
        </w:rPr>
        <w:t xml:space="preserve"> </w:t>
      </w:r>
      <w:r w:rsidRPr="00590FD5">
        <w:rPr>
          <w:rFonts w:ascii="Times New Roman" w:hAnsi="Times New Roman" w:cs="Times New Roman"/>
          <w:sz w:val="24"/>
          <w:szCs w:val="24"/>
        </w:rPr>
        <w:t>принятые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буфера</w:t>
      </w:r>
      <w:r>
        <w:rPr>
          <w:rFonts w:ascii="Times New Roman" w:hAnsi="Times New Roman" w:cs="Times New Roman"/>
          <w:sz w:val="24"/>
          <w:szCs w:val="24"/>
        </w:rPr>
        <w:t xml:space="preserve"> </w:t>
      </w:r>
      <w:r w:rsidRPr="00590FD5">
        <w:rPr>
          <w:rFonts w:ascii="Times New Roman" w:hAnsi="Times New Roman" w:cs="Times New Roman"/>
          <w:sz w:val="24"/>
          <w:szCs w:val="24"/>
        </w:rPr>
        <w:t>карты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заранее</w:t>
      </w:r>
      <w:r>
        <w:rPr>
          <w:rFonts w:ascii="Times New Roman" w:hAnsi="Times New Roman" w:cs="Times New Roman"/>
          <w:sz w:val="24"/>
          <w:szCs w:val="24"/>
        </w:rPr>
        <w:t xml:space="preserve"> </w:t>
      </w:r>
      <w:r w:rsidRPr="00590FD5">
        <w:rPr>
          <w:rFonts w:ascii="Times New Roman" w:hAnsi="Times New Roman" w:cs="Times New Roman"/>
          <w:sz w:val="24"/>
          <w:szCs w:val="24"/>
        </w:rPr>
        <w:t>зарезервированное</w:t>
      </w:r>
      <w:r>
        <w:rPr>
          <w:rFonts w:ascii="Times New Roman" w:hAnsi="Times New Roman" w:cs="Times New Roman"/>
          <w:sz w:val="24"/>
          <w:szCs w:val="24"/>
        </w:rPr>
        <w:t xml:space="preserve"> </w:t>
      </w:r>
      <w:r w:rsidRPr="00590FD5">
        <w:rPr>
          <w:rFonts w:ascii="Times New Roman" w:hAnsi="Times New Roman" w:cs="Times New Roman"/>
          <w:sz w:val="24"/>
          <w:szCs w:val="24"/>
        </w:rPr>
        <w:t>пространство</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оперативной</w:t>
      </w:r>
      <w:r>
        <w:rPr>
          <w:rFonts w:ascii="Times New Roman" w:hAnsi="Times New Roman" w:cs="Times New Roman"/>
          <w:sz w:val="24"/>
          <w:szCs w:val="24"/>
        </w:rPr>
        <w:t xml:space="preserve"> </w:t>
      </w:r>
      <w:r w:rsidRPr="00590FD5">
        <w:rPr>
          <w:rFonts w:ascii="Times New Roman" w:hAnsi="Times New Roman" w:cs="Times New Roman"/>
          <w:sz w:val="24"/>
          <w:szCs w:val="24"/>
        </w:rPr>
        <w:t>памяти.</w:t>
      </w:r>
      <w:r>
        <w:rPr>
          <w:rFonts w:ascii="Times New Roman" w:hAnsi="Times New Roman" w:cs="Times New Roman"/>
          <w:sz w:val="24"/>
          <w:szCs w:val="24"/>
        </w:rPr>
        <w:t xml:space="preserve"> </w:t>
      </w:r>
      <w:r w:rsidRPr="00590FD5">
        <w:rPr>
          <w:rFonts w:ascii="Times New Roman" w:hAnsi="Times New Roman" w:cs="Times New Roman"/>
          <w:sz w:val="24"/>
          <w:szCs w:val="24"/>
        </w:rPr>
        <w:t>Оттуда</w:t>
      </w:r>
      <w:r>
        <w:rPr>
          <w:rFonts w:ascii="Times New Roman" w:hAnsi="Times New Roman" w:cs="Times New Roman"/>
          <w:sz w:val="24"/>
          <w:szCs w:val="24"/>
        </w:rPr>
        <w:t xml:space="preserve"> </w:t>
      </w:r>
      <w:r w:rsidRPr="00590FD5">
        <w:rPr>
          <w:rFonts w:ascii="Times New Roman" w:hAnsi="Times New Roman" w:cs="Times New Roman"/>
          <w:sz w:val="24"/>
          <w:szCs w:val="24"/>
        </w:rPr>
        <w:t>уже</w:t>
      </w:r>
      <w:r>
        <w:rPr>
          <w:rFonts w:ascii="Times New Roman" w:hAnsi="Times New Roman" w:cs="Times New Roman"/>
          <w:sz w:val="24"/>
          <w:szCs w:val="24"/>
        </w:rPr>
        <w:t xml:space="preserve"> </w:t>
      </w:r>
      <w:r w:rsidRPr="00590FD5">
        <w:rPr>
          <w:rFonts w:ascii="Times New Roman" w:hAnsi="Times New Roman" w:cs="Times New Roman"/>
          <w:sz w:val="24"/>
          <w:szCs w:val="24"/>
        </w:rPr>
        <w:t>конечное</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приложение</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(программа)</w:t>
      </w:r>
      <w:r>
        <w:rPr>
          <w:rFonts w:ascii="Times New Roman" w:hAnsi="Times New Roman" w:cs="Times New Roman"/>
          <w:sz w:val="24"/>
          <w:szCs w:val="24"/>
        </w:rPr>
        <w:t xml:space="preserve"> </w:t>
      </w:r>
      <w:r w:rsidRPr="00590FD5">
        <w:rPr>
          <w:rFonts w:ascii="Times New Roman" w:hAnsi="Times New Roman" w:cs="Times New Roman"/>
          <w:sz w:val="24"/>
          <w:szCs w:val="24"/>
        </w:rPr>
        <w:t>извлекает</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информацию</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работает</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ней.</w:t>
      </w:r>
    </w:p>
    <w:p w:rsidR="00AC223A" w:rsidRPr="00F574A2" w:rsidRDefault="00AC223A" w:rsidP="00AC223A">
      <w:pPr>
        <w:spacing w:after="0" w:line="240" w:lineRule="auto"/>
        <w:ind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Вот - схема, для наглядности (кликабельно):</w:t>
      </w:r>
      <w:r w:rsidR="00F574A2">
        <w:rPr>
          <w:rFonts w:ascii="Times New Roman" w:hAnsi="Times New Roman" w:cs="Times New Roman"/>
          <w:sz w:val="24"/>
          <w:szCs w:val="24"/>
          <w:highlight w:val="yellow"/>
        </w:rPr>
        <w:t xml:space="preserve"> СХЕМУ ЗАРИСОВАТЬ</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F574A2">
        <w:rPr>
          <w:rFonts w:ascii="Times New Roman" w:hAnsi="Times New Roman" w:cs="Times New Roman"/>
          <w:noProof/>
          <w:sz w:val="24"/>
          <w:szCs w:val="24"/>
          <w:highlight w:val="yellow"/>
          <w:lang w:eastAsia="ru-RU"/>
        </w:rPr>
        <w:drawing>
          <wp:inline distT="0" distB="0" distL="0" distR="0" wp14:anchorId="7A3C909C" wp14:editId="0084A27E">
            <wp:extent cx="4381500" cy="1428750"/>
            <wp:effectExtent l="0" t="0" r="0" b="0"/>
            <wp:docPr id="6" name="Рисунок 6" descr="Процесс передачи данных">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цесс передачи данных">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428750"/>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основании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всего</w:t>
      </w:r>
      <w:r>
        <w:rPr>
          <w:rFonts w:ascii="Times New Roman" w:hAnsi="Times New Roman" w:cs="Times New Roman"/>
          <w:sz w:val="24"/>
          <w:szCs w:val="24"/>
        </w:rPr>
        <w:t xml:space="preserve"> </w:t>
      </w:r>
      <w:r w:rsidRPr="00590FD5">
        <w:rPr>
          <w:rFonts w:ascii="Times New Roman" w:hAnsi="Times New Roman" w:cs="Times New Roman"/>
          <w:sz w:val="24"/>
          <w:szCs w:val="24"/>
        </w:rPr>
        <w:t>сказано</w:t>
      </w:r>
      <w:r>
        <w:rPr>
          <w:rFonts w:ascii="Times New Roman" w:hAnsi="Times New Roman" w:cs="Times New Roman"/>
          <w:sz w:val="24"/>
          <w:szCs w:val="24"/>
        </w:rPr>
        <w:t xml:space="preserve"> </w:t>
      </w:r>
      <w:r w:rsidRPr="00590FD5">
        <w:rPr>
          <w:rFonts w:ascii="Times New Roman" w:hAnsi="Times New Roman" w:cs="Times New Roman"/>
          <w:sz w:val="24"/>
          <w:szCs w:val="24"/>
        </w:rPr>
        <w:t>выше,</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сделать</w:t>
      </w:r>
      <w:r>
        <w:rPr>
          <w:rFonts w:ascii="Times New Roman" w:hAnsi="Times New Roman" w:cs="Times New Roman"/>
          <w:sz w:val="24"/>
          <w:szCs w:val="24"/>
        </w:rPr>
        <w:t xml:space="preserve"> </w:t>
      </w:r>
      <w:r w:rsidRPr="00590FD5">
        <w:rPr>
          <w:rFonts w:ascii="Times New Roman" w:hAnsi="Times New Roman" w:cs="Times New Roman"/>
          <w:sz w:val="24"/>
          <w:szCs w:val="24"/>
        </w:rPr>
        <w:t>такой</w:t>
      </w:r>
      <w:r>
        <w:rPr>
          <w:rFonts w:ascii="Times New Roman" w:hAnsi="Times New Roman" w:cs="Times New Roman"/>
          <w:sz w:val="24"/>
          <w:szCs w:val="24"/>
        </w:rPr>
        <w:t xml:space="preserve"> </w:t>
      </w:r>
      <w:r w:rsidRPr="00590FD5">
        <w:rPr>
          <w:rFonts w:ascii="Times New Roman" w:hAnsi="Times New Roman" w:cs="Times New Roman"/>
          <w:sz w:val="24"/>
          <w:szCs w:val="24"/>
        </w:rPr>
        <w:t>вывод:</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технологии</w:t>
      </w:r>
      <w:r>
        <w:rPr>
          <w:rFonts w:ascii="Times New Roman" w:hAnsi="Times New Roman" w:cs="Times New Roman"/>
          <w:sz w:val="24"/>
          <w:szCs w:val="24"/>
        </w:rPr>
        <w:t xml:space="preserve"> </w:t>
      </w:r>
      <w:r w:rsidRPr="00590FD5">
        <w:rPr>
          <w:rFonts w:ascii="Times New Roman" w:hAnsi="Times New Roman" w:cs="Times New Roman"/>
          <w:sz w:val="24"/>
          <w:szCs w:val="24"/>
        </w:rPr>
        <w:t>построения</w:t>
      </w:r>
      <w:r>
        <w:rPr>
          <w:rFonts w:ascii="Times New Roman" w:hAnsi="Times New Roman" w:cs="Times New Roman"/>
          <w:sz w:val="24"/>
          <w:szCs w:val="24"/>
        </w:rPr>
        <w:t xml:space="preserve"> </w:t>
      </w:r>
      <w:r w:rsidRPr="00590FD5">
        <w:rPr>
          <w:rFonts w:ascii="Times New Roman" w:hAnsi="Times New Roman" w:cs="Times New Roman"/>
          <w:sz w:val="24"/>
          <w:szCs w:val="24"/>
        </w:rPr>
        <w:t>сети</w:t>
      </w:r>
      <w:r>
        <w:rPr>
          <w:rFonts w:ascii="Times New Roman" w:hAnsi="Times New Roman" w:cs="Times New Roman"/>
          <w:sz w:val="24"/>
          <w:szCs w:val="24"/>
        </w:rPr>
        <w:t xml:space="preserve"> </w:t>
      </w:r>
      <w:r w:rsidRPr="00590FD5">
        <w:rPr>
          <w:rFonts w:ascii="Times New Roman" w:hAnsi="Times New Roman" w:cs="Times New Roman"/>
          <w:sz w:val="24"/>
          <w:szCs w:val="24"/>
        </w:rPr>
        <w:t>сводятся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тому,</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связать</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собой</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удаленные</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устройства</w:t>
      </w:r>
      <w:r>
        <w:rPr>
          <w:rFonts w:ascii="Times New Roman" w:hAnsi="Times New Roman" w:cs="Times New Roman"/>
          <w:sz w:val="24"/>
          <w:szCs w:val="24"/>
        </w:rPr>
        <w:t xml:space="preserve"> </w:t>
      </w:r>
      <w:r w:rsidRPr="00590FD5">
        <w:rPr>
          <w:rFonts w:ascii="Times New Roman" w:hAnsi="Times New Roman" w:cs="Times New Roman"/>
          <w:sz w:val="24"/>
          <w:szCs w:val="24"/>
        </w:rPr>
        <w:t>электрически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информационно!</w:t>
      </w:r>
      <w:r>
        <w:rPr>
          <w:rFonts w:ascii="Times New Roman" w:hAnsi="Times New Roman" w:cs="Times New Roman"/>
          <w:sz w:val="24"/>
          <w:szCs w:val="24"/>
        </w:rPr>
        <w:t xml:space="preserve"> </w:t>
      </w:r>
      <w:r w:rsidRPr="00590FD5">
        <w:rPr>
          <w:rFonts w:ascii="Times New Roman" w:hAnsi="Times New Roman" w:cs="Times New Roman"/>
          <w:sz w:val="24"/>
          <w:szCs w:val="24"/>
        </w:rPr>
        <w:lastRenderedPageBreak/>
        <w:t>Т.е.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создать</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физическую</w:t>
      </w:r>
      <w:r>
        <w:rPr>
          <w:rFonts w:ascii="Times New Roman" w:hAnsi="Times New Roman" w:cs="Times New Roman"/>
          <w:sz w:val="24"/>
          <w:szCs w:val="24"/>
        </w:rPr>
        <w:t xml:space="preserve"> </w:t>
      </w:r>
      <w:r w:rsidRPr="00590FD5">
        <w:rPr>
          <w:rFonts w:ascii="Times New Roman" w:hAnsi="Times New Roman" w:cs="Times New Roman"/>
          <w:sz w:val="24"/>
          <w:szCs w:val="24"/>
        </w:rPr>
        <w:t>среду</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(кабель,</w:t>
      </w:r>
      <w:r>
        <w:rPr>
          <w:rFonts w:ascii="Times New Roman" w:hAnsi="Times New Roman" w:cs="Times New Roman"/>
          <w:sz w:val="24"/>
          <w:szCs w:val="24"/>
        </w:rPr>
        <w:t xml:space="preserve"> </w:t>
      </w:r>
      <w:r w:rsidRPr="00590FD5">
        <w:rPr>
          <w:rFonts w:ascii="Times New Roman" w:hAnsi="Times New Roman" w:cs="Times New Roman"/>
          <w:sz w:val="24"/>
          <w:szCs w:val="24"/>
        </w:rPr>
        <w:t>беспроводная</w:t>
      </w:r>
      <w:r>
        <w:rPr>
          <w:rFonts w:ascii="Times New Roman" w:hAnsi="Times New Roman" w:cs="Times New Roman"/>
          <w:sz w:val="24"/>
          <w:szCs w:val="24"/>
        </w:rPr>
        <w:t xml:space="preserve"> </w:t>
      </w:r>
      <w:r w:rsidRPr="00590FD5">
        <w:rPr>
          <w:rFonts w:ascii="Times New Roman" w:hAnsi="Times New Roman" w:cs="Times New Roman"/>
          <w:sz w:val="24"/>
          <w:szCs w:val="24"/>
        </w:rPr>
        <w:t>связь)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обеспечить</w:t>
      </w:r>
      <w:r>
        <w:rPr>
          <w:rFonts w:ascii="Times New Roman" w:hAnsi="Times New Roman" w:cs="Times New Roman"/>
          <w:sz w:val="24"/>
          <w:szCs w:val="24"/>
        </w:rPr>
        <w:t xml:space="preserve"> </w:t>
      </w:r>
      <w:r w:rsidRPr="00590FD5">
        <w:rPr>
          <w:rFonts w:ascii="Times New Roman" w:hAnsi="Times New Roman" w:cs="Times New Roman"/>
          <w:sz w:val="24"/>
          <w:szCs w:val="24"/>
        </w:rPr>
        <w:t>общий</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сети.</w:t>
      </w:r>
    </w:p>
    <w:p w:rsidR="00AC223A" w:rsidRPr="00F574A2" w:rsidRDefault="00AC223A" w:rsidP="00AC223A">
      <w:pPr>
        <w:spacing w:after="0" w:line="240" w:lineRule="auto"/>
        <w:ind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Современные технологи и методы передачи данных, в большинстве случаев, основаны на клиент-серверном взаимодействии.</w:t>
      </w:r>
    </w:p>
    <w:p w:rsidR="00AC223A" w:rsidRPr="00F574A2" w:rsidRDefault="00AC223A" w:rsidP="00AC223A">
      <w:pPr>
        <w:spacing w:after="0" w:line="240" w:lineRule="auto"/>
        <w:ind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Клиент это - модуль (программа, служба, отдельный компьютер), служащий для формирования и передачи сообщений (запросов) к ресурсам удаленного устройства (серверу), с последующим приемом результатов от него и передачей их соответствующим приложениям на клиенте.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F574A2">
        <w:rPr>
          <w:rFonts w:ascii="Times New Roman" w:hAnsi="Times New Roman" w:cs="Times New Roman"/>
          <w:sz w:val="24"/>
          <w:szCs w:val="24"/>
          <w:highlight w:val="yellow"/>
        </w:rPr>
        <w:t>Сервер это - модуль (программа, служба...), который постоянно ожидает прихода из сети запросов от клиентов и обслуживающий (с участием локальной ОС) эти запросы.</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F574A2">
        <w:rPr>
          <w:rFonts w:ascii="Times New Roman" w:hAnsi="Times New Roman" w:cs="Times New Roman"/>
          <w:sz w:val="24"/>
          <w:szCs w:val="24"/>
          <w:highlight w:val="yellow"/>
        </w:rPr>
        <w:t>Один сервер может обслуживать сразу множество клиентов.</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веб-сервер</w:t>
      </w:r>
      <w:r>
        <w:rPr>
          <w:rFonts w:ascii="Times New Roman" w:hAnsi="Times New Roman" w:cs="Times New Roman"/>
          <w:sz w:val="24"/>
          <w:szCs w:val="24"/>
        </w:rPr>
        <w:t xml:space="preserve"> </w:t>
      </w:r>
      <w:r w:rsidRPr="00590FD5">
        <w:rPr>
          <w:rFonts w:ascii="Times New Roman" w:hAnsi="Times New Roman" w:cs="Times New Roman"/>
          <w:sz w:val="24"/>
          <w:szCs w:val="24"/>
        </w:rPr>
        <w:t>«Apache»</w:t>
      </w:r>
      <w:r>
        <w:rPr>
          <w:rFonts w:ascii="Times New Roman" w:hAnsi="Times New Roman" w:cs="Times New Roman"/>
          <w:sz w:val="24"/>
          <w:szCs w:val="24"/>
        </w:rPr>
        <w:t xml:space="preserve"> </w:t>
      </w:r>
      <w:r w:rsidRPr="00590FD5">
        <w:rPr>
          <w:rFonts w:ascii="Times New Roman" w:hAnsi="Times New Roman" w:cs="Times New Roman"/>
          <w:sz w:val="24"/>
          <w:szCs w:val="24"/>
        </w:rPr>
        <w:t>(Апач),</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r>
        <w:rPr>
          <w:rFonts w:ascii="Times New Roman" w:hAnsi="Times New Roman" w:cs="Times New Roman"/>
          <w:sz w:val="24"/>
          <w:szCs w:val="24"/>
        </w:rPr>
        <w:t xml:space="preserve"> </w:t>
      </w:r>
      <w:r w:rsidRPr="00590FD5">
        <w:rPr>
          <w:rFonts w:ascii="Times New Roman" w:hAnsi="Times New Roman" w:cs="Times New Roman"/>
          <w:sz w:val="24"/>
          <w:szCs w:val="24"/>
        </w:rPr>
        <w:t>множественные</w:t>
      </w:r>
      <w:r>
        <w:rPr>
          <w:rFonts w:ascii="Times New Roman" w:hAnsi="Times New Roman" w:cs="Times New Roman"/>
          <w:sz w:val="24"/>
          <w:szCs w:val="24"/>
        </w:rPr>
        <w:t xml:space="preserve"> </w:t>
      </w:r>
      <w:r w:rsidRPr="00590FD5">
        <w:rPr>
          <w:rFonts w:ascii="Times New Roman" w:hAnsi="Times New Roman" w:cs="Times New Roman"/>
          <w:sz w:val="24"/>
          <w:szCs w:val="24"/>
        </w:rPr>
        <w:t>подключения</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день</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нашему</w:t>
      </w:r>
      <w:r>
        <w:rPr>
          <w:rFonts w:ascii="Times New Roman" w:hAnsi="Times New Roman" w:cs="Times New Roman"/>
          <w:sz w:val="24"/>
          <w:szCs w:val="24"/>
        </w:rPr>
        <w:t xml:space="preserve"> </w:t>
      </w:r>
      <w:r w:rsidRPr="00590FD5">
        <w:rPr>
          <w:rFonts w:ascii="Times New Roman" w:hAnsi="Times New Roman" w:cs="Times New Roman"/>
          <w:sz w:val="24"/>
          <w:szCs w:val="24"/>
        </w:rPr>
        <w:t>сайту</w:t>
      </w:r>
      <w:r>
        <w:rPr>
          <w:rFonts w:ascii="Times New Roman" w:hAnsi="Times New Roman" w:cs="Times New Roman"/>
          <w:sz w:val="24"/>
          <w:szCs w:val="24"/>
        </w:rPr>
        <w:t xml:space="preserve"> </w:t>
      </w:r>
      <w:r w:rsidRPr="00590FD5">
        <w:rPr>
          <w:rFonts w:ascii="Times New Roman" w:hAnsi="Times New Roman" w:cs="Times New Roman"/>
          <w:sz w:val="24"/>
          <w:szCs w:val="24"/>
        </w:rPr>
        <w:t>«sebeadmin.ru»</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протоколу</w:t>
      </w:r>
      <w:r>
        <w:rPr>
          <w:rFonts w:ascii="Times New Roman" w:hAnsi="Times New Roman" w:cs="Times New Roman"/>
          <w:sz w:val="24"/>
          <w:szCs w:val="24"/>
        </w:rPr>
        <w:t xml:space="preserve"> </w:t>
      </w:r>
      <w:r w:rsidRPr="00590FD5">
        <w:rPr>
          <w:rFonts w:ascii="Times New Roman" w:hAnsi="Times New Roman" w:cs="Times New Roman"/>
          <w:sz w:val="24"/>
          <w:szCs w:val="24"/>
        </w:rPr>
        <w:t>«http».</w:t>
      </w:r>
      <w:r>
        <w:rPr>
          <w:rFonts w:ascii="Times New Roman" w:hAnsi="Times New Roman" w:cs="Times New Roman"/>
          <w:sz w:val="24"/>
          <w:szCs w:val="24"/>
        </w:rPr>
        <w:t xml:space="preserve"> </w:t>
      </w:r>
      <w:r w:rsidRPr="00590FD5">
        <w:rPr>
          <w:rFonts w:ascii="Times New Roman" w:hAnsi="Times New Roman" w:cs="Times New Roman"/>
          <w:sz w:val="24"/>
          <w:szCs w:val="24"/>
        </w:rPr>
        <w:t>Вот</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еще</w:t>
      </w:r>
      <w:r>
        <w:rPr>
          <w:rFonts w:ascii="Times New Roman" w:hAnsi="Times New Roman" w:cs="Times New Roman"/>
          <w:sz w:val="24"/>
          <w:szCs w:val="24"/>
        </w:rPr>
        <w:t xml:space="preserve"> </w:t>
      </w:r>
      <w:r w:rsidRPr="00590FD5">
        <w:rPr>
          <w:rFonts w:ascii="Times New Roman" w:hAnsi="Times New Roman" w:cs="Times New Roman"/>
          <w:sz w:val="24"/>
          <w:szCs w:val="24"/>
        </w:rPr>
        <w:t>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работают</w:t>
      </w:r>
      <w:r>
        <w:rPr>
          <w:rFonts w:ascii="Times New Roman" w:hAnsi="Times New Roman" w:cs="Times New Roman"/>
          <w:sz w:val="24"/>
          <w:szCs w:val="24"/>
        </w:rPr>
        <w:t xml:space="preserve"> </w:t>
      </w:r>
      <w:r w:rsidRPr="00590FD5">
        <w:rPr>
          <w:rFonts w:ascii="Times New Roman" w:hAnsi="Times New Roman" w:cs="Times New Roman"/>
          <w:sz w:val="24"/>
          <w:szCs w:val="24"/>
        </w:rPr>
        <w:t>клиенты.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них</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установлены</w:t>
      </w:r>
      <w:r>
        <w:rPr>
          <w:rFonts w:ascii="Times New Roman" w:hAnsi="Times New Roman" w:cs="Times New Roman"/>
          <w:sz w:val="24"/>
          <w:szCs w:val="24"/>
        </w:rPr>
        <w:t xml:space="preserve"> </w:t>
      </w:r>
      <w:r w:rsidRPr="00590FD5">
        <w:rPr>
          <w:rFonts w:ascii="Times New Roman" w:hAnsi="Times New Roman" w:cs="Times New Roman"/>
          <w:sz w:val="24"/>
          <w:szCs w:val="24"/>
        </w:rPr>
        <w:t>клиентские</w:t>
      </w:r>
      <w:r>
        <w:rPr>
          <w:rFonts w:ascii="Times New Roman" w:hAnsi="Times New Roman" w:cs="Times New Roman"/>
          <w:sz w:val="24"/>
          <w:szCs w:val="24"/>
        </w:rPr>
        <w:t xml:space="preserve"> </w:t>
      </w:r>
      <w:r w:rsidRPr="00590FD5">
        <w:rPr>
          <w:rFonts w:ascii="Times New Roman" w:hAnsi="Times New Roman" w:cs="Times New Roman"/>
          <w:sz w:val="24"/>
          <w:szCs w:val="24"/>
        </w:rPr>
        <w:t>модули</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подключаются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поддерживают</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графический</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ней.</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обработка,</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происходят</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ресурсов.</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7B5A6BF3" wp14:editId="56EC419D">
            <wp:extent cx="3028950" cy="2291467"/>
            <wp:effectExtent l="0" t="0" r="0" b="0"/>
            <wp:docPr id="5" name="Рисунок 5" descr="Клиент-серверное взаимодейств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лиент-серверное взаимодейств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4025" cy="2295307"/>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Познакомимся</w:t>
      </w:r>
      <w:r>
        <w:rPr>
          <w:rFonts w:ascii="Times New Roman" w:hAnsi="Times New Roman" w:cs="Times New Roman"/>
          <w:sz w:val="24"/>
          <w:szCs w:val="24"/>
        </w:rPr>
        <w:t xml:space="preserve"> </w:t>
      </w:r>
      <w:r w:rsidRPr="00590FD5">
        <w:rPr>
          <w:rFonts w:ascii="Times New Roman" w:hAnsi="Times New Roman" w:cs="Times New Roman"/>
          <w:sz w:val="24"/>
          <w:szCs w:val="24"/>
        </w:rPr>
        <w:t>еще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одним</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определением!</w:t>
      </w:r>
      <w:r>
        <w:rPr>
          <w:rFonts w:ascii="Times New Roman" w:hAnsi="Times New Roman" w:cs="Times New Roman"/>
          <w:sz w:val="24"/>
          <w:szCs w:val="24"/>
        </w:rPr>
        <w:t xml:space="preserve"> </w:t>
      </w:r>
      <w:r w:rsidRPr="00590FD5">
        <w:rPr>
          <w:rFonts w:ascii="Times New Roman" w:hAnsi="Times New Roman" w:cs="Times New Roman"/>
          <w:sz w:val="24"/>
          <w:szCs w:val="24"/>
        </w:rPr>
        <w:t>Клиент-серверная</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составляющая,</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предоставляет</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какому-то</w:t>
      </w:r>
      <w:r>
        <w:rPr>
          <w:rFonts w:ascii="Times New Roman" w:hAnsi="Times New Roman" w:cs="Times New Roman"/>
          <w:sz w:val="24"/>
          <w:szCs w:val="24"/>
        </w:rPr>
        <w:t xml:space="preserve"> </w:t>
      </w:r>
      <w:r w:rsidRPr="00590FD5">
        <w:rPr>
          <w:rFonts w:ascii="Times New Roman" w:hAnsi="Times New Roman" w:cs="Times New Roman"/>
          <w:sz w:val="24"/>
          <w:szCs w:val="24"/>
        </w:rPr>
        <w:t>ресурсу</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компьютера</w:t>
      </w:r>
      <w:r>
        <w:rPr>
          <w:rFonts w:ascii="Times New Roman" w:hAnsi="Times New Roman" w:cs="Times New Roman"/>
          <w:sz w:val="24"/>
          <w:szCs w:val="24"/>
        </w:rPr>
        <w:t xml:space="preserve"> </w:t>
      </w:r>
      <w:r w:rsidRPr="00590FD5">
        <w:rPr>
          <w:rFonts w:ascii="Times New Roman" w:hAnsi="Times New Roman" w:cs="Times New Roman"/>
          <w:sz w:val="24"/>
          <w:szCs w:val="24"/>
        </w:rPr>
        <w:t>через</w:t>
      </w:r>
      <w:r>
        <w:rPr>
          <w:rFonts w:ascii="Times New Roman" w:hAnsi="Times New Roman" w:cs="Times New Roman"/>
          <w:sz w:val="24"/>
          <w:szCs w:val="24"/>
        </w:rPr>
        <w:t xml:space="preserve"> </w:t>
      </w:r>
      <w:r w:rsidRPr="00590FD5">
        <w:rPr>
          <w:rFonts w:ascii="Times New Roman" w:hAnsi="Times New Roman" w:cs="Times New Roman"/>
          <w:sz w:val="24"/>
          <w:szCs w:val="24"/>
        </w:rPr>
        <w:t>сеть</w:t>
      </w:r>
      <w:r>
        <w:rPr>
          <w:rFonts w:ascii="Times New Roman" w:hAnsi="Times New Roman" w:cs="Times New Roman"/>
          <w:sz w:val="24"/>
          <w:szCs w:val="24"/>
        </w:rPr>
        <w:t xml:space="preserve"> </w:t>
      </w:r>
      <w:r w:rsidRPr="00590FD5">
        <w:rPr>
          <w:rFonts w:ascii="Times New Roman" w:hAnsi="Times New Roman" w:cs="Times New Roman"/>
          <w:sz w:val="24"/>
          <w:szCs w:val="24"/>
        </w:rPr>
        <w:t>называется</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сетевой</w:t>
      </w:r>
      <w:r>
        <w:rPr>
          <w:rFonts w:ascii="Times New Roman" w:hAnsi="Times New Roman" w:cs="Times New Roman"/>
          <w:sz w:val="24"/>
          <w:szCs w:val="24"/>
        </w:rPr>
        <w:t xml:space="preserve"> </w:t>
      </w:r>
      <w:r w:rsidRPr="00590FD5">
        <w:rPr>
          <w:rFonts w:ascii="Times New Roman" w:hAnsi="Times New Roman" w:cs="Times New Roman"/>
          <w:sz w:val="24"/>
          <w:szCs w:val="24"/>
        </w:rPr>
        <w:t>службой.</w:t>
      </w:r>
      <w:r>
        <w:rPr>
          <w:rFonts w:ascii="Times New Roman" w:hAnsi="Times New Roman" w:cs="Times New Roman"/>
          <w:sz w:val="24"/>
          <w:szCs w:val="24"/>
        </w:rPr>
        <w:t xml:space="preserve"> </w:t>
      </w:r>
      <w:r w:rsidRPr="00590FD5">
        <w:rPr>
          <w:rFonts w:ascii="Times New Roman" w:hAnsi="Times New Roman" w:cs="Times New Roman"/>
          <w:sz w:val="24"/>
          <w:szCs w:val="24"/>
        </w:rPr>
        <w:t>Причем,</w:t>
      </w:r>
      <w:r>
        <w:rPr>
          <w:rFonts w:ascii="Times New Roman" w:hAnsi="Times New Roman" w:cs="Times New Roman"/>
          <w:sz w:val="24"/>
          <w:szCs w:val="24"/>
        </w:rPr>
        <w:t xml:space="preserve"> </w:t>
      </w:r>
      <w:r w:rsidRPr="00590FD5">
        <w:rPr>
          <w:rFonts w:ascii="Times New Roman" w:hAnsi="Times New Roman" w:cs="Times New Roman"/>
          <w:sz w:val="24"/>
          <w:szCs w:val="24"/>
        </w:rPr>
        <w:t>каждая</w:t>
      </w:r>
      <w:r>
        <w:rPr>
          <w:rFonts w:ascii="Times New Roman" w:hAnsi="Times New Roman" w:cs="Times New Roman"/>
          <w:sz w:val="24"/>
          <w:szCs w:val="24"/>
        </w:rPr>
        <w:t xml:space="preserve"> </w:t>
      </w: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связана</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определенным</w:t>
      </w:r>
      <w:r>
        <w:rPr>
          <w:rFonts w:ascii="Times New Roman" w:hAnsi="Times New Roman" w:cs="Times New Roman"/>
          <w:sz w:val="24"/>
          <w:szCs w:val="24"/>
        </w:rPr>
        <w:t xml:space="preserve"> </w:t>
      </w:r>
      <w:r w:rsidRPr="00590FD5">
        <w:rPr>
          <w:rFonts w:ascii="Times New Roman" w:hAnsi="Times New Roman" w:cs="Times New Roman"/>
          <w:sz w:val="24"/>
          <w:szCs w:val="24"/>
        </w:rPr>
        <w:t>типом</w:t>
      </w:r>
      <w:r>
        <w:rPr>
          <w:rFonts w:ascii="Times New Roman" w:hAnsi="Times New Roman" w:cs="Times New Roman"/>
          <w:sz w:val="24"/>
          <w:szCs w:val="24"/>
        </w:rPr>
        <w:t xml:space="preserve"> </w:t>
      </w:r>
      <w:r w:rsidRPr="00590FD5">
        <w:rPr>
          <w:rFonts w:ascii="Times New Roman" w:hAnsi="Times New Roman" w:cs="Times New Roman"/>
          <w:sz w:val="24"/>
          <w:szCs w:val="24"/>
        </w:rPr>
        <w:t>сетевых</w:t>
      </w:r>
      <w:r>
        <w:rPr>
          <w:rFonts w:ascii="Times New Roman" w:hAnsi="Times New Roman" w:cs="Times New Roman"/>
          <w:sz w:val="24"/>
          <w:szCs w:val="24"/>
        </w:rPr>
        <w:t xml:space="preserve"> </w:t>
      </w:r>
      <w:r w:rsidRPr="00590FD5">
        <w:rPr>
          <w:rFonts w:ascii="Times New Roman" w:hAnsi="Times New Roman" w:cs="Times New Roman"/>
          <w:sz w:val="24"/>
          <w:szCs w:val="24"/>
        </w:rPr>
        <w:t>ресурсов.</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печати</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нам</w:t>
      </w:r>
      <w:r>
        <w:rPr>
          <w:rFonts w:ascii="Times New Roman" w:hAnsi="Times New Roman" w:cs="Times New Roman"/>
          <w:sz w:val="24"/>
          <w:szCs w:val="24"/>
        </w:rPr>
        <w:t xml:space="preserve"> </w:t>
      </w:r>
      <w:r w:rsidRPr="00590FD5">
        <w:rPr>
          <w:rFonts w:ascii="Times New Roman" w:hAnsi="Times New Roman" w:cs="Times New Roman"/>
          <w:sz w:val="24"/>
          <w:szCs w:val="24"/>
        </w:rPr>
        <w:t>распечатывать</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сетевом</w:t>
      </w:r>
      <w:r>
        <w:rPr>
          <w:rFonts w:ascii="Times New Roman" w:hAnsi="Times New Roman" w:cs="Times New Roman"/>
          <w:sz w:val="24"/>
          <w:szCs w:val="24"/>
        </w:rPr>
        <w:t xml:space="preserve"> </w:t>
      </w:r>
      <w:r w:rsidRPr="00590FD5">
        <w:rPr>
          <w:rFonts w:ascii="Times New Roman" w:hAnsi="Times New Roman" w:cs="Times New Roman"/>
          <w:sz w:val="24"/>
          <w:szCs w:val="24"/>
        </w:rPr>
        <w:t>принтере,</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файловая</w:t>
      </w:r>
      <w:r>
        <w:rPr>
          <w:rFonts w:ascii="Times New Roman" w:hAnsi="Times New Roman" w:cs="Times New Roman"/>
          <w:sz w:val="24"/>
          <w:szCs w:val="24"/>
        </w:rPr>
        <w:t xml:space="preserve"> </w:t>
      </w: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получать</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r>
        <w:rPr>
          <w:rFonts w:ascii="Times New Roman" w:hAnsi="Times New Roman" w:cs="Times New Roman"/>
          <w:sz w:val="24"/>
          <w:szCs w:val="24"/>
        </w:rPr>
        <w:t xml:space="preserve"> </w:t>
      </w:r>
      <w:r w:rsidRPr="00590FD5">
        <w:rPr>
          <w:rFonts w:ascii="Times New Roman" w:hAnsi="Times New Roman" w:cs="Times New Roman"/>
          <w:sz w:val="24"/>
          <w:szCs w:val="24"/>
        </w:rPr>
        <w:t>находящимся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удаленных</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компьютерах.</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серфинга</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Интернету</w:t>
      </w:r>
      <w:r>
        <w:rPr>
          <w:rFonts w:ascii="Times New Roman" w:hAnsi="Times New Roman" w:cs="Times New Roman"/>
          <w:sz w:val="24"/>
          <w:szCs w:val="24"/>
        </w:rPr>
        <w:t xml:space="preserve"> </w:t>
      </w:r>
      <w:r w:rsidRPr="00590FD5">
        <w:rPr>
          <w:rFonts w:ascii="Times New Roman" w:hAnsi="Times New Roman" w:cs="Times New Roman"/>
          <w:sz w:val="24"/>
          <w:szCs w:val="24"/>
        </w:rPr>
        <w:t>есть</w:t>
      </w:r>
      <w:r>
        <w:rPr>
          <w:rFonts w:ascii="Times New Roman" w:hAnsi="Times New Roman" w:cs="Times New Roman"/>
          <w:sz w:val="24"/>
          <w:szCs w:val="24"/>
        </w:rPr>
        <w:t xml:space="preserve"> </w:t>
      </w:r>
      <w:r w:rsidRPr="00590FD5">
        <w:rPr>
          <w:rFonts w:ascii="Times New Roman" w:hAnsi="Times New Roman" w:cs="Times New Roman"/>
          <w:sz w:val="24"/>
          <w:szCs w:val="24"/>
        </w:rPr>
        <w:t>своя</w:t>
      </w:r>
      <w:r>
        <w:rPr>
          <w:rFonts w:ascii="Times New Roman" w:hAnsi="Times New Roman" w:cs="Times New Roman"/>
          <w:sz w:val="24"/>
          <w:szCs w:val="24"/>
        </w:rPr>
        <w:t xml:space="preserve"> </w:t>
      </w:r>
      <w:r w:rsidRPr="00590FD5">
        <w:rPr>
          <w:rFonts w:ascii="Times New Roman" w:hAnsi="Times New Roman" w:cs="Times New Roman"/>
          <w:sz w:val="24"/>
          <w:szCs w:val="24"/>
        </w:rPr>
        <w:t>веб-служба,</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состоит</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серверной</w:t>
      </w:r>
      <w:r>
        <w:rPr>
          <w:rFonts w:ascii="Times New Roman" w:hAnsi="Times New Roman" w:cs="Times New Roman"/>
          <w:sz w:val="24"/>
          <w:szCs w:val="24"/>
        </w:rPr>
        <w:t xml:space="preserve"> </w:t>
      </w:r>
      <w:r w:rsidRPr="00590FD5">
        <w:rPr>
          <w:rFonts w:ascii="Times New Roman" w:hAnsi="Times New Roman" w:cs="Times New Roman"/>
          <w:sz w:val="24"/>
          <w:szCs w:val="24"/>
        </w:rPr>
        <w:t>части</w:t>
      </w:r>
      <w:r>
        <w:rPr>
          <w:rFonts w:ascii="Times New Roman" w:hAnsi="Times New Roman" w:cs="Times New Roman"/>
          <w:sz w:val="24"/>
          <w:szCs w:val="24"/>
        </w:rPr>
        <w:t xml:space="preserve"> </w:t>
      </w:r>
      <w:r w:rsidRPr="00590FD5">
        <w:rPr>
          <w:rFonts w:ascii="Times New Roman" w:hAnsi="Times New Roman" w:cs="Times New Roman"/>
          <w:sz w:val="24"/>
          <w:szCs w:val="24"/>
        </w:rPr>
        <w:t>(веб-сервера)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клиентской</w:t>
      </w:r>
      <w:r>
        <w:rPr>
          <w:rFonts w:ascii="Times New Roman" w:hAnsi="Times New Roman" w:cs="Times New Roman"/>
          <w:sz w:val="24"/>
          <w:szCs w:val="24"/>
        </w:rPr>
        <w:t xml:space="preserve"> </w:t>
      </w:r>
      <w:r w:rsidRPr="00590FD5">
        <w:rPr>
          <w:rFonts w:ascii="Times New Roman" w:hAnsi="Times New Roman" w:cs="Times New Roman"/>
          <w:sz w:val="24"/>
          <w:szCs w:val="24"/>
        </w:rPr>
        <w:t>(веб-браузера)</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w:t>
      </w:r>
      <w:r>
        <w:rPr>
          <w:rFonts w:ascii="Times New Roman" w:hAnsi="Times New Roman" w:cs="Times New Roman"/>
          <w:sz w:val="24"/>
          <w:szCs w:val="24"/>
        </w:rPr>
        <w:t xml:space="preserve"> </w:t>
      </w:r>
      <w:r w:rsidRPr="00590FD5">
        <w:rPr>
          <w:rFonts w:ascii="Times New Roman" w:hAnsi="Times New Roman" w:cs="Times New Roman"/>
          <w:sz w:val="24"/>
          <w:szCs w:val="24"/>
        </w:rPr>
        <w:t>(IE,</w:t>
      </w:r>
      <w:r>
        <w:rPr>
          <w:rFonts w:ascii="Times New Roman" w:hAnsi="Times New Roman" w:cs="Times New Roman"/>
          <w:sz w:val="24"/>
          <w:szCs w:val="24"/>
        </w:rPr>
        <w:t xml:space="preserve"> </w:t>
      </w:r>
      <w:r w:rsidRPr="00590FD5">
        <w:rPr>
          <w:rFonts w:ascii="Times New Roman" w:hAnsi="Times New Roman" w:cs="Times New Roman"/>
          <w:sz w:val="24"/>
          <w:szCs w:val="24"/>
        </w:rPr>
        <w:t>Opera,</w:t>
      </w:r>
      <w:r>
        <w:rPr>
          <w:rFonts w:ascii="Times New Roman" w:hAnsi="Times New Roman" w:cs="Times New Roman"/>
          <w:sz w:val="24"/>
          <w:szCs w:val="24"/>
        </w:rPr>
        <w:t xml:space="preserve"> </w:t>
      </w:r>
      <w:r w:rsidRPr="00590FD5">
        <w:rPr>
          <w:rFonts w:ascii="Times New Roman" w:hAnsi="Times New Roman" w:cs="Times New Roman"/>
          <w:sz w:val="24"/>
          <w:szCs w:val="24"/>
        </w:rPr>
        <w:t>Firefox</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т.д.)</w:t>
      </w:r>
    </w:p>
    <w:p w:rsidR="00AC223A" w:rsidRPr="00F574A2" w:rsidRDefault="00AC223A" w:rsidP="00AC223A">
      <w:pPr>
        <w:spacing w:after="0" w:line="240" w:lineRule="auto"/>
        <w:ind w:firstLine="426"/>
        <w:jc w:val="both"/>
        <w:rPr>
          <w:rFonts w:ascii="Times New Roman" w:hAnsi="Times New Roman" w:cs="Times New Roman"/>
          <w:sz w:val="24"/>
          <w:szCs w:val="24"/>
          <w:highlight w:val="yellow"/>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свете</w:t>
      </w:r>
      <w:r>
        <w:rPr>
          <w:rFonts w:ascii="Times New Roman" w:hAnsi="Times New Roman" w:cs="Times New Roman"/>
          <w:sz w:val="24"/>
          <w:szCs w:val="24"/>
        </w:rPr>
        <w:t xml:space="preserve"> </w:t>
      </w:r>
      <w:r w:rsidRPr="00590FD5">
        <w:rPr>
          <w:rFonts w:ascii="Times New Roman" w:hAnsi="Times New Roman" w:cs="Times New Roman"/>
          <w:sz w:val="24"/>
          <w:szCs w:val="24"/>
        </w:rPr>
        <w:t>всего</w:t>
      </w:r>
      <w:r>
        <w:rPr>
          <w:rFonts w:ascii="Times New Roman" w:hAnsi="Times New Roman" w:cs="Times New Roman"/>
          <w:sz w:val="24"/>
          <w:szCs w:val="24"/>
        </w:rPr>
        <w:t xml:space="preserve"> </w:t>
      </w:r>
      <w:r w:rsidRPr="00590FD5">
        <w:rPr>
          <w:rFonts w:ascii="Times New Roman" w:hAnsi="Times New Roman" w:cs="Times New Roman"/>
          <w:sz w:val="24"/>
          <w:szCs w:val="24"/>
        </w:rPr>
        <w:t>сказанного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выше,</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опираться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сетевые</w:t>
      </w:r>
      <w:r>
        <w:rPr>
          <w:rFonts w:ascii="Times New Roman" w:hAnsi="Times New Roman" w:cs="Times New Roman"/>
          <w:sz w:val="24"/>
          <w:szCs w:val="24"/>
        </w:rPr>
        <w:t xml:space="preserve"> </w:t>
      </w:r>
      <w:r w:rsidRPr="00590FD5">
        <w:rPr>
          <w:rFonts w:ascii="Times New Roman" w:hAnsi="Times New Roman" w:cs="Times New Roman"/>
          <w:sz w:val="24"/>
          <w:szCs w:val="24"/>
        </w:rPr>
        <w:t>ОС,</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предоставляют</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пользователю</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информационным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аппаратным</w:t>
      </w:r>
      <w:r>
        <w:rPr>
          <w:rFonts w:ascii="Times New Roman" w:hAnsi="Times New Roman" w:cs="Times New Roman"/>
          <w:sz w:val="24"/>
          <w:szCs w:val="24"/>
        </w:rPr>
        <w:t xml:space="preserve"> </w:t>
      </w:r>
      <w:r w:rsidRPr="00590FD5">
        <w:rPr>
          <w:rFonts w:ascii="Times New Roman" w:hAnsi="Times New Roman" w:cs="Times New Roman"/>
          <w:sz w:val="24"/>
          <w:szCs w:val="24"/>
        </w:rPr>
        <w:t>ресурсам</w:t>
      </w:r>
      <w:r>
        <w:rPr>
          <w:rFonts w:ascii="Times New Roman" w:hAnsi="Times New Roman" w:cs="Times New Roman"/>
          <w:sz w:val="24"/>
          <w:szCs w:val="24"/>
        </w:rPr>
        <w:t xml:space="preserve"> </w:t>
      </w:r>
      <w:r w:rsidRPr="00590FD5">
        <w:rPr>
          <w:rFonts w:ascii="Times New Roman" w:hAnsi="Times New Roman" w:cs="Times New Roman"/>
          <w:sz w:val="24"/>
          <w:szCs w:val="24"/>
        </w:rPr>
        <w:t>других</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компьютеров.</w:t>
      </w:r>
      <w:r>
        <w:rPr>
          <w:rFonts w:ascii="Times New Roman" w:hAnsi="Times New Roman" w:cs="Times New Roman"/>
          <w:sz w:val="24"/>
          <w:szCs w:val="24"/>
        </w:rPr>
        <w:t xml:space="preserve"> </w:t>
      </w:r>
      <w:r w:rsidRPr="00590FD5">
        <w:rPr>
          <w:rFonts w:ascii="Times New Roman" w:hAnsi="Times New Roman" w:cs="Times New Roman"/>
          <w:sz w:val="24"/>
          <w:szCs w:val="24"/>
        </w:rPr>
        <w:t>Причем</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операционные</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r>
        <w:rPr>
          <w:rFonts w:ascii="Times New Roman" w:hAnsi="Times New Roman" w:cs="Times New Roman"/>
          <w:sz w:val="24"/>
          <w:szCs w:val="24"/>
        </w:rPr>
        <w:t xml:space="preserve"> </w:t>
      </w:r>
      <w:r w:rsidRPr="00590FD5">
        <w:rPr>
          <w:rFonts w:ascii="Times New Roman" w:hAnsi="Times New Roman" w:cs="Times New Roman"/>
          <w:sz w:val="24"/>
          <w:szCs w:val="24"/>
        </w:rPr>
        <w:t>согласно</w:t>
      </w:r>
      <w:r>
        <w:rPr>
          <w:rFonts w:ascii="Times New Roman" w:hAnsi="Times New Roman" w:cs="Times New Roman"/>
          <w:sz w:val="24"/>
          <w:szCs w:val="24"/>
        </w:rPr>
        <w:t xml:space="preserve"> </w:t>
      </w:r>
      <w:r w:rsidRPr="00590FD5">
        <w:rPr>
          <w:rFonts w:ascii="Times New Roman" w:hAnsi="Times New Roman" w:cs="Times New Roman"/>
          <w:sz w:val="24"/>
          <w:szCs w:val="24"/>
        </w:rPr>
        <w:t>изложенным</w:t>
      </w:r>
      <w:r>
        <w:rPr>
          <w:rFonts w:ascii="Times New Roman" w:hAnsi="Times New Roman" w:cs="Times New Roman"/>
          <w:sz w:val="24"/>
          <w:szCs w:val="24"/>
        </w:rPr>
        <w:t xml:space="preserve"> </w:t>
      </w:r>
      <w:r w:rsidRPr="00590FD5">
        <w:rPr>
          <w:rFonts w:ascii="Times New Roman" w:hAnsi="Times New Roman" w:cs="Times New Roman"/>
          <w:sz w:val="24"/>
          <w:szCs w:val="24"/>
        </w:rPr>
        <w:t>выше</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определениям,</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делятся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два</w:t>
      </w:r>
      <w:r>
        <w:rPr>
          <w:rFonts w:ascii="Times New Roman" w:hAnsi="Times New Roman" w:cs="Times New Roman"/>
          <w:sz w:val="24"/>
          <w:szCs w:val="24"/>
        </w:rPr>
        <w:t xml:space="preserve"> </w:t>
      </w:r>
      <w:r w:rsidRPr="00590FD5">
        <w:rPr>
          <w:rFonts w:ascii="Times New Roman" w:hAnsi="Times New Roman" w:cs="Times New Roman"/>
          <w:sz w:val="24"/>
          <w:szCs w:val="24"/>
        </w:rPr>
        <w:t>больших</w:t>
      </w:r>
      <w:r>
        <w:rPr>
          <w:rFonts w:ascii="Times New Roman" w:hAnsi="Times New Roman" w:cs="Times New Roman"/>
          <w:sz w:val="24"/>
          <w:szCs w:val="24"/>
        </w:rPr>
        <w:t xml:space="preserve"> </w:t>
      </w:r>
      <w:r w:rsidRPr="00590FD5">
        <w:rPr>
          <w:rFonts w:ascii="Times New Roman" w:hAnsi="Times New Roman" w:cs="Times New Roman"/>
          <w:sz w:val="24"/>
          <w:szCs w:val="24"/>
        </w:rPr>
        <w:t>класса:</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серверные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F574A2">
        <w:rPr>
          <w:rFonts w:ascii="Times New Roman" w:hAnsi="Times New Roman" w:cs="Times New Roman"/>
          <w:sz w:val="24"/>
          <w:szCs w:val="24"/>
        </w:rPr>
        <w:t>клиентские ОС.</w:t>
      </w:r>
    </w:p>
    <w:p w:rsidR="00AC223A" w:rsidRPr="00F574A2" w:rsidRDefault="00AC223A" w:rsidP="00AC223A">
      <w:pPr>
        <w:spacing w:after="0" w:line="240" w:lineRule="auto"/>
        <w:ind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Клиентские системы обращаются, в основном, с запросами к серверным компонентам других компьютеров а серверные компоненты серверной ОС предоставляют эти услуги. Конечно, на данный момент, практически любая современная ОС способна выполнять как роль клиента, так и сервера. Серверные системы просто изначально созданы из расчета обслуживания ими максимального количества обращений и обладают лучшей отказоустойчивостью (надежностью).</w:t>
      </w:r>
    </w:p>
    <w:p w:rsidR="00AC223A" w:rsidRPr="00F574A2" w:rsidRDefault="00AC223A" w:rsidP="00AC223A">
      <w:pPr>
        <w:spacing w:after="0" w:line="240" w:lineRule="auto"/>
        <w:ind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Современные (цифровые) технологии передачи сигнала связаны с его преобразованием (кодированием). Зачем нам это нужно? На то есть несколько причин:</w:t>
      </w:r>
    </w:p>
    <w:p w:rsidR="00AC223A" w:rsidRPr="00F574A2" w:rsidRDefault="00AC223A" w:rsidP="00AC223A">
      <w:pPr>
        <w:spacing w:after="0" w:line="240" w:lineRule="auto"/>
        <w:ind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Предотвращение ошибок передачи данных (за счет уверенного распознавания сигнала принимающей стороной)</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F574A2">
        <w:rPr>
          <w:rFonts w:ascii="Times New Roman" w:hAnsi="Times New Roman" w:cs="Times New Roman"/>
          <w:sz w:val="24"/>
          <w:szCs w:val="24"/>
          <w:highlight w:val="yellow"/>
        </w:rPr>
        <w:t>Данные передаются быстрее (за счет более высокой плотности полезной информации в потоке)</w:t>
      </w:r>
      <w:r>
        <w:rPr>
          <w:rFonts w:ascii="Times New Roman" w:hAnsi="Times New Roman" w:cs="Times New Roman"/>
          <w:sz w:val="24"/>
          <w:szCs w:val="24"/>
        </w:rPr>
        <w:t xml:space="preserve"> </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видите,</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уже</w:t>
      </w:r>
      <w:r>
        <w:rPr>
          <w:rFonts w:ascii="Times New Roman" w:hAnsi="Times New Roman" w:cs="Times New Roman"/>
          <w:sz w:val="24"/>
          <w:szCs w:val="24"/>
        </w:rPr>
        <w:t xml:space="preserve"> </w:t>
      </w:r>
      <w:r w:rsidRPr="00590FD5">
        <w:rPr>
          <w:rFonts w:ascii="Times New Roman" w:hAnsi="Times New Roman" w:cs="Times New Roman"/>
          <w:sz w:val="24"/>
          <w:szCs w:val="24"/>
        </w:rPr>
        <w:t>две</w:t>
      </w:r>
      <w:r>
        <w:rPr>
          <w:rFonts w:ascii="Times New Roman" w:hAnsi="Times New Roman" w:cs="Times New Roman"/>
          <w:sz w:val="24"/>
          <w:szCs w:val="24"/>
        </w:rPr>
        <w:t xml:space="preserve"> </w:t>
      </w:r>
      <w:r w:rsidRPr="00590FD5">
        <w:rPr>
          <w:rFonts w:ascii="Times New Roman" w:hAnsi="Times New Roman" w:cs="Times New Roman"/>
          <w:sz w:val="24"/>
          <w:szCs w:val="24"/>
        </w:rPr>
        <w:t>весьма</w:t>
      </w:r>
      <w:r>
        <w:rPr>
          <w:rFonts w:ascii="Times New Roman" w:hAnsi="Times New Roman" w:cs="Times New Roman"/>
          <w:sz w:val="24"/>
          <w:szCs w:val="24"/>
        </w:rPr>
        <w:t xml:space="preserve"> </w:t>
      </w:r>
      <w:r w:rsidRPr="00590FD5">
        <w:rPr>
          <w:rFonts w:ascii="Times New Roman" w:hAnsi="Times New Roman" w:cs="Times New Roman"/>
          <w:sz w:val="24"/>
          <w:szCs w:val="24"/>
        </w:rPr>
        <w:t>веские</w:t>
      </w:r>
      <w:r>
        <w:rPr>
          <w:rFonts w:ascii="Times New Roman" w:hAnsi="Times New Roman" w:cs="Times New Roman"/>
          <w:sz w:val="24"/>
          <w:szCs w:val="24"/>
        </w:rPr>
        <w:t xml:space="preserve"> </w:t>
      </w:r>
      <w:r w:rsidRPr="00590FD5">
        <w:rPr>
          <w:rFonts w:ascii="Times New Roman" w:hAnsi="Times New Roman" w:cs="Times New Roman"/>
          <w:sz w:val="24"/>
          <w:szCs w:val="24"/>
        </w:rPr>
        <w:t>причины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уделить</w:t>
      </w:r>
      <w:r>
        <w:rPr>
          <w:rFonts w:ascii="Times New Roman" w:hAnsi="Times New Roman" w:cs="Times New Roman"/>
          <w:sz w:val="24"/>
          <w:szCs w:val="24"/>
        </w:rPr>
        <w:t xml:space="preserve"> </w:t>
      </w:r>
      <w:r w:rsidRPr="00590FD5">
        <w:rPr>
          <w:rFonts w:ascii="Times New Roman" w:hAnsi="Times New Roman" w:cs="Times New Roman"/>
          <w:sz w:val="24"/>
          <w:szCs w:val="24"/>
        </w:rPr>
        <w:t>методам</w:t>
      </w:r>
      <w:r>
        <w:rPr>
          <w:rFonts w:ascii="Times New Roman" w:hAnsi="Times New Roman" w:cs="Times New Roman"/>
          <w:sz w:val="24"/>
          <w:szCs w:val="24"/>
        </w:rPr>
        <w:t xml:space="preserve"> </w:t>
      </w:r>
      <w:r w:rsidRPr="00590FD5">
        <w:rPr>
          <w:rFonts w:ascii="Times New Roman" w:hAnsi="Times New Roman" w:cs="Times New Roman"/>
          <w:sz w:val="24"/>
          <w:szCs w:val="24"/>
        </w:rPr>
        <w:t>кодирования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должное</w:t>
      </w:r>
      <w:r>
        <w:rPr>
          <w:rFonts w:ascii="Times New Roman" w:hAnsi="Times New Roman" w:cs="Times New Roman"/>
          <w:sz w:val="24"/>
          <w:szCs w:val="24"/>
        </w:rPr>
        <w:t xml:space="preserve"> </w:t>
      </w:r>
      <w:r w:rsidRPr="00590FD5">
        <w:rPr>
          <w:rFonts w:ascii="Times New Roman" w:hAnsi="Times New Roman" w:cs="Times New Roman"/>
          <w:sz w:val="24"/>
          <w:szCs w:val="24"/>
        </w:rPr>
        <w:t>внимание</w:t>
      </w:r>
      <w:r>
        <w:rPr>
          <w:rFonts w:ascii="Times New Roman" w:hAnsi="Times New Roman" w:cs="Times New Roman"/>
          <w:sz w:val="24"/>
          <w:szCs w:val="24"/>
        </w:rPr>
        <w:t xml:space="preserve"> </w:t>
      </w:r>
      <w:r w:rsidRPr="00590FD5">
        <w:rPr>
          <w:rFonts w:ascii="Times New Roman" w:hAnsi="Times New Roman" w:cs="Times New Roman"/>
          <w:sz w:val="24"/>
          <w:szCs w:val="24"/>
        </w:rPr>
        <w:t>:)</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фото</w:t>
      </w:r>
      <w:r>
        <w:rPr>
          <w:rFonts w:ascii="Times New Roman" w:hAnsi="Times New Roman" w:cs="Times New Roman"/>
          <w:sz w:val="24"/>
          <w:szCs w:val="24"/>
        </w:rPr>
        <w:t xml:space="preserve"> </w:t>
      </w:r>
      <w:r w:rsidRPr="00590FD5">
        <w:rPr>
          <w:rFonts w:ascii="Times New Roman" w:hAnsi="Times New Roman" w:cs="Times New Roman"/>
          <w:sz w:val="24"/>
          <w:szCs w:val="24"/>
        </w:rPr>
        <w:t>ниже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представлено</w:t>
      </w:r>
      <w:r>
        <w:rPr>
          <w:rFonts w:ascii="Times New Roman" w:hAnsi="Times New Roman" w:cs="Times New Roman"/>
          <w:sz w:val="24"/>
          <w:szCs w:val="24"/>
        </w:rPr>
        <w:t xml:space="preserve"> </w:t>
      </w:r>
      <w:r w:rsidRPr="00590FD5">
        <w:rPr>
          <w:rFonts w:ascii="Times New Roman" w:hAnsi="Times New Roman" w:cs="Times New Roman"/>
          <w:sz w:val="24"/>
          <w:szCs w:val="24"/>
        </w:rPr>
        <w:t>два</w:t>
      </w:r>
      <w:r>
        <w:rPr>
          <w:rFonts w:ascii="Times New Roman" w:hAnsi="Times New Roman" w:cs="Times New Roman"/>
          <w:sz w:val="24"/>
          <w:szCs w:val="24"/>
        </w:rPr>
        <w:t xml:space="preserve"> </w:t>
      </w:r>
      <w:r w:rsidRPr="00590FD5">
        <w:rPr>
          <w:rFonts w:ascii="Times New Roman" w:hAnsi="Times New Roman" w:cs="Times New Roman"/>
          <w:sz w:val="24"/>
          <w:szCs w:val="24"/>
        </w:rPr>
        <w:t>сигнала:</w:t>
      </w:r>
      <w:r>
        <w:rPr>
          <w:rFonts w:ascii="Times New Roman" w:hAnsi="Times New Roman" w:cs="Times New Roman"/>
          <w:sz w:val="24"/>
          <w:szCs w:val="24"/>
        </w:rPr>
        <w:t xml:space="preserve"> </w:t>
      </w:r>
      <w:r w:rsidRPr="00590FD5">
        <w:rPr>
          <w:rFonts w:ascii="Times New Roman" w:hAnsi="Times New Roman" w:cs="Times New Roman"/>
          <w:sz w:val="24"/>
          <w:szCs w:val="24"/>
        </w:rPr>
        <w:t>аналоговый</w:t>
      </w:r>
      <w:r>
        <w:rPr>
          <w:rFonts w:ascii="Times New Roman" w:hAnsi="Times New Roman" w:cs="Times New Roman"/>
          <w:sz w:val="24"/>
          <w:szCs w:val="24"/>
        </w:rPr>
        <w:t xml:space="preserve"> </w:t>
      </w:r>
      <w:r w:rsidRPr="00590FD5">
        <w:rPr>
          <w:rFonts w:ascii="Times New Roman" w:hAnsi="Times New Roman" w:cs="Times New Roman"/>
          <w:sz w:val="24"/>
          <w:szCs w:val="24"/>
        </w:rPr>
        <w:t>(красная</w:t>
      </w:r>
      <w:r>
        <w:rPr>
          <w:rFonts w:ascii="Times New Roman" w:hAnsi="Times New Roman" w:cs="Times New Roman"/>
          <w:sz w:val="24"/>
          <w:szCs w:val="24"/>
        </w:rPr>
        <w:t xml:space="preserve"> </w:t>
      </w:r>
      <w:r w:rsidRPr="00590FD5">
        <w:rPr>
          <w:rFonts w:ascii="Times New Roman" w:hAnsi="Times New Roman" w:cs="Times New Roman"/>
          <w:sz w:val="24"/>
          <w:szCs w:val="24"/>
        </w:rPr>
        <w:t>линия)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цифровой</w:t>
      </w:r>
      <w:r>
        <w:rPr>
          <w:rFonts w:ascii="Times New Roman" w:hAnsi="Times New Roman" w:cs="Times New Roman"/>
          <w:sz w:val="24"/>
          <w:szCs w:val="24"/>
        </w:rPr>
        <w:t xml:space="preserve"> </w:t>
      </w:r>
      <w:r w:rsidRPr="00590FD5">
        <w:rPr>
          <w:rFonts w:ascii="Times New Roman" w:hAnsi="Times New Roman" w:cs="Times New Roman"/>
          <w:sz w:val="24"/>
          <w:szCs w:val="24"/>
        </w:rPr>
        <w:t>(черные</w:t>
      </w:r>
      <w:r>
        <w:rPr>
          <w:rFonts w:ascii="Times New Roman" w:hAnsi="Times New Roman" w:cs="Times New Roman"/>
          <w:sz w:val="24"/>
          <w:szCs w:val="24"/>
        </w:rPr>
        <w:t xml:space="preserve"> </w:t>
      </w:r>
      <w:r w:rsidRPr="00590FD5">
        <w:rPr>
          <w:rFonts w:ascii="Times New Roman" w:hAnsi="Times New Roman" w:cs="Times New Roman"/>
          <w:sz w:val="24"/>
          <w:szCs w:val="24"/>
        </w:rPr>
        <w:t>"ступеньки")</w:t>
      </w:r>
      <w:r>
        <w:rPr>
          <w:rFonts w:ascii="Times New Roman" w:hAnsi="Times New Roman" w:cs="Times New Roman"/>
          <w:sz w:val="24"/>
          <w:szCs w:val="24"/>
        </w:rPr>
        <w:t xml:space="preserve"> </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lastRenderedPageBreak/>
        <w:drawing>
          <wp:inline distT="0" distB="0" distL="0" distR="0" wp14:anchorId="409DFE79" wp14:editId="08384B04">
            <wp:extent cx="2952750" cy="2310848"/>
            <wp:effectExtent l="0" t="0" r="0" b="0"/>
            <wp:docPr id="3" name="Рисунок 3" descr="Дискретизация аналогового 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искретизация аналогового сигнал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962" cy="2314144"/>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данном</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аналоговая</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последовательность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была</w:t>
      </w:r>
      <w:r>
        <w:rPr>
          <w:rFonts w:ascii="Times New Roman" w:hAnsi="Times New Roman" w:cs="Times New Roman"/>
          <w:sz w:val="24"/>
          <w:szCs w:val="24"/>
        </w:rPr>
        <w:t xml:space="preserve"> </w:t>
      </w:r>
      <w:r w:rsidRPr="00590FD5">
        <w:rPr>
          <w:rFonts w:ascii="Times New Roman" w:hAnsi="Times New Roman" w:cs="Times New Roman"/>
          <w:sz w:val="24"/>
          <w:szCs w:val="24"/>
        </w:rPr>
        <w:t>оцифрована</w:t>
      </w:r>
      <w:r>
        <w:rPr>
          <w:rFonts w:ascii="Times New Roman" w:hAnsi="Times New Roman" w:cs="Times New Roman"/>
          <w:sz w:val="24"/>
          <w:szCs w:val="24"/>
        </w:rPr>
        <w:t xml:space="preserve"> </w:t>
      </w:r>
      <w:r w:rsidRPr="00590FD5">
        <w:rPr>
          <w:rFonts w:ascii="Times New Roman" w:hAnsi="Times New Roman" w:cs="Times New Roman"/>
          <w:sz w:val="24"/>
          <w:szCs w:val="24"/>
        </w:rPr>
        <w:t>(дискретизирована)</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определенной</w:t>
      </w:r>
      <w:r>
        <w:rPr>
          <w:rFonts w:ascii="Times New Roman" w:hAnsi="Times New Roman" w:cs="Times New Roman"/>
          <w:sz w:val="24"/>
          <w:szCs w:val="24"/>
        </w:rPr>
        <w:t xml:space="preserve"> </w:t>
      </w:r>
      <w:r w:rsidRPr="00590FD5">
        <w:rPr>
          <w:rFonts w:ascii="Times New Roman" w:hAnsi="Times New Roman" w:cs="Times New Roman"/>
          <w:sz w:val="24"/>
          <w:szCs w:val="24"/>
        </w:rPr>
        <w:t>частотой.</w:t>
      </w:r>
      <w:r>
        <w:rPr>
          <w:rFonts w:ascii="Times New Roman" w:hAnsi="Times New Roman" w:cs="Times New Roman"/>
          <w:sz w:val="24"/>
          <w:szCs w:val="24"/>
        </w:rPr>
        <w:t xml:space="preserve"> </w:t>
      </w:r>
      <w:r w:rsidRPr="00590FD5">
        <w:rPr>
          <w:rFonts w:ascii="Times New Roman" w:hAnsi="Times New Roman" w:cs="Times New Roman"/>
          <w:sz w:val="24"/>
          <w:szCs w:val="24"/>
        </w:rPr>
        <w:t>Чем</w:t>
      </w:r>
      <w:r>
        <w:rPr>
          <w:rFonts w:ascii="Times New Roman" w:hAnsi="Times New Roman" w:cs="Times New Roman"/>
          <w:sz w:val="24"/>
          <w:szCs w:val="24"/>
        </w:rPr>
        <w:t xml:space="preserve"> </w:t>
      </w:r>
      <w:r w:rsidRPr="00590FD5">
        <w:rPr>
          <w:rFonts w:ascii="Times New Roman" w:hAnsi="Times New Roman" w:cs="Times New Roman"/>
          <w:sz w:val="24"/>
          <w:szCs w:val="24"/>
        </w:rPr>
        <w:t>выше</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частота</w:t>
      </w:r>
      <w:r>
        <w:rPr>
          <w:rFonts w:ascii="Times New Roman" w:hAnsi="Times New Roman" w:cs="Times New Roman"/>
          <w:sz w:val="24"/>
          <w:szCs w:val="24"/>
        </w:rPr>
        <w:t xml:space="preserve"> </w:t>
      </w:r>
      <w:r w:rsidRPr="00590FD5">
        <w:rPr>
          <w:rFonts w:ascii="Times New Roman" w:hAnsi="Times New Roman" w:cs="Times New Roman"/>
          <w:sz w:val="24"/>
          <w:szCs w:val="24"/>
        </w:rPr>
        <w:t>дискритизации,</w:t>
      </w:r>
      <w:r>
        <w:rPr>
          <w:rFonts w:ascii="Times New Roman" w:hAnsi="Times New Roman" w:cs="Times New Roman"/>
          <w:sz w:val="24"/>
          <w:szCs w:val="24"/>
        </w:rPr>
        <w:t xml:space="preserve"> </w:t>
      </w:r>
      <w:r w:rsidRPr="00590FD5">
        <w:rPr>
          <w:rFonts w:ascii="Times New Roman" w:hAnsi="Times New Roman" w:cs="Times New Roman"/>
          <w:sz w:val="24"/>
          <w:szCs w:val="24"/>
        </w:rPr>
        <w:t>тем</w:t>
      </w:r>
      <w:r>
        <w:rPr>
          <w:rFonts w:ascii="Times New Roman" w:hAnsi="Times New Roman" w:cs="Times New Roman"/>
          <w:sz w:val="24"/>
          <w:szCs w:val="24"/>
        </w:rPr>
        <w:t xml:space="preserve"> </w:t>
      </w:r>
      <w:r w:rsidRPr="00590FD5">
        <w:rPr>
          <w:rFonts w:ascii="Times New Roman" w:hAnsi="Times New Roman" w:cs="Times New Roman"/>
          <w:sz w:val="24"/>
          <w:szCs w:val="24"/>
        </w:rPr>
        <w:t>меньший</w:t>
      </w:r>
      <w:r>
        <w:rPr>
          <w:rFonts w:ascii="Times New Roman" w:hAnsi="Times New Roman" w:cs="Times New Roman"/>
          <w:sz w:val="24"/>
          <w:szCs w:val="24"/>
        </w:rPr>
        <w:t xml:space="preserve"> </w:t>
      </w:r>
      <w:r w:rsidRPr="00590FD5">
        <w:rPr>
          <w:rFonts w:ascii="Times New Roman" w:hAnsi="Times New Roman" w:cs="Times New Roman"/>
          <w:sz w:val="24"/>
          <w:szCs w:val="24"/>
        </w:rPr>
        <w:t>шаг</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иметь</w:t>
      </w:r>
      <w:r>
        <w:rPr>
          <w:rFonts w:ascii="Times New Roman" w:hAnsi="Times New Roman" w:cs="Times New Roman"/>
          <w:sz w:val="24"/>
          <w:szCs w:val="24"/>
        </w:rPr>
        <w:t xml:space="preserve"> </w:t>
      </w:r>
      <w:r w:rsidRPr="00590FD5">
        <w:rPr>
          <w:rFonts w:ascii="Times New Roman" w:hAnsi="Times New Roman" w:cs="Times New Roman"/>
          <w:sz w:val="24"/>
          <w:szCs w:val="24"/>
        </w:rPr>
        <w:t>наши</w:t>
      </w:r>
      <w:r>
        <w:rPr>
          <w:rFonts w:ascii="Times New Roman" w:hAnsi="Times New Roman" w:cs="Times New Roman"/>
          <w:sz w:val="24"/>
          <w:szCs w:val="24"/>
        </w:rPr>
        <w:t xml:space="preserve"> </w:t>
      </w:r>
      <w:r w:rsidRPr="00590FD5">
        <w:rPr>
          <w:rFonts w:ascii="Times New Roman" w:hAnsi="Times New Roman" w:cs="Times New Roman"/>
          <w:sz w:val="24"/>
          <w:szCs w:val="24"/>
        </w:rPr>
        <w:t>"ступеньки"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тем</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похож</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оцифрованный</w:t>
      </w:r>
      <w:r>
        <w:rPr>
          <w:rFonts w:ascii="Times New Roman" w:hAnsi="Times New Roman" w:cs="Times New Roman"/>
          <w:sz w:val="24"/>
          <w:szCs w:val="24"/>
        </w:rPr>
        <w:t xml:space="preserve"> </w:t>
      </w:r>
      <w:r w:rsidRPr="00590FD5">
        <w:rPr>
          <w:rFonts w:ascii="Times New Roman" w:hAnsi="Times New Roman" w:cs="Times New Roman"/>
          <w:sz w:val="24"/>
          <w:szCs w:val="24"/>
        </w:rPr>
        <w:t>сигнал</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исходный</w:t>
      </w:r>
      <w:r>
        <w:rPr>
          <w:rFonts w:ascii="Times New Roman" w:hAnsi="Times New Roman" w:cs="Times New Roman"/>
          <w:sz w:val="24"/>
          <w:szCs w:val="24"/>
        </w:rPr>
        <w:t xml:space="preserve"> </w:t>
      </w:r>
      <w:r w:rsidRPr="00590FD5">
        <w:rPr>
          <w:rFonts w:ascii="Times New Roman" w:hAnsi="Times New Roman" w:cs="Times New Roman"/>
          <w:sz w:val="24"/>
          <w:szCs w:val="24"/>
        </w:rPr>
        <w:t>(красный).</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Похожие</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процессы</w:t>
      </w:r>
      <w:r>
        <w:rPr>
          <w:rFonts w:ascii="Times New Roman" w:hAnsi="Times New Roman" w:cs="Times New Roman"/>
          <w:sz w:val="24"/>
          <w:szCs w:val="24"/>
        </w:rPr>
        <w:t xml:space="preserve"> </w:t>
      </w:r>
      <w:r w:rsidRPr="00590FD5">
        <w:rPr>
          <w:rFonts w:ascii="Times New Roman" w:hAnsi="Times New Roman" w:cs="Times New Roman"/>
          <w:sz w:val="24"/>
          <w:szCs w:val="24"/>
        </w:rPr>
        <w:t>происходят</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дискретизации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(оцифровке)</w:t>
      </w:r>
      <w:r>
        <w:rPr>
          <w:rFonts w:ascii="Times New Roman" w:hAnsi="Times New Roman" w:cs="Times New Roman"/>
          <w:sz w:val="24"/>
          <w:szCs w:val="24"/>
        </w:rPr>
        <w:t xml:space="preserve"> </w:t>
      </w:r>
      <w:r w:rsidRPr="00590FD5">
        <w:rPr>
          <w:rFonts w:ascii="Times New Roman" w:hAnsi="Times New Roman" w:cs="Times New Roman"/>
          <w:sz w:val="24"/>
          <w:szCs w:val="24"/>
        </w:rPr>
        <w:t>нашего</w:t>
      </w:r>
      <w:r>
        <w:rPr>
          <w:rFonts w:ascii="Times New Roman" w:hAnsi="Times New Roman" w:cs="Times New Roman"/>
          <w:sz w:val="24"/>
          <w:szCs w:val="24"/>
        </w:rPr>
        <w:t xml:space="preserve"> </w:t>
      </w:r>
      <w:r w:rsidRPr="00590FD5">
        <w:rPr>
          <w:rFonts w:ascii="Times New Roman" w:hAnsi="Times New Roman" w:cs="Times New Roman"/>
          <w:sz w:val="24"/>
          <w:szCs w:val="24"/>
        </w:rPr>
        <w:t>голоса,</w:t>
      </w:r>
      <w:r>
        <w:rPr>
          <w:rFonts w:ascii="Times New Roman" w:hAnsi="Times New Roman" w:cs="Times New Roman"/>
          <w:sz w:val="24"/>
          <w:szCs w:val="24"/>
        </w:rPr>
        <w:t xml:space="preserve"> </w:t>
      </w:r>
      <w:r w:rsidRPr="00590FD5">
        <w:rPr>
          <w:rFonts w:ascii="Times New Roman" w:hAnsi="Times New Roman" w:cs="Times New Roman"/>
          <w:sz w:val="24"/>
          <w:szCs w:val="24"/>
        </w:rPr>
        <w:t>снимаемого</w:t>
      </w:r>
      <w:r>
        <w:rPr>
          <w:rFonts w:ascii="Times New Roman" w:hAnsi="Times New Roman" w:cs="Times New Roman"/>
          <w:sz w:val="24"/>
          <w:szCs w:val="24"/>
        </w:rPr>
        <w:t xml:space="preserve"> </w:t>
      </w:r>
      <w:r w:rsidRPr="00590FD5">
        <w:rPr>
          <w:rFonts w:ascii="Times New Roman" w:hAnsi="Times New Roman" w:cs="Times New Roman"/>
          <w:sz w:val="24"/>
          <w:szCs w:val="24"/>
        </w:rPr>
        <w:t>со</w:t>
      </w:r>
      <w:r>
        <w:rPr>
          <w:rFonts w:ascii="Times New Roman" w:hAnsi="Times New Roman" w:cs="Times New Roman"/>
          <w:sz w:val="24"/>
          <w:szCs w:val="24"/>
        </w:rPr>
        <w:t xml:space="preserve"> </w:t>
      </w:r>
      <w:r w:rsidRPr="00590FD5">
        <w:rPr>
          <w:rFonts w:ascii="Times New Roman" w:hAnsi="Times New Roman" w:cs="Times New Roman"/>
          <w:sz w:val="24"/>
          <w:szCs w:val="24"/>
        </w:rPr>
        <w:t>входа</w:t>
      </w:r>
      <w:r>
        <w:rPr>
          <w:rFonts w:ascii="Times New Roman" w:hAnsi="Times New Roman" w:cs="Times New Roman"/>
          <w:sz w:val="24"/>
          <w:szCs w:val="24"/>
        </w:rPr>
        <w:t xml:space="preserve"> </w:t>
      </w:r>
      <w:r w:rsidRPr="00590FD5">
        <w:rPr>
          <w:rFonts w:ascii="Times New Roman" w:hAnsi="Times New Roman" w:cs="Times New Roman"/>
          <w:sz w:val="24"/>
          <w:szCs w:val="24"/>
        </w:rPr>
        <w:t>микрофона</w:t>
      </w:r>
      <w:r>
        <w:rPr>
          <w:rFonts w:ascii="Times New Roman" w:hAnsi="Times New Roman" w:cs="Times New Roman"/>
          <w:sz w:val="24"/>
          <w:szCs w:val="24"/>
        </w:rPr>
        <w:t xml:space="preserve"> </w:t>
      </w:r>
      <w:r w:rsidRPr="00590FD5">
        <w:rPr>
          <w:rFonts w:ascii="Times New Roman" w:hAnsi="Times New Roman" w:cs="Times New Roman"/>
          <w:sz w:val="24"/>
          <w:szCs w:val="24"/>
        </w:rPr>
        <w:t>звуковой</w:t>
      </w:r>
      <w:r>
        <w:rPr>
          <w:rFonts w:ascii="Times New Roman" w:hAnsi="Times New Roman" w:cs="Times New Roman"/>
          <w:sz w:val="24"/>
          <w:szCs w:val="24"/>
        </w:rPr>
        <w:t xml:space="preserve"> </w:t>
      </w:r>
      <w:r w:rsidRPr="00590FD5">
        <w:rPr>
          <w:rFonts w:ascii="Times New Roman" w:hAnsi="Times New Roman" w:cs="Times New Roman"/>
          <w:sz w:val="24"/>
          <w:szCs w:val="24"/>
        </w:rPr>
        <w:t>картой</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компьютера.</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вычислительной</w:t>
      </w:r>
      <w:r>
        <w:rPr>
          <w:rFonts w:ascii="Times New Roman" w:hAnsi="Times New Roman" w:cs="Times New Roman"/>
          <w:sz w:val="24"/>
          <w:szCs w:val="24"/>
        </w:rPr>
        <w:t xml:space="preserve"> </w:t>
      </w:r>
      <w:r w:rsidRPr="00590FD5">
        <w:rPr>
          <w:rFonts w:ascii="Times New Roman" w:hAnsi="Times New Roman" w:cs="Times New Roman"/>
          <w:sz w:val="24"/>
          <w:szCs w:val="24"/>
        </w:rPr>
        <w:t>технике</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двоичный</w:t>
      </w:r>
      <w:r>
        <w:rPr>
          <w:rFonts w:ascii="Times New Roman" w:hAnsi="Times New Roman" w:cs="Times New Roman"/>
          <w:sz w:val="24"/>
          <w:szCs w:val="24"/>
        </w:rPr>
        <w:t xml:space="preserve"> </w:t>
      </w:r>
      <w:r w:rsidRPr="00590FD5">
        <w:rPr>
          <w:rFonts w:ascii="Times New Roman" w:hAnsi="Times New Roman" w:cs="Times New Roman"/>
          <w:sz w:val="24"/>
          <w:szCs w:val="24"/>
        </w:rPr>
        <w:t>код.</w:t>
      </w:r>
      <w:r>
        <w:rPr>
          <w:rFonts w:ascii="Times New Roman" w:hAnsi="Times New Roman" w:cs="Times New Roman"/>
          <w:sz w:val="24"/>
          <w:szCs w:val="24"/>
        </w:rPr>
        <w:t xml:space="preserve"> </w:t>
      </w:r>
      <w:r w:rsidRPr="00590FD5">
        <w:rPr>
          <w:rFonts w:ascii="Times New Roman" w:hAnsi="Times New Roman" w:cs="Times New Roman"/>
          <w:sz w:val="24"/>
          <w:szCs w:val="24"/>
        </w:rPr>
        <w:t>Внутри</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системного</w:t>
      </w:r>
      <w:r>
        <w:rPr>
          <w:rFonts w:ascii="Times New Roman" w:hAnsi="Times New Roman" w:cs="Times New Roman"/>
          <w:sz w:val="24"/>
          <w:szCs w:val="24"/>
        </w:rPr>
        <w:t xml:space="preserve"> </w:t>
      </w:r>
      <w:r w:rsidRPr="00590FD5">
        <w:rPr>
          <w:rFonts w:ascii="Times New Roman" w:hAnsi="Times New Roman" w:cs="Times New Roman"/>
          <w:sz w:val="24"/>
          <w:szCs w:val="24"/>
        </w:rPr>
        <w:t>блока</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компьютера</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эквивалентно</w:t>
      </w:r>
      <w:r>
        <w:rPr>
          <w:rFonts w:ascii="Times New Roman" w:hAnsi="Times New Roman" w:cs="Times New Roman"/>
          <w:sz w:val="24"/>
          <w:szCs w:val="24"/>
        </w:rPr>
        <w:t xml:space="preserve"> </w:t>
      </w:r>
      <w:r w:rsidRPr="00590FD5">
        <w:rPr>
          <w:rFonts w:ascii="Times New Roman" w:hAnsi="Times New Roman" w:cs="Times New Roman"/>
          <w:sz w:val="24"/>
          <w:szCs w:val="24"/>
        </w:rPr>
        <w:t>двум</w:t>
      </w:r>
      <w:r>
        <w:rPr>
          <w:rFonts w:ascii="Times New Roman" w:hAnsi="Times New Roman" w:cs="Times New Roman"/>
          <w:sz w:val="24"/>
          <w:szCs w:val="24"/>
        </w:rPr>
        <w:t xml:space="preserve"> </w:t>
      </w:r>
      <w:r w:rsidRPr="00590FD5">
        <w:rPr>
          <w:rFonts w:ascii="Times New Roman" w:hAnsi="Times New Roman" w:cs="Times New Roman"/>
          <w:sz w:val="24"/>
          <w:szCs w:val="24"/>
        </w:rPr>
        <w:t>состояниям:</w:t>
      </w:r>
      <w:r>
        <w:rPr>
          <w:rFonts w:ascii="Times New Roman" w:hAnsi="Times New Roman" w:cs="Times New Roman"/>
          <w:sz w:val="24"/>
          <w:szCs w:val="24"/>
        </w:rPr>
        <w:t xml:space="preserve"> </w:t>
      </w:r>
      <w:r w:rsidRPr="00590FD5">
        <w:rPr>
          <w:rFonts w:ascii="Times New Roman" w:hAnsi="Times New Roman" w:cs="Times New Roman"/>
          <w:sz w:val="24"/>
          <w:szCs w:val="24"/>
        </w:rPr>
        <w:t>наличию</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отсутствию</w:t>
      </w:r>
      <w:r>
        <w:rPr>
          <w:rFonts w:ascii="Times New Roman" w:hAnsi="Times New Roman" w:cs="Times New Roman"/>
          <w:sz w:val="24"/>
          <w:szCs w:val="24"/>
        </w:rPr>
        <w:t xml:space="preserve"> </w:t>
      </w:r>
      <w:r w:rsidRPr="00590FD5">
        <w:rPr>
          <w:rFonts w:ascii="Times New Roman" w:hAnsi="Times New Roman" w:cs="Times New Roman"/>
          <w:sz w:val="24"/>
          <w:szCs w:val="24"/>
        </w:rPr>
        <w:t>электрического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напряжения</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(логический</w:t>
      </w:r>
      <w:r>
        <w:rPr>
          <w:rFonts w:ascii="Times New Roman" w:hAnsi="Times New Roman" w:cs="Times New Roman"/>
          <w:sz w:val="24"/>
          <w:szCs w:val="24"/>
        </w:rPr>
        <w:t xml:space="preserve"> </w:t>
      </w:r>
      <w:r w:rsidRPr="00590FD5">
        <w:rPr>
          <w:rFonts w:ascii="Times New Roman" w:hAnsi="Times New Roman" w:cs="Times New Roman"/>
          <w:sz w:val="24"/>
          <w:szCs w:val="24"/>
        </w:rPr>
        <w:t>«ноль»</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«единица»).</w:t>
      </w:r>
      <w:r>
        <w:rPr>
          <w:rFonts w:ascii="Times New Roman" w:hAnsi="Times New Roman" w:cs="Times New Roman"/>
          <w:sz w:val="24"/>
          <w:szCs w:val="24"/>
        </w:rPr>
        <w:t xml:space="preserve"> </w:t>
      </w:r>
      <w:r w:rsidRPr="00590FD5">
        <w:rPr>
          <w:rFonts w:ascii="Times New Roman" w:hAnsi="Times New Roman" w:cs="Times New Roman"/>
          <w:sz w:val="24"/>
          <w:szCs w:val="24"/>
        </w:rPr>
        <w:t>Здесь</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есть</w:t>
      </w:r>
      <w:r>
        <w:rPr>
          <w:rFonts w:ascii="Times New Roman" w:hAnsi="Times New Roman" w:cs="Times New Roman"/>
          <w:sz w:val="24"/>
          <w:szCs w:val="24"/>
        </w:rPr>
        <w:t xml:space="preserve"> </w:t>
      </w:r>
      <w:r w:rsidRPr="00590FD5">
        <w:rPr>
          <w:rFonts w:ascii="Times New Roman" w:hAnsi="Times New Roman" w:cs="Times New Roman"/>
          <w:sz w:val="24"/>
          <w:szCs w:val="24"/>
        </w:rPr>
        <w:t>ток</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"единица",</w:t>
      </w:r>
      <w:r>
        <w:rPr>
          <w:rFonts w:ascii="Times New Roman" w:hAnsi="Times New Roman" w:cs="Times New Roman"/>
          <w:sz w:val="24"/>
          <w:szCs w:val="24"/>
        </w:rPr>
        <w:t xml:space="preserve"> </w:t>
      </w:r>
      <w:r w:rsidRPr="00590FD5">
        <w:rPr>
          <w:rFonts w:ascii="Times New Roman" w:hAnsi="Times New Roman" w:cs="Times New Roman"/>
          <w:sz w:val="24"/>
          <w:szCs w:val="24"/>
        </w:rPr>
        <w:t>нету</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"ноль".</w:t>
      </w:r>
    </w:p>
    <w:p w:rsidR="00AC223A" w:rsidRPr="00F574A2" w:rsidRDefault="00AC223A" w:rsidP="00AC223A">
      <w:pPr>
        <w:spacing w:after="0" w:line="240" w:lineRule="auto"/>
        <w:ind w:firstLine="426"/>
        <w:jc w:val="both"/>
        <w:rPr>
          <w:rFonts w:ascii="Times New Roman" w:hAnsi="Times New Roman" w:cs="Times New Roman"/>
          <w:sz w:val="24"/>
          <w:szCs w:val="24"/>
          <w:highlight w:val="yellow"/>
        </w:rPr>
      </w:pPr>
      <w:r w:rsidRPr="00F574A2">
        <w:rPr>
          <w:rFonts w:ascii="Times New Roman" w:hAnsi="Times New Roman" w:cs="Times New Roman"/>
          <w:sz w:val="24"/>
          <w:szCs w:val="24"/>
          <w:highlight w:val="yellow"/>
        </w:rPr>
        <w:t>Современные технологии передачи данных позволяют производить кодирование сигнала и другими (более эффективными) способами. Но прежде, - еще одна небольшая классификация. По способу реализации процедура делится на:</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F574A2">
        <w:rPr>
          <w:rFonts w:ascii="Times New Roman" w:hAnsi="Times New Roman" w:cs="Times New Roman"/>
          <w:sz w:val="24"/>
          <w:szCs w:val="24"/>
          <w:highlight w:val="yellow"/>
        </w:rPr>
        <w:t>Физическое кодирование сигнала и - логическое (на более высоком уровне - поверх физического)</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Давайте</w:t>
      </w:r>
      <w:r>
        <w:rPr>
          <w:rFonts w:ascii="Times New Roman" w:hAnsi="Times New Roman" w:cs="Times New Roman"/>
          <w:sz w:val="24"/>
          <w:szCs w:val="24"/>
        </w:rPr>
        <w:t xml:space="preserve"> </w:t>
      </w:r>
      <w:r w:rsidRPr="00590FD5">
        <w:rPr>
          <w:rFonts w:ascii="Times New Roman" w:hAnsi="Times New Roman" w:cs="Times New Roman"/>
          <w:sz w:val="24"/>
          <w:szCs w:val="24"/>
        </w:rPr>
        <w:t>сначала</w:t>
      </w:r>
      <w:r>
        <w:rPr>
          <w:rFonts w:ascii="Times New Roman" w:hAnsi="Times New Roman" w:cs="Times New Roman"/>
          <w:sz w:val="24"/>
          <w:szCs w:val="24"/>
        </w:rPr>
        <w:t xml:space="preserve"> </w:t>
      </w:r>
      <w:r w:rsidRPr="00590FD5">
        <w:rPr>
          <w:rFonts w:ascii="Times New Roman" w:hAnsi="Times New Roman" w:cs="Times New Roman"/>
          <w:sz w:val="24"/>
          <w:szCs w:val="24"/>
        </w:rPr>
        <w:t>обзорно</w:t>
      </w:r>
      <w:r>
        <w:rPr>
          <w:rFonts w:ascii="Times New Roman" w:hAnsi="Times New Roman" w:cs="Times New Roman"/>
          <w:sz w:val="24"/>
          <w:szCs w:val="24"/>
        </w:rPr>
        <w:t xml:space="preserve"> </w:t>
      </w:r>
      <w:r w:rsidRPr="00590FD5">
        <w:rPr>
          <w:rFonts w:ascii="Times New Roman" w:hAnsi="Times New Roman" w:cs="Times New Roman"/>
          <w:sz w:val="24"/>
          <w:szCs w:val="24"/>
        </w:rPr>
        <w:t>рассмотрим</w:t>
      </w:r>
      <w:r>
        <w:rPr>
          <w:rFonts w:ascii="Times New Roman" w:hAnsi="Times New Roman" w:cs="Times New Roman"/>
          <w:sz w:val="24"/>
          <w:szCs w:val="24"/>
        </w:rPr>
        <w:t xml:space="preserve"> </w:t>
      </w:r>
      <w:r w:rsidRPr="00590FD5">
        <w:rPr>
          <w:rFonts w:ascii="Times New Roman" w:hAnsi="Times New Roman" w:cs="Times New Roman"/>
          <w:sz w:val="24"/>
          <w:szCs w:val="24"/>
        </w:rPr>
        <w:t>первый</w:t>
      </w:r>
      <w:r>
        <w:rPr>
          <w:rFonts w:ascii="Times New Roman" w:hAnsi="Times New Roman" w:cs="Times New Roman"/>
          <w:sz w:val="24"/>
          <w:szCs w:val="24"/>
        </w:rPr>
        <w:t xml:space="preserve"> </w:t>
      </w:r>
      <w:r w:rsidRPr="00590FD5">
        <w:rPr>
          <w:rFonts w:ascii="Times New Roman" w:hAnsi="Times New Roman" w:cs="Times New Roman"/>
          <w:sz w:val="24"/>
          <w:szCs w:val="24"/>
        </w:rPr>
        <w:t>пункт.</w:t>
      </w:r>
      <w:r>
        <w:rPr>
          <w:rFonts w:ascii="Times New Roman" w:hAnsi="Times New Roman" w:cs="Times New Roman"/>
          <w:sz w:val="24"/>
          <w:szCs w:val="24"/>
        </w:rPr>
        <w:t xml:space="preserve"> </w:t>
      </w:r>
      <w:r w:rsidRPr="00590FD5">
        <w:rPr>
          <w:rFonts w:ascii="Times New Roman" w:hAnsi="Times New Roman" w:cs="Times New Roman"/>
          <w:sz w:val="24"/>
          <w:szCs w:val="24"/>
        </w:rPr>
        <w:t>Есть,</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примеру,</w:t>
      </w:r>
      <w:r>
        <w:rPr>
          <w:rFonts w:ascii="Times New Roman" w:hAnsi="Times New Roman" w:cs="Times New Roman"/>
          <w:sz w:val="24"/>
          <w:szCs w:val="24"/>
        </w:rPr>
        <w:t xml:space="preserve"> </w:t>
      </w:r>
      <w:r w:rsidRPr="00590FD5">
        <w:rPr>
          <w:rFonts w:ascii="Times New Roman" w:hAnsi="Times New Roman" w:cs="Times New Roman"/>
          <w:sz w:val="24"/>
          <w:szCs w:val="24"/>
        </w:rPr>
        <w:t>потенциальный</w:t>
      </w:r>
      <w:r>
        <w:rPr>
          <w:rFonts w:ascii="Times New Roman" w:hAnsi="Times New Roman" w:cs="Times New Roman"/>
          <w:sz w:val="24"/>
          <w:szCs w:val="24"/>
        </w:rPr>
        <w:t xml:space="preserve"> </w:t>
      </w:r>
      <w:r w:rsidRPr="00590FD5">
        <w:rPr>
          <w:rFonts w:ascii="Times New Roman" w:hAnsi="Times New Roman" w:cs="Times New Roman"/>
          <w:sz w:val="24"/>
          <w:szCs w:val="24"/>
        </w:rPr>
        <w:t>способ</w:t>
      </w:r>
      <w:r>
        <w:rPr>
          <w:rFonts w:ascii="Times New Roman" w:hAnsi="Times New Roman" w:cs="Times New Roman"/>
          <w:sz w:val="24"/>
          <w:szCs w:val="24"/>
        </w:rPr>
        <w:t xml:space="preserve"> </w:t>
      </w:r>
      <w:r w:rsidRPr="00590FD5">
        <w:rPr>
          <w:rFonts w:ascii="Times New Roman" w:hAnsi="Times New Roman" w:cs="Times New Roman"/>
          <w:sz w:val="24"/>
          <w:szCs w:val="24"/>
        </w:rPr>
        <w:t>кодирования,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котором</w:t>
      </w:r>
      <w:r>
        <w:rPr>
          <w:rFonts w:ascii="Times New Roman" w:hAnsi="Times New Roman" w:cs="Times New Roman"/>
          <w:sz w:val="24"/>
          <w:szCs w:val="24"/>
        </w:rPr>
        <w:t xml:space="preserve"> </w:t>
      </w:r>
      <w:r w:rsidRPr="00590FD5">
        <w:rPr>
          <w:rFonts w:ascii="Times New Roman" w:hAnsi="Times New Roman" w:cs="Times New Roman"/>
          <w:sz w:val="24"/>
          <w:szCs w:val="24"/>
        </w:rPr>
        <w:t>единице</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соответствует</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уровень</w:t>
      </w:r>
      <w:r>
        <w:rPr>
          <w:rFonts w:ascii="Times New Roman" w:hAnsi="Times New Roman" w:cs="Times New Roman"/>
          <w:sz w:val="24"/>
          <w:szCs w:val="24"/>
        </w:rPr>
        <w:t xml:space="preserve"> </w:t>
      </w:r>
      <w:r w:rsidRPr="00590FD5">
        <w:rPr>
          <w:rFonts w:ascii="Times New Roman" w:hAnsi="Times New Roman" w:cs="Times New Roman"/>
          <w:sz w:val="24"/>
          <w:szCs w:val="24"/>
        </w:rPr>
        <w:t>напряжения</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потенциал),</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нулю</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импульсном</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способе,</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цифр</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используются</w:t>
      </w:r>
      <w:r>
        <w:rPr>
          <w:rFonts w:ascii="Times New Roman" w:hAnsi="Times New Roman" w:cs="Times New Roman"/>
          <w:sz w:val="24"/>
          <w:szCs w:val="24"/>
        </w:rPr>
        <w:t xml:space="preserve"> </w:t>
      </w:r>
      <w:r w:rsidRPr="00590FD5">
        <w:rPr>
          <w:rFonts w:ascii="Times New Roman" w:hAnsi="Times New Roman" w:cs="Times New Roman"/>
          <w:sz w:val="24"/>
          <w:szCs w:val="24"/>
        </w:rPr>
        <w:t>импульсы</w:t>
      </w:r>
      <w:r>
        <w:rPr>
          <w:rFonts w:ascii="Times New Roman" w:hAnsi="Times New Roman" w:cs="Times New Roman"/>
          <w:sz w:val="24"/>
          <w:szCs w:val="24"/>
        </w:rPr>
        <w:t xml:space="preserve"> </w:t>
      </w:r>
      <w:r w:rsidRPr="00590FD5">
        <w:rPr>
          <w:rFonts w:ascii="Times New Roman" w:hAnsi="Times New Roman" w:cs="Times New Roman"/>
          <w:sz w:val="24"/>
          <w:szCs w:val="24"/>
        </w:rPr>
        <w:t>разной</w:t>
      </w:r>
      <w:r>
        <w:rPr>
          <w:rFonts w:ascii="Times New Roman" w:hAnsi="Times New Roman" w:cs="Times New Roman"/>
          <w:sz w:val="24"/>
          <w:szCs w:val="24"/>
        </w:rPr>
        <w:t xml:space="preserve"> </w:t>
      </w:r>
      <w:r w:rsidRPr="00590FD5">
        <w:rPr>
          <w:rFonts w:ascii="Times New Roman" w:hAnsi="Times New Roman" w:cs="Times New Roman"/>
          <w:sz w:val="24"/>
          <w:szCs w:val="24"/>
        </w:rPr>
        <w:t>полярности.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технологии</w:t>
      </w:r>
      <w:r>
        <w:rPr>
          <w:rFonts w:ascii="Times New Roman" w:hAnsi="Times New Roman" w:cs="Times New Roman"/>
          <w:sz w:val="24"/>
          <w:szCs w:val="24"/>
        </w:rPr>
        <w:t xml:space="preserve"> </w:t>
      </w:r>
      <w:r w:rsidRPr="00590FD5">
        <w:rPr>
          <w:rFonts w:ascii="Times New Roman" w:hAnsi="Times New Roman" w:cs="Times New Roman"/>
          <w:sz w:val="24"/>
          <w:szCs w:val="24"/>
        </w:rPr>
        <w:t>кодирования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определенная</w:t>
      </w:r>
      <w:r>
        <w:rPr>
          <w:rFonts w:ascii="Times New Roman" w:hAnsi="Times New Roman" w:cs="Times New Roman"/>
          <w:sz w:val="24"/>
          <w:szCs w:val="24"/>
        </w:rPr>
        <w:t xml:space="preserve"> </w:t>
      </w:r>
      <w:r w:rsidRPr="00590FD5">
        <w:rPr>
          <w:rFonts w:ascii="Times New Roman" w:hAnsi="Times New Roman" w:cs="Times New Roman"/>
          <w:sz w:val="24"/>
          <w:szCs w:val="24"/>
        </w:rPr>
        <w:t>проблема</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состоит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внешние</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отношению</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самому</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компьютеру)</w:t>
      </w:r>
      <w:r>
        <w:rPr>
          <w:rFonts w:ascii="Times New Roman" w:hAnsi="Times New Roman" w:cs="Times New Roman"/>
          <w:sz w:val="24"/>
          <w:szCs w:val="24"/>
        </w:rPr>
        <w:t xml:space="preserve"> </w:t>
      </w:r>
      <w:r w:rsidRPr="00590FD5">
        <w:rPr>
          <w:rFonts w:ascii="Times New Roman" w:hAnsi="Times New Roman" w:cs="Times New Roman"/>
          <w:sz w:val="24"/>
          <w:szCs w:val="24"/>
        </w:rPr>
        <w:t>линии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растянуты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большие</w:t>
      </w:r>
      <w:r>
        <w:rPr>
          <w:rFonts w:ascii="Times New Roman" w:hAnsi="Times New Roman" w:cs="Times New Roman"/>
          <w:sz w:val="24"/>
          <w:szCs w:val="24"/>
        </w:rPr>
        <w:t xml:space="preserve"> </w:t>
      </w:r>
      <w:r w:rsidRPr="00590FD5">
        <w:rPr>
          <w:rFonts w:ascii="Times New Roman" w:hAnsi="Times New Roman" w:cs="Times New Roman"/>
          <w:sz w:val="24"/>
          <w:szCs w:val="24"/>
        </w:rPr>
        <w:t>расстояния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подвержены</w:t>
      </w:r>
      <w:r>
        <w:rPr>
          <w:rFonts w:ascii="Times New Roman" w:hAnsi="Times New Roman" w:cs="Times New Roman"/>
          <w:sz w:val="24"/>
          <w:szCs w:val="24"/>
        </w:rPr>
        <w:t xml:space="preserve"> </w:t>
      </w:r>
      <w:r w:rsidRPr="00590FD5">
        <w:rPr>
          <w:rFonts w:ascii="Times New Roman" w:hAnsi="Times New Roman" w:cs="Times New Roman"/>
          <w:sz w:val="24"/>
          <w:szCs w:val="24"/>
        </w:rPr>
        <w:t>воздействию</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различных</w:t>
      </w:r>
      <w:r>
        <w:rPr>
          <w:rFonts w:ascii="Times New Roman" w:hAnsi="Times New Roman" w:cs="Times New Roman"/>
          <w:sz w:val="24"/>
          <w:szCs w:val="24"/>
        </w:rPr>
        <w:t xml:space="preserve"> </w:t>
      </w:r>
      <w:r w:rsidRPr="00590FD5">
        <w:rPr>
          <w:rFonts w:ascii="Times New Roman" w:hAnsi="Times New Roman" w:cs="Times New Roman"/>
          <w:sz w:val="24"/>
          <w:szCs w:val="24"/>
        </w:rPr>
        <w:t>помех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наводок.</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приводит</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искажению</w:t>
      </w:r>
      <w:r>
        <w:rPr>
          <w:rFonts w:ascii="Times New Roman" w:hAnsi="Times New Roman" w:cs="Times New Roman"/>
          <w:sz w:val="24"/>
          <w:szCs w:val="24"/>
        </w:rPr>
        <w:t xml:space="preserve"> </w:t>
      </w:r>
      <w:r w:rsidRPr="00590FD5">
        <w:rPr>
          <w:rFonts w:ascii="Times New Roman" w:hAnsi="Times New Roman" w:cs="Times New Roman"/>
          <w:sz w:val="24"/>
          <w:szCs w:val="24"/>
        </w:rPr>
        <w:t>эталонных</w:t>
      </w:r>
      <w:r>
        <w:rPr>
          <w:rFonts w:ascii="Times New Roman" w:hAnsi="Times New Roman" w:cs="Times New Roman"/>
          <w:sz w:val="24"/>
          <w:szCs w:val="24"/>
        </w:rPr>
        <w:t xml:space="preserve"> </w:t>
      </w:r>
      <w:r w:rsidRPr="00590FD5">
        <w:rPr>
          <w:rFonts w:ascii="Times New Roman" w:hAnsi="Times New Roman" w:cs="Times New Roman"/>
          <w:sz w:val="24"/>
          <w:szCs w:val="24"/>
        </w:rPr>
        <w:t>прямоугольных</w:t>
      </w:r>
      <w:r>
        <w:rPr>
          <w:rFonts w:ascii="Times New Roman" w:hAnsi="Times New Roman" w:cs="Times New Roman"/>
          <w:sz w:val="24"/>
          <w:szCs w:val="24"/>
        </w:rPr>
        <w:t xml:space="preserve"> </w:t>
      </w:r>
      <w:r w:rsidRPr="00590FD5">
        <w:rPr>
          <w:rFonts w:ascii="Times New Roman" w:hAnsi="Times New Roman" w:cs="Times New Roman"/>
          <w:sz w:val="24"/>
          <w:szCs w:val="24"/>
        </w:rPr>
        <w:t>импульсов</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сигнала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нужны</w:t>
      </w:r>
      <w:r>
        <w:rPr>
          <w:rFonts w:ascii="Times New Roman" w:hAnsi="Times New Roman" w:cs="Times New Roman"/>
          <w:sz w:val="24"/>
          <w:szCs w:val="24"/>
        </w:rPr>
        <w:t xml:space="preserve"> </w:t>
      </w:r>
      <w:r w:rsidRPr="00590FD5">
        <w:rPr>
          <w:rFonts w:ascii="Times New Roman" w:hAnsi="Times New Roman" w:cs="Times New Roman"/>
          <w:sz w:val="24"/>
          <w:szCs w:val="24"/>
        </w:rPr>
        <w:t>новые</w:t>
      </w:r>
      <w:r>
        <w:rPr>
          <w:rFonts w:ascii="Times New Roman" w:hAnsi="Times New Roman" w:cs="Times New Roman"/>
          <w:sz w:val="24"/>
          <w:szCs w:val="24"/>
        </w:rPr>
        <w:t xml:space="preserve"> </w:t>
      </w:r>
      <w:r w:rsidRPr="00590FD5">
        <w:rPr>
          <w:rFonts w:ascii="Times New Roman" w:hAnsi="Times New Roman" w:cs="Times New Roman"/>
          <w:sz w:val="24"/>
          <w:szCs w:val="24"/>
        </w:rPr>
        <w:t>(надежные)</w:t>
      </w:r>
      <w:r>
        <w:rPr>
          <w:rFonts w:ascii="Times New Roman" w:hAnsi="Times New Roman" w:cs="Times New Roman"/>
          <w:sz w:val="24"/>
          <w:szCs w:val="24"/>
        </w:rPr>
        <w:t xml:space="preserve"> </w:t>
      </w:r>
      <w:r w:rsidRPr="00590FD5">
        <w:rPr>
          <w:rFonts w:ascii="Times New Roman" w:hAnsi="Times New Roman" w:cs="Times New Roman"/>
          <w:sz w:val="24"/>
          <w:szCs w:val="24"/>
        </w:rPr>
        <w:t>алгоритмы</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кодирования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вычислительных</w:t>
      </w:r>
      <w:r>
        <w:rPr>
          <w:rFonts w:ascii="Times New Roman" w:hAnsi="Times New Roman" w:cs="Times New Roman"/>
          <w:sz w:val="24"/>
          <w:szCs w:val="24"/>
        </w:rPr>
        <w:t xml:space="preserve"> </w:t>
      </w:r>
      <w:r w:rsidRPr="00590FD5">
        <w:rPr>
          <w:rFonts w:ascii="Times New Roman" w:hAnsi="Times New Roman" w:cs="Times New Roman"/>
          <w:sz w:val="24"/>
          <w:szCs w:val="24"/>
        </w:rPr>
        <w:t>сетях</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применяется</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потенциальное,</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импульсное</w:t>
      </w:r>
      <w:r>
        <w:rPr>
          <w:rFonts w:ascii="Times New Roman" w:hAnsi="Times New Roman" w:cs="Times New Roman"/>
          <w:sz w:val="24"/>
          <w:szCs w:val="24"/>
        </w:rPr>
        <w:t xml:space="preserve"> </w:t>
      </w:r>
      <w:r w:rsidRPr="00590FD5">
        <w:rPr>
          <w:rFonts w:ascii="Times New Roman" w:hAnsi="Times New Roman" w:cs="Times New Roman"/>
          <w:sz w:val="24"/>
          <w:szCs w:val="24"/>
        </w:rPr>
        <w:t>кодирование.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применяется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такой</w:t>
      </w:r>
      <w:r>
        <w:rPr>
          <w:rFonts w:ascii="Times New Roman" w:hAnsi="Times New Roman" w:cs="Times New Roman"/>
          <w:sz w:val="24"/>
          <w:szCs w:val="24"/>
        </w:rPr>
        <w:t xml:space="preserve"> </w:t>
      </w:r>
      <w:r w:rsidRPr="00590FD5">
        <w:rPr>
          <w:rFonts w:ascii="Times New Roman" w:hAnsi="Times New Roman" w:cs="Times New Roman"/>
          <w:sz w:val="24"/>
          <w:szCs w:val="24"/>
        </w:rPr>
        <w:t>способ</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модуляция.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модуляции</w:t>
      </w:r>
      <w:r>
        <w:rPr>
          <w:rFonts w:ascii="Times New Roman" w:hAnsi="Times New Roman" w:cs="Times New Roman"/>
          <w:sz w:val="24"/>
          <w:szCs w:val="24"/>
        </w:rPr>
        <w:t xml:space="preserve"> </w:t>
      </w:r>
      <w:r w:rsidRPr="00590FD5">
        <w:rPr>
          <w:rFonts w:ascii="Times New Roman" w:hAnsi="Times New Roman" w:cs="Times New Roman"/>
          <w:sz w:val="24"/>
          <w:szCs w:val="24"/>
        </w:rPr>
        <w:t>дискретные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передаются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синусоидального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сигнала</w:t>
      </w:r>
      <w:r>
        <w:rPr>
          <w:rFonts w:ascii="Times New Roman" w:hAnsi="Times New Roman" w:cs="Times New Roman"/>
          <w:sz w:val="24"/>
          <w:szCs w:val="24"/>
        </w:rPr>
        <w:t xml:space="preserve"> </w:t>
      </w:r>
      <w:r w:rsidRPr="00590FD5">
        <w:rPr>
          <w:rFonts w:ascii="Times New Roman" w:hAnsi="Times New Roman" w:cs="Times New Roman"/>
          <w:sz w:val="24"/>
          <w:szCs w:val="24"/>
        </w:rPr>
        <w:t>той</w:t>
      </w:r>
      <w:r>
        <w:rPr>
          <w:rFonts w:ascii="Times New Roman" w:hAnsi="Times New Roman" w:cs="Times New Roman"/>
          <w:sz w:val="24"/>
          <w:szCs w:val="24"/>
        </w:rPr>
        <w:t xml:space="preserve"> </w:t>
      </w:r>
      <w:r w:rsidRPr="00590FD5">
        <w:rPr>
          <w:rFonts w:ascii="Times New Roman" w:hAnsi="Times New Roman" w:cs="Times New Roman"/>
          <w:sz w:val="24"/>
          <w:szCs w:val="24"/>
        </w:rPr>
        <w:t>частоты,</w:t>
      </w:r>
      <w:r>
        <w:rPr>
          <w:rFonts w:ascii="Times New Roman" w:hAnsi="Times New Roman" w:cs="Times New Roman"/>
          <w:sz w:val="24"/>
          <w:szCs w:val="24"/>
        </w:rPr>
        <w:t xml:space="preserve"> </w:t>
      </w:r>
      <w:r w:rsidRPr="00590FD5">
        <w:rPr>
          <w:rFonts w:ascii="Times New Roman" w:hAnsi="Times New Roman" w:cs="Times New Roman"/>
          <w:sz w:val="24"/>
          <w:szCs w:val="24"/>
        </w:rPr>
        <w:t>которую</w:t>
      </w:r>
      <w:r>
        <w:rPr>
          <w:rFonts w:ascii="Times New Roman" w:hAnsi="Times New Roman" w:cs="Times New Roman"/>
          <w:sz w:val="24"/>
          <w:szCs w:val="24"/>
        </w:rPr>
        <w:t xml:space="preserve"> </w:t>
      </w:r>
      <w:r w:rsidRPr="00590FD5">
        <w:rPr>
          <w:rFonts w:ascii="Times New Roman" w:hAnsi="Times New Roman" w:cs="Times New Roman"/>
          <w:sz w:val="24"/>
          <w:szCs w:val="24"/>
        </w:rPr>
        <w:t>хорошо</w:t>
      </w:r>
      <w:r>
        <w:rPr>
          <w:rFonts w:ascii="Times New Roman" w:hAnsi="Times New Roman" w:cs="Times New Roman"/>
          <w:sz w:val="24"/>
          <w:szCs w:val="24"/>
        </w:rPr>
        <w:t xml:space="preserve"> </w:t>
      </w:r>
      <w:r w:rsidRPr="00590FD5">
        <w:rPr>
          <w:rFonts w:ascii="Times New Roman" w:hAnsi="Times New Roman" w:cs="Times New Roman"/>
          <w:sz w:val="24"/>
          <w:szCs w:val="24"/>
        </w:rPr>
        <w:t>передает</w:t>
      </w:r>
      <w:r>
        <w:rPr>
          <w:rFonts w:ascii="Times New Roman" w:hAnsi="Times New Roman" w:cs="Times New Roman"/>
          <w:sz w:val="24"/>
          <w:szCs w:val="24"/>
        </w:rPr>
        <w:t xml:space="preserve"> </w:t>
      </w:r>
      <w:r w:rsidRPr="00590FD5">
        <w:rPr>
          <w:rFonts w:ascii="Times New Roman" w:hAnsi="Times New Roman" w:cs="Times New Roman"/>
          <w:sz w:val="24"/>
          <w:szCs w:val="24"/>
        </w:rPr>
        <w:t>имеющаяся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распоряжении</w:t>
      </w:r>
      <w:r>
        <w:rPr>
          <w:rFonts w:ascii="Times New Roman" w:hAnsi="Times New Roman" w:cs="Times New Roman"/>
          <w:sz w:val="24"/>
          <w:szCs w:val="24"/>
        </w:rPr>
        <w:t xml:space="preserve"> </w:t>
      </w:r>
      <w:r w:rsidRPr="00590FD5">
        <w:rPr>
          <w:rFonts w:ascii="Times New Roman" w:hAnsi="Times New Roman" w:cs="Times New Roman"/>
          <w:sz w:val="24"/>
          <w:szCs w:val="24"/>
        </w:rPr>
        <w:t>линия</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72A290DF" wp14:editId="619CB298">
            <wp:extent cx="5448300" cy="2457691"/>
            <wp:effectExtent l="0" t="0" r="0" b="0"/>
            <wp:docPr id="4" name="Рисунок 4" descr="Примеры кодирования дискретной информ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имеры кодирования дискретной информаци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073" cy="2462099"/>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Первые</w:t>
      </w:r>
      <w:r>
        <w:rPr>
          <w:rFonts w:ascii="Times New Roman" w:hAnsi="Times New Roman" w:cs="Times New Roman"/>
          <w:sz w:val="24"/>
          <w:szCs w:val="24"/>
        </w:rPr>
        <w:t xml:space="preserve"> </w:t>
      </w:r>
      <w:r w:rsidRPr="00590FD5">
        <w:rPr>
          <w:rFonts w:ascii="Times New Roman" w:hAnsi="Times New Roman" w:cs="Times New Roman"/>
          <w:sz w:val="24"/>
          <w:szCs w:val="24"/>
        </w:rPr>
        <w:t>два</w:t>
      </w:r>
      <w:r>
        <w:rPr>
          <w:rFonts w:ascii="Times New Roman" w:hAnsi="Times New Roman" w:cs="Times New Roman"/>
          <w:sz w:val="24"/>
          <w:szCs w:val="24"/>
        </w:rPr>
        <w:t xml:space="preserve"> </w:t>
      </w:r>
      <w:r w:rsidRPr="00590FD5">
        <w:rPr>
          <w:rFonts w:ascii="Times New Roman" w:hAnsi="Times New Roman" w:cs="Times New Roman"/>
          <w:sz w:val="24"/>
          <w:szCs w:val="24"/>
        </w:rPr>
        <w:t>варианта</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применяются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линий</w:t>
      </w:r>
      <w:r>
        <w:rPr>
          <w:rFonts w:ascii="Times New Roman" w:hAnsi="Times New Roman" w:cs="Times New Roman"/>
          <w:sz w:val="24"/>
          <w:szCs w:val="24"/>
        </w:rPr>
        <w:t xml:space="preserve"> </w:t>
      </w:r>
      <w:r w:rsidRPr="00590FD5">
        <w:rPr>
          <w:rFonts w:ascii="Times New Roman" w:hAnsi="Times New Roman" w:cs="Times New Roman"/>
          <w:sz w:val="24"/>
          <w:szCs w:val="24"/>
        </w:rPr>
        <w:t>высокого</w:t>
      </w:r>
      <w:r>
        <w:rPr>
          <w:rFonts w:ascii="Times New Roman" w:hAnsi="Times New Roman" w:cs="Times New Roman"/>
          <w:sz w:val="24"/>
          <w:szCs w:val="24"/>
        </w:rPr>
        <w:t xml:space="preserve"> </w:t>
      </w:r>
      <w:r w:rsidRPr="00590FD5">
        <w:rPr>
          <w:rFonts w:ascii="Times New Roman" w:hAnsi="Times New Roman" w:cs="Times New Roman"/>
          <w:sz w:val="24"/>
          <w:szCs w:val="24"/>
        </w:rPr>
        <w:t>качества,</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модуляция</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каналах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сильными</w:t>
      </w:r>
      <w:r>
        <w:rPr>
          <w:rFonts w:ascii="Times New Roman" w:hAnsi="Times New Roman" w:cs="Times New Roman"/>
          <w:sz w:val="24"/>
          <w:szCs w:val="24"/>
        </w:rPr>
        <w:t xml:space="preserve"> </w:t>
      </w:r>
      <w:r w:rsidRPr="00590FD5">
        <w:rPr>
          <w:rFonts w:ascii="Times New Roman" w:hAnsi="Times New Roman" w:cs="Times New Roman"/>
          <w:sz w:val="24"/>
          <w:szCs w:val="24"/>
        </w:rPr>
        <w:t>искажениями</w:t>
      </w:r>
      <w:r>
        <w:rPr>
          <w:rFonts w:ascii="Times New Roman" w:hAnsi="Times New Roman" w:cs="Times New Roman"/>
          <w:sz w:val="24"/>
          <w:szCs w:val="24"/>
        </w:rPr>
        <w:t xml:space="preserve"> </w:t>
      </w:r>
      <w:r w:rsidRPr="00590FD5">
        <w:rPr>
          <w:rFonts w:ascii="Times New Roman" w:hAnsi="Times New Roman" w:cs="Times New Roman"/>
          <w:sz w:val="24"/>
          <w:szCs w:val="24"/>
        </w:rPr>
        <w:t>сигнала.</w:t>
      </w:r>
      <w:r>
        <w:rPr>
          <w:rFonts w:ascii="Times New Roman" w:hAnsi="Times New Roman" w:cs="Times New Roman"/>
          <w:sz w:val="24"/>
          <w:szCs w:val="24"/>
        </w:rPr>
        <w:t xml:space="preserve"> </w:t>
      </w:r>
      <w:r w:rsidRPr="00590FD5">
        <w:rPr>
          <w:rFonts w:ascii="Times New Roman" w:hAnsi="Times New Roman" w:cs="Times New Roman"/>
          <w:sz w:val="24"/>
          <w:szCs w:val="24"/>
        </w:rPr>
        <w:t>Модуляция,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примеру,</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глобальных</w:t>
      </w:r>
      <w:r>
        <w:rPr>
          <w:rFonts w:ascii="Times New Roman" w:hAnsi="Times New Roman" w:cs="Times New Roman"/>
          <w:sz w:val="24"/>
          <w:szCs w:val="24"/>
        </w:rPr>
        <w:t xml:space="preserve"> </w:t>
      </w:r>
      <w:r w:rsidRPr="00590FD5">
        <w:rPr>
          <w:rFonts w:ascii="Times New Roman" w:hAnsi="Times New Roman" w:cs="Times New Roman"/>
          <w:sz w:val="24"/>
          <w:szCs w:val="24"/>
        </w:rPr>
        <w:t>сетях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передаче</w:t>
      </w:r>
      <w:r>
        <w:rPr>
          <w:rFonts w:ascii="Times New Roman" w:hAnsi="Times New Roman" w:cs="Times New Roman"/>
          <w:sz w:val="24"/>
          <w:szCs w:val="24"/>
        </w:rPr>
        <w:t xml:space="preserve"> </w:t>
      </w:r>
      <w:r w:rsidRPr="00590FD5">
        <w:rPr>
          <w:rFonts w:ascii="Times New Roman" w:hAnsi="Times New Roman" w:cs="Times New Roman"/>
          <w:sz w:val="24"/>
          <w:szCs w:val="24"/>
        </w:rPr>
        <w:t>трафика</w:t>
      </w:r>
      <w:r>
        <w:rPr>
          <w:rFonts w:ascii="Times New Roman" w:hAnsi="Times New Roman" w:cs="Times New Roman"/>
          <w:sz w:val="24"/>
          <w:szCs w:val="24"/>
        </w:rPr>
        <w:t xml:space="preserve"> </w:t>
      </w:r>
      <w:r w:rsidRPr="00590FD5">
        <w:rPr>
          <w:rFonts w:ascii="Times New Roman" w:hAnsi="Times New Roman" w:cs="Times New Roman"/>
          <w:sz w:val="24"/>
          <w:szCs w:val="24"/>
        </w:rPr>
        <w:t>через</w:t>
      </w:r>
      <w:r>
        <w:rPr>
          <w:rFonts w:ascii="Times New Roman" w:hAnsi="Times New Roman" w:cs="Times New Roman"/>
          <w:sz w:val="24"/>
          <w:szCs w:val="24"/>
        </w:rPr>
        <w:t xml:space="preserve"> </w:t>
      </w:r>
      <w:r w:rsidRPr="00590FD5">
        <w:rPr>
          <w:rFonts w:ascii="Times New Roman" w:hAnsi="Times New Roman" w:cs="Times New Roman"/>
          <w:sz w:val="24"/>
          <w:szCs w:val="24"/>
        </w:rPr>
        <w:t>аналоговые</w:t>
      </w:r>
      <w:r>
        <w:rPr>
          <w:rFonts w:ascii="Times New Roman" w:hAnsi="Times New Roman" w:cs="Times New Roman"/>
          <w:sz w:val="24"/>
          <w:szCs w:val="24"/>
        </w:rPr>
        <w:t xml:space="preserve"> </w:t>
      </w:r>
      <w:r w:rsidRPr="00590FD5">
        <w:rPr>
          <w:rFonts w:ascii="Times New Roman" w:hAnsi="Times New Roman" w:cs="Times New Roman"/>
          <w:sz w:val="24"/>
          <w:szCs w:val="24"/>
        </w:rPr>
        <w:t>телефонные</w:t>
      </w:r>
      <w:r>
        <w:rPr>
          <w:rFonts w:ascii="Times New Roman" w:hAnsi="Times New Roman" w:cs="Times New Roman"/>
          <w:sz w:val="24"/>
          <w:szCs w:val="24"/>
        </w:rPr>
        <w:t xml:space="preserve"> </w:t>
      </w:r>
      <w:r w:rsidRPr="00590FD5">
        <w:rPr>
          <w:rFonts w:ascii="Times New Roman" w:hAnsi="Times New Roman" w:cs="Times New Roman"/>
          <w:sz w:val="24"/>
          <w:szCs w:val="24"/>
        </w:rPr>
        <w:t>каналы</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были</w:t>
      </w:r>
      <w:r>
        <w:rPr>
          <w:rFonts w:ascii="Times New Roman" w:hAnsi="Times New Roman" w:cs="Times New Roman"/>
          <w:sz w:val="24"/>
          <w:szCs w:val="24"/>
        </w:rPr>
        <w:t xml:space="preserve"> </w:t>
      </w:r>
      <w:r w:rsidRPr="00590FD5">
        <w:rPr>
          <w:rFonts w:ascii="Times New Roman" w:hAnsi="Times New Roman" w:cs="Times New Roman"/>
          <w:sz w:val="24"/>
          <w:szCs w:val="24"/>
        </w:rPr>
        <w:lastRenderedPageBreak/>
        <w:t>разработаны</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голоса</w:t>
      </w:r>
      <w:r>
        <w:rPr>
          <w:rFonts w:ascii="Times New Roman" w:hAnsi="Times New Roman" w:cs="Times New Roman"/>
          <w:sz w:val="24"/>
          <w:szCs w:val="24"/>
        </w:rPr>
        <w:t xml:space="preserve"> </w:t>
      </w:r>
      <w:r w:rsidRPr="00590FD5">
        <w:rPr>
          <w:rFonts w:ascii="Times New Roman" w:hAnsi="Times New Roman" w:cs="Times New Roman"/>
          <w:sz w:val="24"/>
          <w:szCs w:val="24"/>
        </w:rPr>
        <w:t>(аналоговой</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составляющей)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поэтому</w:t>
      </w:r>
      <w:r>
        <w:rPr>
          <w:rFonts w:ascii="Times New Roman" w:hAnsi="Times New Roman" w:cs="Times New Roman"/>
          <w:sz w:val="24"/>
          <w:szCs w:val="24"/>
        </w:rPr>
        <w:t xml:space="preserve"> </w:t>
      </w:r>
      <w:r w:rsidRPr="00590FD5">
        <w:rPr>
          <w:rFonts w:ascii="Times New Roman" w:hAnsi="Times New Roman" w:cs="Times New Roman"/>
          <w:sz w:val="24"/>
          <w:szCs w:val="24"/>
        </w:rPr>
        <w:t>плохо</w:t>
      </w:r>
      <w:r>
        <w:rPr>
          <w:rFonts w:ascii="Times New Roman" w:hAnsi="Times New Roman" w:cs="Times New Roman"/>
          <w:sz w:val="24"/>
          <w:szCs w:val="24"/>
        </w:rPr>
        <w:t xml:space="preserve"> </w:t>
      </w:r>
      <w:r w:rsidRPr="00590FD5">
        <w:rPr>
          <w:rFonts w:ascii="Times New Roman" w:hAnsi="Times New Roman" w:cs="Times New Roman"/>
          <w:sz w:val="24"/>
          <w:szCs w:val="24"/>
        </w:rPr>
        <w:t>подходят</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цифровых</w:t>
      </w:r>
      <w:r>
        <w:rPr>
          <w:rFonts w:ascii="Times New Roman" w:hAnsi="Times New Roman" w:cs="Times New Roman"/>
          <w:sz w:val="24"/>
          <w:szCs w:val="24"/>
        </w:rPr>
        <w:t xml:space="preserve"> </w:t>
      </w:r>
      <w:r w:rsidRPr="00590FD5">
        <w:rPr>
          <w:rFonts w:ascii="Times New Roman" w:hAnsi="Times New Roman" w:cs="Times New Roman"/>
          <w:sz w:val="24"/>
          <w:szCs w:val="24"/>
        </w:rPr>
        <w:t>импульсов.</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сам</w:t>
      </w:r>
      <w:r>
        <w:rPr>
          <w:rFonts w:ascii="Times New Roman" w:hAnsi="Times New Roman" w:cs="Times New Roman"/>
          <w:sz w:val="24"/>
          <w:szCs w:val="24"/>
        </w:rPr>
        <w:t xml:space="preserve"> </w:t>
      </w:r>
      <w:r w:rsidRPr="00590FD5">
        <w:rPr>
          <w:rFonts w:ascii="Times New Roman" w:hAnsi="Times New Roman" w:cs="Times New Roman"/>
          <w:sz w:val="24"/>
          <w:szCs w:val="24"/>
        </w:rPr>
        <w:t>способ</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оказывает</w:t>
      </w:r>
      <w:r>
        <w:rPr>
          <w:rFonts w:ascii="Times New Roman" w:hAnsi="Times New Roman" w:cs="Times New Roman"/>
          <w:sz w:val="24"/>
          <w:szCs w:val="24"/>
        </w:rPr>
        <w:t xml:space="preserve"> </w:t>
      </w:r>
      <w:r w:rsidRPr="00590FD5">
        <w:rPr>
          <w:rFonts w:ascii="Times New Roman" w:hAnsi="Times New Roman" w:cs="Times New Roman"/>
          <w:sz w:val="24"/>
          <w:szCs w:val="24"/>
        </w:rPr>
        <w:t>влияние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такая</w:t>
      </w:r>
      <w:r>
        <w:rPr>
          <w:rFonts w:ascii="Times New Roman" w:hAnsi="Times New Roman" w:cs="Times New Roman"/>
          <w:sz w:val="24"/>
          <w:szCs w:val="24"/>
        </w:rPr>
        <w:t xml:space="preserve"> </w:t>
      </w:r>
      <w:r w:rsidRPr="00590FD5">
        <w:rPr>
          <w:rFonts w:ascii="Times New Roman" w:hAnsi="Times New Roman" w:cs="Times New Roman"/>
          <w:sz w:val="24"/>
          <w:szCs w:val="24"/>
        </w:rPr>
        <w:t>вещь,</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590FD5">
        <w:rPr>
          <w:rFonts w:ascii="Times New Roman" w:hAnsi="Times New Roman" w:cs="Times New Roman"/>
          <w:sz w:val="24"/>
          <w:szCs w:val="24"/>
        </w:rPr>
        <w:t>проводников</w:t>
      </w:r>
      <w:r>
        <w:rPr>
          <w:rFonts w:ascii="Times New Roman" w:hAnsi="Times New Roman" w:cs="Times New Roman"/>
          <w:sz w:val="24"/>
          <w:szCs w:val="24"/>
        </w:rPr>
        <w:t xml:space="preserve"> </w:t>
      </w:r>
      <w:r w:rsidRPr="00590FD5">
        <w:rPr>
          <w:rFonts w:ascii="Times New Roman" w:hAnsi="Times New Roman" w:cs="Times New Roman"/>
          <w:sz w:val="24"/>
          <w:szCs w:val="24"/>
        </w:rPr>
        <w:t>(жил)</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линиях</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снижения</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стоимости</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590FD5">
        <w:rPr>
          <w:rFonts w:ascii="Times New Roman" w:hAnsi="Times New Roman" w:cs="Times New Roman"/>
          <w:sz w:val="24"/>
          <w:szCs w:val="24"/>
        </w:rPr>
        <w:t>проводов,</w:t>
      </w:r>
      <w:r>
        <w:rPr>
          <w:rFonts w:ascii="Times New Roman" w:hAnsi="Times New Roman" w:cs="Times New Roman"/>
          <w:sz w:val="24"/>
          <w:szCs w:val="24"/>
        </w:rPr>
        <w:t xml:space="preserve"> </w:t>
      </w:r>
      <w:r w:rsidRPr="00590FD5">
        <w:rPr>
          <w:rFonts w:ascii="Times New Roman" w:hAnsi="Times New Roman" w:cs="Times New Roman"/>
          <w:sz w:val="24"/>
          <w:szCs w:val="24"/>
        </w:rPr>
        <w:t>зачастую,</w:t>
      </w:r>
      <w:r>
        <w:rPr>
          <w:rFonts w:ascii="Times New Roman" w:hAnsi="Times New Roman" w:cs="Times New Roman"/>
          <w:sz w:val="24"/>
          <w:szCs w:val="24"/>
        </w:rPr>
        <w:t xml:space="preserve"> </w:t>
      </w:r>
      <w:r w:rsidRPr="00590FD5">
        <w:rPr>
          <w:rFonts w:ascii="Times New Roman" w:hAnsi="Times New Roman" w:cs="Times New Roman"/>
          <w:sz w:val="24"/>
          <w:szCs w:val="24"/>
        </w:rPr>
        <w:t>снижается.</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такой</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последовательно,</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параллельно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принято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линий</w:t>
      </w:r>
      <w:r>
        <w:rPr>
          <w:rFonts w:ascii="Times New Roman" w:hAnsi="Times New Roman" w:cs="Times New Roman"/>
          <w:sz w:val="24"/>
          <w:szCs w:val="24"/>
        </w:rPr>
        <w:t xml:space="preserve"> </w:t>
      </w:r>
      <w:r w:rsidRPr="00590FD5">
        <w:rPr>
          <w:rFonts w:ascii="Times New Roman" w:hAnsi="Times New Roman" w:cs="Times New Roman"/>
          <w:sz w:val="24"/>
          <w:szCs w:val="24"/>
        </w:rPr>
        <w:t>связи</w:t>
      </w:r>
      <w:r>
        <w:rPr>
          <w:rFonts w:ascii="Times New Roman" w:hAnsi="Times New Roman" w:cs="Times New Roman"/>
          <w:sz w:val="24"/>
          <w:szCs w:val="24"/>
        </w:rPr>
        <w:t xml:space="preserve"> </w:t>
      </w:r>
      <w:r w:rsidRPr="00590FD5">
        <w:rPr>
          <w:rFonts w:ascii="Times New Roman" w:hAnsi="Times New Roman" w:cs="Times New Roman"/>
          <w:sz w:val="24"/>
          <w:szCs w:val="24"/>
        </w:rPr>
        <w:t>внутри</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компьютера).</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F574A2">
        <w:rPr>
          <w:rFonts w:ascii="Times New Roman" w:hAnsi="Times New Roman" w:cs="Times New Roman"/>
          <w:sz w:val="24"/>
          <w:szCs w:val="24"/>
          <w:highlight w:val="yellow"/>
        </w:rPr>
        <w:t>К способам кодирования на физическом уровне относятся такие алгоритмы, как NRZ (Non Return Zero), Манчестерский код (Manchester), MLT-3 (Multi Level Transmission) и ряд других.</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Давайте</w:t>
      </w:r>
      <w:r>
        <w:rPr>
          <w:rFonts w:ascii="Times New Roman" w:hAnsi="Times New Roman" w:cs="Times New Roman"/>
          <w:sz w:val="24"/>
          <w:szCs w:val="24"/>
        </w:rPr>
        <w:t xml:space="preserve"> </w:t>
      </w:r>
      <w:r w:rsidRPr="00590FD5">
        <w:rPr>
          <w:rFonts w:ascii="Times New Roman" w:hAnsi="Times New Roman" w:cs="Times New Roman"/>
          <w:sz w:val="24"/>
          <w:szCs w:val="24"/>
        </w:rPr>
        <w:t>пару</w:t>
      </w:r>
      <w:r>
        <w:rPr>
          <w:rFonts w:ascii="Times New Roman" w:hAnsi="Times New Roman" w:cs="Times New Roman"/>
          <w:sz w:val="24"/>
          <w:szCs w:val="24"/>
        </w:rPr>
        <w:t xml:space="preserve"> </w:t>
      </w:r>
      <w:r w:rsidRPr="00590FD5">
        <w:rPr>
          <w:rFonts w:ascii="Times New Roman" w:hAnsi="Times New Roman" w:cs="Times New Roman"/>
          <w:sz w:val="24"/>
          <w:szCs w:val="24"/>
        </w:rPr>
        <w:t>слов</w:t>
      </w:r>
      <w:r>
        <w:rPr>
          <w:rFonts w:ascii="Times New Roman" w:hAnsi="Times New Roman" w:cs="Times New Roman"/>
          <w:sz w:val="24"/>
          <w:szCs w:val="24"/>
        </w:rPr>
        <w:t xml:space="preserve"> </w:t>
      </w:r>
      <w:r w:rsidRPr="00590FD5">
        <w:rPr>
          <w:rFonts w:ascii="Times New Roman" w:hAnsi="Times New Roman" w:cs="Times New Roman"/>
          <w:sz w:val="24"/>
          <w:szCs w:val="24"/>
        </w:rPr>
        <w:t>скажем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логическом</w:t>
      </w:r>
      <w:r>
        <w:rPr>
          <w:rFonts w:ascii="Times New Roman" w:hAnsi="Times New Roman" w:cs="Times New Roman"/>
          <w:sz w:val="24"/>
          <w:szCs w:val="24"/>
        </w:rPr>
        <w:t xml:space="preserve"> </w:t>
      </w:r>
      <w:r w:rsidRPr="00590FD5">
        <w:rPr>
          <w:rFonts w:ascii="Times New Roman" w:hAnsi="Times New Roman" w:cs="Times New Roman"/>
          <w:sz w:val="24"/>
          <w:szCs w:val="24"/>
        </w:rPr>
        <w:t>кодировании.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понять</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названия,</w:t>
      </w:r>
      <w:r>
        <w:rPr>
          <w:rFonts w:ascii="Times New Roman" w:hAnsi="Times New Roman" w:cs="Times New Roman"/>
          <w:sz w:val="24"/>
          <w:szCs w:val="24"/>
        </w:rPr>
        <w:t xml:space="preserve"> </w:t>
      </w:r>
      <w:r w:rsidRPr="00590FD5">
        <w:rPr>
          <w:rFonts w:ascii="Times New Roman" w:hAnsi="Times New Roman" w:cs="Times New Roman"/>
          <w:sz w:val="24"/>
          <w:szCs w:val="24"/>
        </w:rPr>
        <w:t>оно</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верху</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(накладываясь</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него)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служит</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r>
        <w:rPr>
          <w:rFonts w:ascii="Times New Roman" w:hAnsi="Times New Roman" w:cs="Times New Roman"/>
          <w:sz w:val="24"/>
          <w:szCs w:val="24"/>
        </w:rPr>
        <w:t xml:space="preserve"> </w:t>
      </w:r>
      <w:r w:rsidRPr="00590FD5">
        <w:rPr>
          <w:rFonts w:ascii="Times New Roman" w:hAnsi="Times New Roman" w:cs="Times New Roman"/>
          <w:sz w:val="24"/>
          <w:szCs w:val="24"/>
        </w:rPr>
        <w:t>дополнительной</w:t>
      </w:r>
      <w:r>
        <w:rPr>
          <w:rFonts w:ascii="Times New Roman" w:hAnsi="Times New Roman" w:cs="Times New Roman"/>
          <w:sz w:val="24"/>
          <w:szCs w:val="24"/>
        </w:rPr>
        <w:t xml:space="preserve"> </w:t>
      </w:r>
      <w:r w:rsidRPr="00590FD5">
        <w:rPr>
          <w:rFonts w:ascii="Times New Roman" w:hAnsi="Times New Roman" w:cs="Times New Roman"/>
          <w:sz w:val="24"/>
          <w:szCs w:val="24"/>
        </w:rPr>
        <w:t>надежности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Каким</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образом?</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w:t>
      </w:r>
      <w:r>
        <w:rPr>
          <w:rFonts w:ascii="Times New Roman" w:hAnsi="Times New Roman" w:cs="Times New Roman"/>
          <w:sz w:val="24"/>
          <w:szCs w:val="24"/>
        </w:rPr>
        <w:t xml:space="preserve"> </w:t>
      </w:r>
      <w:r w:rsidRPr="00590FD5">
        <w:rPr>
          <w:rFonts w:ascii="Times New Roman" w:hAnsi="Times New Roman" w:cs="Times New Roman"/>
          <w:sz w:val="24"/>
          <w:szCs w:val="24"/>
        </w:rPr>
        <w:t>передаваемого</w:t>
      </w:r>
      <w:r>
        <w:rPr>
          <w:rFonts w:ascii="Times New Roman" w:hAnsi="Times New Roman" w:cs="Times New Roman"/>
          <w:sz w:val="24"/>
          <w:szCs w:val="24"/>
        </w:rPr>
        <w:t xml:space="preserve"> </w:t>
      </w:r>
      <w:r w:rsidRPr="00590FD5">
        <w:rPr>
          <w:rFonts w:ascii="Times New Roman" w:hAnsi="Times New Roman" w:cs="Times New Roman"/>
          <w:sz w:val="24"/>
          <w:szCs w:val="24"/>
        </w:rPr>
        <w:t>сигнала</w:t>
      </w:r>
      <w:r>
        <w:rPr>
          <w:rFonts w:ascii="Times New Roman" w:hAnsi="Times New Roman" w:cs="Times New Roman"/>
          <w:sz w:val="24"/>
          <w:szCs w:val="24"/>
        </w:rPr>
        <w:t xml:space="preserve"> </w:t>
      </w:r>
      <w:r w:rsidRPr="00590FD5">
        <w:rPr>
          <w:rFonts w:ascii="Times New Roman" w:hAnsi="Times New Roman" w:cs="Times New Roman"/>
          <w:sz w:val="24"/>
          <w:szCs w:val="24"/>
        </w:rPr>
        <w:t>долгое</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изменяется</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передаче</w:t>
      </w:r>
      <w:r>
        <w:rPr>
          <w:rFonts w:ascii="Times New Roman" w:hAnsi="Times New Roman" w:cs="Times New Roman"/>
          <w:sz w:val="24"/>
          <w:szCs w:val="24"/>
        </w:rPr>
        <w:t xml:space="preserve"> </w:t>
      </w:r>
      <w:r w:rsidRPr="00590FD5">
        <w:rPr>
          <w:rFonts w:ascii="Times New Roman" w:hAnsi="Times New Roman" w:cs="Times New Roman"/>
          <w:sz w:val="24"/>
          <w:szCs w:val="24"/>
        </w:rPr>
        <w:t>длинных</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последовательностей</w:t>
      </w:r>
      <w:r>
        <w:rPr>
          <w:rFonts w:ascii="Times New Roman" w:hAnsi="Times New Roman" w:cs="Times New Roman"/>
          <w:sz w:val="24"/>
          <w:szCs w:val="24"/>
        </w:rPr>
        <w:t xml:space="preserve"> </w:t>
      </w:r>
      <w:r w:rsidRPr="00590FD5">
        <w:rPr>
          <w:rFonts w:ascii="Times New Roman" w:hAnsi="Times New Roman" w:cs="Times New Roman"/>
          <w:sz w:val="24"/>
          <w:szCs w:val="24"/>
        </w:rPr>
        <w:t>логических</w:t>
      </w:r>
      <w:r>
        <w:rPr>
          <w:rFonts w:ascii="Times New Roman" w:hAnsi="Times New Roman" w:cs="Times New Roman"/>
          <w:sz w:val="24"/>
          <w:szCs w:val="24"/>
        </w:rPr>
        <w:t xml:space="preserve"> </w:t>
      </w:r>
      <w:r w:rsidRPr="00590FD5">
        <w:rPr>
          <w:rFonts w:ascii="Times New Roman" w:hAnsi="Times New Roman" w:cs="Times New Roman"/>
          <w:sz w:val="24"/>
          <w:szCs w:val="24"/>
        </w:rPr>
        <w:t>нулей</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единиц)</w:t>
      </w:r>
      <w:r>
        <w:rPr>
          <w:rFonts w:ascii="Times New Roman" w:hAnsi="Times New Roman" w:cs="Times New Roman"/>
          <w:sz w:val="24"/>
          <w:szCs w:val="24"/>
        </w:rPr>
        <w:t xml:space="preserve"> </w:t>
      </w:r>
      <w:r w:rsidRPr="00590FD5">
        <w:rPr>
          <w:rFonts w:ascii="Times New Roman" w:hAnsi="Times New Roman" w:cs="Times New Roman"/>
          <w:sz w:val="24"/>
          <w:szCs w:val="24"/>
        </w:rPr>
        <w:t>приемник</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ошибиться</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считывании</w:t>
      </w:r>
      <w:r>
        <w:rPr>
          <w:rFonts w:ascii="Times New Roman" w:hAnsi="Times New Roman" w:cs="Times New Roman"/>
          <w:sz w:val="24"/>
          <w:szCs w:val="24"/>
        </w:rPr>
        <w:t xml:space="preserve"> </w:t>
      </w:r>
      <w:r w:rsidRPr="00590FD5">
        <w:rPr>
          <w:rFonts w:ascii="Times New Roman" w:hAnsi="Times New Roman" w:cs="Times New Roman"/>
          <w:sz w:val="24"/>
          <w:szCs w:val="24"/>
        </w:rPr>
        <w:t>очередного</w:t>
      </w:r>
      <w:r>
        <w:rPr>
          <w:rFonts w:ascii="Times New Roman" w:hAnsi="Times New Roman" w:cs="Times New Roman"/>
          <w:sz w:val="24"/>
          <w:szCs w:val="24"/>
        </w:rPr>
        <w:t xml:space="preserve"> </w:t>
      </w:r>
      <w:r w:rsidRPr="00590FD5">
        <w:rPr>
          <w:rFonts w:ascii="Times New Roman" w:hAnsi="Times New Roman" w:cs="Times New Roman"/>
          <w:sz w:val="24"/>
          <w:szCs w:val="24"/>
        </w:rPr>
        <w:t>бита</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Он</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сможет</w:t>
      </w:r>
      <w:r>
        <w:rPr>
          <w:rFonts w:ascii="Times New Roman" w:hAnsi="Times New Roman" w:cs="Times New Roman"/>
          <w:sz w:val="24"/>
          <w:szCs w:val="24"/>
        </w:rPr>
        <w:t xml:space="preserve"> </w:t>
      </w:r>
      <w:r w:rsidRPr="00590FD5">
        <w:rPr>
          <w:rFonts w:ascii="Times New Roman" w:hAnsi="Times New Roman" w:cs="Times New Roman"/>
          <w:sz w:val="24"/>
          <w:szCs w:val="24"/>
        </w:rPr>
        <w:t>разложить</w:t>
      </w:r>
      <w:r>
        <w:rPr>
          <w:rFonts w:ascii="Times New Roman" w:hAnsi="Times New Roman" w:cs="Times New Roman"/>
          <w:sz w:val="24"/>
          <w:szCs w:val="24"/>
        </w:rPr>
        <w:t xml:space="preserve"> </w:t>
      </w:r>
      <w:r w:rsidRPr="00590FD5">
        <w:rPr>
          <w:rFonts w:ascii="Times New Roman" w:hAnsi="Times New Roman" w:cs="Times New Roman"/>
          <w:sz w:val="24"/>
          <w:szCs w:val="24"/>
        </w:rPr>
        <w:t>общий</w:t>
      </w:r>
      <w:r>
        <w:rPr>
          <w:rFonts w:ascii="Times New Roman" w:hAnsi="Times New Roman" w:cs="Times New Roman"/>
          <w:sz w:val="24"/>
          <w:szCs w:val="24"/>
        </w:rPr>
        <w:t xml:space="preserve"> </w:t>
      </w:r>
      <w:r w:rsidRPr="00590FD5">
        <w:rPr>
          <w:rFonts w:ascii="Times New Roman" w:hAnsi="Times New Roman" w:cs="Times New Roman"/>
          <w:sz w:val="24"/>
          <w:szCs w:val="24"/>
        </w:rPr>
        <w:t>поток</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отдельные</w:t>
      </w:r>
      <w:r>
        <w:rPr>
          <w:rFonts w:ascii="Times New Roman" w:hAnsi="Times New Roman" w:cs="Times New Roman"/>
          <w:sz w:val="24"/>
          <w:szCs w:val="24"/>
        </w:rPr>
        <w:t xml:space="preserve"> </w:t>
      </w:r>
      <w:r w:rsidRPr="00590FD5">
        <w:rPr>
          <w:rFonts w:ascii="Times New Roman" w:hAnsi="Times New Roman" w:cs="Times New Roman"/>
          <w:sz w:val="24"/>
          <w:szCs w:val="24"/>
        </w:rPr>
        <w:t>составляющие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следствие,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правильно</w:t>
      </w:r>
      <w:r>
        <w:rPr>
          <w:rFonts w:ascii="Times New Roman" w:hAnsi="Times New Roman" w:cs="Times New Roman"/>
          <w:sz w:val="24"/>
          <w:szCs w:val="24"/>
        </w:rPr>
        <w:t xml:space="preserve"> </w:t>
      </w:r>
      <w:r w:rsidRPr="00590FD5">
        <w:rPr>
          <w:rFonts w:ascii="Times New Roman" w:hAnsi="Times New Roman" w:cs="Times New Roman"/>
          <w:sz w:val="24"/>
          <w:szCs w:val="24"/>
        </w:rPr>
        <w:t>собрать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своем</w:t>
      </w:r>
      <w:r>
        <w:rPr>
          <w:rFonts w:ascii="Times New Roman" w:hAnsi="Times New Roman" w:cs="Times New Roman"/>
          <w:sz w:val="24"/>
          <w:szCs w:val="24"/>
        </w:rPr>
        <w:t xml:space="preserve"> </w:t>
      </w:r>
      <w:r w:rsidRPr="00590FD5">
        <w:rPr>
          <w:rFonts w:ascii="Times New Roman" w:hAnsi="Times New Roman" w:cs="Times New Roman"/>
          <w:sz w:val="24"/>
          <w:szCs w:val="24"/>
        </w:rPr>
        <w:t>буфере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них</w:t>
      </w:r>
      <w:r>
        <w:rPr>
          <w:rFonts w:ascii="Times New Roman" w:hAnsi="Times New Roman" w:cs="Times New Roman"/>
          <w:sz w:val="24"/>
          <w:szCs w:val="24"/>
        </w:rPr>
        <w:t xml:space="preserve"> </w:t>
      </w:r>
      <w:r w:rsidRPr="00590FD5">
        <w:rPr>
          <w:rFonts w:ascii="Times New Roman" w:hAnsi="Times New Roman" w:cs="Times New Roman"/>
          <w:sz w:val="24"/>
          <w:szCs w:val="24"/>
        </w:rPr>
        <w:t>исходную</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структуру.</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1953CE">
        <w:rPr>
          <w:rFonts w:ascii="Times New Roman" w:hAnsi="Times New Roman" w:cs="Times New Roman"/>
          <w:sz w:val="24"/>
          <w:szCs w:val="24"/>
          <w:highlight w:val="yellow"/>
        </w:rPr>
        <w:t>Логическое кодирование (которому подвергается исходная последовательность данных) внедряет в длинные последовательности бит свои биты с противоположным значением, или - вообще заменяет их другими последовательностями.</w:t>
      </w:r>
      <w:r>
        <w:rPr>
          <w:rFonts w:ascii="Times New Roman" w:hAnsi="Times New Roman" w:cs="Times New Roman"/>
          <w:sz w:val="24"/>
          <w:szCs w:val="24"/>
        </w:rPr>
        <w:t xml:space="preserve"> </w:t>
      </w:r>
      <w:r w:rsidRPr="00590FD5">
        <w:rPr>
          <w:rFonts w:ascii="Times New Roman" w:hAnsi="Times New Roman" w:cs="Times New Roman"/>
          <w:sz w:val="24"/>
          <w:szCs w:val="24"/>
        </w:rPr>
        <w:t>Кроме</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оно</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улучшить</w:t>
      </w:r>
      <w:r>
        <w:rPr>
          <w:rFonts w:ascii="Times New Roman" w:hAnsi="Times New Roman" w:cs="Times New Roman"/>
          <w:sz w:val="24"/>
          <w:szCs w:val="24"/>
        </w:rPr>
        <w:t xml:space="preserve"> </w:t>
      </w:r>
      <w:r w:rsidRPr="00590FD5">
        <w:rPr>
          <w:rFonts w:ascii="Times New Roman" w:hAnsi="Times New Roman" w:cs="Times New Roman"/>
          <w:sz w:val="24"/>
          <w:szCs w:val="24"/>
        </w:rPr>
        <w:t>спектральные</w:t>
      </w:r>
      <w:r>
        <w:rPr>
          <w:rFonts w:ascii="Times New Roman" w:hAnsi="Times New Roman" w:cs="Times New Roman"/>
          <w:sz w:val="24"/>
          <w:szCs w:val="24"/>
        </w:rPr>
        <w:t xml:space="preserve"> </w:t>
      </w:r>
      <w:r w:rsidRPr="00590FD5">
        <w:rPr>
          <w:rFonts w:ascii="Times New Roman" w:hAnsi="Times New Roman" w:cs="Times New Roman"/>
          <w:sz w:val="24"/>
          <w:szCs w:val="24"/>
        </w:rPr>
        <w:t>характеристики</w:t>
      </w:r>
      <w:r>
        <w:rPr>
          <w:rFonts w:ascii="Times New Roman" w:hAnsi="Times New Roman" w:cs="Times New Roman"/>
          <w:sz w:val="24"/>
          <w:szCs w:val="24"/>
        </w:rPr>
        <w:t xml:space="preserve"> </w:t>
      </w:r>
      <w:r w:rsidRPr="00590FD5">
        <w:rPr>
          <w:rFonts w:ascii="Times New Roman" w:hAnsi="Times New Roman" w:cs="Times New Roman"/>
          <w:sz w:val="24"/>
          <w:szCs w:val="24"/>
        </w:rPr>
        <w:t>сигнала,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целом</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упростить</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расшифровку,</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кроме</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передавать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общем</w:t>
      </w:r>
      <w:r>
        <w:rPr>
          <w:rFonts w:ascii="Times New Roman" w:hAnsi="Times New Roman" w:cs="Times New Roman"/>
          <w:sz w:val="24"/>
          <w:szCs w:val="24"/>
        </w:rPr>
        <w:t xml:space="preserve"> </w:t>
      </w:r>
      <w:r w:rsidRPr="00590FD5">
        <w:rPr>
          <w:rFonts w:ascii="Times New Roman" w:hAnsi="Times New Roman" w:cs="Times New Roman"/>
          <w:sz w:val="24"/>
          <w:szCs w:val="24"/>
        </w:rPr>
        <w:t>потоке</w:t>
      </w:r>
      <w:r>
        <w:rPr>
          <w:rFonts w:ascii="Times New Roman" w:hAnsi="Times New Roman" w:cs="Times New Roman"/>
          <w:sz w:val="24"/>
          <w:szCs w:val="24"/>
        </w:rPr>
        <w:t xml:space="preserve"> </w:t>
      </w:r>
      <w:r w:rsidRPr="00590FD5">
        <w:rPr>
          <w:rFonts w:ascii="Times New Roman" w:hAnsi="Times New Roman" w:cs="Times New Roman"/>
          <w:sz w:val="24"/>
          <w:szCs w:val="24"/>
        </w:rPr>
        <w:t>дополнительные</w:t>
      </w:r>
      <w:r>
        <w:rPr>
          <w:rFonts w:ascii="Times New Roman" w:hAnsi="Times New Roman" w:cs="Times New Roman"/>
          <w:sz w:val="24"/>
          <w:szCs w:val="24"/>
        </w:rPr>
        <w:t xml:space="preserve"> </w:t>
      </w:r>
      <w:r w:rsidRPr="00590FD5">
        <w:rPr>
          <w:rFonts w:ascii="Times New Roman" w:hAnsi="Times New Roman" w:cs="Times New Roman"/>
          <w:sz w:val="24"/>
          <w:szCs w:val="24"/>
        </w:rPr>
        <w:t>служебные</w:t>
      </w:r>
      <w:r>
        <w:rPr>
          <w:rFonts w:ascii="Times New Roman" w:hAnsi="Times New Roman" w:cs="Times New Roman"/>
          <w:sz w:val="24"/>
          <w:szCs w:val="24"/>
        </w:rPr>
        <w:t xml:space="preserve"> </w:t>
      </w:r>
      <w:r w:rsidRPr="00590FD5">
        <w:rPr>
          <w:rFonts w:ascii="Times New Roman" w:hAnsi="Times New Roman" w:cs="Times New Roman"/>
          <w:sz w:val="24"/>
          <w:szCs w:val="24"/>
        </w:rPr>
        <w:t>сигналы</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p>
    <w:p w:rsidR="00AC223A" w:rsidRPr="001953CE" w:rsidRDefault="00AC223A" w:rsidP="00AC223A">
      <w:pPr>
        <w:spacing w:after="0" w:line="240" w:lineRule="auto"/>
        <w:ind w:firstLine="426"/>
        <w:jc w:val="both"/>
        <w:rPr>
          <w:rFonts w:ascii="Times New Roman" w:hAnsi="Times New Roman" w:cs="Times New Roman"/>
          <w:sz w:val="24"/>
          <w:szCs w:val="24"/>
          <w:highlight w:val="yellow"/>
        </w:rPr>
      </w:pPr>
      <w:r w:rsidRPr="001953CE">
        <w:rPr>
          <w:rFonts w:ascii="Times New Roman" w:hAnsi="Times New Roman" w:cs="Times New Roman"/>
          <w:sz w:val="24"/>
          <w:szCs w:val="24"/>
          <w:highlight w:val="yellow"/>
        </w:rPr>
        <w:t>В основном, для логического преобразования применяются три технологии:</w:t>
      </w:r>
    </w:p>
    <w:p w:rsidR="00AC223A" w:rsidRPr="001953CE" w:rsidRDefault="00AC223A" w:rsidP="00AC223A">
      <w:pPr>
        <w:spacing w:after="0" w:line="240" w:lineRule="auto"/>
        <w:ind w:firstLine="426"/>
        <w:jc w:val="both"/>
        <w:rPr>
          <w:rFonts w:ascii="Times New Roman" w:hAnsi="Times New Roman" w:cs="Times New Roman"/>
          <w:sz w:val="24"/>
          <w:szCs w:val="24"/>
          <w:highlight w:val="yellow"/>
        </w:rPr>
      </w:pPr>
      <w:r w:rsidRPr="001953CE">
        <w:rPr>
          <w:rFonts w:ascii="Times New Roman" w:hAnsi="Times New Roman" w:cs="Times New Roman"/>
          <w:sz w:val="24"/>
          <w:szCs w:val="24"/>
          <w:highlight w:val="yellow"/>
        </w:rPr>
        <w:t>- вставка бит (bit stuffing)</w:t>
      </w:r>
    </w:p>
    <w:p w:rsidR="00AC223A" w:rsidRPr="001953CE" w:rsidRDefault="00AC223A" w:rsidP="00AC223A">
      <w:pPr>
        <w:spacing w:after="0" w:line="240" w:lineRule="auto"/>
        <w:ind w:firstLine="426"/>
        <w:jc w:val="both"/>
        <w:rPr>
          <w:rFonts w:ascii="Times New Roman" w:hAnsi="Times New Roman" w:cs="Times New Roman"/>
          <w:sz w:val="24"/>
          <w:szCs w:val="24"/>
          <w:highlight w:val="yellow"/>
        </w:rPr>
      </w:pPr>
      <w:r w:rsidRPr="001953CE">
        <w:rPr>
          <w:rFonts w:ascii="Times New Roman" w:hAnsi="Times New Roman" w:cs="Times New Roman"/>
          <w:sz w:val="24"/>
          <w:szCs w:val="24"/>
          <w:highlight w:val="yellow"/>
        </w:rPr>
        <w:t>- избыточное кодирование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1953CE">
        <w:rPr>
          <w:rFonts w:ascii="Times New Roman" w:hAnsi="Times New Roman" w:cs="Times New Roman"/>
          <w:sz w:val="24"/>
          <w:szCs w:val="24"/>
          <w:highlight w:val="yellow"/>
        </w:rPr>
        <w:t>- скремблирование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Коротко</w:t>
      </w:r>
      <w:r>
        <w:rPr>
          <w:rFonts w:ascii="Times New Roman" w:hAnsi="Times New Roman" w:cs="Times New Roman"/>
          <w:sz w:val="24"/>
          <w:szCs w:val="24"/>
        </w:rPr>
        <w:t xml:space="preserve"> </w:t>
      </w:r>
      <w:r w:rsidRPr="00590FD5">
        <w:rPr>
          <w:rFonts w:ascii="Times New Roman" w:hAnsi="Times New Roman" w:cs="Times New Roman"/>
          <w:sz w:val="24"/>
          <w:szCs w:val="24"/>
        </w:rPr>
        <w:t>отчитаюсь</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следующим</w:t>
      </w:r>
      <w:r>
        <w:rPr>
          <w:rFonts w:ascii="Times New Roman" w:hAnsi="Times New Roman" w:cs="Times New Roman"/>
          <w:sz w:val="24"/>
          <w:szCs w:val="24"/>
        </w:rPr>
        <w:t xml:space="preserve"> </w:t>
      </w:r>
      <w:r w:rsidRPr="00590FD5">
        <w:rPr>
          <w:rFonts w:ascii="Times New Roman" w:hAnsi="Times New Roman" w:cs="Times New Roman"/>
          <w:sz w:val="24"/>
          <w:szCs w:val="24"/>
        </w:rPr>
        <w:t>скриншотом:</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537C6D86" wp14:editId="678294A1">
            <wp:extent cx="3086100" cy="3193443"/>
            <wp:effectExtent l="0" t="0" r="0" b="6985"/>
            <wp:docPr id="7" name="Рисунок 7" descr="Технологии кодирования 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ехнологии кодирования сигнал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463" cy="3196923"/>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нем</w:t>
      </w:r>
      <w:r>
        <w:rPr>
          <w:rFonts w:ascii="Times New Roman" w:hAnsi="Times New Roman" w:cs="Times New Roman"/>
          <w:sz w:val="24"/>
          <w:szCs w:val="24"/>
        </w:rPr>
        <w:t xml:space="preserve"> </w:t>
      </w:r>
      <w:r w:rsidRPr="00590FD5">
        <w:rPr>
          <w:rFonts w:ascii="Times New Roman" w:hAnsi="Times New Roman" w:cs="Times New Roman"/>
          <w:sz w:val="24"/>
          <w:szCs w:val="24"/>
        </w:rPr>
        <w:t>Вы</w:t>
      </w:r>
      <w:r>
        <w:rPr>
          <w:rFonts w:ascii="Times New Roman" w:hAnsi="Times New Roman" w:cs="Times New Roman"/>
          <w:sz w:val="24"/>
          <w:szCs w:val="24"/>
        </w:rPr>
        <w:t xml:space="preserve"> </w:t>
      </w:r>
      <w:r w:rsidRPr="00590FD5">
        <w:rPr>
          <w:rFonts w:ascii="Times New Roman" w:hAnsi="Times New Roman" w:cs="Times New Roman"/>
          <w:sz w:val="24"/>
          <w:szCs w:val="24"/>
        </w:rPr>
        <w:t>можете</w:t>
      </w:r>
      <w:r>
        <w:rPr>
          <w:rFonts w:ascii="Times New Roman" w:hAnsi="Times New Roman" w:cs="Times New Roman"/>
          <w:sz w:val="24"/>
          <w:szCs w:val="24"/>
        </w:rPr>
        <w:t xml:space="preserve"> </w:t>
      </w:r>
      <w:r w:rsidRPr="00590FD5">
        <w:rPr>
          <w:rFonts w:ascii="Times New Roman" w:hAnsi="Times New Roman" w:cs="Times New Roman"/>
          <w:sz w:val="24"/>
          <w:szCs w:val="24"/>
        </w:rPr>
        <w:t>видеть,</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выглядит</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тот</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сигнал,</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наложении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него</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различных</w:t>
      </w:r>
      <w:r>
        <w:rPr>
          <w:rFonts w:ascii="Times New Roman" w:hAnsi="Times New Roman" w:cs="Times New Roman"/>
          <w:sz w:val="24"/>
          <w:szCs w:val="24"/>
        </w:rPr>
        <w:t xml:space="preserve"> </w:t>
      </w:r>
      <w:r w:rsidRPr="00590FD5">
        <w:rPr>
          <w:rFonts w:ascii="Times New Roman" w:hAnsi="Times New Roman" w:cs="Times New Roman"/>
          <w:sz w:val="24"/>
          <w:szCs w:val="24"/>
        </w:rPr>
        <w:t>алгоритмов:</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1953CE">
        <w:rPr>
          <w:rFonts w:ascii="Times New Roman" w:hAnsi="Times New Roman" w:cs="Times New Roman"/>
          <w:sz w:val="24"/>
          <w:szCs w:val="24"/>
          <w:highlight w:val="yellow"/>
        </w:rPr>
        <w:t>Технологии передачи данных имеют еще ряд проблем, с которыми приходится бороться. И одна из них - проблема взаимной синхронизации передатчика одного компьютера и приемника другого.</w:t>
      </w:r>
      <w:r>
        <w:rPr>
          <w:rFonts w:ascii="Times New Roman" w:hAnsi="Times New Roman" w:cs="Times New Roman"/>
          <w:sz w:val="24"/>
          <w:szCs w:val="24"/>
        </w:rPr>
        <w:t xml:space="preserve"> </w:t>
      </w:r>
      <w:r w:rsidRPr="00590FD5">
        <w:rPr>
          <w:rFonts w:ascii="Times New Roman" w:hAnsi="Times New Roman" w:cs="Times New Roman"/>
          <w:sz w:val="24"/>
          <w:szCs w:val="24"/>
        </w:rPr>
        <w:t>Согласитесь,</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сложно</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разобраться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потоке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два</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устройства</w:t>
      </w:r>
      <w:r>
        <w:rPr>
          <w:rFonts w:ascii="Times New Roman" w:hAnsi="Times New Roman" w:cs="Times New Roman"/>
          <w:sz w:val="24"/>
          <w:szCs w:val="24"/>
        </w:rPr>
        <w:t xml:space="preserve"> </w:t>
      </w:r>
      <w:r w:rsidRPr="00590FD5">
        <w:rPr>
          <w:rFonts w:ascii="Times New Roman" w:hAnsi="Times New Roman" w:cs="Times New Roman"/>
          <w:sz w:val="24"/>
          <w:szCs w:val="24"/>
        </w:rPr>
        <w:t>начнут</w:t>
      </w:r>
      <w:r>
        <w:rPr>
          <w:rFonts w:ascii="Times New Roman" w:hAnsi="Times New Roman" w:cs="Times New Roman"/>
          <w:sz w:val="24"/>
          <w:szCs w:val="24"/>
        </w:rPr>
        <w:t xml:space="preserve"> </w:t>
      </w:r>
      <w:r w:rsidRPr="00590FD5">
        <w:rPr>
          <w:rFonts w:ascii="Times New Roman" w:hAnsi="Times New Roman" w:cs="Times New Roman"/>
          <w:sz w:val="24"/>
          <w:szCs w:val="24"/>
        </w:rPr>
        <w:t>генерировать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одновременно</w:t>
      </w:r>
      <w:r>
        <w:rPr>
          <w:rFonts w:ascii="Times New Roman" w:hAnsi="Times New Roman" w:cs="Times New Roman"/>
          <w:sz w:val="24"/>
          <w:szCs w:val="24"/>
        </w:rPr>
        <w:t xml:space="preserve"> </w:t>
      </w:r>
      <w:r w:rsidRPr="00590FD5">
        <w:rPr>
          <w:rFonts w:ascii="Times New Roman" w:hAnsi="Times New Roman" w:cs="Times New Roman"/>
          <w:sz w:val="24"/>
          <w:szCs w:val="24"/>
        </w:rPr>
        <w:t>"навстречу"</w:t>
      </w:r>
      <w:r>
        <w:rPr>
          <w:rFonts w:ascii="Times New Roman" w:hAnsi="Times New Roman" w:cs="Times New Roman"/>
          <w:sz w:val="24"/>
          <w:szCs w:val="24"/>
        </w:rPr>
        <w:t xml:space="preserve"> </w:t>
      </w:r>
      <w:r w:rsidRPr="00590FD5">
        <w:rPr>
          <w:rFonts w:ascii="Times New Roman" w:hAnsi="Times New Roman" w:cs="Times New Roman"/>
          <w:sz w:val="24"/>
          <w:szCs w:val="24"/>
        </w:rPr>
        <w:t>друг</w:t>
      </w:r>
      <w:r>
        <w:rPr>
          <w:rFonts w:ascii="Times New Roman" w:hAnsi="Times New Roman" w:cs="Times New Roman"/>
          <w:sz w:val="24"/>
          <w:szCs w:val="24"/>
        </w:rPr>
        <w:t xml:space="preserve"> </w:t>
      </w:r>
      <w:r w:rsidRPr="00590FD5">
        <w:rPr>
          <w:rFonts w:ascii="Times New Roman" w:hAnsi="Times New Roman" w:cs="Times New Roman"/>
          <w:sz w:val="24"/>
          <w:szCs w:val="24"/>
        </w:rPr>
        <w:t>другу.</w:t>
      </w:r>
      <w:r>
        <w:rPr>
          <w:rFonts w:ascii="Times New Roman" w:hAnsi="Times New Roman" w:cs="Times New Roman"/>
          <w:sz w:val="24"/>
          <w:szCs w:val="24"/>
        </w:rPr>
        <w:t xml:space="preserve"> </w:t>
      </w:r>
      <w:r w:rsidRPr="00590FD5">
        <w:rPr>
          <w:rFonts w:ascii="Times New Roman" w:hAnsi="Times New Roman" w:cs="Times New Roman"/>
          <w:sz w:val="24"/>
          <w:szCs w:val="24"/>
        </w:rPr>
        <w:t>Начнется</w:t>
      </w:r>
      <w:r>
        <w:rPr>
          <w:rFonts w:ascii="Times New Roman" w:hAnsi="Times New Roman" w:cs="Times New Roman"/>
          <w:sz w:val="24"/>
          <w:szCs w:val="24"/>
        </w:rPr>
        <w:t xml:space="preserve"> </w:t>
      </w:r>
      <w:r w:rsidRPr="00590FD5">
        <w:rPr>
          <w:rFonts w:ascii="Times New Roman" w:hAnsi="Times New Roman" w:cs="Times New Roman"/>
          <w:sz w:val="24"/>
          <w:szCs w:val="24"/>
        </w:rPr>
        <w:t>бардак!</w:t>
      </w:r>
      <w:r>
        <w:rPr>
          <w:rFonts w:ascii="Times New Roman" w:hAnsi="Times New Roman" w:cs="Times New Roman"/>
          <w:sz w:val="24"/>
          <w:szCs w:val="24"/>
        </w:rPr>
        <w:t xml:space="preserve"> </w:t>
      </w:r>
      <w:r w:rsidRPr="00590FD5">
        <w:rPr>
          <w:rFonts w:ascii="Times New Roman" w:hAnsi="Times New Roman" w:cs="Times New Roman"/>
          <w:sz w:val="24"/>
          <w:szCs w:val="24"/>
        </w:rPr>
        <w:t>:)</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Внутри</w:t>
      </w:r>
      <w:r>
        <w:rPr>
          <w:rFonts w:ascii="Times New Roman" w:hAnsi="Times New Roman" w:cs="Times New Roman"/>
          <w:sz w:val="24"/>
          <w:szCs w:val="24"/>
        </w:rPr>
        <w:t xml:space="preserve"> </w:t>
      </w:r>
      <w:r w:rsidRPr="00590FD5">
        <w:rPr>
          <w:rFonts w:ascii="Times New Roman" w:hAnsi="Times New Roman" w:cs="Times New Roman"/>
          <w:sz w:val="24"/>
          <w:szCs w:val="24"/>
        </w:rPr>
        <w:t>корпуса</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компьютера</w:t>
      </w:r>
      <w:r>
        <w:rPr>
          <w:rFonts w:ascii="Times New Roman" w:hAnsi="Times New Roman" w:cs="Times New Roman"/>
          <w:sz w:val="24"/>
          <w:szCs w:val="24"/>
        </w:rPr>
        <w:t xml:space="preserve"> </w:t>
      </w:r>
      <w:r w:rsidRPr="00590FD5">
        <w:rPr>
          <w:rFonts w:ascii="Times New Roman" w:hAnsi="Times New Roman" w:cs="Times New Roman"/>
          <w:sz w:val="24"/>
          <w:szCs w:val="24"/>
        </w:rPr>
        <w:t>эта</w:t>
      </w:r>
      <w:r>
        <w:rPr>
          <w:rFonts w:ascii="Times New Roman" w:hAnsi="Times New Roman" w:cs="Times New Roman"/>
          <w:sz w:val="24"/>
          <w:szCs w:val="24"/>
        </w:rPr>
        <w:t xml:space="preserve"> </w:t>
      </w:r>
      <w:r w:rsidRPr="00590FD5">
        <w:rPr>
          <w:rFonts w:ascii="Times New Roman" w:hAnsi="Times New Roman" w:cs="Times New Roman"/>
          <w:sz w:val="24"/>
          <w:szCs w:val="24"/>
        </w:rPr>
        <w:t>проблема</w:t>
      </w:r>
      <w:r>
        <w:rPr>
          <w:rFonts w:ascii="Times New Roman" w:hAnsi="Times New Roman" w:cs="Times New Roman"/>
          <w:sz w:val="24"/>
          <w:szCs w:val="24"/>
        </w:rPr>
        <w:t xml:space="preserve"> </w:t>
      </w:r>
      <w:r w:rsidRPr="00590FD5">
        <w:rPr>
          <w:rFonts w:ascii="Times New Roman" w:hAnsi="Times New Roman" w:cs="Times New Roman"/>
          <w:sz w:val="24"/>
          <w:szCs w:val="24"/>
        </w:rPr>
        <w:t>решается</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устройства:</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оперативная</w:t>
      </w:r>
      <w:r>
        <w:rPr>
          <w:rFonts w:ascii="Times New Roman" w:hAnsi="Times New Roman" w:cs="Times New Roman"/>
          <w:sz w:val="24"/>
          <w:szCs w:val="24"/>
        </w:rPr>
        <w:t xml:space="preserve"> </w:t>
      </w:r>
      <w:r w:rsidRPr="00590FD5">
        <w:rPr>
          <w:rFonts w:ascii="Times New Roman" w:hAnsi="Times New Roman" w:cs="Times New Roman"/>
          <w:sz w:val="24"/>
          <w:szCs w:val="24"/>
        </w:rPr>
        <w:t>память,</w:t>
      </w:r>
      <w:r>
        <w:rPr>
          <w:rFonts w:ascii="Times New Roman" w:hAnsi="Times New Roman" w:cs="Times New Roman"/>
          <w:sz w:val="24"/>
          <w:szCs w:val="24"/>
        </w:rPr>
        <w:t xml:space="preserve"> </w:t>
      </w:r>
      <w:r w:rsidRPr="00590FD5">
        <w:rPr>
          <w:rFonts w:ascii="Times New Roman" w:hAnsi="Times New Roman" w:cs="Times New Roman"/>
          <w:sz w:val="24"/>
          <w:szCs w:val="24"/>
        </w:rPr>
        <w:t>видеокарта,</w:t>
      </w:r>
      <w:r>
        <w:rPr>
          <w:rFonts w:ascii="Times New Roman" w:hAnsi="Times New Roman" w:cs="Times New Roman"/>
          <w:sz w:val="24"/>
          <w:szCs w:val="24"/>
        </w:rPr>
        <w:t xml:space="preserve"> </w:t>
      </w:r>
      <w:r w:rsidRPr="00590FD5">
        <w:rPr>
          <w:rFonts w:ascii="Times New Roman" w:hAnsi="Times New Roman" w:cs="Times New Roman"/>
          <w:sz w:val="24"/>
          <w:szCs w:val="24"/>
        </w:rPr>
        <w:t>центральный</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процессор</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т.д.</w:t>
      </w:r>
      <w:r>
        <w:rPr>
          <w:rFonts w:ascii="Times New Roman" w:hAnsi="Times New Roman" w:cs="Times New Roman"/>
          <w:sz w:val="24"/>
          <w:szCs w:val="24"/>
        </w:rPr>
        <w:t xml:space="preserve"> </w:t>
      </w:r>
      <w:r w:rsidRPr="00590FD5">
        <w:rPr>
          <w:rFonts w:ascii="Times New Roman" w:hAnsi="Times New Roman" w:cs="Times New Roman"/>
          <w:sz w:val="24"/>
          <w:szCs w:val="24"/>
        </w:rPr>
        <w:t>синхронизируются</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общего</w:t>
      </w:r>
      <w:r>
        <w:rPr>
          <w:rFonts w:ascii="Times New Roman" w:hAnsi="Times New Roman" w:cs="Times New Roman"/>
          <w:sz w:val="24"/>
          <w:szCs w:val="24"/>
        </w:rPr>
        <w:t xml:space="preserve"> </w:t>
      </w:r>
      <w:r w:rsidRPr="00590FD5">
        <w:rPr>
          <w:rFonts w:ascii="Times New Roman" w:hAnsi="Times New Roman" w:cs="Times New Roman"/>
          <w:sz w:val="24"/>
          <w:szCs w:val="24"/>
        </w:rPr>
        <w:t>тактового</w:t>
      </w:r>
      <w:r>
        <w:rPr>
          <w:rFonts w:ascii="Times New Roman" w:hAnsi="Times New Roman" w:cs="Times New Roman"/>
          <w:sz w:val="24"/>
          <w:szCs w:val="24"/>
        </w:rPr>
        <w:t xml:space="preserve"> </w:t>
      </w:r>
      <w:r w:rsidRPr="00590FD5">
        <w:rPr>
          <w:rFonts w:ascii="Times New Roman" w:hAnsi="Times New Roman" w:cs="Times New Roman"/>
          <w:sz w:val="24"/>
          <w:szCs w:val="24"/>
        </w:rPr>
        <w:t>генератора,</w:t>
      </w:r>
      <w:r>
        <w:rPr>
          <w:rFonts w:ascii="Times New Roman" w:hAnsi="Times New Roman" w:cs="Times New Roman"/>
          <w:sz w:val="24"/>
          <w:szCs w:val="24"/>
        </w:rPr>
        <w:t xml:space="preserve"> </w:t>
      </w:r>
      <w:r w:rsidRPr="00590FD5">
        <w:rPr>
          <w:rFonts w:ascii="Times New Roman" w:hAnsi="Times New Roman" w:cs="Times New Roman"/>
          <w:sz w:val="24"/>
          <w:szCs w:val="24"/>
        </w:rPr>
        <w:t>расположенного</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материнской</w:t>
      </w:r>
      <w:r>
        <w:rPr>
          <w:rFonts w:ascii="Times New Roman" w:hAnsi="Times New Roman" w:cs="Times New Roman"/>
          <w:sz w:val="24"/>
          <w:szCs w:val="24"/>
        </w:rPr>
        <w:t xml:space="preserve"> </w:t>
      </w:r>
      <w:r w:rsidRPr="00590FD5">
        <w:rPr>
          <w:rFonts w:ascii="Times New Roman" w:hAnsi="Times New Roman" w:cs="Times New Roman"/>
          <w:sz w:val="24"/>
          <w:szCs w:val="24"/>
        </w:rPr>
        <w:t>плате.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Проблема</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синхронизации</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удаленных</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компьютеров</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решаться</w:t>
      </w:r>
      <w:r>
        <w:rPr>
          <w:rFonts w:ascii="Times New Roman" w:hAnsi="Times New Roman" w:cs="Times New Roman"/>
          <w:sz w:val="24"/>
          <w:szCs w:val="24"/>
        </w:rPr>
        <w:t xml:space="preserve"> </w:t>
      </w:r>
      <w:r w:rsidRPr="00590FD5">
        <w:rPr>
          <w:rFonts w:ascii="Times New Roman" w:hAnsi="Times New Roman" w:cs="Times New Roman"/>
          <w:sz w:val="24"/>
          <w:szCs w:val="24"/>
        </w:rPr>
        <w:t>разными</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способами:</w:t>
      </w:r>
      <w:r>
        <w:rPr>
          <w:rFonts w:ascii="Times New Roman" w:hAnsi="Times New Roman" w:cs="Times New Roman"/>
          <w:sz w:val="24"/>
          <w:szCs w:val="24"/>
        </w:rPr>
        <w:t xml:space="preserve"> </w:t>
      </w:r>
      <w:r w:rsidRPr="00590FD5">
        <w:rPr>
          <w:rFonts w:ascii="Times New Roman" w:hAnsi="Times New Roman" w:cs="Times New Roman"/>
          <w:sz w:val="24"/>
          <w:szCs w:val="24"/>
        </w:rPr>
        <w:t>путем</w:t>
      </w:r>
      <w:r>
        <w:rPr>
          <w:rFonts w:ascii="Times New Roman" w:hAnsi="Times New Roman" w:cs="Times New Roman"/>
          <w:sz w:val="24"/>
          <w:szCs w:val="24"/>
        </w:rPr>
        <w:t xml:space="preserve"> </w:t>
      </w:r>
      <w:r w:rsidRPr="00590FD5">
        <w:rPr>
          <w:rFonts w:ascii="Times New Roman" w:hAnsi="Times New Roman" w:cs="Times New Roman"/>
          <w:sz w:val="24"/>
          <w:szCs w:val="24"/>
        </w:rPr>
        <w:t>обмена</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специальными</w:t>
      </w:r>
      <w:r>
        <w:rPr>
          <w:rFonts w:ascii="Times New Roman" w:hAnsi="Times New Roman" w:cs="Times New Roman"/>
          <w:sz w:val="24"/>
          <w:szCs w:val="24"/>
        </w:rPr>
        <w:t xml:space="preserve"> </w:t>
      </w:r>
      <w:r w:rsidRPr="00590FD5">
        <w:rPr>
          <w:rFonts w:ascii="Times New Roman" w:hAnsi="Times New Roman" w:cs="Times New Roman"/>
          <w:sz w:val="24"/>
          <w:szCs w:val="24"/>
        </w:rPr>
        <w:t>тактовыми</w:t>
      </w:r>
      <w:r>
        <w:rPr>
          <w:rFonts w:ascii="Times New Roman" w:hAnsi="Times New Roman" w:cs="Times New Roman"/>
          <w:sz w:val="24"/>
          <w:szCs w:val="24"/>
        </w:rPr>
        <w:t xml:space="preserve"> </w:t>
      </w:r>
      <w:r w:rsidRPr="00590FD5">
        <w:rPr>
          <w:rFonts w:ascii="Times New Roman" w:hAnsi="Times New Roman" w:cs="Times New Roman"/>
          <w:sz w:val="24"/>
          <w:szCs w:val="24"/>
        </w:rPr>
        <w:t>синхроимпульсами</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передачей</w:t>
      </w:r>
      <w:r>
        <w:rPr>
          <w:rFonts w:ascii="Times New Roman" w:hAnsi="Times New Roman" w:cs="Times New Roman"/>
          <w:sz w:val="24"/>
          <w:szCs w:val="24"/>
        </w:rPr>
        <w:t xml:space="preserve"> </w:t>
      </w:r>
      <w:r w:rsidRPr="00590FD5">
        <w:rPr>
          <w:rFonts w:ascii="Times New Roman" w:hAnsi="Times New Roman" w:cs="Times New Roman"/>
          <w:sz w:val="24"/>
          <w:szCs w:val="24"/>
        </w:rPr>
        <w:t>служебных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lastRenderedPageBreak/>
        <w:t>имеющих</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основному</w:t>
      </w:r>
      <w:r>
        <w:rPr>
          <w:rFonts w:ascii="Times New Roman" w:hAnsi="Times New Roman" w:cs="Times New Roman"/>
          <w:sz w:val="24"/>
          <w:szCs w:val="24"/>
        </w:rPr>
        <w:t xml:space="preserve"> </w:t>
      </w:r>
      <w:r w:rsidRPr="00590FD5">
        <w:rPr>
          <w:rFonts w:ascii="Times New Roman" w:hAnsi="Times New Roman" w:cs="Times New Roman"/>
          <w:sz w:val="24"/>
          <w:szCs w:val="24"/>
        </w:rPr>
        <w:t>потоку</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стандартных</w:t>
      </w:r>
      <w:r>
        <w:rPr>
          <w:rFonts w:ascii="Times New Roman" w:hAnsi="Times New Roman" w:cs="Times New Roman"/>
          <w:sz w:val="24"/>
          <w:szCs w:val="24"/>
        </w:rPr>
        <w:t xml:space="preserve"> </w:t>
      </w:r>
      <w:r w:rsidRPr="00590FD5">
        <w:rPr>
          <w:rFonts w:ascii="Times New Roman" w:hAnsi="Times New Roman" w:cs="Times New Roman"/>
          <w:sz w:val="24"/>
          <w:szCs w:val="24"/>
        </w:rPr>
        <w:t>приемов,</w:t>
      </w:r>
      <w:r>
        <w:rPr>
          <w:rFonts w:ascii="Times New Roman" w:hAnsi="Times New Roman" w:cs="Times New Roman"/>
          <w:sz w:val="24"/>
          <w:szCs w:val="24"/>
        </w:rPr>
        <w:t xml:space="preserve"> </w:t>
      </w:r>
      <w:r w:rsidRPr="00590FD5">
        <w:rPr>
          <w:rFonts w:ascii="Times New Roman" w:hAnsi="Times New Roman" w:cs="Times New Roman"/>
          <w:sz w:val="24"/>
          <w:szCs w:val="24"/>
        </w:rPr>
        <w:t>служащий</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повышения</w:t>
      </w:r>
      <w:r>
        <w:rPr>
          <w:rFonts w:ascii="Times New Roman" w:hAnsi="Times New Roman" w:cs="Times New Roman"/>
          <w:sz w:val="24"/>
          <w:szCs w:val="24"/>
        </w:rPr>
        <w:t xml:space="preserve"> </w:t>
      </w:r>
      <w:r w:rsidRPr="00590FD5">
        <w:rPr>
          <w:rFonts w:ascii="Times New Roman" w:hAnsi="Times New Roman" w:cs="Times New Roman"/>
          <w:sz w:val="24"/>
          <w:szCs w:val="24"/>
        </w:rPr>
        <w:t>надежности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подсчет</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контрольной</w:t>
      </w:r>
      <w:r>
        <w:rPr>
          <w:rFonts w:ascii="Times New Roman" w:hAnsi="Times New Roman" w:cs="Times New Roman"/>
          <w:sz w:val="24"/>
          <w:szCs w:val="24"/>
        </w:rPr>
        <w:t xml:space="preserve"> </w:t>
      </w:r>
      <w:r w:rsidRPr="00590FD5">
        <w:rPr>
          <w:rFonts w:ascii="Times New Roman" w:hAnsi="Times New Roman" w:cs="Times New Roman"/>
          <w:sz w:val="24"/>
          <w:szCs w:val="24"/>
        </w:rPr>
        <w:t>суммы</w:t>
      </w:r>
      <w:r>
        <w:rPr>
          <w:rFonts w:ascii="Times New Roman" w:hAnsi="Times New Roman" w:cs="Times New Roman"/>
          <w:sz w:val="24"/>
          <w:szCs w:val="24"/>
        </w:rPr>
        <w:t xml:space="preserve"> </w:t>
      </w:r>
      <w:r w:rsidRPr="00590FD5">
        <w:rPr>
          <w:rFonts w:ascii="Times New Roman" w:hAnsi="Times New Roman" w:cs="Times New Roman"/>
          <w:sz w:val="24"/>
          <w:szCs w:val="24"/>
        </w:rPr>
        <w:t>каждого</w:t>
      </w:r>
      <w:r>
        <w:rPr>
          <w:rFonts w:ascii="Times New Roman" w:hAnsi="Times New Roman" w:cs="Times New Roman"/>
          <w:sz w:val="24"/>
          <w:szCs w:val="24"/>
        </w:rPr>
        <w:t xml:space="preserve"> </w:t>
      </w:r>
      <w:r w:rsidRPr="00590FD5">
        <w:rPr>
          <w:rFonts w:ascii="Times New Roman" w:hAnsi="Times New Roman" w:cs="Times New Roman"/>
          <w:sz w:val="24"/>
          <w:szCs w:val="24"/>
        </w:rPr>
        <w:t>байта</w:t>
      </w:r>
      <w:r>
        <w:rPr>
          <w:rFonts w:ascii="Times New Roman" w:hAnsi="Times New Roman" w:cs="Times New Roman"/>
          <w:sz w:val="24"/>
          <w:szCs w:val="24"/>
        </w:rPr>
        <w:t xml:space="preserve"> </w:t>
      </w:r>
      <w:r w:rsidRPr="00590FD5">
        <w:rPr>
          <w:rFonts w:ascii="Times New Roman" w:hAnsi="Times New Roman" w:cs="Times New Roman"/>
          <w:sz w:val="24"/>
          <w:szCs w:val="24"/>
        </w:rPr>
        <w:t>(блока</w:t>
      </w:r>
      <w:r>
        <w:rPr>
          <w:rFonts w:ascii="Times New Roman" w:hAnsi="Times New Roman" w:cs="Times New Roman"/>
          <w:sz w:val="24"/>
          <w:szCs w:val="24"/>
        </w:rPr>
        <w:t xml:space="preserve"> </w:t>
      </w:r>
      <w:r w:rsidRPr="00590FD5">
        <w:rPr>
          <w:rFonts w:ascii="Times New Roman" w:hAnsi="Times New Roman" w:cs="Times New Roman"/>
          <w:sz w:val="24"/>
          <w:szCs w:val="24"/>
        </w:rPr>
        <w:t>байтов)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передача</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принимающей</w:t>
      </w:r>
      <w:r>
        <w:rPr>
          <w:rFonts w:ascii="Times New Roman" w:hAnsi="Times New Roman" w:cs="Times New Roman"/>
          <w:sz w:val="24"/>
          <w:szCs w:val="24"/>
        </w:rPr>
        <w:t xml:space="preserve"> </w:t>
      </w:r>
      <w:r w:rsidRPr="00590FD5">
        <w:rPr>
          <w:rFonts w:ascii="Times New Roman" w:hAnsi="Times New Roman" w:cs="Times New Roman"/>
          <w:sz w:val="24"/>
          <w:szCs w:val="24"/>
        </w:rPr>
        <w:t>стороне.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Примечание:</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контрольная</w:t>
      </w:r>
      <w:r>
        <w:rPr>
          <w:rFonts w:ascii="Times New Roman" w:hAnsi="Times New Roman" w:cs="Times New Roman"/>
          <w:sz w:val="24"/>
          <w:szCs w:val="24"/>
        </w:rPr>
        <w:t xml:space="preserve"> </w:t>
      </w:r>
      <w:r w:rsidRPr="00590FD5">
        <w:rPr>
          <w:rFonts w:ascii="Times New Roman" w:hAnsi="Times New Roman" w:cs="Times New Roman"/>
          <w:sz w:val="24"/>
          <w:szCs w:val="24"/>
        </w:rPr>
        <w:t>сумма</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некоторое</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рассчитанное</w:t>
      </w:r>
      <w:r>
        <w:rPr>
          <w:rFonts w:ascii="Times New Roman" w:hAnsi="Times New Roman" w:cs="Times New Roman"/>
          <w:sz w:val="24"/>
          <w:szCs w:val="24"/>
        </w:rPr>
        <w:t xml:space="preserve"> </w:t>
      </w:r>
      <w:r w:rsidRPr="00590FD5">
        <w:rPr>
          <w:rFonts w:ascii="Times New Roman" w:hAnsi="Times New Roman" w:cs="Times New Roman"/>
          <w:sz w:val="24"/>
          <w:szCs w:val="24"/>
        </w:rPr>
        <w:t>путем</w:t>
      </w:r>
      <w:r>
        <w:rPr>
          <w:rFonts w:ascii="Times New Roman" w:hAnsi="Times New Roman" w:cs="Times New Roman"/>
          <w:sz w:val="24"/>
          <w:szCs w:val="24"/>
        </w:rPr>
        <w:t xml:space="preserve"> </w:t>
      </w:r>
      <w:r w:rsidRPr="00590FD5">
        <w:rPr>
          <w:rFonts w:ascii="Times New Roman" w:hAnsi="Times New Roman" w:cs="Times New Roman"/>
          <w:sz w:val="24"/>
          <w:szCs w:val="24"/>
        </w:rPr>
        <w:t>"наложения"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определённого</w:t>
      </w:r>
      <w:r>
        <w:rPr>
          <w:rFonts w:ascii="Times New Roman" w:hAnsi="Times New Roman" w:cs="Times New Roman"/>
          <w:sz w:val="24"/>
          <w:szCs w:val="24"/>
        </w:rPr>
        <w:t xml:space="preserve"> </w:t>
      </w:r>
      <w:r w:rsidRPr="00590FD5">
        <w:rPr>
          <w:rFonts w:ascii="Times New Roman" w:hAnsi="Times New Roman" w:cs="Times New Roman"/>
          <w:sz w:val="24"/>
          <w:szCs w:val="24"/>
        </w:rPr>
        <w:t>алгоритма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используемое</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проверки</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передаче.</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Контрольные</w:t>
      </w:r>
      <w:r>
        <w:rPr>
          <w:rFonts w:ascii="Times New Roman" w:hAnsi="Times New Roman" w:cs="Times New Roman"/>
          <w:sz w:val="24"/>
          <w:szCs w:val="24"/>
        </w:rPr>
        <w:t xml:space="preserve"> </w:t>
      </w:r>
      <w:r w:rsidRPr="00590FD5">
        <w:rPr>
          <w:rFonts w:ascii="Times New Roman" w:hAnsi="Times New Roman" w:cs="Times New Roman"/>
          <w:sz w:val="24"/>
          <w:szCs w:val="24"/>
        </w:rPr>
        <w:t>суммы</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использоваться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быстрого</w:t>
      </w:r>
      <w:r>
        <w:rPr>
          <w:rFonts w:ascii="Times New Roman" w:hAnsi="Times New Roman" w:cs="Times New Roman"/>
          <w:sz w:val="24"/>
          <w:szCs w:val="24"/>
        </w:rPr>
        <w:t xml:space="preserve"> </w:t>
      </w:r>
      <w:r w:rsidRPr="00590FD5">
        <w:rPr>
          <w:rFonts w:ascii="Times New Roman" w:hAnsi="Times New Roman" w:cs="Times New Roman"/>
          <w:sz w:val="24"/>
          <w:szCs w:val="24"/>
        </w:rPr>
        <w:t>сравнения</w:t>
      </w:r>
      <w:r>
        <w:rPr>
          <w:rFonts w:ascii="Times New Roman" w:hAnsi="Times New Roman" w:cs="Times New Roman"/>
          <w:sz w:val="24"/>
          <w:szCs w:val="24"/>
        </w:rPr>
        <w:t xml:space="preserve"> </w:t>
      </w:r>
      <w:r w:rsidRPr="00590FD5">
        <w:rPr>
          <w:rFonts w:ascii="Times New Roman" w:hAnsi="Times New Roman" w:cs="Times New Roman"/>
          <w:sz w:val="24"/>
          <w:szCs w:val="24"/>
        </w:rPr>
        <w:t>двух</w:t>
      </w:r>
      <w:r>
        <w:rPr>
          <w:rFonts w:ascii="Times New Roman" w:hAnsi="Times New Roman" w:cs="Times New Roman"/>
          <w:sz w:val="24"/>
          <w:szCs w:val="24"/>
        </w:rPr>
        <w:t xml:space="preserve"> </w:t>
      </w:r>
      <w:r w:rsidRPr="00590FD5">
        <w:rPr>
          <w:rFonts w:ascii="Times New Roman" w:hAnsi="Times New Roman" w:cs="Times New Roman"/>
          <w:sz w:val="24"/>
          <w:szCs w:val="24"/>
        </w:rPr>
        <w:t>наборов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идентичность.</w:t>
      </w:r>
      <w:r>
        <w:rPr>
          <w:rFonts w:ascii="Times New Roman" w:hAnsi="Times New Roman" w:cs="Times New Roman"/>
          <w:sz w:val="24"/>
          <w:szCs w:val="24"/>
        </w:rPr>
        <w:t xml:space="preserve"> </w:t>
      </w:r>
      <w:r w:rsidRPr="00590FD5">
        <w:rPr>
          <w:rFonts w:ascii="Times New Roman" w:hAnsi="Times New Roman" w:cs="Times New Roman"/>
          <w:sz w:val="24"/>
          <w:szCs w:val="24"/>
        </w:rPr>
        <w:t>Отличающиеся</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иметь</w:t>
      </w:r>
      <w:r>
        <w:rPr>
          <w:rFonts w:ascii="Times New Roman" w:hAnsi="Times New Roman" w:cs="Times New Roman"/>
          <w:sz w:val="24"/>
          <w:szCs w:val="24"/>
        </w:rPr>
        <w:t xml:space="preserve"> </w:t>
      </w:r>
      <w:r w:rsidRPr="00590FD5">
        <w:rPr>
          <w:rFonts w:ascii="Times New Roman" w:hAnsi="Times New Roman" w:cs="Times New Roman"/>
          <w:sz w:val="24"/>
          <w:szCs w:val="24"/>
        </w:rPr>
        <w:t>разные</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контрольные</w:t>
      </w:r>
      <w:r>
        <w:rPr>
          <w:rFonts w:ascii="Times New Roman" w:hAnsi="Times New Roman" w:cs="Times New Roman"/>
          <w:sz w:val="24"/>
          <w:szCs w:val="24"/>
        </w:rPr>
        <w:t xml:space="preserve"> </w:t>
      </w:r>
      <w:r w:rsidRPr="00590FD5">
        <w:rPr>
          <w:rFonts w:ascii="Times New Roman" w:hAnsi="Times New Roman" w:cs="Times New Roman"/>
          <w:sz w:val="24"/>
          <w:szCs w:val="24"/>
        </w:rPr>
        <w:t>суммы.</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Еще</w:t>
      </w:r>
      <w:r>
        <w:rPr>
          <w:rFonts w:ascii="Times New Roman" w:hAnsi="Times New Roman" w:cs="Times New Roman"/>
          <w:sz w:val="24"/>
          <w:szCs w:val="24"/>
        </w:rPr>
        <w:t xml:space="preserve"> </w:t>
      </w:r>
      <w:r w:rsidRPr="00590FD5">
        <w:rPr>
          <w:rFonts w:ascii="Times New Roman" w:hAnsi="Times New Roman" w:cs="Times New Roman"/>
          <w:sz w:val="24"/>
          <w:szCs w:val="24"/>
        </w:rPr>
        <w:t>одна</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технология</w:t>
      </w:r>
      <w:r>
        <w:rPr>
          <w:rFonts w:ascii="Times New Roman" w:hAnsi="Times New Roman" w:cs="Times New Roman"/>
          <w:sz w:val="24"/>
          <w:szCs w:val="24"/>
        </w:rPr>
        <w:t xml:space="preserve"> </w:t>
      </w:r>
      <w:r w:rsidRPr="00590FD5">
        <w:rPr>
          <w:rFonts w:ascii="Times New Roman" w:hAnsi="Times New Roman" w:cs="Times New Roman"/>
          <w:sz w:val="24"/>
          <w:szCs w:val="24"/>
        </w:rPr>
        <w:t>подтверждения</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обмен</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взаимодействующими</w:t>
      </w:r>
      <w:r>
        <w:rPr>
          <w:rFonts w:ascii="Times New Roman" w:hAnsi="Times New Roman" w:cs="Times New Roman"/>
          <w:sz w:val="24"/>
          <w:szCs w:val="24"/>
        </w:rPr>
        <w:t xml:space="preserve"> </w:t>
      </w:r>
      <w:r w:rsidRPr="00590FD5">
        <w:rPr>
          <w:rFonts w:ascii="Times New Roman" w:hAnsi="Times New Roman" w:cs="Times New Roman"/>
          <w:sz w:val="24"/>
          <w:szCs w:val="24"/>
        </w:rPr>
        <w:t>устройствами</w:t>
      </w:r>
      <w:r>
        <w:rPr>
          <w:rFonts w:ascii="Times New Roman" w:hAnsi="Times New Roman" w:cs="Times New Roman"/>
          <w:sz w:val="24"/>
          <w:szCs w:val="24"/>
        </w:rPr>
        <w:t xml:space="preserve"> </w:t>
      </w:r>
      <w:r w:rsidRPr="00590FD5">
        <w:rPr>
          <w:rFonts w:ascii="Times New Roman" w:hAnsi="Times New Roman" w:cs="Times New Roman"/>
          <w:sz w:val="24"/>
          <w:szCs w:val="24"/>
        </w:rPr>
        <w:t>служебными</w:t>
      </w:r>
      <w:r>
        <w:rPr>
          <w:rFonts w:ascii="Times New Roman" w:hAnsi="Times New Roman" w:cs="Times New Roman"/>
          <w:sz w:val="24"/>
          <w:szCs w:val="24"/>
        </w:rPr>
        <w:t xml:space="preserve"> </w:t>
      </w:r>
      <w:r w:rsidRPr="00590FD5">
        <w:rPr>
          <w:rFonts w:ascii="Times New Roman" w:hAnsi="Times New Roman" w:cs="Times New Roman"/>
          <w:sz w:val="24"/>
          <w:szCs w:val="24"/>
        </w:rPr>
        <w:t>сигналами-квитанциями,</w:t>
      </w:r>
      <w:r>
        <w:rPr>
          <w:rFonts w:ascii="Times New Roman" w:hAnsi="Times New Roman" w:cs="Times New Roman"/>
          <w:sz w:val="24"/>
          <w:szCs w:val="24"/>
        </w:rPr>
        <w:t xml:space="preserve"> </w:t>
      </w:r>
      <w:r w:rsidRPr="00590FD5">
        <w:rPr>
          <w:rFonts w:ascii="Times New Roman" w:hAnsi="Times New Roman" w:cs="Times New Roman"/>
          <w:sz w:val="24"/>
          <w:szCs w:val="24"/>
        </w:rPr>
        <w:t>подтверждающими</w:t>
      </w:r>
      <w:r>
        <w:rPr>
          <w:rFonts w:ascii="Times New Roman" w:hAnsi="Times New Roman" w:cs="Times New Roman"/>
          <w:sz w:val="24"/>
          <w:szCs w:val="24"/>
        </w:rPr>
        <w:t xml:space="preserve"> </w:t>
      </w:r>
      <w:r w:rsidRPr="00590FD5">
        <w:rPr>
          <w:rFonts w:ascii="Times New Roman" w:hAnsi="Times New Roman" w:cs="Times New Roman"/>
          <w:sz w:val="24"/>
          <w:szCs w:val="24"/>
        </w:rPr>
        <w:t>правильность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приема.</w:t>
      </w:r>
      <w:r>
        <w:rPr>
          <w:rFonts w:ascii="Times New Roman" w:hAnsi="Times New Roman" w:cs="Times New Roman"/>
          <w:sz w:val="24"/>
          <w:szCs w:val="24"/>
        </w:rPr>
        <w:t xml:space="preserve"> </w:t>
      </w:r>
      <w:r w:rsidRPr="00590FD5">
        <w:rPr>
          <w:rFonts w:ascii="Times New Roman" w:hAnsi="Times New Roman" w:cs="Times New Roman"/>
          <w:sz w:val="24"/>
          <w:szCs w:val="24"/>
        </w:rPr>
        <w:t>Зачастую</w:t>
      </w:r>
      <w:r>
        <w:rPr>
          <w:rFonts w:ascii="Times New Roman" w:hAnsi="Times New Roman" w:cs="Times New Roman"/>
          <w:sz w:val="24"/>
          <w:szCs w:val="24"/>
        </w:rPr>
        <w:t xml:space="preserve"> </w:t>
      </w:r>
      <w:r w:rsidRPr="00590FD5">
        <w:rPr>
          <w:rFonts w:ascii="Times New Roman" w:hAnsi="Times New Roman" w:cs="Times New Roman"/>
          <w:sz w:val="24"/>
          <w:szCs w:val="24"/>
        </w:rPr>
        <w:t>эта</w:t>
      </w:r>
      <w:r>
        <w:rPr>
          <w:rFonts w:ascii="Times New Roman" w:hAnsi="Times New Roman" w:cs="Times New Roman"/>
          <w:sz w:val="24"/>
          <w:szCs w:val="24"/>
        </w:rPr>
        <w:t xml:space="preserve"> </w:t>
      </w:r>
      <w:r w:rsidRPr="00590FD5">
        <w:rPr>
          <w:rFonts w:ascii="Times New Roman" w:hAnsi="Times New Roman" w:cs="Times New Roman"/>
          <w:sz w:val="24"/>
          <w:szCs w:val="24"/>
        </w:rPr>
        <w:t>функция</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умолчанию</w:t>
      </w:r>
      <w:r>
        <w:rPr>
          <w:rFonts w:ascii="Times New Roman" w:hAnsi="Times New Roman" w:cs="Times New Roman"/>
          <w:sz w:val="24"/>
          <w:szCs w:val="24"/>
        </w:rPr>
        <w:t xml:space="preserve"> </w:t>
      </w:r>
      <w:r w:rsidRPr="00590FD5">
        <w:rPr>
          <w:rFonts w:ascii="Times New Roman" w:hAnsi="Times New Roman" w:cs="Times New Roman"/>
          <w:sz w:val="24"/>
          <w:szCs w:val="24"/>
        </w:rPr>
        <w:t>включается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сам</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сетевого</w:t>
      </w:r>
      <w:r>
        <w:rPr>
          <w:rFonts w:ascii="Times New Roman" w:hAnsi="Times New Roman" w:cs="Times New Roman"/>
          <w:sz w:val="24"/>
          <w:szCs w:val="24"/>
        </w:rPr>
        <w:t xml:space="preserve"> </w:t>
      </w:r>
      <w:r w:rsidRPr="00590FD5">
        <w:rPr>
          <w:rFonts w:ascii="Times New Roman" w:hAnsi="Times New Roman" w:cs="Times New Roman"/>
          <w:sz w:val="24"/>
          <w:szCs w:val="24"/>
        </w:rPr>
        <w:t>взаимодействия.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Технологии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подразумевают</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передачу</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компьютера</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другому</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обеих</w:t>
      </w:r>
      <w:r>
        <w:rPr>
          <w:rFonts w:ascii="Times New Roman" w:hAnsi="Times New Roman" w:cs="Times New Roman"/>
          <w:sz w:val="24"/>
          <w:szCs w:val="24"/>
        </w:rPr>
        <w:t xml:space="preserve"> </w:t>
      </w:r>
      <w:r w:rsidRPr="00590FD5">
        <w:rPr>
          <w:rFonts w:ascii="Times New Roman" w:hAnsi="Times New Roman" w:cs="Times New Roman"/>
          <w:sz w:val="24"/>
          <w:szCs w:val="24"/>
        </w:rPr>
        <w:t>направлениях.</w:t>
      </w:r>
      <w:r>
        <w:rPr>
          <w:rFonts w:ascii="Times New Roman" w:hAnsi="Times New Roman" w:cs="Times New Roman"/>
          <w:sz w:val="24"/>
          <w:szCs w:val="24"/>
        </w:rPr>
        <w:t xml:space="preserve"> </w:t>
      </w:r>
      <w:r w:rsidRPr="00590FD5">
        <w:rPr>
          <w:rFonts w:ascii="Times New Roman" w:hAnsi="Times New Roman" w:cs="Times New Roman"/>
          <w:sz w:val="24"/>
          <w:szCs w:val="24"/>
        </w:rPr>
        <w:t>Даже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когда</w:t>
      </w:r>
      <w:r>
        <w:rPr>
          <w:rFonts w:ascii="Times New Roman" w:hAnsi="Times New Roman" w:cs="Times New Roman"/>
          <w:sz w:val="24"/>
          <w:szCs w:val="24"/>
        </w:rPr>
        <w:t xml:space="preserve"> </w:t>
      </w:r>
      <w:r w:rsidRPr="00590FD5">
        <w:rPr>
          <w:rFonts w:ascii="Times New Roman" w:hAnsi="Times New Roman" w:cs="Times New Roman"/>
          <w:sz w:val="24"/>
          <w:szCs w:val="24"/>
        </w:rPr>
        <w:t>нам</w:t>
      </w:r>
      <w:r>
        <w:rPr>
          <w:rFonts w:ascii="Times New Roman" w:hAnsi="Times New Roman" w:cs="Times New Roman"/>
          <w:sz w:val="24"/>
          <w:szCs w:val="24"/>
        </w:rPr>
        <w:t xml:space="preserve"> </w:t>
      </w:r>
      <w:r w:rsidRPr="00590FD5">
        <w:rPr>
          <w:rFonts w:ascii="Times New Roman" w:hAnsi="Times New Roman" w:cs="Times New Roman"/>
          <w:sz w:val="24"/>
          <w:szCs w:val="24"/>
        </w:rPr>
        <w:t>кажется,</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мы</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принимаем</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скачиваем</w:t>
      </w:r>
      <w:r>
        <w:rPr>
          <w:rFonts w:ascii="Times New Roman" w:hAnsi="Times New Roman" w:cs="Times New Roman"/>
          <w:sz w:val="24"/>
          <w:szCs w:val="24"/>
        </w:rPr>
        <w:t xml:space="preserve"> </w:t>
      </w:r>
      <w:r w:rsidRPr="00590FD5">
        <w:rPr>
          <w:rFonts w:ascii="Times New Roman" w:hAnsi="Times New Roman" w:cs="Times New Roman"/>
          <w:sz w:val="24"/>
          <w:szCs w:val="24"/>
        </w:rPr>
        <w:t>музыку),</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самом</w:t>
      </w:r>
      <w:r>
        <w:rPr>
          <w:rFonts w:ascii="Times New Roman" w:hAnsi="Times New Roman" w:cs="Times New Roman"/>
          <w:sz w:val="24"/>
          <w:szCs w:val="24"/>
        </w:rPr>
        <w:t xml:space="preserve"> </w:t>
      </w:r>
      <w:r w:rsidRPr="00590FD5">
        <w:rPr>
          <w:rFonts w:ascii="Times New Roman" w:hAnsi="Times New Roman" w:cs="Times New Roman"/>
          <w:sz w:val="24"/>
          <w:szCs w:val="24"/>
        </w:rPr>
        <w:t>деле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обмен</w:t>
      </w:r>
      <w:r>
        <w:rPr>
          <w:rFonts w:ascii="Times New Roman" w:hAnsi="Times New Roman" w:cs="Times New Roman"/>
          <w:sz w:val="24"/>
          <w:szCs w:val="24"/>
        </w:rPr>
        <w:t xml:space="preserve"> </w:t>
      </w:r>
      <w:r w:rsidRPr="00590FD5">
        <w:rPr>
          <w:rFonts w:ascii="Times New Roman" w:hAnsi="Times New Roman" w:cs="Times New Roman"/>
          <w:sz w:val="24"/>
          <w:szCs w:val="24"/>
        </w:rPr>
        <w:t>идет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двух</w:t>
      </w:r>
      <w:r>
        <w:rPr>
          <w:rFonts w:ascii="Times New Roman" w:hAnsi="Times New Roman" w:cs="Times New Roman"/>
          <w:sz w:val="24"/>
          <w:szCs w:val="24"/>
        </w:rPr>
        <w:t xml:space="preserve"> </w:t>
      </w:r>
      <w:r w:rsidRPr="00590FD5">
        <w:rPr>
          <w:rFonts w:ascii="Times New Roman" w:hAnsi="Times New Roman" w:cs="Times New Roman"/>
          <w:sz w:val="24"/>
          <w:szCs w:val="24"/>
        </w:rPr>
        <w:t>направлениях.</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есть</w:t>
      </w:r>
      <w:r>
        <w:rPr>
          <w:rFonts w:ascii="Times New Roman" w:hAnsi="Times New Roman" w:cs="Times New Roman"/>
          <w:sz w:val="24"/>
          <w:szCs w:val="24"/>
        </w:rPr>
        <w:t xml:space="preserve"> </w:t>
      </w:r>
      <w:r w:rsidRPr="00590FD5">
        <w:rPr>
          <w:rFonts w:ascii="Times New Roman" w:hAnsi="Times New Roman" w:cs="Times New Roman"/>
          <w:sz w:val="24"/>
          <w:szCs w:val="24"/>
        </w:rPr>
        <w:t>основной</w:t>
      </w:r>
      <w:r>
        <w:rPr>
          <w:rFonts w:ascii="Times New Roman" w:hAnsi="Times New Roman" w:cs="Times New Roman"/>
          <w:sz w:val="24"/>
          <w:szCs w:val="24"/>
        </w:rPr>
        <w:t xml:space="preserve"> </w:t>
      </w:r>
      <w:r w:rsidRPr="00590FD5">
        <w:rPr>
          <w:rFonts w:ascii="Times New Roman" w:hAnsi="Times New Roman" w:cs="Times New Roman"/>
          <w:sz w:val="24"/>
          <w:szCs w:val="24"/>
        </w:rPr>
        <w:t>поток</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интересует</w:t>
      </w:r>
      <w:r>
        <w:rPr>
          <w:rFonts w:ascii="Times New Roman" w:hAnsi="Times New Roman" w:cs="Times New Roman"/>
          <w:sz w:val="24"/>
          <w:szCs w:val="24"/>
        </w:rPr>
        <w:t xml:space="preserve"> </w:t>
      </w:r>
      <w:r w:rsidRPr="00590FD5">
        <w:rPr>
          <w:rFonts w:ascii="Times New Roman" w:hAnsi="Times New Roman" w:cs="Times New Roman"/>
          <w:sz w:val="24"/>
          <w:szCs w:val="24"/>
        </w:rPr>
        <w:t>нас</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музыка)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вспомогательный</w:t>
      </w:r>
      <w:r>
        <w:rPr>
          <w:rFonts w:ascii="Times New Roman" w:hAnsi="Times New Roman" w:cs="Times New Roman"/>
          <w:sz w:val="24"/>
          <w:szCs w:val="24"/>
        </w:rPr>
        <w:t xml:space="preserve"> </w:t>
      </w:r>
      <w:r w:rsidRPr="00590FD5">
        <w:rPr>
          <w:rFonts w:ascii="Times New Roman" w:hAnsi="Times New Roman" w:cs="Times New Roman"/>
          <w:sz w:val="24"/>
          <w:szCs w:val="24"/>
        </w:rPr>
        <w:t>(служебный),</w:t>
      </w:r>
      <w:r>
        <w:rPr>
          <w:rFonts w:ascii="Times New Roman" w:hAnsi="Times New Roman" w:cs="Times New Roman"/>
          <w:sz w:val="24"/>
          <w:szCs w:val="24"/>
        </w:rPr>
        <w:t xml:space="preserve"> </w:t>
      </w:r>
      <w:r w:rsidRPr="00590FD5">
        <w:rPr>
          <w:rFonts w:ascii="Times New Roman" w:hAnsi="Times New Roman" w:cs="Times New Roman"/>
          <w:sz w:val="24"/>
          <w:szCs w:val="24"/>
        </w:rPr>
        <w:t>идущий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обратном</w:t>
      </w:r>
      <w:r>
        <w:rPr>
          <w:rFonts w:ascii="Times New Roman" w:hAnsi="Times New Roman" w:cs="Times New Roman"/>
          <w:sz w:val="24"/>
          <w:szCs w:val="24"/>
        </w:rPr>
        <w:t xml:space="preserve"> </w:t>
      </w:r>
      <w:r w:rsidRPr="00590FD5">
        <w:rPr>
          <w:rFonts w:ascii="Times New Roman" w:hAnsi="Times New Roman" w:cs="Times New Roman"/>
          <w:sz w:val="24"/>
          <w:szCs w:val="24"/>
        </w:rPr>
        <w:t>направлении,</w:t>
      </w:r>
      <w:r>
        <w:rPr>
          <w:rFonts w:ascii="Times New Roman" w:hAnsi="Times New Roman" w:cs="Times New Roman"/>
          <w:sz w:val="24"/>
          <w:szCs w:val="24"/>
        </w:rPr>
        <w:t xml:space="preserve"> </w:t>
      </w:r>
      <w:r w:rsidRPr="00590FD5">
        <w:rPr>
          <w:rFonts w:ascii="Times New Roman" w:hAnsi="Times New Roman" w:cs="Times New Roman"/>
          <w:sz w:val="24"/>
          <w:szCs w:val="24"/>
        </w:rPr>
        <w:t>образуемый</w:t>
      </w:r>
      <w:r>
        <w:rPr>
          <w:rFonts w:ascii="Times New Roman" w:hAnsi="Times New Roman" w:cs="Times New Roman"/>
          <w:sz w:val="24"/>
          <w:szCs w:val="24"/>
        </w:rPr>
        <w:t xml:space="preserve"> </w:t>
      </w:r>
      <w:r w:rsidRPr="00590FD5">
        <w:rPr>
          <w:rFonts w:ascii="Times New Roman" w:hAnsi="Times New Roman" w:cs="Times New Roman"/>
          <w:sz w:val="24"/>
          <w:szCs w:val="24"/>
        </w:rPr>
        <w:t>квитанциями</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успешной</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успешной)</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передаче.</w:t>
      </w:r>
    </w:p>
    <w:p w:rsidR="00AC223A" w:rsidRPr="001953CE" w:rsidRDefault="00AC223A" w:rsidP="00AC223A">
      <w:pPr>
        <w:spacing w:after="0" w:line="240" w:lineRule="auto"/>
        <w:ind w:firstLine="426"/>
        <w:jc w:val="both"/>
        <w:rPr>
          <w:rFonts w:ascii="Times New Roman" w:hAnsi="Times New Roman" w:cs="Times New Roman"/>
          <w:sz w:val="24"/>
          <w:szCs w:val="24"/>
          <w:highlight w:val="yellow"/>
        </w:rPr>
      </w:pPr>
      <w:r w:rsidRPr="001953CE">
        <w:rPr>
          <w:rFonts w:ascii="Times New Roman" w:hAnsi="Times New Roman" w:cs="Times New Roman"/>
          <w:sz w:val="24"/>
          <w:szCs w:val="24"/>
          <w:highlight w:val="yellow"/>
        </w:rPr>
        <w:t>В зависимости от того, могут ли они передавать данные в обоих направлениях или нет, физические каналы делятся на несколько видов:</w:t>
      </w:r>
    </w:p>
    <w:p w:rsidR="00AC223A" w:rsidRPr="001953CE" w:rsidRDefault="00AC223A" w:rsidP="00AC223A">
      <w:pPr>
        <w:spacing w:after="0" w:line="240" w:lineRule="auto"/>
        <w:ind w:firstLine="426"/>
        <w:jc w:val="both"/>
        <w:rPr>
          <w:rFonts w:ascii="Times New Roman" w:hAnsi="Times New Roman" w:cs="Times New Roman"/>
          <w:sz w:val="24"/>
          <w:szCs w:val="24"/>
          <w:highlight w:val="yellow"/>
        </w:rPr>
      </w:pPr>
      <w:r w:rsidRPr="001953CE">
        <w:rPr>
          <w:rFonts w:ascii="Times New Roman" w:hAnsi="Times New Roman" w:cs="Times New Roman"/>
          <w:sz w:val="24"/>
          <w:szCs w:val="24"/>
          <w:highlight w:val="yellow"/>
        </w:rPr>
        <w:t>Дуплексный канал - обеспечивает одновременную передачу информации в обоих направлениях Дуплекс может состоять из двух независимых физических сред (один проводник на прием, второй - на передачу). Возможен и вариант, при котором одна среда используется для обеспечения дуплексного режима работы. В этом случае на клиентах применяются дополнительные алгоритмы выделения каждого потока данных из общего массива информации.</w:t>
      </w:r>
    </w:p>
    <w:p w:rsidR="00AC223A" w:rsidRPr="001953CE" w:rsidRDefault="00AC223A" w:rsidP="00AC223A">
      <w:pPr>
        <w:spacing w:after="0" w:line="240" w:lineRule="auto"/>
        <w:ind w:firstLine="426"/>
        <w:jc w:val="both"/>
        <w:rPr>
          <w:rFonts w:ascii="Times New Roman" w:hAnsi="Times New Roman" w:cs="Times New Roman"/>
          <w:sz w:val="24"/>
          <w:szCs w:val="24"/>
          <w:highlight w:val="yellow"/>
        </w:rPr>
      </w:pPr>
      <w:r w:rsidRPr="001953CE">
        <w:rPr>
          <w:rFonts w:ascii="Times New Roman" w:hAnsi="Times New Roman" w:cs="Times New Roman"/>
          <w:sz w:val="24"/>
          <w:szCs w:val="24"/>
          <w:highlight w:val="yellow"/>
        </w:rPr>
        <w:t>Полудуплексный канал - также обеспечивает передачу в обоих направлениях, но не одновременно, а - по очереди. Т.е. в течение определенного времени данные передаются в одном направлении, а затем - в обратном.</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1953CE">
        <w:rPr>
          <w:rFonts w:ascii="Times New Roman" w:hAnsi="Times New Roman" w:cs="Times New Roman"/>
          <w:sz w:val="24"/>
          <w:szCs w:val="24"/>
          <w:highlight w:val="yellow"/>
        </w:rPr>
        <w:t>Симплексный канал - позволяет передавать информацию только в одном направлении. Дуплексный может состоять из двух симплексных каналов.</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C023B" w:rsidRDefault="00AC223A" w:rsidP="00AC223A">
      <w:pPr>
        <w:pStyle w:val="a0"/>
        <w:spacing w:after="0" w:line="240" w:lineRule="auto"/>
        <w:ind w:left="0" w:firstLine="426"/>
        <w:jc w:val="both"/>
        <w:rPr>
          <w:rFonts w:ascii="Times New Roman" w:hAnsi="Times New Roman" w:cs="Times New Roman"/>
          <w:b/>
          <w:sz w:val="24"/>
          <w:szCs w:val="24"/>
        </w:rPr>
      </w:pPr>
      <w:r w:rsidRPr="005C023B">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5C023B">
        <w:rPr>
          <w:rFonts w:ascii="Times New Roman" w:hAnsi="Times New Roman" w:cs="Times New Roman"/>
          <w:b/>
          <w:sz w:val="24"/>
          <w:szCs w:val="24"/>
        </w:rPr>
        <w:t>вопросы</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53"/>
        </w:numPr>
        <w:spacing w:after="0" w:line="240" w:lineRule="auto"/>
        <w:ind w:left="0" w:firstLine="414"/>
        <w:jc w:val="both"/>
        <w:rPr>
          <w:rFonts w:ascii="Times New Roman" w:hAnsi="Times New Roman" w:cs="Times New Roman"/>
          <w:sz w:val="24"/>
          <w:szCs w:val="24"/>
        </w:rPr>
      </w:pPr>
      <w:r>
        <w:rPr>
          <w:rFonts w:ascii="Times New Roman" w:hAnsi="Times New Roman" w:cs="Times New Roman"/>
          <w:sz w:val="24"/>
          <w:szCs w:val="24"/>
        </w:rPr>
        <w:t>Основные понятия</w:t>
      </w:r>
    </w:p>
    <w:p w:rsidR="00AC223A" w:rsidRDefault="00AC223A" w:rsidP="00AC223A">
      <w:pPr>
        <w:pStyle w:val="a0"/>
        <w:numPr>
          <w:ilvl w:val="0"/>
          <w:numId w:val="53"/>
        </w:numPr>
        <w:spacing w:after="0" w:line="240" w:lineRule="auto"/>
        <w:ind w:left="0" w:firstLine="414"/>
        <w:jc w:val="both"/>
        <w:rPr>
          <w:rFonts w:ascii="Times New Roman" w:hAnsi="Times New Roman" w:cs="Times New Roman"/>
          <w:sz w:val="24"/>
          <w:szCs w:val="24"/>
        </w:rPr>
      </w:pPr>
      <w:r w:rsidRPr="00590FD5">
        <w:rPr>
          <w:rFonts w:ascii="Times New Roman" w:hAnsi="Times New Roman" w:cs="Times New Roman"/>
          <w:sz w:val="24"/>
          <w:szCs w:val="24"/>
        </w:rPr>
        <w:t>Современные</w:t>
      </w:r>
      <w:r>
        <w:rPr>
          <w:rFonts w:ascii="Times New Roman" w:hAnsi="Times New Roman" w:cs="Times New Roman"/>
          <w:sz w:val="24"/>
          <w:szCs w:val="24"/>
        </w:rPr>
        <w:t xml:space="preserve"> </w:t>
      </w:r>
      <w:r w:rsidRPr="00590FD5">
        <w:rPr>
          <w:rFonts w:ascii="Times New Roman" w:hAnsi="Times New Roman" w:cs="Times New Roman"/>
          <w:sz w:val="24"/>
          <w:szCs w:val="24"/>
        </w:rPr>
        <w:t>технологи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методы</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CF6822" w:rsidRDefault="00AC223A" w:rsidP="00AC223A">
      <w:pPr>
        <w:pStyle w:val="a0"/>
        <w:spacing w:after="0" w:line="240" w:lineRule="auto"/>
        <w:ind w:left="0"/>
        <w:jc w:val="center"/>
        <w:rPr>
          <w:rFonts w:ascii="Times New Roman" w:hAnsi="Times New Roman" w:cs="Times New Roman"/>
          <w:b/>
          <w:sz w:val="24"/>
          <w:szCs w:val="24"/>
          <w:highlight w:val="yellow"/>
        </w:rPr>
      </w:pPr>
      <w:bookmarkStart w:id="23" w:name="_Toc124754632"/>
      <w:r w:rsidRPr="00CF6822">
        <w:rPr>
          <w:rStyle w:val="10"/>
          <w:highlight w:val="yellow"/>
        </w:rPr>
        <w:lastRenderedPageBreak/>
        <w:t>Лекция 9</w:t>
      </w:r>
      <w:bookmarkEnd w:id="23"/>
      <w:r w:rsidRPr="00CF6822">
        <w:rPr>
          <w:rFonts w:ascii="Times New Roman" w:hAnsi="Times New Roman" w:cs="Times New Roman"/>
          <w:b/>
          <w:sz w:val="24"/>
          <w:szCs w:val="24"/>
          <w:highlight w:val="yellow"/>
        </w:rPr>
        <w:t>.</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CF6822">
        <w:rPr>
          <w:rFonts w:ascii="Times New Roman" w:hAnsi="Times New Roman" w:cs="Times New Roman"/>
          <w:b/>
          <w:sz w:val="24"/>
          <w:szCs w:val="24"/>
          <w:highlight w:val="yellow"/>
        </w:rPr>
        <w:t>Введение в SQL и его инструментарий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C023B" w:rsidRDefault="00AC223A" w:rsidP="00AC223A">
      <w:pPr>
        <w:pStyle w:val="a0"/>
        <w:spacing w:after="0" w:line="240" w:lineRule="auto"/>
        <w:ind w:left="0" w:firstLine="426"/>
        <w:jc w:val="both"/>
        <w:rPr>
          <w:rFonts w:ascii="Times New Roman" w:hAnsi="Times New Roman" w:cs="Times New Roman"/>
          <w:sz w:val="24"/>
          <w:szCs w:val="24"/>
        </w:rPr>
      </w:pPr>
      <w:r w:rsidRPr="005C023B">
        <w:rPr>
          <w:rFonts w:ascii="Times New Roman" w:hAnsi="Times New Roman" w:cs="Times New Roman"/>
          <w:b/>
          <w:sz w:val="24"/>
          <w:szCs w:val="24"/>
        </w:rPr>
        <w:t>Цель</w:t>
      </w:r>
      <w:r>
        <w:rPr>
          <w:rFonts w:ascii="Times New Roman" w:hAnsi="Times New Roman" w:cs="Times New Roman"/>
          <w:sz w:val="24"/>
          <w:szCs w:val="24"/>
        </w:rPr>
        <w:t xml:space="preserve">: рассмотреть </w:t>
      </w:r>
      <w:r>
        <w:rPr>
          <w:rFonts w:ascii="Times New Roman" w:hAnsi="Times New Roman" w:cs="Times New Roman"/>
          <w:sz w:val="24"/>
          <w:szCs w:val="24"/>
          <w:lang w:val="en-US"/>
        </w:rPr>
        <w:t>SQL</w:t>
      </w:r>
      <w:r>
        <w:rPr>
          <w:rFonts w:ascii="Times New Roman" w:hAnsi="Times New Roman" w:cs="Times New Roman"/>
          <w:sz w:val="24"/>
          <w:szCs w:val="24"/>
        </w:rPr>
        <w:t xml:space="preserve"> и его инструментарий</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5C023B">
        <w:rPr>
          <w:rFonts w:ascii="Times New Roman" w:hAnsi="Times New Roman" w:cs="Times New Roman"/>
          <w:b/>
          <w:sz w:val="24"/>
          <w:szCs w:val="24"/>
        </w:rPr>
        <w:t>План</w:t>
      </w:r>
      <w:r>
        <w:rPr>
          <w:rFonts w:ascii="Times New Roman" w:hAnsi="Times New Roman" w:cs="Times New Roman"/>
          <w:b/>
          <w:sz w:val="24"/>
          <w:szCs w:val="24"/>
        </w:rPr>
        <w:t xml:space="preserve"> </w:t>
      </w:r>
      <w:r w:rsidRPr="005C023B">
        <w:rPr>
          <w:rFonts w:ascii="Times New Roman" w:hAnsi="Times New Roman" w:cs="Times New Roman"/>
          <w:b/>
          <w:sz w:val="24"/>
          <w:szCs w:val="24"/>
        </w:rPr>
        <w:t>занятия</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0C31F1" w:rsidRDefault="00AC223A" w:rsidP="00AC223A">
      <w:pPr>
        <w:pStyle w:val="a0"/>
        <w:numPr>
          <w:ilvl w:val="0"/>
          <w:numId w:val="54"/>
        </w:numPr>
        <w:spacing w:after="0" w:line="240" w:lineRule="auto"/>
        <w:ind w:left="0" w:firstLine="414"/>
        <w:jc w:val="both"/>
        <w:outlineLvl w:val="3"/>
        <w:rPr>
          <w:rFonts w:ascii="Times New Roman" w:eastAsia="Times New Roman" w:hAnsi="Times New Roman" w:cs="Times New Roman"/>
          <w:bCs/>
          <w:sz w:val="24"/>
          <w:szCs w:val="24"/>
          <w:lang w:eastAsia="ru-RU"/>
        </w:rPr>
      </w:pPr>
      <w:r w:rsidRPr="000C31F1">
        <w:rPr>
          <w:rFonts w:ascii="Times New Roman" w:eastAsia="Times New Roman" w:hAnsi="Times New Roman" w:cs="Times New Roman"/>
          <w:bCs/>
          <w:sz w:val="24"/>
          <w:szCs w:val="24"/>
          <w:lang w:eastAsia="ru-RU"/>
        </w:rPr>
        <w:t>SQL</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и</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его</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история</w:t>
      </w:r>
    </w:p>
    <w:p w:rsidR="00AC223A" w:rsidRPr="000C31F1" w:rsidRDefault="00AC223A" w:rsidP="00AC223A">
      <w:pPr>
        <w:pStyle w:val="a0"/>
        <w:numPr>
          <w:ilvl w:val="0"/>
          <w:numId w:val="54"/>
        </w:numPr>
        <w:spacing w:after="0" w:line="240" w:lineRule="auto"/>
        <w:ind w:left="0" w:firstLine="414"/>
        <w:jc w:val="both"/>
        <w:outlineLvl w:val="3"/>
        <w:rPr>
          <w:rFonts w:ascii="Times New Roman" w:eastAsia="Times New Roman" w:hAnsi="Times New Roman" w:cs="Times New Roman"/>
          <w:bCs/>
          <w:sz w:val="24"/>
          <w:szCs w:val="24"/>
          <w:lang w:eastAsia="ru-RU"/>
        </w:rPr>
      </w:pPr>
      <w:r w:rsidRPr="000C31F1">
        <w:rPr>
          <w:rFonts w:ascii="Times New Roman" w:eastAsia="Times New Roman" w:hAnsi="Times New Roman" w:cs="Times New Roman"/>
          <w:bCs/>
          <w:sz w:val="24"/>
          <w:szCs w:val="24"/>
          <w:lang w:eastAsia="ru-RU"/>
        </w:rPr>
        <w:t>Описание</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основных</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операторов</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SQL</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outlineLvl w:val="2"/>
        <w:rPr>
          <w:rFonts w:ascii="Times New Roman" w:eastAsia="Times New Roman" w:hAnsi="Times New Roman" w:cs="Times New Roman"/>
          <w:b/>
          <w:bCs/>
          <w:sz w:val="24"/>
          <w:szCs w:val="24"/>
          <w:lang w:eastAsia="ru-RU"/>
        </w:rPr>
      </w:pPr>
      <w:bookmarkStart w:id="24" w:name="_Toc124754570"/>
      <w:bookmarkStart w:id="25" w:name="_Toc124754633"/>
      <w:r w:rsidRPr="00CF6822">
        <w:rPr>
          <w:rFonts w:ascii="Times New Roman" w:eastAsia="Times New Roman" w:hAnsi="Times New Roman" w:cs="Times New Roman"/>
          <w:b/>
          <w:bCs/>
          <w:sz w:val="24"/>
          <w:szCs w:val="24"/>
          <w:highlight w:val="yellow"/>
          <w:lang w:eastAsia="ru-RU"/>
        </w:rPr>
        <w:t>SQL - язык манипулирования данными в реляционной базе данных</w:t>
      </w:r>
      <w:bookmarkEnd w:id="24"/>
      <w:bookmarkEnd w:id="25"/>
    </w:p>
    <w:p w:rsidR="00AC223A" w:rsidRPr="00590FD5" w:rsidRDefault="00AC223A" w:rsidP="00AC223A">
      <w:pPr>
        <w:spacing w:after="0" w:line="240" w:lineRule="auto"/>
        <w:ind w:firstLine="426"/>
        <w:jc w:val="both"/>
        <w:outlineLvl w:val="3"/>
        <w:rPr>
          <w:rFonts w:ascii="Times New Roman" w:eastAsia="Times New Roman" w:hAnsi="Times New Roman" w:cs="Times New Roman"/>
          <w:b/>
          <w:bCs/>
          <w:sz w:val="24"/>
          <w:szCs w:val="24"/>
          <w:lang w:eastAsia="ru-RU"/>
        </w:rPr>
      </w:pPr>
      <w:bookmarkStart w:id="26" w:name="sect3"/>
      <w:bookmarkEnd w:id="26"/>
      <w:r w:rsidRPr="00590FD5">
        <w:rPr>
          <w:rFonts w:ascii="Times New Roman" w:eastAsia="Times New Roman" w:hAnsi="Times New Roman" w:cs="Times New Roman"/>
          <w:b/>
          <w:bCs/>
          <w:sz w:val="24"/>
          <w:szCs w:val="24"/>
          <w:lang w:eastAsia="ru-RU"/>
        </w:rPr>
        <w:t>SQL</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и</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его</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история</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Единственным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средством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общения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bookmarkStart w:id="27" w:name="keyword6"/>
      <w:bookmarkEnd w:id="27"/>
      <w:r w:rsidRPr="00590FD5">
        <w:rPr>
          <w:rFonts w:ascii="Times New Roman" w:eastAsia="Times New Roman" w:hAnsi="Times New Roman" w:cs="Times New Roman"/>
          <w:i/>
          <w:iCs/>
          <w:sz w:val="24"/>
          <w:szCs w:val="24"/>
          <w:lang w:eastAsia="ru-RU"/>
        </w:rPr>
        <w:t>администраторов</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i/>
          <w:iCs/>
          <w:sz w:val="24"/>
          <w:szCs w:val="24"/>
          <w:lang w:eastAsia="ru-RU"/>
        </w:rPr>
        <w:t>баз</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i/>
          <w:iCs/>
          <w:sz w:val="24"/>
          <w:szCs w:val="24"/>
          <w:lang w:eastAsia="ru-RU"/>
        </w:rPr>
        <w:t>данных</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проектировщиков,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разработчиков,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пользователей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bookmarkStart w:id="28" w:name="keyword7"/>
      <w:bookmarkEnd w:id="28"/>
      <w:r w:rsidRPr="00590FD5">
        <w:rPr>
          <w:rFonts w:ascii="Times New Roman" w:eastAsia="Times New Roman" w:hAnsi="Times New Roman" w:cs="Times New Roman"/>
          <w:i/>
          <w:iCs/>
          <w:sz w:val="24"/>
          <w:szCs w:val="24"/>
          <w:lang w:eastAsia="ru-RU"/>
        </w:rPr>
        <w:t>структурированный</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i/>
          <w:iCs/>
          <w:sz w:val="24"/>
          <w:szCs w:val="24"/>
          <w:lang w:eastAsia="ru-RU"/>
        </w:rPr>
        <w:t>язык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запрос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(Structured</w:t>
      </w:r>
      <w:r>
        <w:rPr>
          <w:rFonts w:ascii="Times New Roman" w:eastAsia="Times New Roman" w:hAnsi="Times New Roman" w:cs="Times New Roman"/>
          <w:sz w:val="24"/>
          <w:szCs w:val="24"/>
          <w:lang w:eastAsia="ru-RU"/>
        </w:rPr>
        <w:t xml:space="preserve"> </w:t>
      </w:r>
      <w:bookmarkStart w:id="29" w:name="keyword8"/>
      <w:bookmarkEnd w:id="29"/>
      <w:r w:rsidRPr="00590FD5">
        <w:rPr>
          <w:rFonts w:ascii="Times New Roman" w:eastAsia="Times New Roman" w:hAnsi="Times New Roman" w:cs="Times New Roman"/>
          <w:i/>
          <w:iCs/>
          <w:sz w:val="24"/>
          <w:szCs w:val="24"/>
          <w:lang w:eastAsia="ru-RU"/>
        </w:rPr>
        <w:t>Query</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i/>
          <w:iCs/>
          <w:sz w:val="24"/>
          <w:szCs w:val="24"/>
          <w:lang w:eastAsia="ru-RU"/>
        </w:rPr>
        <w:t>Language</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полнофункциональный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язык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манипулирования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настоящее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общепризнанным,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интерфейсом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Oracle,</w:t>
      </w:r>
      <w:r>
        <w:rPr>
          <w:rFonts w:ascii="Times New Roman" w:eastAsia="Times New Roman" w:hAnsi="Times New Roman" w:cs="Times New Roman"/>
          <w:sz w:val="24"/>
          <w:szCs w:val="24"/>
          <w:lang w:eastAsia="ru-RU"/>
        </w:rPr>
        <w:t xml:space="preserve"> </w:t>
      </w:r>
      <w:bookmarkStart w:id="30" w:name="keyword9"/>
      <w:bookmarkEnd w:id="30"/>
      <w:r w:rsidRPr="00590FD5">
        <w:rPr>
          <w:rFonts w:ascii="Times New Roman" w:eastAsia="Times New Roman" w:hAnsi="Times New Roman" w:cs="Times New Roman"/>
          <w:i/>
          <w:iCs/>
          <w:sz w:val="24"/>
          <w:szCs w:val="24"/>
          <w:lang w:eastAsia="ru-RU"/>
        </w:rPr>
        <w:t>Informix</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bookmarkStart w:id="31" w:name="keyword10"/>
      <w:bookmarkEnd w:id="31"/>
      <w:r w:rsidRPr="00590FD5">
        <w:rPr>
          <w:rFonts w:ascii="Times New Roman" w:eastAsia="Times New Roman" w:hAnsi="Times New Roman" w:cs="Times New Roman"/>
          <w:i/>
          <w:iCs/>
          <w:sz w:val="24"/>
          <w:szCs w:val="24"/>
          <w:lang w:eastAsia="ru-RU"/>
        </w:rPr>
        <w:t>Sybase</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DB/2,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MS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Server</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ряда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ANSI</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ISO).</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непроцедурный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язык,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предназначен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обработки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множеств,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состоящих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колонок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Хотя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существуют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расширения,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допускающие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процедурную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обработку.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Проектировщики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используют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создания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физических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Теоретические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основы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заложены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известной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статье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[Кодд],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положившей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начало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развитию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теории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Первая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практическая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реализации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выполнена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исследовательских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лабораториях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фирмы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IBM</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Chamberlin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D.D.</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Royce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R.F.</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Промышленное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применение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было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впервые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реализовано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bookmarkStart w:id="32" w:name="keyword11"/>
      <w:bookmarkEnd w:id="32"/>
      <w:r w:rsidRPr="00590FD5">
        <w:rPr>
          <w:rFonts w:ascii="Times New Roman" w:eastAsia="Times New Roman" w:hAnsi="Times New Roman" w:cs="Times New Roman"/>
          <w:i/>
          <w:iCs/>
          <w:sz w:val="24"/>
          <w:szCs w:val="24"/>
          <w:lang w:eastAsia="ru-RU"/>
        </w:rPr>
        <w:t>СУБД</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i/>
          <w:iCs/>
          <w:sz w:val="24"/>
          <w:szCs w:val="24"/>
          <w:lang w:eastAsia="ru-RU"/>
        </w:rPr>
        <w:t>Ingres</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первых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промышленных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Oracle.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программное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обеспечение,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управляет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работой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Первый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международный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языка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принят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1989</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bookmarkStart w:id="33" w:name="keyword12"/>
      <w:bookmarkEnd w:id="33"/>
      <w:r w:rsidRPr="00590FD5">
        <w:rPr>
          <w:rFonts w:ascii="Times New Roman" w:eastAsia="Times New Roman" w:hAnsi="Times New Roman" w:cs="Times New Roman"/>
          <w:i/>
          <w:iCs/>
          <w:sz w:val="24"/>
          <w:szCs w:val="24"/>
          <w:lang w:eastAsia="ru-RU"/>
        </w:rPr>
        <w:t>SQL-89</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1992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принят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новый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международный</w:t>
      </w:r>
      <w:r>
        <w:rPr>
          <w:rFonts w:ascii="Times New Roman" w:eastAsia="Times New Roman" w:hAnsi="Times New Roman" w:cs="Times New Roman"/>
          <w:sz w:val="24"/>
          <w:szCs w:val="24"/>
          <w:lang w:eastAsia="ru-RU"/>
        </w:rPr>
        <w:t xml:space="preserve"> </w:t>
      </w:r>
      <w:bookmarkStart w:id="34" w:name="keyword13"/>
      <w:bookmarkEnd w:id="34"/>
      <w:r w:rsidRPr="00590FD5">
        <w:rPr>
          <w:rFonts w:ascii="Times New Roman" w:eastAsia="Times New Roman" w:hAnsi="Times New Roman" w:cs="Times New Roman"/>
          <w:i/>
          <w:iCs/>
          <w:sz w:val="24"/>
          <w:szCs w:val="24"/>
          <w:lang w:eastAsia="ru-RU"/>
        </w:rPr>
        <w:t>стандарт</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i/>
          <w:iCs/>
          <w:sz w:val="24"/>
          <w:szCs w:val="24"/>
          <w:lang w:eastAsia="ru-RU"/>
        </w:rPr>
        <w:t>SQL-92</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настоящее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большинство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производителей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используют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качестве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базового.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Однако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работы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языка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далеки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завершения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разработан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проект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SQL-99,</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вводит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обиход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языка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понятие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разрешает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ссылаться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операторах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исходном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варианте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было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команд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управления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потоком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появились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недавно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принятом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ISO/IEC</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9075-5:</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1996</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дополнительной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Каждой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конкретной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соответствует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своя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собственная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реализация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целом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поддерживающая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определенный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имеющая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свои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особенности.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реализации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называются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диалектами.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ISO/IEC</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9075-5</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предусматривает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объекты,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называемые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постоянно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хранимыми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модулями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bookmarkStart w:id="35" w:name="keyword14"/>
      <w:bookmarkEnd w:id="35"/>
      <w:r w:rsidRPr="00590FD5">
        <w:rPr>
          <w:rFonts w:ascii="Times New Roman" w:eastAsia="Times New Roman" w:hAnsi="Times New Roman" w:cs="Times New Roman"/>
          <w:i/>
          <w:iCs/>
          <w:sz w:val="24"/>
          <w:szCs w:val="24"/>
          <w:lang w:eastAsia="ru-RU"/>
        </w:rPr>
        <w:t>PSM</w:t>
      </w:r>
      <w:r w:rsidRPr="00590FD5">
        <w:rPr>
          <w:rFonts w:ascii="Times New Roman" w:eastAsia="Times New Roman" w:hAnsi="Times New Roman" w:cs="Times New Roman"/>
          <w:sz w:val="24"/>
          <w:szCs w:val="24"/>
          <w:lang w:eastAsia="ru-RU"/>
        </w:rPr>
        <w:t>-модулями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(Persistent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Stored</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Modules).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Oracle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расширение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PL/SQL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аналогом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указанного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выше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расширения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стандарта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1.</w:t>
      </w:r>
    </w:p>
    <w:p w:rsidR="00AC223A" w:rsidRPr="00590FD5" w:rsidRDefault="00AC223A" w:rsidP="00AC223A">
      <w:pPr>
        <w:spacing w:after="0" w:line="240" w:lineRule="auto"/>
        <w:ind w:firstLine="426"/>
        <w:jc w:val="both"/>
        <w:outlineLvl w:val="3"/>
        <w:rPr>
          <w:rFonts w:ascii="Times New Roman" w:eastAsia="Times New Roman" w:hAnsi="Times New Roman" w:cs="Times New Roman"/>
          <w:b/>
          <w:bCs/>
          <w:sz w:val="24"/>
          <w:szCs w:val="24"/>
          <w:lang w:eastAsia="ru-RU"/>
        </w:rPr>
      </w:pPr>
      <w:bookmarkStart w:id="36" w:name="sect4"/>
      <w:bookmarkEnd w:id="36"/>
      <w:r w:rsidRPr="00590FD5">
        <w:rPr>
          <w:rFonts w:ascii="Times New Roman" w:eastAsia="Times New Roman" w:hAnsi="Times New Roman" w:cs="Times New Roman"/>
          <w:b/>
          <w:bCs/>
          <w:sz w:val="24"/>
          <w:szCs w:val="24"/>
          <w:lang w:eastAsia="ru-RU"/>
        </w:rPr>
        <w:t>Описание</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основных</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операторов</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SQL</w:t>
      </w:r>
    </w:p>
    <w:p w:rsidR="00AC223A" w:rsidRPr="00CF6822" w:rsidRDefault="00AC223A" w:rsidP="00AC223A">
      <w:pPr>
        <w:spacing w:after="0" w:line="240" w:lineRule="atLeast"/>
        <w:ind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SQL состоит из набора команд манипулирования данными в реляционной базе данных, которые позволяют создавать объекты реляционной базы данных, модифицировать данные в таблицах (вставлять, удалять, исправлять), изменять </w:t>
      </w:r>
      <w:bookmarkStart w:id="37" w:name="keyword15"/>
      <w:bookmarkEnd w:id="37"/>
      <w:r w:rsidRPr="00CF6822">
        <w:rPr>
          <w:rFonts w:ascii="Times New Roman" w:eastAsia="Times New Roman" w:hAnsi="Times New Roman" w:cs="Times New Roman"/>
          <w:i/>
          <w:iCs/>
          <w:sz w:val="24"/>
          <w:szCs w:val="24"/>
          <w:highlight w:val="yellow"/>
          <w:lang w:eastAsia="ru-RU"/>
        </w:rPr>
        <w:t>схемы отношений</w:t>
      </w:r>
      <w:r w:rsidRPr="00CF6822">
        <w:rPr>
          <w:rFonts w:ascii="Times New Roman" w:eastAsia="Times New Roman" w:hAnsi="Times New Roman" w:cs="Times New Roman"/>
          <w:sz w:val="24"/>
          <w:szCs w:val="24"/>
          <w:highlight w:val="yellow"/>
          <w:lang w:eastAsia="ru-RU"/>
        </w:rPr>
        <w:t xml:space="preserve"> базы данных, выполнять вычисления над данными, делать выборки из базы данных, поддерживать безопасность и целостность данных.</w:t>
      </w:r>
    </w:p>
    <w:p w:rsidR="00AC223A" w:rsidRPr="00CF6822" w:rsidRDefault="00AC223A" w:rsidP="00AC223A">
      <w:pPr>
        <w:spacing w:after="0" w:line="240" w:lineRule="atLeast"/>
        <w:ind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Весь набор команд SQL можно разбить на следующие группы:</w:t>
      </w:r>
    </w:p>
    <w:p w:rsidR="00AC223A" w:rsidRPr="00CF6822" w:rsidRDefault="00AC223A" w:rsidP="00AC223A">
      <w:pPr>
        <w:numPr>
          <w:ilvl w:val="0"/>
          <w:numId w:val="16"/>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команды определения данных ( </w:t>
      </w:r>
      <w:bookmarkStart w:id="38" w:name="keyword16"/>
      <w:bookmarkEnd w:id="38"/>
      <w:r w:rsidRPr="00CF6822">
        <w:rPr>
          <w:rFonts w:ascii="Times New Roman" w:eastAsia="Times New Roman" w:hAnsi="Times New Roman" w:cs="Times New Roman"/>
          <w:i/>
          <w:iCs/>
          <w:sz w:val="24"/>
          <w:szCs w:val="24"/>
          <w:highlight w:val="yellow"/>
          <w:lang w:eastAsia="ru-RU"/>
        </w:rPr>
        <w:t>DDL</w:t>
      </w:r>
      <w:r w:rsidRPr="00CF6822">
        <w:rPr>
          <w:rFonts w:ascii="Times New Roman" w:eastAsia="Times New Roman" w:hAnsi="Times New Roman" w:cs="Times New Roman"/>
          <w:sz w:val="24"/>
          <w:szCs w:val="24"/>
          <w:highlight w:val="yellow"/>
          <w:lang w:eastAsia="ru-RU"/>
        </w:rPr>
        <w:t xml:space="preserve"> - Data Defininion Language );</w:t>
      </w:r>
    </w:p>
    <w:p w:rsidR="00AC223A" w:rsidRPr="00CF6822" w:rsidRDefault="00AC223A" w:rsidP="00AC223A">
      <w:pPr>
        <w:numPr>
          <w:ilvl w:val="0"/>
          <w:numId w:val="16"/>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команды манипулирования данными ( </w:t>
      </w:r>
      <w:bookmarkStart w:id="39" w:name="keyword17"/>
      <w:bookmarkEnd w:id="39"/>
      <w:r w:rsidRPr="00CF6822">
        <w:rPr>
          <w:rFonts w:ascii="Times New Roman" w:eastAsia="Times New Roman" w:hAnsi="Times New Roman" w:cs="Times New Roman"/>
          <w:i/>
          <w:iCs/>
          <w:sz w:val="24"/>
          <w:szCs w:val="24"/>
          <w:highlight w:val="yellow"/>
          <w:lang w:eastAsia="ru-RU"/>
        </w:rPr>
        <w:t>DML</w:t>
      </w:r>
      <w:r w:rsidRPr="00CF6822">
        <w:rPr>
          <w:rFonts w:ascii="Times New Roman" w:eastAsia="Times New Roman" w:hAnsi="Times New Roman" w:cs="Times New Roman"/>
          <w:sz w:val="24"/>
          <w:szCs w:val="24"/>
          <w:highlight w:val="yellow"/>
          <w:lang w:eastAsia="ru-RU"/>
        </w:rPr>
        <w:t xml:space="preserve"> - </w:t>
      </w:r>
      <w:bookmarkStart w:id="40" w:name="keyword18"/>
      <w:bookmarkEnd w:id="40"/>
      <w:r w:rsidRPr="00CF6822">
        <w:rPr>
          <w:rFonts w:ascii="Times New Roman" w:eastAsia="Times New Roman" w:hAnsi="Times New Roman" w:cs="Times New Roman"/>
          <w:i/>
          <w:iCs/>
          <w:sz w:val="24"/>
          <w:szCs w:val="24"/>
          <w:highlight w:val="yellow"/>
          <w:lang w:eastAsia="ru-RU"/>
        </w:rPr>
        <w:t>Data Manipulation Language</w:t>
      </w:r>
      <w:r w:rsidRPr="00CF6822">
        <w:rPr>
          <w:rFonts w:ascii="Times New Roman" w:eastAsia="Times New Roman" w:hAnsi="Times New Roman" w:cs="Times New Roman"/>
          <w:sz w:val="24"/>
          <w:szCs w:val="24"/>
          <w:highlight w:val="yellow"/>
          <w:lang w:eastAsia="ru-RU"/>
        </w:rPr>
        <w:t xml:space="preserve"> );</w:t>
      </w:r>
    </w:p>
    <w:p w:rsidR="00AC223A" w:rsidRPr="00CF6822" w:rsidRDefault="00AC223A" w:rsidP="00AC223A">
      <w:pPr>
        <w:numPr>
          <w:ilvl w:val="0"/>
          <w:numId w:val="16"/>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команды выборки данных ( DQL - Data </w:t>
      </w:r>
      <w:bookmarkStart w:id="41" w:name="keyword19"/>
      <w:bookmarkEnd w:id="41"/>
      <w:r w:rsidRPr="00CF6822">
        <w:rPr>
          <w:rFonts w:ascii="Times New Roman" w:eastAsia="Times New Roman" w:hAnsi="Times New Roman" w:cs="Times New Roman"/>
          <w:i/>
          <w:iCs/>
          <w:sz w:val="24"/>
          <w:szCs w:val="24"/>
          <w:highlight w:val="yellow"/>
          <w:lang w:eastAsia="ru-RU"/>
        </w:rPr>
        <w:t>Query Language</w:t>
      </w:r>
      <w:r w:rsidRPr="00CF6822">
        <w:rPr>
          <w:rFonts w:ascii="Times New Roman" w:eastAsia="Times New Roman" w:hAnsi="Times New Roman" w:cs="Times New Roman"/>
          <w:sz w:val="24"/>
          <w:szCs w:val="24"/>
          <w:highlight w:val="yellow"/>
          <w:lang w:eastAsia="ru-RU"/>
        </w:rPr>
        <w:t xml:space="preserve"> );</w:t>
      </w:r>
    </w:p>
    <w:p w:rsidR="00AC223A" w:rsidRPr="00CF6822" w:rsidRDefault="00AC223A" w:rsidP="00AC223A">
      <w:pPr>
        <w:numPr>
          <w:ilvl w:val="0"/>
          <w:numId w:val="16"/>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команды управления транзакциями;</w:t>
      </w:r>
    </w:p>
    <w:p w:rsidR="00AC223A" w:rsidRPr="00CF6822" w:rsidRDefault="00AC223A" w:rsidP="00AC223A">
      <w:pPr>
        <w:numPr>
          <w:ilvl w:val="0"/>
          <w:numId w:val="16"/>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команды управления данными.</w:t>
      </w:r>
    </w:p>
    <w:p w:rsidR="00AC223A" w:rsidRPr="00CF6822" w:rsidRDefault="00AC223A" w:rsidP="00AC223A">
      <w:pPr>
        <w:spacing w:after="0" w:line="240" w:lineRule="atLeast"/>
        <w:ind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При выполнении каждая команда SQL проходит четыре фазы обработки:</w:t>
      </w:r>
    </w:p>
    <w:p w:rsidR="00AC223A" w:rsidRPr="00CF6822" w:rsidRDefault="00AC223A" w:rsidP="00AC223A">
      <w:pPr>
        <w:numPr>
          <w:ilvl w:val="0"/>
          <w:numId w:val="17"/>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фаза </w:t>
      </w:r>
      <w:bookmarkStart w:id="42" w:name="keyword20"/>
      <w:bookmarkEnd w:id="42"/>
      <w:r w:rsidRPr="00CF6822">
        <w:rPr>
          <w:rFonts w:ascii="Times New Roman" w:eastAsia="Times New Roman" w:hAnsi="Times New Roman" w:cs="Times New Roman"/>
          <w:i/>
          <w:iCs/>
          <w:sz w:val="24"/>
          <w:szCs w:val="24"/>
          <w:highlight w:val="yellow"/>
          <w:lang w:eastAsia="ru-RU"/>
        </w:rPr>
        <w:t>синтаксического разбора</w:t>
      </w:r>
      <w:r w:rsidRPr="00CF6822">
        <w:rPr>
          <w:rFonts w:ascii="Times New Roman" w:eastAsia="Times New Roman" w:hAnsi="Times New Roman" w:cs="Times New Roman"/>
          <w:sz w:val="24"/>
          <w:szCs w:val="24"/>
          <w:highlight w:val="yellow"/>
          <w:lang w:eastAsia="ru-RU"/>
        </w:rPr>
        <w:t>, которая включает проверку синтаксиса команды, проверку имен таблиц и колонок в базе данных, а также подготовку исходных данных для оптимизатора;</w:t>
      </w:r>
    </w:p>
    <w:p w:rsidR="00AC223A" w:rsidRPr="00CF6822" w:rsidRDefault="00AC223A" w:rsidP="00AC223A">
      <w:pPr>
        <w:numPr>
          <w:ilvl w:val="0"/>
          <w:numId w:val="17"/>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фаза оптимизации, которая включает подстановку действительных имен таблиц и колонок базы данных в представление, идентификацию возможных вариантов выполнения команды, определение </w:t>
      </w:r>
      <w:r w:rsidRPr="00CF6822">
        <w:rPr>
          <w:rFonts w:ascii="Times New Roman" w:eastAsia="Times New Roman" w:hAnsi="Times New Roman" w:cs="Times New Roman"/>
          <w:sz w:val="24"/>
          <w:szCs w:val="24"/>
          <w:highlight w:val="yellow"/>
          <w:lang w:eastAsia="ru-RU"/>
        </w:rPr>
        <w:lastRenderedPageBreak/>
        <w:t>стоимости выполнения каждого варианта, выбор наилучшего варианта на основе внутренней статистики;</w:t>
      </w:r>
    </w:p>
    <w:p w:rsidR="00AC223A" w:rsidRPr="00CF6822" w:rsidRDefault="00AC223A" w:rsidP="00AC223A">
      <w:pPr>
        <w:numPr>
          <w:ilvl w:val="0"/>
          <w:numId w:val="17"/>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фаза генерации исполняемого кода, которая включает построение выполняемого кода команды;</w:t>
      </w:r>
    </w:p>
    <w:p w:rsidR="00AC223A" w:rsidRPr="00CF6822" w:rsidRDefault="00AC223A" w:rsidP="00AC223A">
      <w:pPr>
        <w:numPr>
          <w:ilvl w:val="0"/>
          <w:numId w:val="17"/>
        </w:numPr>
        <w:spacing w:after="0" w:line="240" w:lineRule="atLeast"/>
        <w:ind w:left="0"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фаза выполнения команды, которая включает выполнение кода команды.</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настоящее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оптимизатор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составной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частью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любой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промышленной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реализации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Работа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оптимизатора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основана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сборе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статистики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выполняемых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командах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выполнении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эквивалентных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алгебраических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преобразований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отношениями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статистика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сохраняется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каталоге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каталог</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словарем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каждой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содержит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информацию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представлениях,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индексах,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колонках,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пользователях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их</w:t>
      </w:r>
      <w:r>
        <w:rPr>
          <w:rFonts w:ascii="Times New Roman" w:eastAsia="Times New Roman" w:hAnsi="Times New Roman" w:cs="Times New Roman"/>
          <w:sz w:val="24"/>
          <w:szCs w:val="24"/>
          <w:lang w:eastAsia="ru-RU"/>
        </w:rPr>
        <w:t xml:space="preserve"> </w:t>
      </w:r>
      <w:bookmarkStart w:id="43" w:name="keyword21"/>
      <w:bookmarkEnd w:id="43"/>
      <w:r w:rsidRPr="00590FD5">
        <w:rPr>
          <w:rFonts w:ascii="Times New Roman" w:eastAsia="Times New Roman" w:hAnsi="Times New Roman" w:cs="Times New Roman"/>
          <w:i/>
          <w:iCs/>
          <w:sz w:val="24"/>
          <w:szCs w:val="24"/>
          <w:lang w:eastAsia="ru-RU"/>
        </w:rPr>
        <w:t>привилегиях</w:t>
      </w:r>
      <w:r>
        <w:rPr>
          <w:rFonts w:ascii="Times New Roman" w:eastAsia="Times New Roman" w:hAnsi="Times New Roman" w:cs="Times New Roman"/>
          <w:i/>
          <w:iCs/>
          <w:sz w:val="24"/>
          <w:szCs w:val="24"/>
          <w:lang w:eastAsia="ru-RU"/>
        </w:rPr>
        <w:t xml:space="preserve"> </w:t>
      </w:r>
      <w:r w:rsidRPr="00590FD5">
        <w:rPr>
          <w:rFonts w:ascii="Times New Roman" w:eastAsia="Times New Roman" w:hAnsi="Times New Roman" w:cs="Times New Roman"/>
          <w:i/>
          <w:iCs/>
          <w:sz w:val="24"/>
          <w:szCs w:val="24"/>
          <w:lang w:eastAsia="ru-RU"/>
        </w:rPr>
        <w:t>доступа</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Каждая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каталог,</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представляет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совокупность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предопределенных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p>
    <w:p w:rsidR="00AC223A" w:rsidRPr="00590FD5" w:rsidRDefault="006F7854" w:rsidP="00AC223A">
      <w:pPr>
        <w:spacing w:after="0" w:line="240" w:lineRule="atLeast"/>
        <w:ind w:firstLine="426"/>
        <w:jc w:val="both"/>
        <w:rPr>
          <w:rFonts w:ascii="Times New Roman" w:eastAsia="Times New Roman" w:hAnsi="Times New Roman" w:cs="Times New Roman"/>
          <w:sz w:val="24"/>
          <w:szCs w:val="24"/>
          <w:lang w:eastAsia="ru-RU"/>
        </w:rPr>
      </w:pPr>
      <w:hyperlink r:id="rId30" w:anchor="table.8.1" w:history="1">
        <w:r w:rsidR="00AC223A" w:rsidRPr="00CF6822">
          <w:rPr>
            <w:rFonts w:ascii="Times New Roman" w:eastAsia="Times New Roman" w:hAnsi="Times New Roman" w:cs="Times New Roman"/>
            <w:sz w:val="24"/>
            <w:szCs w:val="24"/>
            <w:highlight w:val="yellow"/>
            <w:u w:val="single"/>
            <w:lang w:eastAsia="ru-RU"/>
          </w:rPr>
          <w:t>Таблица 8.1</w:t>
        </w:r>
      </w:hyperlink>
      <w:r w:rsidR="00AC223A" w:rsidRPr="00CF6822">
        <w:rPr>
          <w:rFonts w:ascii="Times New Roman" w:eastAsia="Times New Roman" w:hAnsi="Times New Roman" w:cs="Times New Roman"/>
          <w:sz w:val="24"/>
          <w:szCs w:val="24"/>
          <w:highlight w:val="yellow"/>
          <w:lang w:eastAsia="ru-RU"/>
        </w:rPr>
        <w:t xml:space="preserve"> содержит список команд SQL в соответствии с принятым стандартом, за исключением некоторых практически не используемых в диалектах команд.</w:t>
      </w:r>
    </w:p>
    <w:tbl>
      <w:tblPr>
        <w:tblStyle w:val="a7"/>
        <w:tblW w:w="4762" w:type="pct"/>
        <w:jc w:val="center"/>
        <w:tblLook w:val="04A0" w:firstRow="1" w:lastRow="0" w:firstColumn="1" w:lastColumn="0" w:noHBand="0" w:noVBand="1"/>
      </w:tblPr>
      <w:tblGrid>
        <w:gridCol w:w="2184"/>
        <w:gridCol w:w="7787"/>
      </w:tblGrid>
      <w:tr w:rsidR="00AC223A" w:rsidRPr="00590FD5" w:rsidTr="00CC5C07">
        <w:trPr>
          <w:jc w:val="center"/>
        </w:trPr>
        <w:tc>
          <w:tcPr>
            <w:tcW w:w="5000" w:type="pct"/>
            <w:gridSpan w:val="2"/>
            <w:hideMark/>
          </w:tcPr>
          <w:p w:rsidR="00AC223A" w:rsidRPr="00590FD5" w:rsidRDefault="00AC223A" w:rsidP="00CC5C07">
            <w:pPr>
              <w:spacing w:line="240" w:lineRule="atLeast"/>
              <w:ind w:firstLine="426"/>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Таблица</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8.1.</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Типичный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список</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команд</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SQL</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b/>
                <w:bCs/>
                <w:sz w:val="24"/>
                <w:szCs w:val="20"/>
                <w:lang w:eastAsia="ru-RU"/>
              </w:rPr>
            </w:pPr>
            <w:r w:rsidRPr="00590FD5">
              <w:rPr>
                <w:rFonts w:ascii="Times New Roman" w:eastAsia="Times New Roman" w:hAnsi="Times New Roman" w:cs="Times New Roman"/>
                <w:b/>
                <w:bCs/>
                <w:sz w:val="24"/>
                <w:szCs w:val="20"/>
                <w:lang w:eastAsia="ru-RU"/>
              </w:rPr>
              <w:t>Команда</w:t>
            </w:r>
          </w:p>
        </w:tc>
        <w:tc>
          <w:tcPr>
            <w:tcW w:w="3905" w:type="pct"/>
            <w:hideMark/>
          </w:tcPr>
          <w:p w:rsidR="00AC223A" w:rsidRPr="00590FD5" w:rsidRDefault="00AC223A" w:rsidP="00CC5C07">
            <w:pPr>
              <w:spacing w:line="240" w:lineRule="atLeast"/>
              <w:ind w:firstLine="426"/>
              <w:jc w:val="both"/>
              <w:rPr>
                <w:rFonts w:ascii="Times New Roman" w:eastAsia="Times New Roman" w:hAnsi="Times New Roman" w:cs="Times New Roman"/>
                <w:b/>
                <w:bCs/>
                <w:sz w:val="24"/>
                <w:szCs w:val="20"/>
                <w:lang w:eastAsia="ru-RU"/>
              </w:rPr>
            </w:pPr>
            <w:r w:rsidRPr="00590FD5">
              <w:rPr>
                <w:rFonts w:ascii="Times New Roman" w:eastAsia="Times New Roman" w:hAnsi="Times New Roman" w:cs="Times New Roman"/>
                <w:b/>
                <w:bCs/>
                <w:sz w:val="24"/>
                <w:szCs w:val="20"/>
                <w:lang w:eastAsia="ru-RU"/>
              </w:rPr>
              <w:t>Описание</w:t>
            </w:r>
          </w:p>
        </w:tc>
      </w:tr>
      <w:tr w:rsidR="00AC223A" w:rsidRPr="00CF6822" w:rsidTr="00CC5C07">
        <w:trPr>
          <w:jc w:val="center"/>
        </w:trPr>
        <w:tc>
          <w:tcPr>
            <w:tcW w:w="5000" w:type="pct"/>
            <w:gridSpan w:val="2"/>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Команды определения данных объектов</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ALTER TABLE</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Изменяет описание таблицы (схему отношения)</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CREATE EVENT</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Создает событие таймера в базе данных</w:t>
            </w:r>
          </w:p>
        </w:tc>
      </w:tr>
      <w:tr w:rsidR="00AC223A" w:rsidRPr="00590FD5"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CREATE INDEX</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CF6822">
              <w:rPr>
                <w:rFonts w:ascii="Times New Roman" w:eastAsia="Times New Roman" w:hAnsi="Times New Roman" w:cs="Times New Roman"/>
                <w:sz w:val="24"/>
                <w:szCs w:val="20"/>
                <w:highlight w:val="yellow"/>
                <w:lang w:eastAsia="ru-RU"/>
              </w:rPr>
              <w:t>Создает индекс для таблицы</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SEQUENCE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Создает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последовательность</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TABLE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Определяет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таблицу</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TABLESPACE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Создает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табличное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пространство</w:t>
            </w:r>
            <w:r>
              <w:rPr>
                <w:rFonts w:ascii="Times New Roman" w:eastAsia="Times New Roman" w:hAnsi="Times New Roman" w:cs="Times New Roman"/>
                <w:sz w:val="24"/>
                <w:szCs w:val="20"/>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TRIGGER</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Создает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триггер</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в</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VIEW</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Определяет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представление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на</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таблицах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DROP</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INDEX</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Физически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удаляет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индекс</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из</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DROP</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SEQUENCE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Удаляет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последовательность</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DROP</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TABLE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Физически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удаляет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таблицу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из</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базы</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DROP</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TABLESPACE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Удаляет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табличное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пространство</w:t>
            </w:r>
            <w:r>
              <w:rPr>
                <w:rFonts w:ascii="Times New Roman" w:eastAsia="Times New Roman" w:hAnsi="Times New Roman" w:cs="Times New Roman"/>
                <w:sz w:val="24"/>
                <w:szCs w:val="20"/>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DROP</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VIEW</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Удаляет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представление</w:t>
            </w:r>
          </w:p>
        </w:tc>
      </w:tr>
      <w:tr w:rsidR="00AC223A" w:rsidRPr="00CF6822" w:rsidTr="00CC5C07">
        <w:trPr>
          <w:jc w:val="center"/>
        </w:trPr>
        <w:tc>
          <w:tcPr>
            <w:tcW w:w="5000" w:type="pct"/>
            <w:gridSpan w:val="2"/>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Команды манипулирвания данными</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DELETE</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Удаляет одну или более строк из таблицы базы данных</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lang w:eastAsia="ru-RU"/>
              </w:rPr>
            </w:pPr>
            <w:r w:rsidRPr="00CF6822">
              <w:rPr>
                <w:rFonts w:ascii="Times New Roman" w:eastAsia="Times New Roman" w:hAnsi="Times New Roman" w:cs="Times New Roman"/>
                <w:sz w:val="24"/>
                <w:szCs w:val="20"/>
                <w:lang w:eastAsia="ru-RU"/>
              </w:rPr>
              <w:t>INSERT</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lang w:eastAsia="ru-RU"/>
              </w:rPr>
            </w:pPr>
            <w:r w:rsidRPr="00CF6822">
              <w:rPr>
                <w:rFonts w:ascii="Times New Roman" w:eastAsia="Times New Roman" w:hAnsi="Times New Roman" w:cs="Times New Roman"/>
                <w:sz w:val="24"/>
                <w:szCs w:val="20"/>
                <w:lang w:eastAsia="ru-RU"/>
              </w:rPr>
              <w:t>Вставляет одну или более строк в таблицу базы данных</w:t>
            </w:r>
          </w:p>
        </w:tc>
      </w:tr>
      <w:tr w:rsidR="00AC223A" w:rsidRPr="00590FD5"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lang w:eastAsia="ru-RU"/>
              </w:rPr>
            </w:pPr>
            <w:r w:rsidRPr="00CF6822">
              <w:rPr>
                <w:rFonts w:ascii="Times New Roman" w:eastAsia="Times New Roman" w:hAnsi="Times New Roman" w:cs="Times New Roman"/>
                <w:sz w:val="24"/>
                <w:szCs w:val="20"/>
                <w:lang w:eastAsia="ru-RU"/>
              </w:rPr>
              <w:t>UPDATE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CF6822">
              <w:rPr>
                <w:rFonts w:ascii="Times New Roman" w:eastAsia="Times New Roman" w:hAnsi="Times New Roman" w:cs="Times New Roman"/>
                <w:sz w:val="24"/>
                <w:szCs w:val="20"/>
                <w:lang w:eastAsia="ru-RU"/>
              </w:rPr>
              <w:t>Обновляет значения колонок в таблице базы данных</w:t>
            </w:r>
          </w:p>
        </w:tc>
      </w:tr>
      <w:tr w:rsidR="00AC223A" w:rsidRPr="00CF6822" w:rsidTr="00CC5C07">
        <w:trPr>
          <w:jc w:val="center"/>
        </w:trPr>
        <w:tc>
          <w:tcPr>
            <w:tcW w:w="5000" w:type="pct"/>
            <w:gridSpan w:val="2"/>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Команды выборки данных</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SELECT</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Выполняет запрос на выборку данных из таблиц и представлений</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lastRenderedPageBreak/>
              <w:t>UNION</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 xml:space="preserve">Объединяет в одной выборке результаты выполнения двух или более команд SELECT </w:t>
            </w:r>
          </w:p>
        </w:tc>
      </w:tr>
      <w:tr w:rsidR="00AC223A" w:rsidRPr="00CF6822" w:rsidTr="00CC5C07">
        <w:trPr>
          <w:jc w:val="center"/>
        </w:trPr>
        <w:tc>
          <w:tcPr>
            <w:tcW w:w="5000" w:type="pct"/>
            <w:gridSpan w:val="2"/>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Команды управления транзакциями</w:t>
            </w:r>
          </w:p>
        </w:tc>
      </w:tr>
      <w:tr w:rsidR="00AC223A" w:rsidRPr="00590FD5"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COMMIT</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CF6822">
              <w:rPr>
                <w:rFonts w:ascii="Times New Roman" w:eastAsia="Times New Roman" w:hAnsi="Times New Roman" w:cs="Times New Roman"/>
                <w:sz w:val="24"/>
                <w:szCs w:val="20"/>
                <w:highlight w:val="yellow"/>
                <w:lang w:eastAsia="ru-RU"/>
              </w:rPr>
              <w:t>Завершает транзакцию и физически актуализирует состояние базы 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ROLLBACK</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Завершает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транзакцию</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возвращает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текущее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состояние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базы</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на</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момент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последней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завершенной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транзакции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контрольной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точки</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SAVEPOINT</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Назначает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контрольную</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точку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внутри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транзакции</w:t>
            </w:r>
          </w:p>
        </w:tc>
      </w:tr>
      <w:tr w:rsidR="00AC223A" w:rsidRPr="00CF6822" w:rsidTr="00CC5C07">
        <w:trPr>
          <w:jc w:val="center"/>
        </w:trPr>
        <w:tc>
          <w:tcPr>
            <w:tcW w:w="5000" w:type="pct"/>
            <w:gridSpan w:val="2"/>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Команды управления данными</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ALTER DATABASE</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Изменяет группы хранения или журналы транзакций</w:t>
            </w:r>
          </w:p>
        </w:tc>
      </w:tr>
      <w:tr w:rsidR="00AC223A" w:rsidRPr="00590FD5"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ALTER DBAREA</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CF6822">
              <w:rPr>
                <w:rFonts w:ascii="Times New Roman" w:eastAsia="Times New Roman" w:hAnsi="Times New Roman" w:cs="Times New Roman"/>
                <w:sz w:val="24"/>
                <w:szCs w:val="20"/>
                <w:highlight w:val="yellow"/>
                <w:lang w:eastAsia="ru-RU"/>
              </w:rPr>
              <w:t>Изменяет размер областей хранения базы 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ALTER</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PASSWORD</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Изменяет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пароль</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для</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доступа</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к</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ALTER</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STOGROUP</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Изменяет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состав</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областей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хранения</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в</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группе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хранения</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CHECK</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DATABASE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Проверяет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целостность</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базы</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CHECK</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INDEX</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Проверяет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целостность</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индекса</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CHECK</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TABLE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Проверяет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целостность</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таблицы</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индекса</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DATABASE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Физически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создает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DBAREA</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Создает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область</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хранения</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базы</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STOGROUP</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Создает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группу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хранения</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CREATE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SYSNONYM</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Создает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синоним</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для</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таблицы</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или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представления</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DEINSTALL</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DATABASE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Делает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данныхх</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недоступной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пользователям</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вычислительной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сети</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DROP</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DATABASE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Физически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удаляет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базы</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DROP</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DBAREA</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Физически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удаляет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область</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хранения</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DROP</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STOGROUP</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Удаляет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группу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хранения</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GRANT</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Определяет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привилегии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пользователей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разграничение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доступа</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к</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INSTALL</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DATABASE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Делает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доступной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пользователям</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вычислительной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сети</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lastRenderedPageBreak/>
              <w:t>LOCK</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DATABASE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Блокирует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текущую</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активную</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r>
              <w:rPr>
                <w:rFonts w:ascii="Times New Roman" w:eastAsia="Times New Roman" w:hAnsi="Times New Roman" w:cs="Times New Roman"/>
                <w:sz w:val="24"/>
                <w:szCs w:val="20"/>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REVOKE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Отменяет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привилегии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пользователей</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разграничения</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доступа</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к</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SET</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DEFAULT</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STOGROUP</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Определяет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группу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хранения</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по</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умолчанию</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UNLOCK</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DATABASE</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Деблокирует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текущую</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активную</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r>
              <w:rPr>
                <w:rFonts w:ascii="Times New Roman" w:eastAsia="Times New Roman" w:hAnsi="Times New Roman" w:cs="Times New Roman"/>
                <w:sz w:val="24"/>
                <w:szCs w:val="20"/>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UPDATE</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STATISTIK</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Обновляет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статистику</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для</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базы</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данных</w:t>
            </w:r>
          </w:p>
        </w:tc>
      </w:tr>
      <w:tr w:rsidR="00AC223A" w:rsidRPr="00CF6822" w:rsidTr="00CC5C07">
        <w:trPr>
          <w:jc w:val="center"/>
        </w:trPr>
        <w:tc>
          <w:tcPr>
            <w:tcW w:w="5000" w:type="pct"/>
            <w:gridSpan w:val="2"/>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Другие команды</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COMMENT ON</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Размещает в системном каталоге комментарии к описанию объектов БД</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CREATE SYNONYM</w:t>
            </w:r>
          </w:p>
        </w:tc>
        <w:tc>
          <w:tcPr>
            <w:tcW w:w="3905" w:type="pct"/>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Определяет в системном каталоге альтернативные имена для таблиц и представлений БД</w:t>
            </w:r>
          </w:p>
        </w:tc>
      </w:tr>
      <w:tr w:rsidR="00AC223A" w:rsidRPr="00590FD5"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0"/>
                <w:highlight w:val="yellow"/>
                <w:lang w:eastAsia="ru-RU"/>
              </w:rPr>
            </w:pPr>
            <w:r w:rsidRPr="00CF6822">
              <w:rPr>
                <w:rFonts w:ascii="Times New Roman" w:eastAsia="Times New Roman" w:hAnsi="Times New Roman" w:cs="Times New Roman"/>
                <w:sz w:val="24"/>
                <w:szCs w:val="20"/>
                <w:highlight w:val="yellow"/>
                <w:lang w:eastAsia="ru-RU"/>
              </w:rPr>
              <w:t>DROP SYNONYM</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CF6822">
              <w:rPr>
                <w:rFonts w:ascii="Times New Roman" w:eastAsia="Times New Roman" w:hAnsi="Times New Roman" w:cs="Times New Roman"/>
                <w:sz w:val="24"/>
                <w:szCs w:val="20"/>
                <w:highlight w:val="yellow"/>
                <w:lang w:eastAsia="ru-RU"/>
              </w:rPr>
              <w:t>Удаляет из системного каталого альтернативные именя для таблиц и представлений БД</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LABEL</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Изменяет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метки</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системных</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описаний</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ROWCOUNT</w:t>
            </w:r>
          </w:p>
        </w:tc>
        <w:tc>
          <w:tcPr>
            <w:tcW w:w="3905" w:type="pct"/>
            <w:hideMark/>
          </w:tcPr>
          <w:p w:rsidR="00AC223A" w:rsidRPr="00590FD5" w:rsidRDefault="00AC223A" w:rsidP="00CC5C07">
            <w:pPr>
              <w:spacing w:line="240" w:lineRule="atLeast"/>
              <w:jc w:val="both"/>
              <w:rPr>
                <w:rFonts w:ascii="Times New Roman" w:eastAsia="Times New Roman" w:hAnsi="Times New Roman" w:cs="Times New Roman"/>
                <w:sz w:val="24"/>
                <w:szCs w:val="20"/>
                <w:lang w:eastAsia="ru-RU"/>
              </w:rPr>
            </w:pPr>
            <w:r w:rsidRPr="00590FD5">
              <w:rPr>
                <w:rFonts w:ascii="Times New Roman" w:eastAsia="Times New Roman" w:hAnsi="Times New Roman" w:cs="Times New Roman"/>
                <w:sz w:val="24"/>
                <w:szCs w:val="20"/>
                <w:lang w:eastAsia="ru-RU"/>
              </w:rPr>
              <w:t>Вычисляет</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число</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строк</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в</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таблице</w:t>
            </w:r>
            <w:r>
              <w:rPr>
                <w:rFonts w:ascii="Times New Roman" w:eastAsia="Times New Roman" w:hAnsi="Times New Roman" w:cs="Times New Roman"/>
                <w:sz w:val="24"/>
                <w:szCs w:val="20"/>
                <w:lang w:eastAsia="ru-RU"/>
              </w:rPr>
              <w:t xml:space="preserve"> </w:t>
            </w:r>
            <w:r w:rsidRPr="00590FD5">
              <w:rPr>
                <w:rFonts w:ascii="Times New Roman" w:eastAsia="Times New Roman" w:hAnsi="Times New Roman" w:cs="Times New Roman"/>
                <w:sz w:val="24"/>
                <w:szCs w:val="20"/>
                <w:lang w:eastAsia="ru-RU"/>
              </w:rPr>
              <w:t>БД</w:t>
            </w:r>
          </w:p>
        </w:tc>
      </w:tr>
    </w:tbl>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Набор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команд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перечисленный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список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приведен,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чтобы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составили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впечатление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возможностях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целом.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получения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списка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команд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следует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обратиться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соответствующему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руководству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конкретной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Следует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помнить,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единственным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средством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общения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категорий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пользователей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реляционными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p>
    <w:p w:rsidR="00AC223A" w:rsidRPr="00CF6822" w:rsidRDefault="00AC223A" w:rsidP="00AC223A">
      <w:pPr>
        <w:spacing w:after="0" w:line="240" w:lineRule="atLeast"/>
        <w:ind w:firstLine="426"/>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Встроенные функции SQL и их использование в запросах</w:t>
      </w:r>
    </w:p>
    <w:p w:rsidR="00AC223A" w:rsidRPr="00CF6822" w:rsidRDefault="00AC223A" w:rsidP="00AC223A">
      <w:pPr>
        <w:spacing w:after="0" w:line="240" w:lineRule="atLeast"/>
        <w:ind w:firstLine="426"/>
        <w:jc w:val="both"/>
        <w:rPr>
          <w:rFonts w:ascii="Times New Roman" w:eastAsia="Times New Roman" w:hAnsi="Times New Roman" w:cs="Times New Roman"/>
          <w:sz w:val="24"/>
          <w:szCs w:val="24"/>
          <w:highlight w:val="yellow"/>
          <w:lang w:eastAsia="ru-RU"/>
        </w:rPr>
      </w:pPr>
      <w:bookmarkStart w:id="44" w:name="sect6"/>
      <w:bookmarkEnd w:id="44"/>
      <w:r w:rsidRPr="00CF6822">
        <w:rPr>
          <w:rFonts w:ascii="Times New Roman" w:eastAsia="Times New Roman" w:hAnsi="Times New Roman" w:cs="Times New Roman"/>
          <w:sz w:val="24"/>
          <w:szCs w:val="24"/>
          <w:highlight w:val="yellow"/>
          <w:lang w:eastAsia="ru-RU"/>
        </w:rPr>
        <w:t>Арифметические функции</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CF6822">
        <w:rPr>
          <w:rFonts w:ascii="Times New Roman" w:eastAsia="Times New Roman" w:hAnsi="Times New Roman" w:cs="Times New Roman"/>
          <w:sz w:val="24"/>
          <w:szCs w:val="24"/>
          <w:highlight w:val="yellow"/>
          <w:lang w:eastAsia="ru-RU"/>
        </w:rPr>
        <w:t>SQL поддерживает полный набор арифметических операций и математических функций для построения арифметических выражений над колонками базы данных ( +, -, *, /, ABS, LN, SQRT и т.д.). Список основных встроенных математических функций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ниже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hyperlink r:id="rId31" w:anchor="table.8.2" w:history="1">
        <w:r w:rsidRPr="00590FD5">
          <w:rPr>
            <w:rStyle w:val="a8"/>
            <w:rFonts w:ascii="Times New Roman" w:eastAsia="Times New Roman" w:hAnsi="Times New Roman" w:cs="Times New Roman"/>
            <w:sz w:val="24"/>
            <w:szCs w:val="24"/>
            <w:lang w:eastAsia="ru-RU"/>
          </w:rPr>
          <w:t>таблице</w:t>
        </w:r>
        <w:r>
          <w:rPr>
            <w:rStyle w:val="a8"/>
            <w:rFonts w:ascii="Times New Roman" w:eastAsia="Times New Roman" w:hAnsi="Times New Roman" w:cs="Times New Roman"/>
            <w:sz w:val="24"/>
            <w:szCs w:val="24"/>
            <w:lang w:eastAsia="ru-RU"/>
          </w:rPr>
          <w:t xml:space="preserve"> </w:t>
        </w:r>
        <w:r w:rsidRPr="00590FD5">
          <w:rPr>
            <w:rStyle w:val="a8"/>
            <w:rFonts w:ascii="Times New Roman" w:eastAsia="Times New Roman" w:hAnsi="Times New Roman" w:cs="Times New Roman"/>
            <w:sz w:val="24"/>
            <w:szCs w:val="24"/>
            <w:lang w:eastAsia="ru-RU"/>
          </w:rPr>
          <w:t>8.2</w:t>
        </w:r>
      </w:hyperlink>
      <w:r w:rsidRPr="00590FD5">
        <w:rPr>
          <w:rFonts w:ascii="Times New Roman" w:eastAsia="Times New Roman" w:hAnsi="Times New Roman" w:cs="Times New Roman"/>
          <w:sz w:val="24"/>
          <w:szCs w:val="24"/>
          <w:lang w:eastAsia="ru-RU"/>
        </w:rPr>
        <w:t>.</w:t>
      </w:r>
    </w:p>
    <w:tbl>
      <w:tblPr>
        <w:tblStyle w:val="a7"/>
        <w:tblW w:w="3966" w:type="pct"/>
        <w:jc w:val="center"/>
        <w:tblLook w:val="04A0" w:firstRow="1" w:lastRow="0" w:firstColumn="1" w:lastColumn="0" w:noHBand="0" w:noVBand="1"/>
      </w:tblPr>
      <w:tblGrid>
        <w:gridCol w:w="2607"/>
        <w:gridCol w:w="5697"/>
      </w:tblGrid>
      <w:tr w:rsidR="00AC223A" w:rsidRPr="00590FD5" w:rsidTr="00CC5C07">
        <w:trPr>
          <w:jc w:val="center"/>
        </w:trPr>
        <w:tc>
          <w:tcPr>
            <w:tcW w:w="5000" w:type="pct"/>
            <w:gridSpan w:val="2"/>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bookmarkStart w:id="45" w:name="table.8.2"/>
            <w:bookmarkEnd w:id="45"/>
            <w:r w:rsidRPr="00590FD5">
              <w:rPr>
                <w:rFonts w:ascii="Times New Roman" w:eastAsia="Times New Roman" w:hAnsi="Times New Roman" w:cs="Times New Roman"/>
                <w:sz w:val="24"/>
                <w:szCs w:val="24"/>
                <w:lang w:eastAsia="ru-RU"/>
              </w:rPr>
              <w:t>Таблица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8.2.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Математические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b/>
                <w:bCs/>
                <w:sz w:val="24"/>
                <w:szCs w:val="24"/>
                <w:highlight w:val="yellow"/>
                <w:lang w:eastAsia="ru-RU"/>
              </w:rPr>
            </w:pPr>
            <w:r w:rsidRPr="00CF6822">
              <w:rPr>
                <w:rFonts w:ascii="Times New Roman" w:eastAsia="Times New Roman" w:hAnsi="Times New Roman" w:cs="Times New Roman"/>
                <w:b/>
                <w:bCs/>
                <w:sz w:val="24"/>
                <w:szCs w:val="24"/>
                <w:highlight w:val="yellow"/>
                <w:lang w:eastAsia="ru-RU"/>
              </w:rPr>
              <w:t>Математическая функция</w:t>
            </w:r>
          </w:p>
        </w:tc>
        <w:tc>
          <w:tcPr>
            <w:tcW w:w="3430" w:type="pct"/>
            <w:hideMark/>
          </w:tcPr>
          <w:p w:rsidR="00AC223A" w:rsidRPr="00CF6822" w:rsidRDefault="00AC223A" w:rsidP="00CC5C07">
            <w:pPr>
              <w:spacing w:line="240" w:lineRule="atLeast"/>
              <w:jc w:val="both"/>
              <w:rPr>
                <w:rFonts w:ascii="Times New Roman" w:eastAsia="Times New Roman" w:hAnsi="Times New Roman" w:cs="Times New Roman"/>
                <w:b/>
                <w:bCs/>
                <w:sz w:val="24"/>
                <w:szCs w:val="24"/>
                <w:highlight w:val="yellow"/>
                <w:lang w:eastAsia="ru-RU"/>
              </w:rPr>
            </w:pPr>
            <w:r w:rsidRPr="00CF6822">
              <w:rPr>
                <w:rFonts w:ascii="Times New Roman" w:eastAsia="Times New Roman" w:hAnsi="Times New Roman" w:cs="Times New Roman"/>
                <w:b/>
                <w:bCs/>
                <w:sz w:val="24"/>
                <w:szCs w:val="24"/>
                <w:highlight w:val="yellow"/>
                <w:lang w:eastAsia="ru-RU"/>
              </w:rPr>
              <w:t>Описание</w:t>
            </w:r>
          </w:p>
        </w:tc>
      </w:tr>
      <w:tr w:rsidR="00AC223A" w:rsidRPr="00590FD5" w:rsidTr="00CC5C07">
        <w:trPr>
          <w:jc w:val="center"/>
        </w:trPr>
        <w:tc>
          <w:tcPr>
            <w:tcW w:w="1570"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ABS(X)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CF6822">
              <w:rPr>
                <w:rFonts w:ascii="Times New Roman" w:eastAsia="Times New Roman" w:hAnsi="Times New Roman" w:cs="Times New Roman"/>
                <w:sz w:val="24"/>
                <w:szCs w:val="24"/>
                <w:highlight w:val="yellow"/>
                <w:lang w:eastAsia="ru-RU"/>
              </w:rPr>
              <w:t>Возвращает абсолютное значение числа Х</w:t>
            </w:r>
            <w:r>
              <w:rPr>
                <w:rFonts w:ascii="Times New Roman" w:eastAsia="Times New Roman" w:hAnsi="Times New Roman" w:cs="Times New Roman"/>
                <w:sz w:val="24"/>
                <w:szCs w:val="24"/>
                <w:lang w:eastAsia="ru-RU"/>
              </w:rPr>
              <w:t xml:space="preserve"> </w:t>
            </w:r>
          </w:p>
        </w:tc>
      </w:tr>
      <w:tr w:rsidR="00AC223A" w:rsidRPr="00CF6822" w:rsidTr="00CC5C07">
        <w:trPr>
          <w:jc w:val="center"/>
        </w:trPr>
        <w:tc>
          <w:tcPr>
            <w:tcW w:w="1570"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ACOS(X)</w:t>
            </w:r>
          </w:p>
        </w:tc>
        <w:tc>
          <w:tcPr>
            <w:tcW w:w="3430"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Возвращает арккосинус числа Х </w:t>
            </w:r>
          </w:p>
        </w:tc>
      </w:tr>
      <w:tr w:rsidR="00AC223A" w:rsidRPr="00CF6822" w:rsidTr="00CC5C07">
        <w:trPr>
          <w:jc w:val="center"/>
        </w:trPr>
        <w:tc>
          <w:tcPr>
            <w:tcW w:w="1570"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ASIN(X)</w:t>
            </w:r>
          </w:p>
        </w:tc>
        <w:tc>
          <w:tcPr>
            <w:tcW w:w="3430"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Возвращает арксинус числа Х </w:t>
            </w:r>
          </w:p>
        </w:tc>
      </w:tr>
      <w:tr w:rsidR="00AC223A" w:rsidRPr="00590FD5" w:rsidTr="00CC5C07">
        <w:trPr>
          <w:jc w:val="center"/>
        </w:trPr>
        <w:tc>
          <w:tcPr>
            <w:tcW w:w="1570"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ATAN(X)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CF6822">
              <w:rPr>
                <w:rFonts w:ascii="Times New Roman" w:eastAsia="Times New Roman" w:hAnsi="Times New Roman" w:cs="Times New Roman"/>
                <w:sz w:val="24"/>
                <w:szCs w:val="24"/>
                <w:highlight w:val="yellow"/>
                <w:lang w:eastAsia="ru-RU"/>
              </w:rPr>
              <w:t>Возвращает арктангенс числа 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COS(X)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косинус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EXP(X)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экспоненту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SIGN(X)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Х&lt;0,0,</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Х=0,</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Х&gt;0</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LN(X)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натуральный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логарифм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lastRenderedPageBreak/>
              <w:t>MOD(X,Y)</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остаток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деления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Y</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CEIL(X)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наименьшее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целое,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большее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равное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ROUND(X,n)</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Округляет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знаками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после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десятичной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точки</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SIN(X)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синус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SQRT(X)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квадратный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корень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TAN(X)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тангенс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FLOOR(X)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наибольшее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целоеб</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меньшее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равное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LOG(a,X)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логарифм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основанию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SINH(X)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гиперболический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синус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COSH(X)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гиперболический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косинус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TANH(X)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гиперболический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тангенс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TRANC(X,n)</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Усекает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знаками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после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десятичной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точки</w:t>
            </w:r>
          </w:p>
        </w:tc>
      </w:tr>
      <w:tr w:rsidR="00AC223A" w:rsidRPr="00590FD5" w:rsidTr="00CC5C07">
        <w:trPr>
          <w:jc w:val="center"/>
        </w:trPr>
        <w:tc>
          <w:tcPr>
            <w:tcW w:w="157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POWER(A,X)</w:t>
            </w:r>
          </w:p>
        </w:tc>
        <w:tc>
          <w:tcPr>
            <w:tcW w:w="3430"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значение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возведенное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степень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p>
        </w:tc>
      </w:tr>
    </w:tbl>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Набор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встроенных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изменяться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зависимости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версии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производителя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различных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производителей.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например,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SQLBase,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Centure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Inc.</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@ATAN2(X,Y),</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арктангенс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Y/X,</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отсутствует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SIGN(X).</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Арифметические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выражения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необходимы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получения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непосредственно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сохраняются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колонках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значения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необходимы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пользователю.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Допустим,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вам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необходим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список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служащих,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показывающий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выплату,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получил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каждый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служащий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учетом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премий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штрафов.</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val="en-US" w:eastAsia="ru-RU"/>
        </w:rPr>
      </w:pPr>
      <w:r w:rsidRPr="00590FD5">
        <w:rPr>
          <w:rFonts w:ascii="Times New Roman" w:eastAsia="Times New Roman" w:hAnsi="Times New Roman" w:cs="Times New Roman"/>
          <w:sz w:val="24"/>
          <w:szCs w:val="24"/>
          <w:lang w:val="en-US" w:eastAsia="ru-RU"/>
        </w:rPr>
        <w:t>SELECT</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ENAME,</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SAL,</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COMM,</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FINE,</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SAL</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COMM</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FINE</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val="en-US" w:eastAsia="ru-RU"/>
        </w:rPr>
      </w:pPr>
      <w:r w:rsidRPr="00590FD5">
        <w:rPr>
          <w:rFonts w:ascii="Times New Roman" w:eastAsia="Times New Roman" w:hAnsi="Times New Roman" w:cs="Times New Roman"/>
          <w:sz w:val="24"/>
          <w:szCs w:val="24"/>
          <w:lang w:val="en-US" w:eastAsia="ru-RU"/>
        </w:rPr>
        <w:t>FROM</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EMPLOYEE</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val="en-US" w:eastAsia="ru-RU"/>
        </w:rPr>
      </w:pPr>
      <w:r w:rsidRPr="00590FD5">
        <w:rPr>
          <w:rFonts w:ascii="Times New Roman" w:eastAsia="Times New Roman" w:hAnsi="Times New Roman" w:cs="Times New Roman"/>
          <w:sz w:val="24"/>
          <w:szCs w:val="24"/>
          <w:lang w:val="en-US" w:eastAsia="ru-RU"/>
        </w:rPr>
        <w:t>ORDER</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BY</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DEPNO;</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Арифметическое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выражение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SAL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COMM</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FINE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выводится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новая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колонка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результирующей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таблице,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вычисляется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результате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запроса.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колонки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называют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еще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производными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(вычисляемыми)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атрибутами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полями.</w:t>
      </w:r>
    </w:p>
    <w:p w:rsidR="00AC223A" w:rsidRPr="00CF6822" w:rsidRDefault="00AC223A" w:rsidP="00AC223A">
      <w:pPr>
        <w:spacing w:after="0" w:line="240" w:lineRule="atLeast"/>
        <w:ind w:firstLine="426"/>
        <w:jc w:val="both"/>
        <w:rPr>
          <w:rFonts w:ascii="Times New Roman" w:eastAsia="Times New Roman" w:hAnsi="Times New Roman" w:cs="Times New Roman"/>
          <w:sz w:val="24"/>
          <w:szCs w:val="24"/>
          <w:highlight w:val="yellow"/>
          <w:lang w:eastAsia="ru-RU"/>
        </w:rPr>
      </w:pPr>
      <w:bookmarkStart w:id="46" w:name="sect7"/>
      <w:bookmarkEnd w:id="46"/>
      <w:r w:rsidRPr="00CF6822">
        <w:rPr>
          <w:rFonts w:ascii="Times New Roman" w:eastAsia="Times New Roman" w:hAnsi="Times New Roman" w:cs="Times New Roman"/>
          <w:sz w:val="24"/>
          <w:szCs w:val="24"/>
          <w:highlight w:val="yellow"/>
          <w:lang w:eastAsia="ru-RU"/>
        </w:rPr>
        <w:t>Функции обработки строк</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CF6822">
        <w:rPr>
          <w:rFonts w:ascii="Times New Roman" w:eastAsia="Times New Roman" w:hAnsi="Times New Roman" w:cs="Times New Roman"/>
          <w:sz w:val="24"/>
          <w:szCs w:val="24"/>
          <w:highlight w:val="yellow"/>
          <w:lang w:eastAsia="ru-RU"/>
        </w:rPr>
        <w:t>SQL предоставляет вам широкий набор функций для манипулирования со строковыми данными (конкатенация строк, CHR, LENGTH, INSTR и другие).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Список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основных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обработки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строковых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приведен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hyperlink r:id="rId32" w:anchor="table.8.3" w:history="1">
        <w:r w:rsidRPr="00590FD5">
          <w:rPr>
            <w:rStyle w:val="a8"/>
            <w:rFonts w:ascii="Times New Roman" w:eastAsia="Times New Roman" w:hAnsi="Times New Roman" w:cs="Times New Roman"/>
            <w:sz w:val="24"/>
            <w:szCs w:val="24"/>
            <w:lang w:eastAsia="ru-RU"/>
          </w:rPr>
          <w:t>таблице</w:t>
        </w:r>
        <w:r>
          <w:rPr>
            <w:rStyle w:val="a8"/>
            <w:rFonts w:ascii="Times New Roman" w:eastAsia="Times New Roman" w:hAnsi="Times New Roman" w:cs="Times New Roman"/>
            <w:sz w:val="24"/>
            <w:szCs w:val="24"/>
            <w:lang w:eastAsia="ru-RU"/>
          </w:rPr>
          <w:t xml:space="preserve"> </w:t>
        </w:r>
        <w:r w:rsidRPr="00590FD5">
          <w:rPr>
            <w:rStyle w:val="a8"/>
            <w:rFonts w:ascii="Times New Roman" w:eastAsia="Times New Roman" w:hAnsi="Times New Roman" w:cs="Times New Roman"/>
            <w:sz w:val="24"/>
            <w:szCs w:val="24"/>
            <w:lang w:eastAsia="ru-RU"/>
          </w:rPr>
          <w:t>8.3</w:t>
        </w:r>
      </w:hyperlink>
      <w:r w:rsidRPr="00590FD5">
        <w:rPr>
          <w:rFonts w:ascii="Times New Roman" w:eastAsia="Times New Roman" w:hAnsi="Times New Roman" w:cs="Times New Roman"/>
          <w:sz w:val="24"/>
          <w:szCs w:val="24"/>
          <w:lang w:eastAsia="ru-RU"/>
        </w:rPr>
        <w:t>.</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p>
    <w:tbl>
      <w:tblPr>
        <w:tblStyle w:val="a7"/>
        <w:tblW w:w="4644" w:type="pct"/>
        <w:tblInd w:w="392" w:type="dxa"/>
        <w:tblLook w:val="04A0" w:firstRow="1" w:lastRow="0" w:firstColumn="1" w:lastColumn="0" w:noHBand="0" w:noVBand="1"/>
      </w:tblPr>
      <w:tblGrid>
        <w:gridCol w:w="2537"/>
        <w:gridCol w:w="7187"/>
      </w:tblGrid>
      <w:tr w:rsidR="00AC223A" w:rsidRPr="00CF6822" w:rsidTr="00CC5C07">
        <w:tc>
          <w:tcPr>
            <w:tcW w:w="5000" w:type="pct"/>
            <w:gridSpan w:val="2"/>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bookmarkStart w:id="47" w:name="table.8.3"/>
            <w:bookmarkEnd w:id="47"/>
            <w:r w:rsidRPr="00CF6822">
              <w:rPr>
                <w:rFonts w:ascii="Times New Roman" w:eastAsia="Times New Roman" w:hAnsi="Times New Roman" w:cs="Times New Roman"/>
                <w:sz w:val="24"/>
                <w:szCs w:val="24"/>
                <w:highlight w:val="yellow"/>
                <w:lang w:eastAsia="ru-RU"/>
              </w:rPr>
              <w:t>Таблица 8.3. Функции SQL для обработки строк</w:t>
            </w:r>
          </w:p>
        </w:tc>
      </w:tr>
      <w:tr w:rsidR="00AC223A" w:rsidRPr="00CF6822" w:rsidTr="00CC5C07">
        <w:tc>
          <w:tcPr>
            <w:tcW w:w="1083" w:type="pct"/>
            <w:hideMark/>
          </w:tcPr>
          <w:p w:rsidR="00AC223A" w:rsidRPr="00CF6822" w:rsidRDefault="00AC223A" w:rsidP="00CC5C07">
            <w:pPr>
              <w:spacing w:line="240" w:lineRule="atLeast"/>
              <w:jc w:val="both"/>
              <w:rPr>
                <w:rFonts w:ascii="Times New Roman" w:eastAsia="Times New Roman" w:hAnsi="Times New Roman" w:cs="Times New Roman"/>
                <w:b/>
                <w:bCs/>
                <w:sz w:val="24"/>
                <w:szCs w:val="24"/>
                <w:highlight w:val="yellow"/>
                <w:lang w:eastAsia="ru-RU"/>
              </w:rPr>
            </w:pPr>
            <w:r w:rsidRPr="00CF6822">
              <w:rPr>
                <w:rFonts w:ascii="Times New Roman" w:eastAsia="Times New Roman" w:hAnsi="Times New Roman" w:cs="Times New Roman"/>
                <w:b/>
                <w:bCs/>
                <w:sz w:val="24"/>
                <w:szCs w:val="24"/>
                <w:highlight w:val="yellow"/>
                <w:lang w:eastAsia="ru-RU"/>
              </w:rPr>
              <w:t>Функция</w:t>
            </w:r>
          </w:p>
        </w:tc>
        <w:tc>
          <w:tcPr>
            <w:tcW w:w="3917" w:type="pct"/>
            <w:hideMark/>
          </w:tcPr>
          <w:p w:rsidR="00AC223A" w:rsidRPr="00CF6822" w:rsidRDefault="00AC223A" w:rsidP="00CC5C07">
            <w:pPr>
              <w:spacing w:line="240" w:lineRule="atLeast"/>
              <w:ind w:hanging="15"/>
              <w:jc w:val="both"/>
              <w:rPr>
                <w:rFonts w:ascii="Times New Roman" w:eastAsia="Times New Roman" w:hAnsi="Times New Roman" w:cs="Times New Roman"/>
                <w:b/>
                <w:bCs/>
                <w:sz w:val="24"/>
                <w:szCs w:val="24"/>
                <w:highlight w:val="yellow"/>
                <w:lang w:eastAsia="ru-RU"/>
              </w:rPr>
            </w:pPr>
            <w:r w:rsidRPr="00CF6822">
              <w:rPr>
                <w:rFonts w:ascii="Times New Roman" w:eastAsia="Times New Roman" w:hAnsi="Times New Roman" w:cs="Times New Roman"/>
                <w:b/>
                <w:bCs/>
                <w:sz w:val="24"/>
                <w:szCs w:val="24"/>
                <w:highlight w:val="yellow"/>
                <w:lang w:eastAsia="ru-RU"/>
              </w:rPr>
              <w:t>Описание</w:t>
            </w:r>
          </w:p>
        </w:tc>
      </w:tr>
      <w:tr w:rsidR="00AC223A" w:rsidRPr="00CF6822" w:rsidTr="00CC5C07">
        <w:tc>
          <w:tcPr>
            <w:tcW w:w="1083"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CHR(N)</w:t>
            </w:r>
          </w:p>
        </w:tc>
        <w:tc>
          <w:tcPr>
            <w:tcW w:w="3917" w:type="pct"/>
            <w:hideMark/>
          </w:tcPr>
          <w:p w:rsidR="00AC223A" w:rsidRPr="00CF6822" w:rsidRDefault="00AC223A" w:rsidP="00CC5C07">
            <w:pPr>
              <w:spacing w:line="240" w:lineRule="atLeast"/>
              <w:ind w:hanging="15"/>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 xml:space="preserve">Возвращает символ ASCII кода для десятичного кода N </w:t>
            </w:r>
          </w:p>
        </w:tc>
      </w:tr>
      <w:tr w:rsidR="00AC223A" w:rsidRPr="00CF6822" w:rsidTr="00CC5C07">
        <w:tc>
          <w:tcPr>
            <w:tcW w:w="1083"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ASCII(S)</w:t>
            </w:r>
          </w:p>
        </w:tc>
        <w:tc>
          <w:tcPr>
            <w:tcW w:w="3917" w:type="pct"/>
            <w:hideMark/>
          </w:tcPr>
          <w:p w:rsidR="00AC223A" w:rsidRPr="00CF6822" w:rsidRDefault="00AC223A" w:rsidP="00CC5C07">
            <w:pPr>
              <w:spacing w:line="240" w:lineRule="atLeast"/>
              <w:ind w:hanging="15"/>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Возвращает десятичный ASCII код первого символа строки</w:t>
            </w:r>
          </w:p>
        </w:tc>
      </w:tr>
      <w:tr w:rsidR="00AC223A" w:rsidRPr="00590FD5" w:rsidTr="00CC5C07">
        <w:tc>
          <w:tcPr>
            <w:tcW w:w="1083"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val="en-US" w:eastAsia="ru-RU"/>
              </w:rPr>
            </w:pPr>
            <w:r w:rsidRPr="00CF6822">
              <w:rPr>
                <w:rFonts w:ascii="Times New Roman" w:eastAsia="Times New Roman" w:hAnsi="Times New Roman" w:cs="Times New Roman"/>
                <w:sz w:val="24"/>
                <w:szCs w:val="24"/>
                <w:highlight w:val="yellow"/>
                <w:lang w:val="en-US" w:eastAsia="ru-RU"/>
              </w:rPr>
              <w:t>INSTR(S2.S1.pos[,N]</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CF6822">
              <w:rPr>
                <w:rFonts w:ascii="Times New Roman" w:eastAsia="Times New Roman" w:hAnsi="Times New Roman" w:cs="Times New Roman"/>
                <w:sz w:val="24"/>
                <w:szCs w:val="24"/>
                <w:highlight w:val="yellow"/>
                <w:lang w:eastAsia="ru-RU"/>
              </w:rPr>
              <w:t>Возвращает позицию строки S1 в строке S2 большую или равную pos.N - число вхождений</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lastRenderedPageBreak/>
              <w:t>LENGHT(S)</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длину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строки</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LOWER(S)</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Заменяет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прописные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символы</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INITCAP(S)</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Устанавливает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первый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каждого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слова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заглавный,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остальные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каждого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слова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прописные</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SUBSTR(S,pos,[,len])</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Выделяет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длиной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len,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начиная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позиции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pos</w:t>
            </w:r>
            <w:r>
              <w:rPr>
                <w:rFonts w:ascii="Times New Roman" w:eastAsia="Times New Roman" w:hAnsi="Times New Roman" w:cs="Times New Roman"/>
                <w:sz w:val="24"/>
                <w:szCs w:val="24"/>
                <w:lang w:eastAsia="ru-RU"/>
              </w:rPr>
              <w:t xml:space="preserve"> </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UPPER(S)</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Преобразует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прописные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буквы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заглавные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буквы</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LPAD(S,N[,A])</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дополненную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симолами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A</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наполнитель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умолчанию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пробел</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Rpad(S,N[,A])</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дополненную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справа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симолами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A</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наполнитель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умолчанию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пробел</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LTRIM(S,[S1])</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усеченную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удаляются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тех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удаляемый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входит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шаблон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умолчанию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пробел)</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RTRIM(S,[S1])</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усеченную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справа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удаляются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тех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удаляемый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входит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шаблон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умолчанию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пробел</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TRANSLATE(S,S1,S2)</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вхождения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замещены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&lt;&gt;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соответствия,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исключаются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результирующей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строки</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REPLACE(S,S1,[,S2])</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вхождения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замещены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указано,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вхождения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подстроки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удаляются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результирующей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строки</w:t>
            </w:r>
          </w:p>
        </w:tc>
      </w:tr>
      <w:tr w:rsidR="00AC223A" w:rsidRPr="00590FD5" w:rsidTr="00CC5C07">
        <w:tc>
          <w:tcPr>
            <w:tcW w:w="1083"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NVL(X,Y)</w:t>
            </w:r>
          </w:p>
        </w:tc>
        <w:tc>
          <w:tcPr>
            <w:tcW w:w="3917" w:type="pct"/>
            <w:hideMark/>
          </w:tcPr>
          <w:p w:rsidR="00AC223A" w:rsidRPr="00590FD5" w:rsidRDefault="00AC223A" w:rsidP="00CC5C07">
            <w:pPr>
              <w:spacing w:line="240" w:lineRule="atLeast"/>
              <w:ind w:hanging="1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NULL,</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Y</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либо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либо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либо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дату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зависимости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исходного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типа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Y</w:t>
            </w:r>
            <w:r>
              <w:rPr>
                <w:rFonts w:ascii="Times New Roman" w:eastAsia="Times New Roman" w:hAnsi="Times New Roman" w:cs="Times New Roman"/>
                <w:sz w:val="24"/>
                <w:szCs w:val="24"/>
                <w:lang w:eastAsia="ru-RU"/>
              </w:rPr>
              <w:t xml:space="preserve"> </w:t>
            </w:r>
          </w:p>
        </w:tc>
      </w:tr>
    </w:tbl>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Названия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одних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тех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могут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отличаться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различных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например,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Oracle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SUBSTR(S,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pos,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len])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SQLBase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называется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@SUBSTRING(S,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pos,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len).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SQLBase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СУБД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Oracle</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(см.</w:t>
      </w:r>
      <w:r>
        <w:rPr>
          <w:rFonts w:ascii="Times New Roman" w:eastAsia="Times New Roman" w:hAnsi="Times New Roman" w:cs="Times New Roman"/>
          <w:sz w:val="24"/>
          <w:szCs w:val="24"/>
          <w:lang w:eastAsia="ru-RU"/>
        </w:rPr>
        <w:t xml:space="preserve"> </w:t>
      </w:r>
      <w:hyperlink r:id="rId33" w:anchor="table.8.4" w:history="1">
        <w:r w:rsidRPr="00590FD5">
          <w:rPr>
            <w:rStyle w:val="a8"/>
            <w:rFonts w:ascii="Times New Roman" w:eastAsia="Times New Roman" w:hAnsi="Times New Roman" w:cs="Times New Roman"/>
            <w:sz w:val="24"/>
            <w:szCs w:val="24"/>
            <w:lang w:eastAsia="ru-RU"/>
          </w:rPr>
          <w:t>таблицу</w:t>
        </w:r>
        <w:r>
          <w:rPr>
            <w:rStyle w:val="a8"/>
            <w:rFonts w:ascii="Times New Roman" w:eastAsia="Times New Roman" w:hAnsi="Times New Roman" w:cs="Times New Roman"/>
            <w:sz w:val="24"/>
            <w:szCs w:val="24"/>
            <w:lang w:eastAsia="ru-RU"/>
          </w:rPr>
          <w:t xml:space="preserve"> </w:t>
        </w:r>
        <w:r w:rsidRPr="00590FD5">
          <w:rPr>
            <w:rStyle w:val="a8"/>
            <w:rFonts w:ascii="Times New Roman" w:eastAsia="Times New Roman" w:hAnsi="Times New Roman" w:cs="Times New Roman"/>
            <w:sz w:val="24"/>
            <w:szCs w:val="24"/>
            <w:lang w:eastAsia="ru-RU"/>
          </w:rPr>
          <w:t>ниже</w:t>
        </w:r>
      </w:hyperlink>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где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приведен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список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функций).</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p>
    <w:tbl>
      <w:tblPr>
        <w:tblStyle w:val="a7"/>
        <w:tblW w:w="4629" w:type="pct"/>
        <w:jc w:val="center"/>
        <w:tblLook w:val="04A0" w:firstRow="1" w:lastRow="0" w:firstColumn="1" w:lastColumn="0" w:noHBand="0" w:noVBand="1"/>
      </w:tblPr>
      <w:tblGrid>
        <w:gridCol w:w="2978"/>
        <w:gridCol w:w="6714"/>
      </w:tblGrid>
      <w:tr w:rsidR="00AC223A" w:rsidRPr="00CF6822" w:rsidTr="00CC5C07">
        <w:trPr>
          <w:jc w:val="center"/>
        </w:trPr>
        <w:tc>
          <w:tcPr>
            <w:tcW w:w="5000" w:type="pct"/>
            <w:gridSpan w:val="2"/>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bookmarkStart w:id="48" w:name="table.8.4"/>
            <w:bookmarkEnd w:id="48"/>
            <w:r w:rsidRPr="00CF6822">
              <w:rPr>
                <w:rFonts w:ascii="Times New Roman" w:eastAsia="Times New Roman" w:hAnsi="Times New Roman" w:cs="Times New Roman"/>
                <w:sz w:val="24"/>
                <w:szCs w:val="24"/>
                <w:highlight w:val="yellow"/>
                <w:lang w:eastAsia="ru-RU"/>
              </w:rPr>
              <w:t>Таблица 8.4. Строковые функции СУБД SQLBase, отличающиеся от строковых функций СУБД Oracle</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b/>
                <w:bCs/>
                <w:sz w:val="24"/>
                <w:szCs w:val="24"/>
                <w:highlight w:val="yellow"/>
                <w:lang w:eastAsia="ru-RU"/>
              </w:rPr>
            </w:pPr>
            <w:r w:rsidRPr="00CF6822">
              <w:rPr>
                <w:rFonts w:ascii="Times New Roman" w:eastAsia="Times New Roman" w:hAnsi="Times New Roman" w:cs="Times New Roman"/>
                <w:b/>
                <w:bCs/>
                <w:sz w:val="24"/>
                <w:szCs w:val="24"/>
                <w:highlight w:val="yellow"/>
                <w:lang w:eastAsia="ru-RU"/>
              </w:rPr>
              <w:t>Функция</w:t>
            </w:r>
          </w:p>
        </w:tc>
        <w:tc>
          <w:tcPr>
            <w:tcW w:w="3525" w:type="pct"/>
            <w:hideMark/>
          </w:tcPr>
          <w:p w:rsidR="00AC223A" w:rsidRPr="00CF6822" w:rsidRDefault="00AC223A" w:rsidP="00CC5C07">
            <w:pPr>
              <w:spacing w:line="240" w:lineRule="atLeast"/>
              <w:jc w:val="both"/>
              <w:rPr>
                <w:rFonts w:ascii="Times New Roman" w:eastAsia="Times New Roman" w:hAnsi="Times New Roman" w:cs="Times New Roman"/>
                <w:b/>
                <w:bCs/>
                <w:sz w:val="24"/>
                <w:szCs w:val="24"/>
                <w:highlight w:val="yellow"/>
                <w:lang w:eastAsia="ru-RU"/>
              </w:rPr>
            </w:pPr>
            <w:r w:rsidRPr="00CF6822">
              <w:rPr>
                <w:rFonts w:ascii="Times New Roman" w:eastAsia="Times New Roman" w:hAnsi="Times New Roman" w:cs="Times New Roman"/>
                <w:b/>
                <w:bCs/>
                <w:sz w:val="24"/>
                <w:szCs w:val="24"/>
                <w:highlight w:val="yellow"/>
                <w:lang w:eastAsia="ru-RU"/>
              </w:rPr>
              <w:t>Описание</w:t>
            </w:r>
          </w:p>
        </w:tc>
      </w:tr>
      <w:tr w:rsidR="00AC223A" w:rsidRPr="00CF6822"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@EXACT(S1,S2)</w:t>
            </w:r>
          </w:p>
        </w:tc>
        <w:tc>
          <w:tcPr>
            <w:tcW w:w="3525" w:type="pct"/>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Возвращает результат сравнения двух строк</w:t>
            </w:r>
          </w:p>
        </w:tc>
      </w:tr>
      <w:tr w:rsidR="00AC223A" w:rsidRPr="00590FD5" w:rsidTr="00CC5C07">
        <w:trPr>
          <w:jc w:val="center"/>
        </w:trPr>
        <w:tc>
          <w:tcPr>
            <w:tcW w:w="0" w:type="auto"/>
            <w:hideMark/>
          </w:tcPr>
          <w:p w:rsidR="00AC223A" w:rsidRPr="00CF6822" w:rsidRDefault="00AC223A" w:rsidP="00CC5C07">
            <w:pPr>
              <w:spacing w:line="240" w:lineRule="atLeast"/>
              <w:jc w:val="both"/>
              <w:rPr>
                <w:rFonts w:ascii="Times New Roman" w:eastAsia="Times New Roman" w:hAnsi="Times New Roman" w:cs="Times New Roman"/>
                <w:sz w:val="24"/>
                <w:szCs w:val="24"/>
                <w:highlight w:val="yellow"/>
                <w:lang w:eastAsia="ru-RU"/>
              </w:rPr>
            </w:pPr>
            <w:r w:rsidRPr="00CF6822">
              <w:rPr>
                <w:rFonts w:ascii="Times New Roman" w:eastAsia="Times New Roman" w:hAnsi="Times New Roman" w:cs="Times New Roman"/>
                <w:sz w:val="24"/>
                <w:szCs w:val="24"/>
                <w:highlight w:val="yellow"/>
                <w:lang w:eastAsia="ru-RU"/>
              </w:rPr>
              <w:t>@LEFT(S,len)</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CF6822">
              <w:rPr>
                <w:rFonts w:ascii="Times New Roman" w:eastAsia="Times New Roman" w:hAnsi="Times New Roman" w:cs="Times New Roman"/>
                <w:sz w:val="24"/>
                <w:szCs w:val="24"/>
                <w:highlight w:val="yellow"/>
                <w:lang w:eastAsia="ru-RU"/>
              </w:rPr>
              <w:t>Возвращает левую подстроку длиной len</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LENGTH(S)</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длину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строки</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@MID(S,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pos,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len)</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указанной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длины,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начиная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позиции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pos</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@REPEAT(S,n)</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Повторяет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@REPLACE(S1,pos,len,S2)</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Замещает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позиции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pos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len</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S1</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lastRenderedPageBreak/>
              <w:t>RIGHT(S,len)</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правую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подстроку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длиной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len</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@SCAN(S,pat)</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позицию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подстроки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pat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@STRING(X,scale)</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Возвращает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символьное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представление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указанным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масштабом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scale</w:t>
            </w:r>
            <w:r>
              <w:rPr>
                <w:rFonts w:ascii="Times New Roman" w:eastAsia="Times New Roman" w:hAnsi="Times New Roman" w:cs="Times New Roman"/>
                <w:sz w:val="24"/>
                <w:szCs w:val="24"/>
                <w:lang w:eastAsia="ru-RU"/>
              </w:rPr>
              <w:t xml:space="preserve"> </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@TRIM(S)</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Удаляет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пробелы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строке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справа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слева</w:t>
            </w:r>
          </w:p>
        </w:tc>
      </w:tr>
      <w:tr w:rsidR="00AC223A" w:rsidRPr="00590FD5" w:rsidTr="00CC5C07">
        <w:trPr>
          <w:jc w:val="center"/>
        </w:trPr>
        <w:tc>
          <w:tcPr>
            <w:tcW w:w="0" w:type="auto"/>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@VALUE(S)</w:t>
            </w:r>
          </w:p>
        </w:tc>
        <w:tc>
          <w:tcPr>
            <w:tcW w:w="3525" w:type="pct"/>
            <w:hideMark/>
          </w:tcPr>
          <w:p w:rsidR="00AC223A" w:rsidRPr="00590FD5" w:rsidRDefault="00AC223A" w:rsidP="00CC5C07">
            <w:pPr>
              <w:spacing w:line="240" w:lineRule="atLeast"/>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Преобразует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символьное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представление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числовое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значение</w:t>
            </w:r>
          </w:p>
        </w:tc>
      </w:tr>
    </w:tbl>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Можно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использовать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функцию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INITCAP,</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чтобы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получении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списка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служащих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фамилии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всегда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начинались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заглавной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буквы,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остальные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прописными.</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val="en-US" w:eastAsia="ru-RU"/>
        </w:rPr>
      </w:pPr>
      <w:r w:rsidRPr="00590FD5">
        <w:rPr>
          <w:rFonts w:ascii="Times New Roman" w:eastAsia="Times New Roman" w:hAnsi="Times New Roman" w:cs="Times New Roman"/>
          <w:sz w:val="24"/>
          <w:szCs w:val="24"/>
          <w:lang w:val="en-US" w:eastAsia="ru-RU"/>
        </w:rPr>
        <w:t>SELECT</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INITCAP(ENAME)</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val="en-US" w:eastAsia="ru-RU"/>
        </w:rPr>
      </w:pPr>
      <w:r w:rsidRPr="00590FD5">
        <w:rPr>
          <w:rFonts w:ascii="Times New Roman" w:eastAsia="Times New Roman" w:hAnsi="Times New Roman" w:cs="Times New Roman"/>
          <w:sz w:val="24"/>
          <w:szCs w:val="24"/>
          <w:lang w:val="en-US" w:eastAsia="ru-RU"/>
        </w:rPr>
        <w:t>FROM</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EMPLOYEE</w:t>
      </w:r>
    </w:p>
    <w:p w:rsidR="00AC223A" w:rsidRPr="00590FD5" w:rsidRDefault="00AC223A" w:rsidP="00AC223A">
      <w:pPr>
        <w:spacing w:after="0" w:line="240" w:lineRule="atLeast"/>
        <w:ind w:firstLine="426"/>
        <w:jc w:val="both"/>
        <w:rPr>
          <w:rFonts w:ascii="Times New Roman" w:eastAsia="Times New Roman" w:hAnsi="Times New Roman" w:cs="Times New Roman"/>
          <w:sz w:val="24"/>
          <w:szCs w:val="24"/>
          <w:lang w:val="en-US" w:eastAsia="ru-RU"/>
        </w:rPr>
      </w:pPr>
      <w:r w:rsidRPr="00590FD5">
        <w:rPr>
          <w:rFonts w:ascii="Times New Roman" w:eastAsia="Times New Roman" w:hAnsi="Times New Roman" w:cs="Times New Roman"/>
          <w:sz w:val="24"/>
          <w:szCs w:val="24"/>
          <w:lang w:val="en-US" w:eastAsia="ru-RU"/>
        </w:rPr>
        <w:t>ORDER</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BY</w:t>
      </w:r>
      <w:r>
        <w:rPr>
          <w:rFonts w:ascii="Times New Roman" w:eastAsia="Times New Roman" w:hAnsi="Times New Roman" w:cs="Times New Roman"/>
          <w:sz w:val="24"/>
          <w:szCs w:val="24"/>
          <w:lang w:val="en-US" w:eastAsia="ru-RU"/>
        </w:rPr>
        <w:t xml:space="preserve"> </w:t>
      </w:r>
      <w:r w:rsidRPr="00590FD5">
        <w:rPr>
          <w:rFonts w:ascii="Times New Roman" w:eastAsia="Times New Roman" w:hAnsi="Times New Roman" w:cs="Times New Roman"/>
          <w:sz w:val="24"/>
          <w:szCs w:val="24"/>
          <w:lang w:val="en-US" w:eastAsia="ru-RU"/>
        </w:rPr>
        <w:t>DEPNO</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lang w:val="en-US"/>
        </w:rPr>
      </w:pPr>
    </w:p>
    <w:p w:rsidR="00AC223A" w:rsidRPr="000C31F1" w:rsidRDefault="00AC223A" w:rsidP="00AC223A">
      <w:pPr>
        <w:pStyle w:val="a0"/>
        <w:spacing w:after="0" w:line="240" w:lineRule="auto"/>
        <w:ind w:left="0" w:firstLine="426"/>
        <w:jc w:val="both"/>
        <w:rPr>
          <w:rFonts w:ascii="Times New Roman" w:hAnsi="Times New Roman" w:cs="Times New Roman"/>
          <w:b/>
          <w:sz w:val="24"/>
          <w:szCs w:val="24"/>
        </w:rPr>
      </w:pPr>
      <w:r w:rsidRPr="000C31F1">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0C31F1">
        <w:rPr>
          <w:rFonts w:ascii="Times New Roman" w:hAnsi="Times New Roman" w:cs="Times New Roman"/>
          <w:b/>
          <w:sz w:val="24"/>
          <w:szCs w:val="24"/>
        </w:rPr>
        <w:t>вопросы:</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0C31F1" w:rsidRDefault="00AC223A" w:rsidP="00AC223A">
      <w:pPr>
        <w:pStyle w:val="a0"/>
        <w:numPr>
          <w:ilvl w:val="0"/>
          <w:numId w:val="55"/>
        </w:numPr>
        <w:spacing w:after="0" w:line="240" w:lineRule="auto"/>
        <w:ind w:left="0" w:firstLine="426"/>
        <w:jc w:val="both"/>
        <w:outlineLvl w:val="3"/>
        <w:rPr>
          <w:rFonts w:ascii="Times New Roman" w:eastAsia="Times New Roman" w:hAnsi="Times New Roman" w:cs="Times New Roman"/>
          <w:bCs/>
          <w:sz w:val="24"/>
          <w:szCs w:val="24"/>
          <w:lang w:eastAsia="ru-RU"/>
        </w:rPr>
      </w:pPr>
      <w:r w:rsidRPr="000C31F1">
        <w:rPr>
          <w:rFonts w:ascii="Times New Roman" w:eastAsia="Times New Roman" w:hAnsi="Times New Roman" w:cs="Times New Roman"/>
          <w:bCs/>
          <w:sz w:val="24"/>
          <w:szCs w:val="24"/>
          <w:lang w:eastAsia="ru-RU"/>
        </w:rPr>
        <w:t>SQL</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и</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его</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история</w:t>
      </w:r>
    </w:p>
    <w:p w:rsidR="00AC223A" w:rsidRPr="000C31F1" w:rsidRDefault="00AC223A" w:rsidP="00AC223A">
      <w:pPr>
        <w:pStyle w:val="a0"/>
        <w:numPr>
          <w:ilvl w:val="0"/>
          <w:numId w:val="55"/>
        </w:numPr>
        <w:spacing w:after="0" w:line="240" w:lineRule="auto"/>
        <w:ind w:left="0" w:firstLine="414"/>
        <w:jc w:val="both"/>
        <w:outlineLvl w:val="3"/>
        <w:rPr>
          <w:rFonts w:ascii="Times New Roman" w:eastAsia="Times New Roman" w:hAnsi="Times New Roman" w:cs="Times New Roman"/>
          <w:bCs/>
          <w:sz w:val="24"/>
          <w:szCs w:val="24"/>
          <w:lang w:eastAsia="ru-RU"/>
        </w:rPr>
      </w:pPr>
      <w:r w:rsidRPr="000C31F1">
        <w:rPr>
          <w:rFonts w:ascii="Times New Roman" w:eastAsia="Times New Roman" w:hAnsi="Times New Roman" w:cs="Times New Roman"/>
          <w:bCs/>
          <w:sz w:val="24"/>
          <w:szCs w:val="24"/>
          <w:lang w:eastAsia="ru-RU"/>
        </w:rPr>
        <w:t>Описание</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основных</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операторов</w:t>
      </w:r>
      <w:r>
        <w:rPr>
          <w:rFonts w:ascii="Times New Roman" w:eastAsia="Times New Roman" w:hAnsi="Times New Roman" w:cs="Times New Roman"/>
          <w:bCs/>
          <w:sz w:val="24"/>
          <w:szCs w:val="24"/>
          <w:lang w:eastAsia="ru-RU"/>
        </w:rPr>
        <w:t xml:space="preserve"> </w:t>
      </w:r>
      <w:r w:rsidRPr="000C31F1">
        <w:rPr>
          <w:rFonts w:ascii="Times New Roman" w:eastAsia="Times New Roman" w:hAnsi="Times New Roman" w:cs="Times New Roman"/>
          <w:bCs/>
          <w:sz w:val="24"/>
          <w:szCs w:val="24"/>
          <w:lang w:eastAsia="ru-RU"/>
        </w:rPr>
        <w:t>SQL</w:t>
      </w:r>
    </w:p>
    <w:p w:rsidR="00AC223A" w:rsidRPr="000C31F1"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lang w:val="en-US"/>
        </w:rPr>
      </w:pPr>
      <w:r w:rsidRPr="00590FD5">
        <w:rPr>
          <w:rFonts w:ascii="Times New Roman" w:hAnsi="Times New Roman" w:cs="Times New Roman"/>
          <w:sz w:val="24"/>
          <w:szCs w:val="24"/>
          <w:lang w:val="en-US"/>
        </w:rPr>
        <w:br w:type="page"/>
      </w:r>
    </w:p>
    <w:p w:rsidR="00AC223A" w:rsidRPr="00590FD5" w:rsidRDefault="00AC223A" w:rsidP="00CC5C07">
      <w:pPr>
        <w:pStyle w:val="1"/>
      </w:pPr>
      <w:bookmarkStart w:id="49" w:name="_Toc124754634"/>
      <w:r w:rsidRPr="00590FD5">
        <w:lastRenderedPageBreak/>
        <w:t>Лекция</w:t>
      </w:r>
      <w:r>
        <w:t xml:space="preserve"> </w:t>
      </w:r>
      <w:r w:rsidRPr="00590FD5">
        <w:t>10.</w:t>
      </w:r>
      <w:bookmarkEnd w:id="49"/>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Установка</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настройка</w:t>
      </w:r>
      <w:r>
        <w:rPr>
          <w:rFonts w:ascii="Times New Roman" w:hAnsi="Times New Roman" w:cs="Times New Roman"/>
          <w:b/>
          <w:sz w:val="24"/>
          <w:szCs w:val="24"/>
        </w:rPr>
        <w:t xml:space="preserve"> </w:t>
      </w:r>
      <w:r w:rsidRPr="00590FD5">
        <w:rPr>
          <w:rFonts w:ascii="Times New Roman" w:hAnsi="Times New Roman" w:cs="Times New Roman"/>
          <w:b/>
          <w:sz w:val="24"/>
          <w:szCs w:val="24"/>
        </w:rPr>
        <w:t>SQL-сервера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5C023B">
        <w:rPr>
          <w:rFonts w:ascii="Times New Roman" w:hAnsi="Times New Roman" w:cs="Times New Roman"/>
          <w:b/>
          <w:sz w:val="24"/>
          <w:szCs w:val="24"/>
        </w:rPr>
        <w:t>Цель</w:t>
      </w:r>
      <w:r>
        <w:rPr>
          <w:rFonts w:ascii="Times New Roman" w:hAnsi="Times New Roman" w:cs="Times New Roman"/>
          <w:sz w:val="24"/>
          <w:szCs w:val="24"/>
        </w:rPr>
        <w:t xml:space="preserve">: изучить способ установки и настройки </w:t>
      </w:r>
      <w:r>
        <w:rPr>
          <w:rFonts w:ascii="Times New Roman" w:hAnsi="Times New Roman" w:cs="Times New Roman"/>
          <w:sz w:val="24"/>
          <w:szCs w:val="24"/>
          <w:lang w:val="en-US"/>
        </w:rPr>
        <w:t>SQL</w:t>
      </w:r>
      <w:r>
        <w:rPr>
          <w:rFonts w:ascii="Times New Roman" w:hAnsi="Times New Roman" w:cs="Times New Roman"/>
          <w:sz w:val="24"/>
          <w:szCs w:val="24"/>
        </w:rPr>
        <w:t>- сервера</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5C023B">
        <w:rPr>
          <w:rFonts w:ascii="Times New Roman" w:hAnsi="Times New Roman" w:cs="Times New Roman"/>
          <w:b/>
          <w:sz w:val="24"/>
          <w:szCs w:val="24"/>
        </w:rPr>
        <w:t>План</w:t>
      </w:r>
      <w:r>
        <w:rPr>
          <w:rFonts w:ascii="Times New Roman" w:hAnsi="Times New Roman" w:cs="Times New Roman"/>
          <w:b/>
          <w:sz w:val="24"/>
          <w:szCs w:val="24"/>
        </w:rPr>
        <w:t xml:space="preserve"> </w:t>
      </w:r>
      <w:r w:rsidRPr="005C023B">
        <w:rPr>
          <w:rFonts w:ascii="Times New Roman" w:hAnsi="Times New Roman" w:cs="Times New Roman"/>
          <w:b/>
          <w:sz w:val="24"/>
          <w:szCs w:val="24"/>
        </w:rPr>
        <w:t>занятия</w:t>
      </w:r>
      <w:r>
        <w:rPr>
          <w:rFonts w:ascii="Times New Roman" w:hAnsi="Times New Roman" w:cs="Times New Roman"/>
          <w:sz w:val="24"/>
          <w:szCs w:val="24"/>
        </w:rPr>
        <w:t>:</w:t>
      </w:r>
    </w:p>
    <w:p w:rsidR="00AC223A" w:rsidRPr="005C023B" w:rsidRDefault="00AC223A" w:rsidP="00AC223A">
      <w:pPr>
        <w:pStyle w:val="a0"/>
        <w:spacing w:after="0" w:line="240" w:lineRule="auto"/>
        <w:ind w:left="0" w:firstLine="426"/>
        <w:jc w:val="both"/>
        <w:rPr>
          <w:rFonts w:ascii="Times New Roman" w:hAnsi="Times New Roman" w:cs="Times New Roman"/>
          <w:sz w:val="24"/>
          <w:szCs w:val="24"/>
        </w:rPr>
      </w:pPr>
    </w:p>
    <w:p w:rsidR="00AC223A" w:rsidRPr="006F5EBE" w:rsidRDefault="00AC223A" w:rsidP="00AC223A">
      <w:pPr>
        <w:pStyle w:val="a0"/>
        <w:numPr>
          <w:ilvl w:val="0"/>
          <w:numId w:val="56"/>
        </w:numPr>
        <w:spacing w:after="0" w:line="240" w:lineRule="auto"/>
        <w:ind w:left="0" w:firstLine="426"/>
        <w:jc w:val="both"/>
        <w:rPr>
          <w:rFonts w:ascii="Times New Roman" w:hAnsi="Times New Roman" w:cs="Times New Roman"/>
          <w:sz w:val="24"/>
          <w:szCs w:val="24"/>
        </w:rPr>
      </w:pPr>
      <w:r w:rsidRPr="006F5EBE">
        <w:rPr>
          <w:rFonts w:ascii="Times New Roman" w:hAnsi="Times New Roman" w:cs="Times New Roman"/>
          <w:sz w:val="24"/>
          <w:szCs w:val="24"/>
        </w:rPr>
        <w:t>Служба SQL Server Agent: назначение, автоматический запуск от имени доменной учетной записи, роль базы данных MSDB</w:t>
      </w:r>
    </w:p>
    <w:p w:rsidR="00AC223A" w:rsidRPr="006F5EBE" w:rsidRDefault="00AC223A" w:rsidP="00AC223A">
      <w:pPr>
        <w:pStyle w:val="a0"/>
        <w:numPr>
          <w:ilvl w:val="0"/>
          <w:numId w:val="56"/>
        </w:numPr>
        <w:spacing w:after="0" w:line="240" w:lineRule="auto"/>
        <w:ind w:left="0" w:firstLine="426"/>
        <w:jc w:val="both"/>
        <w:rPr>
          <w:rFonts w:ascii="Times New Roman" w:hAnsi="Times New Roman" w:cs="Times New Roman"/>
          <w:sz w:val="24"/>
          <w:szCs w:val="24"/>
        </w:rPr>
      </w:pPr>
      <w:r w:rsidRPr="006F5EBE">
        <w:rPr>
          <w:rFonts w:ascii="Times New Roman" w:hAnsi="Times New Roman" w:cs="Times New Roman"/>
          <w:sz w:val="24"/>
          <w:szCs w:val="24"/>
        </w:rPr>
        <w:t>Автоматизация административных операций средствами SQL Server Agent</w:t>
      </w:r>
    </w:p>
    <w:p w:rsidR="00AC223A" w:rsidRPr="0022668B"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назначение,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автоматический</w:t>
      </w:r>
      <w:r>
        <w:rPr>
          <w:rFonts w:ascii="Times New Roman" w:hAnsi="Times New Roman" w:cs="Times New Roman"/>
          <w:sz w:val="24"/>
          <w:szCs w:val="24"/>
        </w:rPr>
        <w:t xml:space="preserve"> </w:t>
      </w:r>
      <w:r w:rsidRPr="00590FD5">
        <w:rPr>
          <w:rFonts w:ascii="Times New Roman" w:hAnsi="Times New Roman" w:cs="Times New Roman"/>
          <w:sz w:val="24"/>
          <w:szCs w:val="24"/>
        </w:rPr>
        <w:t>запуск</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имени</w:t>
      </w:r>
      <w:r>
        <w:rPr>
          <w:rFonts w:ascii="Times New Roman" w:hAnsi="Times New Roman" w:cs="Times New Roman"/>
          <w:sz w:val="24"/>
          <w:szCs w:val="24"/>
        </w:rPr>
        <w:t xml:space="preserve"> </w:t>
      </w:r>
      <w:r w:rsidRPr="00590FD5">
        <w:rPr>
          <w:rFonts w:ascii="Times New Roman" w:hAnsi="Times New Roman" w:cs="Times New Roman"/>
          <w:sz w:val="24"/>
          <w:szCs w:val="24"/>
        </w:rPr>
        <w:t>доменной</w:t>
      </w:r>
      <w:r>
        <w:rPr>
          <w:rFonts w:ascii="Times New Roman" w:hAnsi="Times New Roman" w:cs="Times New Roman"/>
          <w:sz w:val="24"/>
          <w:szCs w:val="24"/>
        </w:rPr>
        <w:t xml:space="preserve"> </w:t>
      </w:r>
      <w:r w:rsidRPr="00590FD5">
        <w:rPr>
          <w:rFonts w:ascii="Times New Roman" w:hAnsi="Times New Roman" w:cs="Times New Roman"/>
          <w:sz w:val="24"/>
          <w:szCs w:val="24"/>
        </w:rPr>
        <w:t>учетной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роль</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MSDB</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предыдущих</w:t>
      </w:r>
      <w:r>
        <w:rPr>
          <w:rFonts w:ascii="Times New Roman" w:hAnsi="Times New Roman" w:cs="Times New Roman"/>
          <w:sz w:val="24"/>
          <w:szCs w:val="24"/>
        </w:rPr>
        <w:t xml:space="preserve"> </w:t>
      </w:r>
      <w:r w:rsidRPr="00590FD5">
        <w:rPr>
          <w:rFonts w:ascii="Times New Roman" w:hAnsi="Times New Roman" w:cs="Times New Roman"/>
          <w:sz w:val="24"/>
          <w:szCs w:val="24"/>
        </w:rPr>
        <w:t>модулях</w:t>
      </w:r>
      <w:r>
        <w:rPr>
          <w:rFonts w:ascii="Times New Roman" w:hAnsi="Times New Roman" w:cs="Times New Roman"/>
          <w:sz w:val="24"/>
          <w:szCs w:val="24"/>
        </w:rPr>
        <w:t xml:space="preserve"> </w:t>
      </w:r>
      <w:r w:rsidRPr="00590FD5">
        <w:rPr>
          <w:rFonts w:ascii="Times New Roman" w:hAnsi="Times New Roman" w:cs="Times New Roman"/>
          <w:sz w:val="24"/>
          <w:szCs w:val="24"/>
        </w:rPr>
        <w:t>было</w:t>
      </w:r>
      <w:r>
        <w:rPr>
          <w:rFonts w:ascii="Times New Roman" w:hAnsi="Times New Roman" w:cs="Times New Roman"/>
          <w:sz w:val="24"/>
          <w:szCs w:val="24"/>
        </w:rPr>
        <w:t xml:space="preserve"> </w:t>
      </w:r>
      <w:r w:rsidRPr="00590FD5">
        <w:rPr>
          <w:rFonts w:ascii="Times New Roman" w:hAnsi="Times New Roman" w:cs="Times New Roman"/>
          <w:sz w:val="24"/>
          <w:szCs w:val="24"/>
        </w:rPr>
        <w:t>рассмотрено</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выполнение</w:t>
      </w:r>
      <w:r>
        <w:rPr>
          <w:rFonts w:ascii="Times New Roman" w:hAnsi="Times New Roman" w:cs="Times New Roman"/>
          <w:sz w:val="24"/>
          <w:szCs w:val="24"/>
        </w:rPr>
        <w:t xml:space="preserve"> </w:t>
      </w:r>
      <w:r w:rsidRPr="00590FD5">
        <w:rPr>
          <w:rFonts w:ascii="Times New Roman" w:hAnsi="Times New Roman" w:cs="Times New Roman"/>
          <w:sz w:val="24"/>
          <w:szCs w:val="24"/>
        </w:rPr>
        <w:t>основных</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административных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Однако,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знают</w:t>
      </w:r>
      <w:r>
        <w:rPr>
          <w:rFonts w:ascii="Times New Roman" w:hAnsi="Times New Roman" w:cs="Times New Roman"/>
          <w:sz w:val="24"/>
          <w:szCs w:val="24"/>
        </w:rPr>
        <w:t xml:space="preserve"> </w:t>
      </w:r>
      <w:r w:rsidRPr="00590FD5">
        <w:rPr>
          <w:rFonts w:ascii="Times New Roman" w:hAnsi="Times New Roman" w:cs="Times New Roman"/>
          <w:sz w:val="24"/>
          <w:szCs w:val="24"/>
        </w:rPr>
        <w:t>опытные</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администраторы,</w:t>
      </w:r>
      <w:r>
        <w:rPr>
          <w:rFonts w:ascii="Times New Roman" w:hAnsi="Times New Roman" w:cs="Times New Roman"/>
          <w:sz w:val="24"/>
          <w:szCs w:val="24"/>
        </w:rPr>
        <w:t xml:space="preserve"> </w:t>
      </w:r>
      <w:r w:rsidRPr="00590FD5">
        <w:rPr>
          <w:rFonts w:ascii="Times New Roman" w:hAnsi="Times New Roman" w:cs="Times New Roman"/>
          <w:sz w:val="24"/>
          <w:szCs w:val="24"/>
        </w:rPr>
        <w:t>многие</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административные</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сервере</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повторяющимися.</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очень</w:t>
      </w:r>
      <w:r>
        <w:rPr>
          <w:rFonts w:ascii="Times New Roman" w:hAnsi="Times New Roman" w:cs="Times New Roman"/>
          <w:sz w:val="24"/>
          <w:szCs w:val="24"/>
        </w:rPr>
        <w:t xml:space="preserve"> </w:t>
      </w:r>
      <w:r w:rsidRPr="00590FD5">
        <w:rPr>
          <w:rFonts w:ascii="Times New Roman" w:hAnsi="Times New Roman" w:cs="Times New Roman"/>
          <w:sz w:val="24"/>
          <w:szCs w:val="24"/>
        </w:rPr>
        <w:t>часто</w:t>
      </w:r>
      <w:r>
        <w:rPr>
          <w:rFonts w:ascii="Times New Roman" w:hAnsi="Times New Roman" w:cs="Times New Roman"/>
          <w:sz w:val="24"/>
          <w:szCs w:val="24"/>
        </w:rPr>
        <w:t xml:space="preserve"> </w:t>
      </w:r>
      <w:r w:rsidRPr="00590FD5">
        <w:rPr>
          <w:rFonts w:ascii="Times New Roman" w:hAnsi="Times New Roman" w:cs="Times New Roman"/>
          <w:sz w:val="24"/>
          <w:szCs w:val="24"/>
        </w:rPr>
        <w:t>изо</w:t>
      </w:r>
      <w:r>
        <w:rPr>
          <w:rFonts w:ascii="Times New Roman" w:hAnsi="Times New Roman" w:cs="Times New Roman"/>
          <w:sz w:val="24"/>
          <w:szCs w:val="24"/>
        </w:rPr>
        <w:t xml:space="preserve"> </w:t>
      </w:r>
      <w:r w:rsidRPr="00590FD5">
        <w:rPr>
          <w:rFonts w:ascii="Times New Roman" w:hAnsi="Times New Roman" w:cs="Times New Roman"/>
          <w:sz w:val="24"/>
          <w:szCs w:val="24"/>
        </w:rPr>
        <w:t>дня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день</w:t>
      </w:r>
      <w:r>
        <w:rPr>
          <w:rFonts w:ascii="Times New Roman" w:hAnsi="Times New Roman" w:cs="Times New Roman"/>
          <w:sz w:val="24"/>
          <w:szCs w:val="24"/>
        </w:rPr>
        <w:t xml:space="preserve"> </w:t>
      </w:r>
      <w:r w:rsidRPr="00590FD5">
        <w:rPr>
          <w:rFonts w:ascii="Times New Roman" w:hAnsi="Times New Roman" w:cs="Times New Roman"/>
          <w:sz w:val="24"/>
          <w:szCs w:val="24"/>
        </w:rPr>
        <w:t>приходится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производить:</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проверку</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загрузку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выгрузку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перестроение</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дефрагментацию,</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многие</w:t>
      </w:r>
      <w:r>
        <w:rPr>
          <w:rFonts w:ascii="Times New Roman" w:hAnsi="Times New Roman" w:cs="Times New Roman"/>
          <w:sz w:val="24"/>
          <w:szCs w:val="24"/>
        </w:rPr>
        <w:t xml:space="preserve"> </w:t>
      </w:r>
      <w:r w:rsidRPr="00590FD5">
        <w:rPr>
          <w:rFonts w:ascii="Times New Roman" w:hAnsi="Times New Roman" w:cs="Times New Roman"/>
          <w:sz w:val="24"/>
          <w:szCs w:val="24"/>
        </w:rPr>
        <w:t>другие</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действия,</w:t>
      </w:r>
      <w:r>
        <w:rPr>
          <w:rFonts w:ascii="Times New Roman" w:hAnsi="Times New Roman" w:cs="Times New Roman"/>
          <w:sz w:val="24"/>
          <w:szCs w:val="24"/>
        </w:rPr>
        <w:t xml:space="preserve"> </w:t>
      </w:r>
      <w:r w:rsidRPr="00590FD5">
        <w:rPr>
          <w:rFonts w:ascii="Times New Roman" w:hAnsi="Times New Roman" w:cs="Times New Roman"/>
          <w:sz w:val="24"/>
          <w:szCs w:val="24"/>
        </w:rPr>
        <w:t>набор</w:t>
      </w:r>
      <w:r>
        <w:rPr>
          <w:rFonts w:ascii="Times New Roman" w:hAnsi="Times New Roman" w:cs="Times New Roman"/>
          <w:sz w:val="24"/>
          <w:szCs w:val="24"/>
        </w:rPr>
        <w:t xml:space="preserve"> </w:t>
      </w:r>
      <w:r w:rsidRPr="00590FD5">
        <w:rPr>
          <w:rFonts w:ascii="Times New Roman" w:hAnsi="Times New Roman" w:cs="Times New Roman"/>
          <w:sz w:val="24"/>
          <w:szCs w:val="24"/>
        </w:rPr>
        <w:t>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зависит</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конкретной</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Кроме</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ситуациях</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сделать</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w:t>
      </w:r>
      <w:r>
        <w:rPr>
          <w:rFonts w:ascii="Times New Roman" w:hAnsi="Times New Roman" w:cs="Times New Roman"/>
          <w:sz w:val="24"/>
          <w:szCs w:val="24"/>
        </w:rPr>
        <w:t xml:space="preserve"> </w:t>
      </w:r>
      <w:r w:rsidRPr="00590FD5">
        <w:rPr>
          <w:rFonts w:ascii="Times New Roman" w:hAnsi="Times New Roman" w:cs="Times New Roman"/>
          <w:sz w:val="24"/>
          <w:szCs w:val="24"/>
        </w:rPr>
        <w:t>был</w:t>
      </w:r>
      <w:r>
        <w:rPr>
          <w:rFonts w:ascii="Times New Roman" w:hAnsi="Times New Roman" w:cs="Times New Roman"/>
          <w:sz w:val="24"/>
          <w:szCs w:val="24"/>
        </w:rPr>
        <w:t xml:space="preserve"> </w:t>
      </w:r>
      <w:r w:rsidRPr="00590FD5">
        <w:rPr>
          <w:rFonts w:ascii="Times New Roman" w:hAnsi="Times New Roman" w:cs="Times New Roman"/>
          <w:sz w:val="24"/>
          <w:szCs w:val="24"/>
        </w:rPr>
        <w:t>немедленно</w:t>
      </w:r>
      <w:r>
        <w:rPr>
          <w:rFonts w:ascii="Times New Roman" w:hAnsi="Times New Roman" w:cs="Times New Roman"/>
          <w:sz w:val="24"/>
          <w:szCs w:val="24"/>
        </w:rPr>
        <w:t xml:space="preserve"> </w:t>
      </w:r>
      <w:r w:rsidRPr="00590FD5">
        <w:rPr>
          <w:rFonts w:ascii="Times New Roman" w:hAnsi="Times New Roman" w:cs="Times New Roman"/>
          <w:sz w:val="24"/>
          <w:szCs w:val="24"/>
        </w:rPr>
        <w:t>извещен</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каких-то</w:t>
      </w:r>
      <w:r>
        <w:rPr>
          <w:rFonts w:ascii="Times New Roman" w:hAnsi="Times New Roman" w:cs="Times New Roman"/>
          <w:sz w:val="24"/>
          <w:szCs w:val="24"/>
        </w:rPr>
        <w:t xml:space="preserve"> </w:t>
      </w:r>
      <w:r w:rsidRPr="00590FD5">
        <w:rPr>
          <w:rFonts w:ascii="Times New Roman" w:hAnsi="Times New Roman" w:cs="Times New Roman"/>
          <w:sz w:val="24"/>
          <w:szCs w:val="24"/>
        </w:rPr>
        <w:t>важных</w:t>
      </w:r>
      <w:r>
        <w:rPr>
          <w:rFonts w:ascii="Times New Roman" w:hAnsi="Times New Roman" w:cs="Times New Roman"/>
          <w:sz w:val="24"/>
          <w:szCs w:val="24"/>
        </w:rPr>
        <w:t xml:space="preserve"> </w:t>
      </w:r>
      <w:r w:rsidRPr="00590FD5">
        <w:rPr>
          <w:rFonts w:ascii="Times New Roman" w:hAnsi="Times New Roman" w:cs="Times New Roman"/>
          <w:sz w:val="24"/>
          <w:szCs w:val="24"/>
        </w:rPr>
        <w:t>событиях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сервере</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внесены</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важные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выявлена</w:t>
      </w:r>
      <w:r>
        <w:rPr>
          <w:rFonts w:ascii="Times New Roman" w:hAnsi="Times New Roman" w:cs="Times New Roman"/>
          <w:sz w:val="24"/>
          <w:szCs w:val="24"/>
        </w:rPr>
        <w:t xml:space="preserve"> </w:t>
      </w:r>
      <w:r w:rsidRPr="00590FD5">
        <w:rPr>
          <w:rFonts w:ascii="Times New Roman" w:hAnsi="Times New Roman" w:cs="Times New Roman"/>
          <w:sz w:val="24"/>
          <w:szCs w:val="24"/>
        </w:rPr>
        <w:t>ошибка</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проверке</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возникли</w:t>
      </w:r>
      <w:r>
        <w:rPr>
          <w:rFonts w:ascii="Times New Roman" w:hAnsi="Times New Roman" w:cs="Times New Roman"/>
          <w:sz w:val="24"/>
          <w:szCs w:val="24"/>
        </w:rPr>
        <w:t xml:space="preserve"> </w:t>
      </w:r>
      <w:r w:rsidRPr="00590FD5">
        <w:rPr>
          <w:rFonts w:ascii="Times New Roman" w:hAnsi="Times New Roman" w:cs="Times New Roman"/>
          <w:sz w:val="24"/>
          <w:szCs w:val="24"/>
        </w:rPr>
        <w:t>проблемы</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массовой</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загрузке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w:t>
      </w:r>
      <w:r>
        <w:rPr>
          <w:rFonts w:ascii="Times New Roman" w:hAnsi="Times New Roman" w:cs="Times New Roman"/>
          <w:sz w:val="24"/>
          <w:szCs w:val="24"/>
        </w:rPr>
        <w:t xml:space="preserve"> </w:t>
      </w:r>
      <w:r w:rsidRPr="00590FD5">
        <w:rPr>
          <w:rFonts w:ascii="Times New Roman" w:hAnsi="Times New Roman" w:cs="Times New Roman"/>
          <w:sz w:val="24"/>
          <w:szCs w:val="24"/>
        </w:rPr>
        <w:t>п.).</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выполнение</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определенных</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действий</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расписанию,</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отслеживание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событий</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Чем</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опытен</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квалифицирован</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w:t>
      </w:r>
      <w:r>
        <w:rPr>
          <w:rFonts w:ascii="Times New Roman" w:hAnsi="Times New Roman" w:cs="Times New Roman"/>
          <w:sz w:val="24"/>
          <w:szCs w:val="24"/>
        </w:rPr>
        <w:t xml:space="preserve"> </w:t>
      </w:r>
      <w:r w:rsidRPr="00590FD5">
        <w:rPr>
          <w:rFonts w:ascii="Times New Roman" w:hAnsi="Times New Roman" w:cs="Times New Roman"/>
          <w:sz w:val="24"/>
          <w:szCs w:val="24"/>
        </w:rPr>
        <w:t>тем</w:t>
      </w:r>
      <w:r>
        <w:rPr>
          <w:rFonts w:ascii="Times New Roman" w:hAnsi="Times New Roman" w:cs="Times New Roman"/>
          <w:sz w:val="24"/>
          <w:szCs w:val="24"/>
        </w:rPr>
        <w:t xml:space="preserve"> </w:t>
      </w:r>
      <w:r w:rsidRPr="00590FD5">
        <w:rPr>
          <w:rFonts w:ascii="Times New Roman" w:hAnsi="Times New Roman" w:cs="Times New Roman"/>
          <w:sz w:val="24"/>
          <w:szCs w:val="24"/>
        </w:rPr>
        <w:t>большее</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590FD5">
        <w:rPr>
          <w:rFonts w:ascii="Times New Roman" w:hAnsi="Times New Roman" w:cs="Times New Roman"/>
          <w:sz w:val="24"/>
          <w:szCs w:val="24"/>
        </w:rPr>
        <w:t>повседневных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он</w:t>
      </w:r>
      <w:r>
        <w:rPr>
          <w:rFonts w:ascii="Times New Roman" w:hAnsi="Times New Roman" w:cs="Times New Roman"/>
          <w:sz w:val="24"/>
          <w:szCs w:val="24"/>
        </w:rPr>
        <w:t xml:space="preserve"> </w:t>
      </w:r>
      <w:r w:rsidRPr="00590FD5">
        <w:rPr>
          <w:rFonts w:ascii="Times New Roman" w:hAnsi="Times New Roman" w:cs="Times New Roman"/>
          <w:sz w:val="24"/>
          <w:szCs w:val="24"/>
        </w:rPr>
        <w:t>старается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освободить</w:t>
      </w:r>
      <w:r>
        <w:rPr>
          <w:rFonts w:ascii="Times New Roman" w:hAnsi="Times New Roman" w:cs="Times New Roman"/>
          <w:sz w:val="24"/>
          <w:szCs w:val="24"/>
        </w:rPr>
        <w:t xml:space="preserve"> </w:t>
      </w:r>
      <w:r w:rsidRPr="00590FD5">
        <w:rPr>
          <w:rFonts w:ascii="Times New Roman" w:hAnsi="Times New Roman" w:cs="Times New Roman"/>
          <w:sz w:val="24"/>
          <w:szCs w:val="24"/>
        </w:rPr>
        <w:t>свое</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других</w:t>
      </w:r>
      <w:r>
        <w:rPr>
          <w:rFonts w:ascii="Times New Roman" w:hAnsi="Times New Roman" w:cs="Times New Roman"/>
          <w:sz w:val="24"/>
          <w:szCs w:val="24"/>
        </w:rPr>
        <w:t xml:space="preserve"> </w:t>
      </w:r>
      <w:r w:rsidRPr="00590FD5">
        <w:rPr>
          <w:rFonts w:ascii="Times New Roman" w:hAnsi="Times New Roman" w:cs="Times New Roman"/>
          <w:sz w:val="24"/>
          <w:szCs w:val="24"/>
        </w:rPr>
        <w:t>дел.</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модуле</w:t>
      </w:r>
      <w:r>
        <w:rPr>
          <w:rFonts w:ascii="Times New Roman" w:hAnsi="Times New Roman" w:cs="Times New Roman"/>
          <w:sz w:val="24"/>
          <w:szCs w:val="24"/>
        </w:rPr>
        <w:t xml:space="preserve"> </w:t>
      </w:r>
      <w:r w:rsidRPr="00590FD5">
        <w:rPr>
          <w:rFonts w:ascii="Times New Roman" w:hAnsi="Times New Roman" w:cs="Times New Roman"/>
          <w:sz w:val="24"/>
          <w:szCs w:val="24"/>
        </w:rPr>
        <w:t>речь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пойдет</w:t>
      </w:r>
      <w:r>
        <w:rPr>
          <w:rFonts w:ascii="Times New Roman" w:hAnsi="Times New Roman" w:cs="Times New Roman"/>
          <w:sz w:val="24"/>
          <w:szCs w:val="24"/>
        </w:rPr>
        <w:t xml:space="preserve"> </w:t>
      </w:r>
      <w:r w:rsidRPr="00590FD5">
        <w:rPr>
          <w:rFonts w:ascii="Times New Roman" w:hAnsi="Times New Roman" w:cs="Times New Roman"/>
          <w:sz w:val="24"/>
          <w:szCs w:val="24"/>
        </w:rPr>
        <w:t>про</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автоматизацию</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административных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рассмотрены</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обеспечивают</w:t>
      </w:r>
      <w:r>
        <w:rPr>
          <w:rFonts w:ascii="Times New Roman" w:hAnsi="Times New Roman" w:cs="Times New Roman"/>
          <w:sz w:val="24"/>
          <w:szCs w:val="24"/>
        </w:rPr>
        <w:t xml:space="preserve"> </w:t>
      </w:r>
      <w:r w:rsidRPr="00590FD5">
        <w:rPr>
          <w:rFonts w:ascii="Times New Roman" w:hAnsi="Times New Roman" w:cs="Times New Roman"/>
          <w:sz w:val="24"/>
          <w:szCs w:val="24"/>
        </w:rPr>
        <w:t>дополнительные</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функциональные</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автоматизации.</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Отметим</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часто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административных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удобно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скрипты</w:t>
      </w:r>
      <w:r>
        <w:rPr>
          <w:rFonts w:ascii="Times New Roman" w:hAnsi="Times New Roman" w:cs="Times New Roman"/>
          <w:sz w:val="24"/>
          <w:szCs w:val="24"/>
        </w:rPr>
        <w:t xml:space="preserve"> </w:t>
      </w:r>
      <w:r w:rsidRPr="00590FD5">
        <w:rPr>
          <w:rFonts w:ascii="Times New Roman" w:hAnsi="Times New Roman" w:cs="Times New Roman"/>
          <w:sz w:val="24"/>
          <w:szCs w:val="24"/>
        </w:rPr>
        <w:t>VBScript</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JavaScript</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любом</w:t>
      </w:r>
      <w:r>
        <w:rPr>
          <w:rFonts w:ascii="Times New Roman" w:hAnsi="Times New Roman" w:cs="Times New Roman"/>
          <w:sz w:val="24"/>
          <w:szCs w:val="24"/>
        </w:rPr>
        <w:t xml:space="preserve"> </w:t>
      </w:r>
      <w:r w:rsidRPr="00590FD5">
        <w:rPr>
          <w:rFonts w:ascii="Times New Roman" w:hAnsi="Times New Roman" w:cs="Times New Roman"/>
          <w:sz w:val="24"/>
          <w:szCs w:val="24"/>
        </w:rPr>
        <w:t>COM-совместимом</w:t>
      </w:r>
      <w:r>
        <w:rPr>
          <w:rFonts w:ascii="Times New Roman" w:hAnsi="Times New Roman" w:cs="Times New Roman"/>
          <w:sz w:val="24"/>
          <w:szCs w:val="24"/>
        </w:rPr>
        <w:t xml:space="preserve"> </w:t>
      </w:r>
      <w:r w:rsidRPr="00590FD5">
        <w:rPr>
          <w:rFonts w:ascii="Times New Roman" w:hAnsi="Times New Roman" w:cs="Times New Roman"/>
          <w:sz w:val="24"/>
          <w:szCs w:val="24"/>
        </w:rPr>
        <w:t>языке,</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Visual</w:t>
      </w:r>
      <w:r>
        <w:rPr>
          <w:rFonts w:ascii="Times New Roman" w:hAnsi="Times New Roman" w:cs="Times New Roman"/>
          <w:sz w:val="24"/>
          <w:szCs w:val="24"/>
        </w:rPr>
        <w:t xml:space="preserve"> </w:t>
      </w:r>
      <w:r w:rsidRPr="00590FD5">
        <w:rPr>
          <w:rFonts w:ascii="Times New Roman" w:hAnsi="Times New Roman" w:cs="Times New Roman"/>
          <w:sz w:val="24"/>
          <w:szCs w:val="24"/>
        </w:rPr>
        <w:t>Basic,</w:t>
      </w:r>
      <w:r>
        <w:rPr>
          <w:rFonts w:ascii="Times New Roman" w:hAnsi="Times New Roman" w:cs="Times New Roman"/>
          <w:sz w:val="24"/>
          <w:szCs w:val="24"/>
        </w:rPr>
        <w:t xml:space="preserve"> </w:t>
      </w:r>
      <w:r w:rsidRPr="00590FD5">
        <w:rPr>
          <w:rFonts w:ascii="Times New Roman" w:hAnsi="Times New Roman" w:cs="Times New Roman"/>
          <w:sz w:val="24"/>
          <w:szCs w:val="24"/>
        </w:rPr>
        <w:t>VBA,</w:t>
      </w:r>
      <w:r>
        <w:rPr>
          <w:rFonts w:ascii="Times New Roman" w:hAnsi="Times New Roman" w:cs="Times New Roman"/>
          <w:sz w:val="24"/>
          <w:szCs w:val="24"/>
        </w:rPr>
        <w:t xml:space="preserve"> </w:t>
      </w:r>
      <w:r w:rsidRPr="00590FD5">
        <w:rPr>
          <w:rFonts w:ascii="Times New Roman" w:hAnsi="Times New Roman" w:cs="Times New Roman"/>
          <w:sz w:val="24"/>
          <w:szCs w:val="24"/>
        </w:rPr>
        <w:t>C++,</w:t>
      </w:r>
      <w:r>
        <w:rPr>
          <w:rFonts w:ascii="Times New Roman" w:hAnsi="Times New Roman" w:cs="Times New Roman"/>
          <w:sz w:val="24"/>
          <w:szCs w:val="24"/>
        </w:rPr>
        <w:t xml:space="preserve"> </w:t>
      </w:r>
      <w:r w:rsidRPr="00590FD5">
        <w:rPr>
          <w:rFonts w:ascii="Times New Roman" w:hAnsi="Times New Roman" w:cs="Times New Roman"/>
          <w:sz w:val="24"/>
          <w:szCs w:val="24"/>
        </w:rPr>
        <w:t>Java,</w:t>
      </w:r>
      <w:r>
        <w:rPr>
          <w:rFonts w:ascii="Times New Roman" w:hAnsi="Times New Roman" w:cs="Times New Roman"/>
          <w:sz w:val="24"/>
          <w:szCs w:val="24"/>
        </w:rPr>
        <w:t xml:space="preserve"> </w:t>
      </w:r>
      <w:r w:rsidRPr="00590FD5">
        <w:rPr>
          <w:rFonts w:ascii="Times New Roman" w:hAnsi="Times New Roman" w:cs="Times New Roman"/>
          <w:sz w:val="24"/>
          <w:szCs w:val="24"/>
        </w:rPr>
        <w:t>Delphi</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другие,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.NET-совместимые</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программы),</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работают</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объектными</w:t>
      </w:r>
      <w:r>
        <w:rPr>
          <w:rFonts w:ascii="Times New Roman" w:hAnsi="Times New Roman" w:cs="Times New Roman"/>
          <w:sz w:val="24"/>
          <w:szCs w:val="24"/>
        </w:rPr>
        <w:t xml:space="preserve"> </w:t>
      </w:r>
      <w:r w:rsidRPr="00590FD5">
        <w:rPr>
          <w:rFonts w:ascii="Times New Roman" w:hAnsi="Times New Roman" w:cs="Times New Roman"/>
          <w:sz w:val="24"/>
          <w:szCs w:val="24"/>
        </w:rPr>
        <w:t>моделями</w:t>
      </w:r>
      <w:r>
        <w:rPr>
          <w:rFonts w:ascii="Times New Roman" w:hAnsi="Times New Roman" w:cs="Times New Roman"/>
          <w:sz w:val="24"/>
          <w:szCs w:val="24"/>
        </w:rPr>
        <w:t xml:space="preserve"> </w:t>
      </w:r>
      <w:r w:rsidRPr="00590FD5">
        <w:rPr>
          <w:rFonts w:ascii="Times New Roman" w:hAnsi="Times New Roman" w:cs="Times New Roman"/>
          <w:sz w:val="24"/>
          <w:szCs w:val="24"/>
        </w:rPr>
        <w:t>SMO,</w:t>
      </w:r>
      <w:r>
        <w:rPr>
          <w:rFonts w:ascii="Times New Roman" w:hAnsi="Times New Roman" w:cs="Times New Roman"/>
          <w:sz w:val="24"/>
          <w:szCs w:val="24"/>
        </w:rPr>
        <w:t xml:space="preserve"> </w:t>
      </w:r>
      <w:r w:rsidRPr="00590FD5">
        <w:rPr>
          <w:rFonts w:ascii="Times New Roman" w:hAnsi="Times New Roman" w:cs="Times New Roman"/>
          <w:sz w:val="24"/>
          <w:szCs w:val="24"/>
        </w:rPr>
        <w:t>SQL-DMO</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WMI.</w:t>
      </w:r>
      <w:r>
        <w:rPr>
          <w:rFonts w:ascii="Times New Roman" w:hAnsi="Times New Roman" w:cs="Times New Roman"/>
          <w:sz w:val="24"/>
          <w:szCs w:val="24"/>
        </w:rPr>
        <w:t xml:space="preserve"> </w:t>
      </w:r>
    </w:p>
    <w:p w:rsidR="00AC223A" w:rsidRPr="00590FD5" w:rsidRDefault="00AC223A" w:rsidP="00AC223A">
      <w:pPr>
        <w:spacing w:after="0" w:line="240" w:lineRule="auto"/>
        <w:ind w:firstLine="425"/>
        <w:jc w:val="both"/>
        <w:rPr>
          <w:rFonts w:ascii="Times New Roman" w:hAnsi="Times New Roman" w:cs="Times New Roman"/>
          <w:b/>
          <w:sz w:val="24"/>
          <w:szCs w:val="24"/>
        </w:rPr>
      </w:pPr>
      <w:r w:rsidRPr="00590FD5">
        <w:rPr>
          <w:rFonts w:ascii="Times New Roman" w:hAnsi="Times New Roman" w:cs="Times New Roman"/>
          <w:b/>
          <w:sz w:val="24"/>
          <w:szCs w:val="24"/>
        </w:rPr>
        <w:t>Автоматизация</w:t>
      </w:r>
      <w:r>
        <w:rPr>
          <w:rFonts w:ascii="Times New Roman" w:hAnsi="Times New Roman" w:cs="Times New Roman"/>
          <w:b/>
          <w:sz w:val="24"/>
          <w:szCs w:val="24"/>
        </w:rPr>
        <w:t xml:space="preserve"> </w:t>
      </w:r>
      <w:r w:rsidRPr="00590FD5">
        <w:rPr>
          <w:rFonts w:ascii="Times New Roman" w:hAnsi="Times New Roman" w:cs="Times New Roman"/>
          <w:b/>
          <w:sz w:val="24"/>
          <w:szCs w:val="24"/>
        </w:rPr>
        <w:t>административных</w:t>
      </w:r>
      <w:r>
        <w:rPr>
          <w:rFonts w:ascii="Times New Roman" w:hAnsi="Times New Roman" w:cs="Times New Roman"/>
          <w:b/>
          <w:sz w:val="24"/>
          <w:szCs w:val="24"/>
        </w:rPr>
        <w:t xml:space="preserve"> </w:t>
      </w:r>
      <w:r w:rsidRPr="00590FD5">
        <w:rPr>
          <w:rFonts w:ascii="Times New Roman" w:hAnsi="Times New Roman" w:cs="Times New Roman"/>
          <w:b/>
          <w:sz w:val="24"/>
          <w:szCs w:val="24"/>
        </w:rPr>
        <w:t>операций</w:t>
      </w:r>
      <w:r>
        <w:rPr>
          <w:rFonts w:ascii="Times New Roman" w:hAnsi="Times New Roman" w:cs="Times New Roman"/>
          <w:b/>
          <w:sz w:val="24"/>
          <w:szCs w:val="24"/>
        </w:rPr>
        <w:t xml:space="preserve"> </w:t>
      </w:r>
      <w:r w:rsidRPr="00590FD5">
        <w:rPr>
          <w:rFonts w:ascii="Times New Roman" w:hAnsi="Times New Roman" w:cs="Times New Roman"/>
          <w:b/>
          <w:sz w:val="24"/>
          <w:szCs w:val="24"/>
        </w:rPr>
        <w:t>средствами</w:t>
      </w:r>
      <w:r>
        <w:rPr>
          <w:rFonts w:ascii="Times New Roman" w:hAnsi="Times New Roman" w:cs="Times New Roman"/>
          <w:b/>
          <w:sz w:val="24"/>
          <w:szCs w:val="24"/>
        </w:rPr>
        <w:t xml:space="preserve"> </w:t>
      </w:r>
      <w:r w:rsidRPr="00590FD5">
        <w:rPr>
          <w:rFonts w:ascii="Times New Roman" w:hAnsi="Times New Roman" w:cs="Times New Roman"/>
          <w:b/>
          <w:sz w:val="24"/>
          <w:szCs w:val="24"/>
        </w:rPr>
        <w:t>SQL</w:t>
      </w:r>
      <w:r>
        <w:rPr>
          <w:rFonts w:ascii="Times New Roman" w:hAnsi="Times New Roman" w:cs="Times New Roman"/>
          <w:b/>
          <w:sz w:val="24"/>
          <w:szCs w:val="24"/>
        </w:rPr>
        <w:t xml:space="preserve"> </w:t>
      </w:r>
      <w:r w:rsidRPr="00590FD5">
        <w:rPr>
          <w:rFonts w:ascii="Times New Roman" w:hAnsi="Times New Roman" w:cs="Times New Roman"/>
          <w:b/>
          <w:sz w:val="24"/>
          <w:szCs w:val="24"/>
        </w:rPr>
        <w:t>Server</w:t>
      </w:r>
      <w:r>
        <w:rPr>
          <w:rFonts w:ascii="Times New Roman" w:hAnsi="Times New Roman" w:cs="Times New Roman"/>
          <w:b/>
          <w:sz w:val="24"/>
          <w:szCs w:val="24"/>
        </w:rPr>
        <w:t xml:space="preserve"> </w:t>
      </w:r>
      <w:r w:rsidRPr="00590FD5">
        <w:rPr>
          <w:rFonts w:ascii="Times New Roman" w:hAnsi="Times New Roman" w:cs="Times New Roman"/>
          <w:b/>
          <w:sz w:val="24"/>
          <w:szCs w:val="24"/>
        </w:rPr>
        <w:t>Agent</w:t>
      </w:r>
    </w:p>
    <w:p w:rsidR="00AC223A" w:rsidRPr="00590FD5" w:rsidRDefault="00AC223A" w:rsidP="00AC223A">
      <w:pPr>
        <w:spacing w:after="0" w:line="240" w:lineRule="auto"/>
        <w:ind w:firstLine="425"/>
        <w:jc w:val="both"/>
        <w:rPr>
          <w:rFonts w:ascii="Times New Roman" w:hAnsi="Times New Roman" w:cs="Times New Roman"/>
          <w:b/>
          <w:sz w:val="24"/>
          <w:szCs w:val="24"/>
        </w:rPr>
      </w:pPr>
      <w:r>
        <w:rPr>
          <w:rFonts w:ascii="Times New Roman" w:hAnsi="Times New Roman" w:cs="Times New Roman"/>
          <w:b/>
          <w:sz w:val="24"/>
          <w:szCs w:val="24"/>
        </w:rPr>
        <w:t xml:space="preserve"> </w:t>
      </w:r>
      <w:r w:rsidRPr="00590FD5">
        <w:rPr>
          <w:rFonts w:ascii="Times New Roman" w:hAnsi="Times New Roman" w:cs="Times New Roman"/>
          <w:b/>
          <w:sz w:val="24"/>
          <w:szCs w:val="24"/>
        </w:rPr>
        <w:t>Что</w:t>
      </w:r>
      <w:r>
        <w:rPr>
          <w:rFonts w:ascii="Times New Roman" w:hAnsi="Times New Roman" w:cs="Times New Roman"/>
          <w:b/>
          <w:sz w:val="24"/>
          <w:szCs w:val="24"/>
        </w:rPr>
        <w:t xml:space="preserve"> </w:t>
      </w:r>
      <w:r w:rsidRPr="00590FD5">
        <w:rPr>
          <w:rFonts w:ascii="Times New Roman" w:hAnsi="Times New Roman" w:cs="Times New Roman"/>
          <w:b/>
          <w:sz w:val="24"/>
          <w:szCs w:val="24"/>
        </w:rPr>
        <w:t>такое</w:t>
      </w:r>
      <w:r>
        <w:rPr>
          <w:rFonts w:ascii="Times New Roman" w:hAnsi="Times New Roman" w:cs="Times New Roman"/>
          <w:b/>
          <w:sz w:val="24"/>
          <w:szCs w:val="24"/>
        </w:rPr>
        <w:t xml:space="preserve"> </w:t>
      </w:r>
      <w:r w:rsidRPr="00590FD5">
        <w:rPr>
          <w:rFonts w:ascii="Times New Roman" w:hAnsi="Times New Roman" w:cs="Times New Roman"/>
          <w:b/>
          <w:sz w:val="24"/>
          <w:szCs w:val="24"/>
          <w:lang w:val="en-US"/>
        </w:rPr>
        <w:t>SQL</w:t>
      </w:r>
      <w:r>
        <w:rPr>
          <w:rFonts w:ascii="Times New Roman" w:hAnsi="Times New Roman" w:cs="Times New Roman"/>
          <w:b/>
          <w:sz w:val="24"/>
          <w:szCs w:val="24"/>
        </w:rPr>
        <w:t xml:space="preserve"> </w:t>
      </w:r>
      <w:r w:rsidRPr="00590FD5">
        <w:rPr>
          <w:rFonts w:ascii="Times New Roman" w:hAnsi="Times New Roman" w:cs="Times New Roman"/>
          <w:b/>
          <w:sz w:val="24"/>
          <w:szCs w:val="24"/>
          <w:lang w:val="en-US"/>
        </w:rPr>
        <w:t>Server</w:t>
      </w:r>
      <w:r>
        <w:rPr>
          <w:rFonts w:ascii="Times New Roman" w:hAnsi="Times New Roman" w:cs="Times New Roman"/>
          <w:b/>
          <w:sz w:val="24"/>
          <w:szCs w:val="24"/>
        </w:rPr>
        <w:t xml:space="preserve"> </w:t>
      </w:r>
      <w:r w:rsidRPr="00590FD5">
        <w:rPr>
          <w:rFonts w:ascii="Times New Roman" w:hAnsi="Times New Roman" w:cs="Times New Roman"/>
          <w:b/>
          <w:sz w:val="24"/>
          <w:szCs w:val="24"/>
          <w:lang w:val="en-US"/>
        </w:rPr>
        <w:t>Agent</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основное</w:t>
      </w:r>
      <w:r>
        <w:rPr>
          <w:rFonts w:ascii="Times New Roman" w:hAnsi="Times New Roman" w:cs="Times New Roman"/>
          <w:sz w:val="24"/>
          <w:szCs w:val="24"/>
        </w:rPr>
        <w:t xml:space="preserve"> </w:t>
      </w:r>
      <w:r w:rsidRPr="00590FD5">
        <w:rPr>
          <w:rFonts w:ascii="Times New Roman" w:hAnsi="Times New Roman" w:cs="Times New Roman"/>
          <w:sz w:val="24"/>
          <w:szCs w:val="24"/>
        </w:rPr>
        <w:t>назначение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автоматизация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административных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Сама</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автоматизация</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помощи:</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заданий</w:t>
      </w:r>
      <w:r>
        <w:rPr>
          <w:rFonts w:ascii="Times New Roman" w:hAnsi="Times New Roman" w:cs="Times New Roman"/>
          <w:sz w:val="24"/>
          <w:szCs w:val="24"/>
        </w:rPr>
        <w:t xml:space="preserve"> </w:t>
      </w:r>
      <w:r w:rsidRPr="00590FD5">
        <w:rPr>
          <w:rFonts w:ascii="Times New Roman" w:hAnsi="Times New Roman" w:cs="Times New Roman"/>
          <w:sz w:val="24"/>
          <w:szCs w:val="24"/>
        </w:rPr>
        <w:t>(jobs)</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именованных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наборов</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действий,</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расписанию;</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предупреждений</w:t>
      </w:r>
      <w:r>
        <w:rPr>
          <w:rFonts w:ascii="Times New Roman" w:hAnsi="Times New Roman" w:cs="Times New Roman"/>
          <w:sz w:val="24"/>
          <w:szCs w:val="24"/>
        </w:rPr>
        <w:t xml:space="preserve"> </w:t>
      </w:r>
      <w:r w:rsidRPr="00590FD5">
        <w:rPr>
          <w:rFonts w:ascii="Times New Roman" w:hAnsi="Times New Roman" w:cs="Times New Roman"/>
          <w:sz w:val="24"/>
          <w:szCs w:val="24"/>
        </w:rPr>
        <w:t>(alerts)</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действий,</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выполняются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ответ</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событие,</w:t>
      </w:r>
      <w:r>
        <w:rPr>
          <w:rFonts w:ascii="Times New Roman" w:hAnsi="Times New Roman" w:cs="Times New Roman"/>
          <w:sz w:val="24"/>
          <w:szCs w:val="24"/>
        </w:rPr>
        <w:t xml:space="preserve"> </w:t>
      </w:r>
      <w:r w:rsidRPr="00590FD5">
        <w:rPr>
          <w:rFonts w:ascii="Times New Roman" w:hAnsi="Times New Roman" w:cs="Times New Roman"/>
          <w:sz w:val="24"/>
          <w:szCs w:val="24"/>
        </w:rPr>
        <w:t>произошедшее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Таким</w:t>
      </w:r>
      <w:r>
        <w:rPr>
          <w:rFonts w:ascii="Times New Roman" w:hAnsi="Times New Roman" w:cs="Times New Roman"/>
          <w:sz w:val="24"/>
          <w:szCs w:val="24"/>
        </w:rPr>
        <w:t xml:space="preserve"> </w:t>
      </w:r>
      <w:r w:rsidRPr="00590FD5">
        <w:rPr>
          <w:rFonts w:ascii="Times New Roman" w:hAnsi="Times New Roman" w:cs="Times New Roman"/>
          <w:sz w:val="24"/>
          <w:szCs w:val="24"/>
        </w:rPr>
        <w:t>действием</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выполнение</w:t>
      </w:r>
      <w:r>
        <w:rPr>
          <w:rFonts w:ascii="Times New Roman" w:hAnsi="Times New Roman" w:cs="Times New Roman"/>
          <w:sz w:val="24"/>
          <w:szCs w:val="24"/>
        </w:rPr>
        <w:t xml:space="preserve"> </w:t>
      </w:r>
      <w:r w:rsidRPr="00590FD5">
        <w:rPr>
          <w:rFonts w:ascii="Times New Roman" w:hAnsi="Times New Roman" w:cs="Times New Roman"/>
          <w:sz w:val="24"/>
          <w:szCs w:val="24"/>
        </w:rPr>
        <w:t>задания</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отправка</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сообщения</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оператору.</w:t>
      </w:r>
      <w:r>
        <w:rPr>
          <w:rFonts w:ascii="Times New Roman" w:hAnsi="Times New Roman" w:cs="Times New Roman"/>
          <w:sz w:val="24"/>
          <w:szCs w:val="24"/>
        </w:rPr>
        <w:t xml:space="preserve"> </w:t>
      </w:r>
      <w:r w:rsidRPr="00590FD5">
        <w:rPr>
          <w:rFonts w:ascii="Times New Roman" w:hAnsi="Times New Roman" w:cs="Times New Roman"/>
          <w:sz w:val="24"/>
          <w:szCs w:val="24"/>
        </w:rPr>
        <w:t>События</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либо</w:t>
      </w:r>
      <w:r>
        <w:rPr>
          <w:rFonts w:ascii="Times New Roman" w:hAnsi="Times New Roman" w:cs="Times New Roman"/>
          <w:sz w:val="24"/>
          <w:szCs w:val="24"/>
        </w:rPr>
        <w:t xml:space="preserve"> </w:t>
      </w:r>
      <w:r w:rsidRPr="00590FD5">
        <w:rPr>
          <w:rFonts w:ascii="Times New Roman" w:hAnsi="Times New Roman" w:cs="Times New Roman"/>
          <w:sz w:val="24"/>
          <w:szCs w:val="24"/>
        </w:rPr>
        <w:t>ошибки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определенным</w:t>
      </w:r>
      <w:r>
        <w:rPr>
          <w:rFonts w:ascii="Times New Roman" w:hAnsi="Times New Roman" w:cs="Times New Roman"/>
          <w:sz w:val="24"/>
          <w:szCs w:val="24"/>
        </w:rPr>
        <w:t xml:space="preserve"> </w:t>
      </w:r>
      <w:r w:rsidRPr="00590FD5">
        <w:rPr>
          <w:rFonts w:ascii="Times New Roman" w:hAnsi="Times New Roman" w:cs="Times New Roman"/>
          <w:sz w:val="24"/>
          <w:szCs w:val="24"/>
        </w:rPr>
        <w:t>номером</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генерировать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самостоятельно),</w:t>
      </w:r>
      <w:r>
        <w:rPr>
          <w:rFonts w:ascii="Times New Roman" w:hAnsi="Times New Roman" w:cs="Times New Roman"/>
          <w:sz w:val="24"/>
          <w:szCs w:val="24"/>
        </w:rPr>
        <w:t xml:space="preserve"> </w:t>
      </w:r>
      <w:r w:rsidRPr="00590FD5">
        <w:rPr>
          <w:rFonts w:ascii="Times New Roman" w:hAnsi="Times New Roman" w:cs="Times New Roman"/>
          <w:sz w:val="24"/>
          <w:szCs w:val="24"/>
        </w:rPr>
        <w:t>либо</w:t>
      </w:r>
      <w:r>
        <w:rPr>
          <w:rFonts w:ascii="Times New Roman" w:hAnsi="Times New Roman" w:cs="Times New Roman"/>
          <w:sz w:val="24"/>
          <w:szCs w:val="24"/>
        </w:rPr>
        <w:t xml:space="preserve"> </w:t>
      </w:r>
      <w:r w:rsidRPr="00590FD5">
        <w:rPr>
          <w:rFonts w:ascii="Times New Roman" w:hAnsi="Times New Roman" w:cs="Times New Roman"/>
          <w:sz w:val="24"/>
          <w:szCs w:val="24"/>
        </w:rPr>
        <w:t>выход</w:t>
      </w:r>
      <w:r>
        <w:rPr>
          <w:rFonts w:ascii="Times New Roman" w:hAnsi="Times New Roman" w:cs="Times New Roman"/>
          <w:sz w:val="24"/>
          <w:szCs w:val="24"/>
        </w:rPr>
        <w:t xml:space="preserve"> </w:t>
      </w:r>
      <w:r w:rsidRPr="00590FD5">
        <w:rPr>
          <w:rFonts w:ascii="Times New Roman" w:hAnsi="Times New Roman" w:cs="Times New Roman"/>
          <w:sz w:val="24"/>
          <w:szCs w:val="24"/>
        </w:rPr>
        <w:t>счетчика</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производительности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какие-то</w:t>
      </w:r>
      <w:r>
        <w:rPr>
          <w:rFonts w:ascii="Times New Roman" w:hAnsi="Times New Roman" w:cs="Times New Roman"/>
          <w:sz w:val="24"/>
          <w:szCs w:val="24"/>
        </w:rPr>
        <w:t xml:space="preserve"> </w:t>
      </w:r>
      <w:r w:rsidRPr="00590FD5">
        <w:rPr>
          <w:rFonts w:ascii="Times New Roman" w:hAnsi="Times New Roman" w:cs="Times New Roman"/>
          <w:sz w:val="24"/>
          <w:szCs w:val="24"/>
        </w:rPr>
        <w:t>границы,</w:t>
      </w:r>
      <w:r>
        <w:rPr>
          <w:rFonts w:ascii="Times New Roman" w:hAnsi="Times New Roman" w:cs="Times New Roman"/>
          <w:sz w:val="24"/>
          <w:szCs w:val="24"/>
        </w:rPr>
        <w:t xml:space="preserve"> </w:t>
      </w:r>
      <w:r w:rsidRPr="00590FD5">
        <w:rPr>
          <w:rFonts w:ascii="Times New Roman" w:hAnsi="Times New Roman" w:cs="Times New Roman"/>
          <w:sz w:val="24"/>
          <w:szCs w:val="24"/>
        </w:rPr>
        <w:t>либо</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специальные</w:t>
      </w:r>
      <w:r>
        <w:rPr>
          <w:rFonts w:ascii="Times New Roman" w:hAnsi="Times New Roman" w:cs="Times New Roman"/>
          <w:sz w:val="24"/>
          <w:szCs w:val="24"/>
        </w:rPr>
        <w:t xml:space="preserve"> </w:t>
      </w:r>
      <w:r w:rsidRPr="00590FD5">
        <w:rPr>
          <w:rFonts w:ascii="Times New Roman" w:hAnsi="Times New Roman" w:cs="Times New Roman"/>
          <w:sz w:val="24"/>
          <w:szCs w:val="24"/>
        </w:rPr>
        <w:t>события</w:t>
      </w:r>
      <w:r>
        <w:rPr>
          <w:rFonts w:ascii="Times New Roman" w:hAnsi="Times New Roman" w:cs="Times New Roman"/>
          <w:sz w:val="24"/>
          <w:szCs w:val="24"/>
        </w:rPr>
        <w:t xml:space="preserve"> </w:t>
      </w:r>
      <w:r w:rsidRPr="00590FD5">
        <w:rPr>
          <w:rFonts w:ascii="Times New Roman" w:hAnsi="Times New Roman" w:cs="Times New Roman"/>
          <w:sz w:val="24"/>
          <w:szCs w:val="24"/>
        </w:rPr>
        <w:t>WMI</w:t>
      </w:r>
      <w:r>
        <w:rPr>
          <w:rFonts w:ascii="Times New Roman" w:hAnsi="Times New Roman" w:cs="Times New Roman"/>
          <w:sz w:val="24"/>
          <w:szCs w:val="24"/>
        </w:rPr>
        <w:t xml:space="preserve"> </w:t>
      </w:r>
      <w:r w:rsidRPr="00590FD5">
        <w:rPr>
          <w:rFonts w:ascii="Times New Roman" w:hAnsi="Times New Roman" w:cs="Times New Roman"/>
          <w:sz w:val="24"/>
          <w:szCs w:val="24"/>
        </w:rPr>
        <w:t>(т.</w:t>
      </w:r>
      <w:r>
        <w:rPr>
          <w:rFonts w:ascii="Times New Roman" w:hAnsi="Times New Roman" w:cs="Times New Roman"/>
          <w:sz w:val="24"/>
          <w:szCs w:val="24"/>
        </w:rPr>
        <w:t xml:space="preserve"> </w:t>
      </w:r>
      <w:r w:rsidRPr="00590FD5">
        <w:rPr>
          <w:rFonts w:ascii="Times New Roman" w:hAnsi="Times New Roman" w:cs="Times New Roman"/>
          <w:sz w:val="24"/>
          <w:szCs w:val="24"/>
        </w:rPr>
        <w:t>е.</w:t>
      </w:r>
      <w:r>
        <w:rPr>
          <w:rFonts w:ascii="Times New Roman" w:hAnsi="Times New Roman" w:cs="Times New Roman"/>
          <w:sz w:val="24"/>
          <w:szCs w:val="24"/>
        </w:rPr>
        <w:t xml:space="preserve"> </w:t>
      </w:r>
      <w:r w:rsidRPr="00590FD5">
        <w:rPr>
          <w:rFonts w:ascii="Times New Roman" w:hAnsi="Times New Roman" w:cs="Times New Roman"/>
          <w:sz w:val="24"/>
          <w:szCs w:val="24"/>
        </w:rPr>
        <w:t>ответ,</w:t>
      </w:r>
      <w:r>
        <w:rPr>
          <w:rFonts w:ascii="Times New Roman" w:hAnsi="Times New Roman" w:cs="Times New Roman"/>
          <w:sz w:val="24"/>
          <w:szCs w:val="24"/>
        </w:rPr>
        <w:t xml:space="preserve"> </w:t>
      </w:r>
      <w:r w:rsidRPr="00590FD5">
        <w:rPr>
          <w:rFonts w:ascii="Times New Roman" w:hAnsi="Times New Roman" w:cs="Times New Roman"/>
          <w:sz w:val="24"/>
          <w:szCs w:val="24"/>
        </w:rPr>
        <w:t>пришедший</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специальный</w:t>
      </w:r>
      <w:r>
        <w:rPr>
          <w:rFonts w:ascii="Times New Roman" w:hAnsi="Times New Roman" w:cs="Times New Roman"/>
          <w:sz w:val="24"/>
          <w:szCs w:val="24"/>
        </w:rPr>
        <w:t xml:space="preserve"> </w:t>
      </w:r>
      <w:r w:rsidRPr="00590FD5">
        <w:rPr>
          <w:rFonts w:ascii="Times New Roman" w:hAnsi="Times New Roman" w:cs="Times New Roman"/>
          <w:sz w:val="24"/>
          <w:szCs w:val="24"/>
        </w:rPr>
        <w:t>событийный</w:t>
      </w:r>
      <w:r>
        <w:rPr>
          <w:rFonts w:ascii="Times New Roman" w:hAnsi="Times New Roman" w:cs="Times New Roman"/>
          <w:sz w:val="24"/>
          <w:szCs w:val="24"/>
        </w:rPr>
        <w:t xml:space="preserve"> </w:t>
      </w:r>
      <w:r w:rsidRPr="00590FD5">
        <w:rPr>
          <w:rFonts w:ascii="Times New Roman" w:hAnsi="Times New Roman" w:cs="Times New Roman"/>
          <w:sz w:val="24"/>
          <w:szCs w:val="24"/>
        </w:rPr>
        <w:t>запрос</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языке</w:t>
      </w:r>
      <w:r>
        <w:rPr>
          <w:rFonts w:ascii="Times New Roman" w:hAnsi="Times New Roman" w:cs="Times New Roman"/>
          <w:sz w:val="24"/>
          <w:szCs w:val="24"/>
        </w:rPr>
        <w:t xml:space="preserve"> </w:t>
      </w:r>
      <w:r w:rsidRPr="00590FD5">
        <w:rPr>
          <w:rFonts w:ascii="Times New Roman" w:hAnsi="Times New Roman" w:cs="Times New Roman"/>
          <w:sz w:val="24"/>
          <w:szCs w:val="24"/>
        </w:rPr>
        <w:t>WQL);</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операторов</w:t>
      </w:r>
      <w:r>
        <w:rPr>
          <w:rFonts w:ascii="Times New Roman" w:hAnsi="Times New Roman" w:cs="Times New Roman"/>
          <w:sz w:val="24"/>
          <w:szCs w:val="24"/>
        </w:rPr>
        <w:t xml:space="preserve"> </w:t>
      </w:r>
      <w:r w:rsidRPr="00590FD5">
        <w:rPr>
          <w:rFonts w:ascii="Times New Roman" w:hAnsi="Times New Roman" w:cs="Times New Roman"/>
          <w:sz w:val="24"/>
          <w:szCs w:val="24"/>
        </w:rPr>
        <w:t>(operators)</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адресной</w:t>
      </w:r>
      <w:r>
        <w:rPr>
          <w:rFonts w:ascii="Times New Roman" w:hAnsi="Times New Roman" w:cs="Times New Roman"/>
          <w:sz w:val="24"/>
          <w:szCs w:val="24"/>
        </w:rPr>
        <w:t xml:space="preserve"> </w:t>
      </w:r>
      <w:r w:rsidRPr="00590FD5">
        <w:rPr>
          <w:rFonts w:ascii="Times New Roman" w:hAnsi="Times New Roman" w:cs="Times New Roman"/>
          <w:sz w:val="24"/>
          <w:szCs w:val="24"/>
        </w:rPr>
        <w:t>книге,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отправляться</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сообщения.</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Задания,</w:t>
      </w:r>
      <w:r>
        <w:rPr>
          <w:rFonts w:ascii="Times New Roman" w:hAnsi="Times New Roman" w:cs="Times New Roman"/>
          <w:sz w:val="24"/>
          <w:szCs w:val="24"/>
        </w:rPr>
        <w:t xml:space="preserve"> </w:t>
      </w:r>
      <w:r w:rsidRPr="00590FD5">
        <w:rPr>
          <w:rFonts w:ascii="Times New Roman" w:hAnsi="Times New Roman" w:cs="Times New Roman"/>
          <w:sz w:val="24"/>
          <w:szCs w:val="24"/>
        </w:rPr>
        <w:t>предупреждения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операторы</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подробно</w:t>
      </w:r>
      <w:r>
        <w:rPr>
          <w:rFonts w:ascii="Times New Roman" w:hAnsi="Times New Roman" w:cs="Times New Roman"/>
          <w:sz w:val="24"/>
          <w:szCs w:val="24"/>
        </w:rPr>
        <w:t xml:space="preserve"> </w:t>
      </w:r>
      <w:r w:rsidRPr="00590FD5">
        <w:rPr>
          <w:rFonts w:ascii="Times New Roman" w:hAnsi="Times New Roman" w:cs="Times New Roman"/>
          <w:sz w:val="24"/>
          <w:szCs w:val="24"/>
        </w:rPr>
        <w:t>рассмотрены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следующих</w:t>
      </w:r>
      <w:r>
        <w:rPr>
          <w:rFonts w:ascii="Times New Roman" w:hAnsi="Times New Roman" w:cs="Times New Roman"/>
          <w:sz w:val="24"/>
          <w:szCs w:val="24"/>
        </w:rPr>
        <w:t xml:space="preserve"> </w:t>
      </w:r>
      <w:r w:rsidRPr="00590FD5">
        <w:rPr>
          <w:rFonts w:ascii="Times New Roman" w:hAnsi="Times New Roman" w:cs="Times New Roman"/>
          <w:sz w:val="24"/>
          <w:szCs w:val="24"/>
        </w:rPr>
        <w:t>разделах.</w:t>
      </w:r>
      <w:r>
        <w:rPr>
          <w:rFonts w:ascii="Times New Roman" w:hAnsi="Times New Roman" w:cs="Times New Roman"/>
          <w:sz w:val="24"/>
          <w:szCs w:val="24"/>
        </w:rPr>
        <w:t xml:space="preserve"> </w:t>
      </w:r>
      <w:r w:rsidRPr="00590FD5">
        <w:rPr>
          <w:rFonts w:ascii="Times New Roman" w:hAnsi="Times New Roman" w:cs="Times New Roman"/>
          <w:sz w:val="24"/>
          <w:szCs w:val="24"/>
        </w:rPr>
        <w:t>Пока</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отметим</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общие</w:t>
      </w:r>
      <w:r>
        <w:rPr>
          <w:rFonts w:ascii="Times New Roman" w:hAnsi="Times New Roman" w:cs="Times New Roman"/>
          <w:sz w:val="24"/>
          <w:szCs w:val="24"/>
        </w:rPr>
        <w:t xml:space="preserve"> </w:t>
      </w:r>
      <w:r w:rsidRPr="00590FD5">
        <w:rPr>
          <w:rFonts w:ascii="Times New Roman" w:hAnsi="Times New Roman" w:cs="Times New Roman"/>
          <w:sz w:val="24"/>
          <w:szCs w:val="24"/>
        </w:rPr>
        <w:t>моменты,</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связаны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Первое,</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отметить</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административных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работала.</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ли</w:t>
      </w:r>
      <w:r>
        <w:rPr>
          <w:rFonts w:ascii="Times New Roman" w:hAnsi="Times New Roman" w:cs="Times New Roman"/>
          <w:sz w:val="24"/>
          <w:szCs w:val="24"/>
        </w:rPr>
        <w:t xml:space="preserve"> </w:t>
      </w:r>
      <w:r w:rsidRPr="00590FD5">
        <w:rPr>
          <w:rFonts w:ascii="Times New Roman" w:hAnsi="Times New Roman" w:cs="Times New Roman"/>
          <w:sz w:val="24"/>
          <w:szCs w:val="24"/>
        </w:rPr>
        <w:t>она</w:t>
      </w:r>
      <w:r>
        <w:rPr>
          <w:rFonts w:ascii="Times New Roman" w:hAnsi="Times New Roman" w:cs="Times New Roman"/>
          <w:sz w:val="24"/>
          <w:szCs w:val="24"/>
        </w:rPr>
        <w:t xml:space="preserve"> </w:t>
      </w:r>
      <w:r w:rsidRPr="00590FD5">
        <w:rPr>
          <w:rFonts w:ascii="Times New Roman" w:hAnsi="Times New Roman" w:cs="Times New Roman"/>
          <w:sz w:val="24"/>
          <w:szCs w:val="24"/>
        </w:rPr>
        <w:t>запускаться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запуске</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нужно</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запускать</w:t>
      </w:r>
      <w:r>
        <w:rPr>
          <w:rFonts w:ascii="Times New Roman" w:hAnsi="Times New Roman" w:cs="Times New Roman"/>
          <w:sz w:val="24"/>
          <w:szCs w:val="24"/>
        </w:rPr>
        <w:t xml:space="preserve"> </w:t>
      </w:r>
      <w:r w:rsidRPr="00590FD5">
        <w:rPr>
          <w:rFonts w:ascii="Times New Roman" w:hAnsi="Times New Roman" w:cs="Times New Roman"/>
          <w:sz w:val="24"/>
          <w:szCs w:val="24"/>
        </w:rPr>
        <w:t>вручную,</w:t>
      </w:r>
      <w:r>
        <w:rPr>
          <w:rFonts w:ascii="Times New Roman" w:hAnsi="Times New Roman" w:cs="Times New Roman"/>
          <w:sz w:val="24"/>
          <w:szCs w:val="24"/>
        </w:rPr>
        <w:t xml:space="preserve"> </w:t>
      </w:r>
      <w:r w:rsidRPr="00590FD5">
        <w:rPr>
          <w:rFonts w:ascii="Times New Roman" w:hAnsi="Times New Roman" w:cs="Times New Roman"/>
          <w:sz w:val="24"/>
          <w:szCs w:val="24"/>
        </w:rPr>
        <w:t>зависит</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параметров,</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вы</w:t>
      </w:r>
      <w:r>
        <w:rPr>
          <w:rFonts w:ascii="Times New Roman" w:hAnsi="Times New Roman" w:cs="Times New Roman"/>
          <w:sz w:val="24"/>
          <w:szCs w:val="24"/>
        </w:rPr>
        <w:t xml:space="preserve"> </w:t>
      </w:r>
      <w:r w:rsidRPr="00590FD5">
        <w:rPr>
          <w:rFonts w:ascii="Times New Roman" w:hAnsi="Times New Roman" w:cs="Times New Roman"/>
          <w:sz w:val="24"/>
          <w:szCs w:val="24"/>
        </w:rPr>
        <w:t>выбрали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установке</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Проверить,</w:t>
      </w:r>
      <w:r>
        <w:rPr>
          <w:rFonts w:ascii="Times New Roman" w:hAnsi="Times New Roman" w:cs="Times New Roman"/>
          <w:sz w:val="24"/>
          <w:szCs w:val="24"/>
        </w:rPr>
        <w:t xml:space="preserve"> </w:t>
      </w:r>
      <w:r w:rsidRPr="00590FD5">
        <w:rPr>
          <w:rFonts w:ascii="Times New Roman" w:hAnsi="Times New Roman" w:cs="Times New Roman"/>
          <w:sz w:val="24"/>
          <w:szCs w:val="24"/>
        </w:rPr>
        <w:t>работает</w:t>
      </w:r>
      <w:r>
        <w:rPr>
          <w:rFonts w:ascii="Times New Roman" w:hAnsi="Times New Roman" w:cs="Times New Roman"/>
          <w:sz w:val="24"/>
          <w:szCs w:val="24"/>
        </w:rPr>
        <w:t xml:space="preserve"> </w:t>
      </w:r>
      <w:r w:rsidRPr="00590FD5">
        <w:rPr>
          <w:rFonts w:ascii="Times New Roman" w:hAnsi="Times New Roman" w:cs="Times New Roman"/>
          <w:sz w:val="24"/>
          <w:szCs w:val="24"/>
        </w:rPr>
        <w:t>ли</w:t>
      </w:r>
      <w:r>
        <w:rPr>
          <w:rFonts w:ascii="Times New Roman" w:hAnsi="Times New Roman" w:cs="Times New Roman"/>
          <w:sz w:val="24"/>
          <w:szCs w:val="24"/>
        </w:rPr>
        <w:t xml:space="preserve"> </w:t>
      </w:r>
      <w:r w:rsidRPr="00590FD5">
        <w:rPr>
          <w:rFonts w:ascii="Times New Roman" w:hAnsi="Times New Roman" w:cs="Times New Roman"/>
          <w:sz w:val="24"/>
          <w:szCs w:val="24"/>
        </w:rPr>
        <w:t>эта</w:t>
      </w:r>
      <w:r>
        <w:rPr>
          <w:rFonts w:ascii="Times New Roman" w:hAnsi="Times New Roman" w:cs="Times New Roman"/>
          <w:sz w:val="24"/>
          <w:szCs w:val="24"/>
        </w:rPr>
        <w:t xml:space="preserve"> </w:t>
      </w: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необходимости</w:t>
      </w:r>
      <w:r>
        <w:rPr>
          <w:rFonts w:ascii="Times New Roman" w:hAnsi="Times New Roman" w:cs="Times New Roman"/>
          <w:sz w:val="24"/>
          <w:szCs w:val="24"/>
        </w:rPr>
        <w:t xml:space="preserve"> </w:t>
      </w:r>
      <w:r w:rsidRPr="00590FD5">
        <w:rPr>
          <w:rFonts w:ascii="Times New Roman" w:hAnsi="Times New Roman" w:cs="Times New Roman"/>
          <w:sz w:val="24"/>
          <w:szCs w:val="24"/>
        </w:rPr>
        <w:t>запустить</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изменить</w:t>
      </w:r>
      <w:r>
        <w:rPr>
          <w:rFonts w:ascii="Times New Roman" w:hAnsi="Times New Roman" w:cs="Times New Roman"/>
          <w:sz w:val="24"/>
          <w:szCs w:val="24"/>
        </w:rPr>
        <w:t xml:space="preserve"> </w:t>
      </w:r>
      <w:r w:rsidRPr="00590FD5">
        <w:rPr>
          <w:rFonts w:ascii="Times New Roman" w:hAnsi="Times New Roman" w:cs="Times New Roman"/>
          <w:sz w:val="24"/>
          <w:szCs w:val="24"/>
        </w:rPr>
        <w:t>режим</w:t>
      </w:r>
      <w:r>
        <w:rPr>
          <w:rFonts w:ascii="Times New Roman" w:hAnsi="Times New Roman" w:cs="Times New Roman"/>
          <w:sz w:val="24"/>
          <w:szCs w:val="24"/>
        </w:rPr>
        <w:t xml:space="preserve"> </w:t>
      </w:r>
      <w:r w:rsidRPr="00590FD5">
        <w:rPr>
          <w:rFonts w:ascii="Times New Roman" w:hAnsi="Times New Roman" w:cs="Times New Roman"/>
          <w:sz w:val="24"/>
          <w:szCs w:val="24"/>
        </w:rPr>
        <w:t>запуска),</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помощи</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Configuration</w:t>
      </w:r>
      <w:r>
        <w:rPr>
          <w:rFonts w:ascii="Times New Roman" w:hAnsi="Times New Roman" w:cs="Times New Roman"/>
          <w:sz w:val="24"/>
          <w:szCs w:val="24"/>
        </w:rPr>
        <w:t xml:space="preserve"> </w:t>
      </w:r>
      <w:r w:rsidRPr="00590FD5">
        <w:rPr>
          <w:rFonts w:ascii="Times New Roman" w:hAnsi="Times New Roman" w:cs="Times New Roman"/>
          <w:sz w:val="24"/>
          <w:szCs w:val="24"/>
        </w:rPr>
        <w:t>Manager.</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lastRenderedPageBreak/>
        <w:t>Второй</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служебная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информация</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числе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информация</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заданиях,</w:t>
      </w:r>
      <w:r>
        <w:rPr>
          <w:rFonts w:ascii="Times New Roman" w:hAnsi="Times New Roman" w:cs="Times New Roman"/>
          <w:sz w:val="24"/>
          <w:szCs w:val="24"/>
        </w:rPr>
        <w:t xml:space="preserve"> </w:t>
      </w:r>
      <w:r w:rsidRPr="00590FD5">
        <w:rPr>
          <w:rFonts w:ascii="Times New Roman" w:hAnsi="Times New Roman" w:cs="Times New Roman"/>
          <w:sz w:val="24"/>
          <w:szCs w:val="24"/>
        </w:rPr>
        <w:t>предупреждениях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операторах)</w:t>
      </w:r>
      <w:r>
        <w:rPr>
          <w:rFonts w:ascii="Times New Roman" w:hAnsi="Times New Roman" w:cs="Times New Roman"/>
          <w:sz w:val="24"/>
          <w:szCs w:val="24"/>
        </w:rPr>
        <w:t xml:space="preserve"> </w:t>
      </w:r>
      <w:r w:rsidRPr="00590FD5">
        <w:rPr>
          <w:rFonts w:ascii="Times New Roman" w:hAnsi="Times New Roman" w:cs="Times New Roman"/>
          <w:sz w:val="24"/>
          <w:szCs w:val="24"/>
        </w:rPr>
        <w:t>хранится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специальной</w:t>
      </w:r>
      <w:r>
        <w:rPr>
          <w:rFonts w:ascii="Times New Roman" w:hAnsi="Times New Roman" w:cs="Times New Roman"/>
          <w:sz w:val="24"/>
          <w:szCs w:val="24"/>
        </w:rPr>
        <w:t xml:space="preserve"> </w:t>
      </w:r>
      <w:r w:rsidRPr="00590FD5">
        <w:rPr>
          <w:rFonts w:ascii="Times New Roman" w:hAnsi="Times New Roman" w:cs="Times New Roman"/>
          <w:sz w:val="24"/>
          <w:szCs w:val="24"/>
        </w:rPr>
        <w:t>служебной</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msdb.</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вы</w:t>
      </w:r>
      <w:r>
        <w:rPr>
          <w:rFonts w:ascii="Times New Roman" w:hAnsi="Times New Roman" w:cs="Times New Roman"/>
          <w:sz w:val="24"/>
          <w:szCs w:val="24"/>
        </w:rPr>
        <w:t xml:space="preserve"> </w:t>
      </w:r>
      <w:r w:rsidRPr="00590FD5">
        <w:rPr>
          <w:rFonts w:ascii="Times New Roman" w:hAnsi="Times New Roman" w:cs="Times New Roman"/>
          <w:sz w:val="24"/>
          <w:szCs w:val="24"/>
        </w:rPr>
        <w:t>активно</w:t>
      </w:r>
      <w:r>
        <w:rPr>
          <w:rFonts w:ascii="Times New Roman" w:hAnsi="Times New Roman" w:cs="Times New Roman"/>
          <w:sz w:val="24"/>
          <w:szCs w:val="24"/>
        </w:rPr>
        <w:t xml:space="preserve"> </w:t>
      </w:r>
      <w:r w:rsidRPr="00590FD5">
        <w:rPr>
          <w:rFonts w:ascii="Times New Roman" w:hAnsi="Times New Roman" w:cs="Times New Roman"/>
          <w:sz w:val="24"/>
          <w:szCs w:val="24"/>
        </w:rPr>
        <w:t>работаете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заданиями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предупреждениями,</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забывайте</w:t>
      </w:r>
      <w:r>
        <w:rPr>
          <w:rFonts w:ascii="Times New Roman" w:hAnsi="Times New Roman" w:cs="Times New Roman"/>
          <w:sz w:val="24"/>
          <w:szCs w:val="24"/>
        </w:rPr>
        <w:t xml:space="preserve"> </w:t>
      </w:r>
      <w:r w:rsidRPr="00590FD5">
        <w:rPr>
          <w:rFonts w:ascii="Times New Roman" w:hAnsi="Times New Roman" w:cs="Times New Roman"/>
          <w:sz w:val="24"/>
          <w:szCs w:val="24"/>
        </w:rPr>
        <w:t>регулярно</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производить</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Третье,</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нужно</w:t>
      </w:r>
      <w:r>
        <w:rPr>
          <w:rFonts w:ascii="Times New Roman" w:hAnsi="Times New Roman" w:cs="Times New Roman"/>
          <w:sz w:val="24"/>
          <w:szCs w:val="24"/>
        </w:rPr>
        <w:t xml:space="preserve"> </w:t>
      </w:r>
      <w:r w:rsidRPr="00590FD5">
        <w:rPr>
          <w:rFonts w:ascii="Times New Roman" w:hAnsi="Times New Roman" w:cs="Times New Roman"/>
          <w:sz w:val="24"/>
          <w:szCs w:val="24"/>
        </w:rPr>
        <w:t>отменить,</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возможности</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работоспособность)</w:t>
      </w:r>
      <w:r>
        <w:rPr>
          <w:rFonts w:ascii="Times New Roman" w:hAnsi="Times New Roman" w:cs="Times New Roman"/>
          <w:sz w:val="24"/>
          <w:szCs w:val="24"/>
        </w:rPr>
        <w:t xml:space="preserve"> </w:t>
      </w:r>
      <w:r w:rsidRPr="00590FD5">
        <w:rPr>
          <w:rFonts w:ascii="Times New Roman" w:hAnsi="Times New Roman" w:cs="Times New Roman"/>
          <w:sz w:val="24"/>
          <w:szCs w:val="24"/>
        </w:rPr>
        <w:t>зависят</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имени</w:t>
      </w:r>
      <w:r>
        <w:rPr>
          <w:rFonts w:ascii="Times New Roman" w:hAnsi="Times New Roman" w:cs="Times New Roman"/>
          <w:sz w:val="24"/>
          <w:szCs w:val="24"/>
        </w:rPr>
        <w:t xml:space="preserve"> </w:t>
      </w:r>
      <w:r w:rsidRPr="00590FD5">
        <w:rPr>
          <w:rFonts w:ascii="Times New Roman" w:hAnsi="Times New Roman" w:cs="Times New Roman"/>
          <w:sz w:val="24"/>
          <w:szCs w:val="24"/>
        </w:rPr>
        <w:t>какой</w:t>
      </w:r>
      <w:r>
        <w:rPr>
          <w:rFonts w:ascii="Times New Roman" w:hAnsi="Times New Roman" w:cs="Times New Roman"/>
          <w:sz w:val="24"/>
          <w:szCs w:val="24"/>
        </w:rPr>
        <w:t xml:space="preserve"> </w:t>
      </w:r>
      <w:r w:rsidRPr="00590FD5">
        <w:rPr>
          <w:rFonts w:ascii="Times New Roman" w:hAnsi="Times New Roman" w:cs="Times New Roman"/>
          <w:sz w:val="24"/>
          <w:szCs w:val="24"/>
        </w:rPr>
        <w:t>учетной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работает</w:t>
      </w:r>
      <w:r>
        <w:rPr>
          <w:rFonts w:ascii="Times New Roman" w:hAnsi="Times New Roman" w:cs="Times New Roman"/>
          <w:sz w:val="24"/>
          <w:szCs w:val="24"/>
        </w:rPr>
        <w:t xml:space="preserve"> </w:t>
      </w:r>
      <w:r w:rsidRPr="00590FD5">
        <w:rPr>
          <w:rFonts w:ascii="Times New Roman" w:hAnsi="Times New Roman" w:cs="Times New Roman"/>
          <w:sz w:val="24"/>
          <w:szCs w:val="24"/>
        </w:rPr>
        <w:t>эта</w:t>
      </w:r>
      <w:r>
        <w:rPr>
          <w:rFonts w:ascii="Times New Roman" w:hAnsi="Times New Roman" w:cs="Times New Roman"/>
          <w:sz w:val="24"/>
          <w:szCs w:val="24"/>
        </w:rPr>
        <w:t xml:space="preserve"> </w:t>
      </w: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работал</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имени</w:t>
      </w:r>
      <w:r>
        <w:rPr>
          <w:rFonts w:ascii="Times New Roman" w:hAnsi="Times New Roman" w:cs="Times New Roman"/>
          <w:sz w:val="24"/>
          <w:szCs w:val="24"/>
        </w:rPr>
        <w:t xml:space="preserve"> </w:t>
      </w:r>
      <w:r w:rsidRPr="00590FD5">
        <w:rPr>
          <w:rFonts w:ascii="Times New Roman" w:hAnsi="Times New Roman" w:cs="Times New Roman"/>
          <w:sz w:val="24"/>
          <w:szCs w:val="24"/>
        </w:rPr>
        <w:t>той</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доменной</w:t>
      </w:r>
      <w:r>
        <w:rPr>
          <w:rFonts w:ascii="Times New Roman" w:hAnsi="Times New Roman" w:cs="Times New Roman"/>
          <w:sz w:val="24"/>
          <w:szCs w:val="24"/>
        </w:rPr>
        <w:t xml:space="preserve"> </w:t>
      </w:r>
      <w:r w:rsidRPr="00590FD5">
        <w:rPr>
          <w:rFonts w:ascii="Times New Roman" w:hAnsi="Times New Roman" w:cs="Times New Roman"/>
          <w:sz w:val="24"/>
          <w:szCs w:val="24"/>
        </w:rPr>
        <w:t>учетной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имени</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работает</w:t>
      </w:r>
      <w:r>
        <w:rPr>
          <w:rFonts w:ascii="Times New Roman" w:hAnsi="Times New Roman" w:cs="Times New Roman"/>
          <w:sz w:val="24"/>
          <w:szCs w:val="24"/>
        </w:rPr>
        <w:t xml:space="preserve"> </w:t>
      </w:r>
      <w:r w:rsidRPr="00590FD5">
        <w:rPr>
          <w:rFonts w:ascii="Times New Roman" w:hAnsi="Times New Roman" w:cs="Times New Roman"/>
          <w:sz w:val="24"/>
          <w:szCs w:val="24"/>
        </w:rPr>
        <w:t>сам</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q</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эта</w:t>
      </w:r>
      <w:r>
        <w:rPr>
          <w:rFonts w:ascii="Times New Roman" w:hAnsi="Times New Roman" w:cs="Times New Roman"/>
          <w:sz w:val="24"/>
          <w:szCs w:val="24"/>
        </w:rPr>
        <w:t xml:space="preserve"> </w:t>
      </w:r>
      <w:r w:rsidRPr="00590FD5">
        <w:rPr>
          <w:rFonts w:ascii="Times New Roman" w:hAnsi="Times New Roman" w:cs="Times New Roman"/>
          <w:sz w:val="24"/>
          <w:szCs w:val="24"/>
        </w:rPr>
        <w:t>доменная</w:t>
      </w:r>
      <w:r>
        <w:rPr>
          <w:rFonts w:ascii="Times New Roman" w:hAnsi="Times New Roman" w:cs="Times New Roman"/>
          <w:sz w:val="24"/>
          <w:szCs w:val="24"/>
        </w:rPr>
        <w:t xml:space="preserve"> </w:t>
      </w:r>
      <w:r w:rsidRPr="00590FD5">
        <w:rPr>
          <w:rFonts w:ascii="Times New Roman" w:hAnsi="Times New Roman" w:cs="Times New Roman"/>
          <w:sz w:val="24"/>
          <w:szCs w:val="24"/>
        </w:rPr>
        <w:t>учетная</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обладала</w:t>
      </w:r>
      <w:r>
        <w:rPr>
          <w:rFonts w:ascii="Times New Roman" w:hAnsi="Times New Roman" w:cs="Times New Roman"/>
          <w:sz w:val="24"/>
          <w:szCs w:val="24"/>
        </w:rPr>
        <w:t xml:space="preserve"> </w:t>
      </w:r>
      <w:r w:rsidRPr="00590FD5">
        <w:rPr>
          <w:rFonts w:ascii="Times New Roman" w:hAnsi="Times New Roman" w:cs="Times New Roman"/>
          <w:sz w:val="24"/>
          <w:szCs w:val="24"/>
        </w:rPr>
        <w:t>бы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компьютере</w:t>
      </w:r>
      <w:r>
        <w:rPr>
          <w:rFonts w:ascii="Times New Roman" w:hAnsi="Times New Roman" w:cs="Times New Roman"/>
          <w:sz w:val="24"/>
          <w:szCs w:val="24"/>
        </w:rPr>
        <w:t xml:space="preserve"> </w:t>
      </w:r>
      <w:r w:rsidRPr="00590FD5">
        <w:rPr>
          <w:rFonts w:ascii="Times New Roman" w:hAnsi="Times New Roman" w:cs="Times New Roman"/>
          <w:sz w:val="24"/>
          <w:szCs w:val="24"/>
        </w:rPr>
        <w:t>правами</w:t>
      </w:r>
      <w:r>
        <w:rPr>
          <w:rFonts w:ascii="Times New Roman" w:hAnsi="Times New Roman" w:cs="Times New Roman"/>
          <w:sz w:val="24"/>
          <w:szCs w:val="24"/>
        </w:rPr>
        <w:t xml:space="preserve"> </w:t>
      </w:r>
      <w:r w:rsidRPr="00590FD5">
        <w:rPr>
          <w:rFonts w:ascii="Times New Roman" w:hAnsi="Times New Roman" w:cs="Times New Roman"/>
          <w:sz w:val="24"/>
          <w:szCs w:val="24"/>
        </w:rPr>
        <w:t>локального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администратора.</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Учетная</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имени</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работает</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установке</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Затем</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изменить,</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помощи</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Configuration</w:t>
      </w:r>
      <w:r>
        <w:rPr>
          <w:rFonts w:ascii="Times New Roman" w:hAnsi="Times New Roman" w:cs="Times New Roman"/>
          <w:sz w:val="24"/>
          <w:szCs w:val="24"/>
        </w:rPr>
        <w:t xml:space="preserve"> </w:t>
      </w:r>
      <w:r w:rsidRPr="00590FD5">
        <w:rPr>
          <w:rFonts w:ascii="Times New Roman" w:hAnsi="Times New Roman" w:cs="Times New Roman"/>
          <w:sz w:val="24"/>
          <w:szCs w:val="24"/>
        </w:rPr>
        <w:t>Manager.</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Возможностей</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настройки</w:t>
      </w:r>
      <w:r>
        <w:rPr>
          <w:rFonts w:ascii="Times New Roman" w:hAnsi="Times New Roman" w:cs="Times New Roman"/>
          <w:sz w:val="24"/>
          <w:szCs w:val="24"/>
        </w:rPr>
        <w:t xml:space="preserve"> </w:t>
      </w:r>
      <w:r w:rsidRPr="00590FD5">
        <w:rPr>
          <w:rFonts w:ascii="Times New Roman" w:hAnsi="Times New Roman" w:cs="Times New Roman"/>
          <w:sz w:val="24"/>
          <w:szCs w:val="24"/>
        </w:rPr>
        <w:t>безопасности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работе</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очень</w:t>
      </w:r>
      <w:r>
        <w:rPr>
          <w:rFonts w:ascii="Times New Roman" w:hAnsi="Times New Roman" w:cs="Times New Roman"/>
          <w:sz w:val="24"/>
          <w:szCs w:val="24"/>
        </w:rPr>
        <w:t xml:space="preserve"> </w:t>
      </w:r>
      <w:r w:rsidRPr="00590FD5">
        <w:rPr>
          <w:rFonts w:ascii="Times New Roman" w:hAnsi="Times New Roman" w:cs="Times New Roman"/>
          <w:sz w:val="24"/>
          <w:szCs w:val="24"/>
        </w:rPr>
        <w:t>много.</w:t>
      </w:r>
      <w:r>
        <w:rPr>
          <w:rFonts w:ascii="Times New Roman" w:hAnsi="Times New Roman" w:cs="Times New Roman"/>
          <w:sz w:val="24"/>
          <w:szCs w:val="24"/>
        </w:rPr>
        <w:t xml:space="preserve"> </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четвертых,</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предусмотрена</w:t>
      </w:r>
      <w:r>
        <w:rPr>
          <w:rFonts w:ascii="Times New Roman" w:hAnsi="Times New Roman" w:cs="Times New Roman"/>
          <w:sz w:val="24"/>
          <w:szCs w:val="24"/>
        </w:rPr>
        <w:t xml:space="preserve"> </w:t>
      </w:r>
      <w:r w:rsidRPr="00590FD5">
        <w:rPr>
          <w:rFonts w:ascii="Times New Roman" w:hAnsi="Times New Roman" w:cs="Times New Roman"/>
          <w:sz w:val="24"/>
          <w:szCs w:val="24"/>
        </w:rPr>
        <w:t>своя</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система</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журналов,</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помощи</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получить</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информацию</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происходящих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службой</w:t>
      </w:r>
      <w:r>
        <w:rPr>
          <w:rFonts w:ascii="Times New Roman" w:hAnsi="Times New Roman" w:cs="Times New Roman"/>
          <w:sz w:val="24"/>
          <w:szCs w:val="24"/>
        </w:rPr>
        <w:t xml:space="preserve"> </w:t>
      </w:r>
      <w:r w:rsidRPr="00590FD5">
        <w:rPr>
          <w:rFonts w:ascii="Times New Roman" w:hAnsi="Times New Roman" w:cs="Times New Roman"/>
          <w:sz w:val="24"/>
          <w:szCs w:val="24"/>
        </w:rPr>
        <w:t>событиях.</w:t>
      </w:r>
      <w:r>
        <w:rPr>
          <w:rFonts w:ascii="Times New Roman" w:hAnsi="Times New Roman" w:cs="Times New Roman"/>
          <w:sz w:val="24"/>
          <w:szCs w:val="24"/>
        </w:rPr>
        <w:t xml:space="preserve"> </w:t>
      </w:r>
      <w:r w:rsidRPr="00590FD5">
        <w:rPr>
          <w:rFonts w:ascii="Times New Roman" w:hAnsi="Times New Roman" w:cs="Times New Roman"/>
          <w:sz w:val="24"/>
          <w:szCs w:val="24"/>
        </w:rPr>
        <w:t>Просмотреть</w:t>
      </w:r>
      <w:r>
        <w:rPr>
          <w:rFonts w:ascii="Times New Roman" w:hAnsi="Times New Roman" w:cs="Times New Roman"/>
          <w:sz w:val="24"/>
          <w:szCs w:val="24"/>
        </w:rPr>
        <w:t xml:space="preserve"> </w:t>
      </w:r>
      <w:r w:rsidRPr="00590FD5">
        <w:rPr>
          <w:rFonts w:ascii="Times New Roman" w:hAnsi="Times New Roman" w:cs="Times New Roman"/>
          <w:sz w:val="24"/>
          <w:szCs w:val="24"/>
        </w:rPr>
        <w:t>журналы</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контейнера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Error</w:t>
      </w:r>
      <w:r>
        <w:rPr>
          <w:rFonts w:ascii="Times New Roman" w:hAnsi="Times New Roman" w:cs="Times New Roman"/>
          <w:sz w:val="24"/>
          <w:szCs w:val="24"/>
        </w:rPr>
        <w:t xml:space="preserve"> </w:t>
      </w:r>
      <w:r w:rsidRPr="00590FD5">
        <w:rPr>
          <w:rFonts w:ascii="Times New Roman" w:hAnsi="Times New Roman" w:cs="Times New Roman"/>
          <w:sz w:val="24"/>
          <w:szCs w:val="24"/>
        </w:rPr>
        <w:t>Logs</w:t>
      </w:r>
      <w:r>
        <w:rPr>
          <w:rFonts w:ascii="Times New Roman" w:hAnsi="Times New Roman" w:cs="Times New Roman"/>
          <w:sz w:val="24"/>
          <w:szCs w:val="24"/>
        </w:rPr>
        <w:t xml:space="preserve"> </w:t>
      </w:r>
      <w:r w:rsidRPr="00590FD5">
        <w:rPr>
          <w:rFonts w:ascii="Times New Roman" w:hAnsi="Times New Roman" w:cs="Times New Roman"/>
          <w:sz w:val="24"/>
          <w:szCs w:val="24"/>
        </w:rPr>
        <w:t>(Журналы</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Management</w:t>
      </w:r>
      <w:r>
        <w:rPr>
          <w:rFonts w:ascii="Times New Roman" w:hAnsi="Times New Roman" w:cs="Times New Roman"/>
          <w:sz w:val="24"/>
          <w:szCs w:val="24"/>
        </w:rPr>
        <w:t xml:space="preserve"> </w:t>
      </w:r>
      <w:r w:rsidRPr="00590FD5">
        <w:rPr>
          <w:rFonts w:ascii="Times New Roman" w:hAnsi="Times New Roman" w:cs="Times New Roman"/>
          <w:sz w:val="24"/>
          <w:szCs w:val="24"/>
        </w:rPr>
        <w:t>Studio.</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Перед</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созданием</w:t>
      </w:r>
      <w:r>
        <w:rPr>
          <w:rFonts w:ascii="Times New Roman" w:hAnsi="Times New Roman" w:cs="Times New Roman"/>
          <w:sz w:val="24"/>
          <w:szCs w:val="24"/>
        </w:rPr>
        <w:t xml:space="preserve"> </w:t>
      </w:r>
      <w:r w:rsidRPr="00590FD5">
        <w:rPr>
          <w:rFonts w:ascii="Times New Roman" w:hAnsi="Times New Roman" w:cs="Times New Roman"/>
          <w:sz w:val="24"/>
          <w:szCs w:val="24"/>
        </w:rPr>
        <w:t>заданий,</w:t>
      </w:r>
      <w:r>
        <w:rPr>
          <w:rFonts w:ascii="Times New Roman" w:hAnsi="Times New Roman" w:cs="Times New Roman"/>
          <w:sz w:val="24"/>
          <w:szCs w:val="24"/>
        </w:rPr>
        <w:t xml:space="preserve"> </w:t>
      </w:r>
      <w:r w:rsidRPr="00590FD5">
        <w:rPr>
          <w:rFonts w:ascii="Times New Roman" w:hAnsi="Times New Roman" w:cs="Times New Roman"/>
          <w:sz w:val="24"/>
          <w:szCs w:val="24"/>
        </w:rPr>
        <w:t>оповещений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операторов</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проверить</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параметры</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Agent:</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соответствуют</w:t>
      </w:r>
      <w:r>
        <w:rPr>
          <w:rFonts w:ascii="Times New Roman" w:hAnsi="Times New Roman" w:cs="Times New Roman"/>
          <w:sz w:val="24"/>
          <w:szCs w:val="24"/>
        </w:rPr>
        <w:t xml:space="preserve"> </w:t>
      </w:r>
      <w:r w:rsidRPr="00590FD5">
        <w:rPr>
          <w:rFonts w:ascii="Times New Roman" w:hAnsi="Times New Roman" w:cs="Times New Roman"/>
          <w:sz w:val="24"/>
          <w:szCs w:val="24"/>
        </w:rPr>
        <w:t>ли</w:t>
      </w:r>
      <w:r>
        <w:rPr>
          <w:rFonts w:ascii="Times New Roman" w:hAnsi="Times New Roman" w:cs="Times New Roman"/>
          <w:sz w:val="24"/>
          <w:szCs w:val="24"/>
        </w:rPr>
        <w:t xml:space="preserve"> </w:t>
      </w:r>
      <w:r w:rsidRPr="00590FD5">
        <w:rPr>
          <w:rFonts w:ascii="Times New Roman" w:hAnsi="Times New Roman" w:cs="Times New Roman"/>
          <w:sz w:val="24"/>
          <w:szCs w:val="24"/>
        </w:rPr>
        <w:t>они</w:t>
      </w:r>
      <w:r>
        <w:rPr>
          <w:rFonts w:ascii="Times New Roman" w:hAnsi="Times New Roman" w:cs="Times New Roman"/>
          <w:sz w:val="24"/>
          <w:szCs w:val="24"/>
        </w:rPr>
        <w:t xml:space="preserve"> </w:t>
      </w:r>
      <w:r w:rsidRPr="00590FD5">
        <w:rPr>
          <w:rFonts w:ascii="Times New Roman" w:hAnsi="Times New Roman" w:cs="Times New Roman"/>
          <w:sz w:val="24"/>
          <w:szCs w:val="24"/>
        </w:rPr>
        <w:t>вашим</w:t>
      </w:r>
      <w:r>
        <w:rPr>
          <w:rFonts w:ascii="Times New Roman" w:hAnsi="Times New Roman" w:cs="Times New Roman"/>
          <w:sz w:val="24"/>
          <w:szCs w:val="24"/>
        </w:rPr>
        <w:t xml:space="preserve"> </w:t>
      </w:r>
      <w:r w:rsidRPr="00590FD5">
        <w:rPr>
          <w:rFonts w:ascii="Times New Roman" w:hAnsi="Times New Roman" w:cs="Times New Roman"/>
          <w:sz w:val="24"/>
          <w:szCs w:val="24"/>
        </w:rPr>
        <w:t>потребностям.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6F5EBE" w:rsidRDefault="00AC223A" w:rsidP="00AC223A">
      <w:pPr>
        <w:pStyle w:val="a0"/>
        <w:spacing w:after="0" w:line="240" w:lineRule="auto"/>
        <w:ind w:left="0" w:firstLine="426"/>
        <w:jc w:val="both"/>
        <w:rPr>
          <w:rFonts w:ascii="Times New Roman" w:hAnsi="Times New Roman" w:cs="Times New Roman"/>
          <w:b/>
          <w:sz w:val="24"/>
          <w:szCs w:val="24"/>
        </w:rPr>
      </w:pPr>
      <w:r w:rsidRPr="006F5EBE">
        <w:rPr>
          <w:rFonts w:ascii="Times New Roman" w:hAnsi="Times New Roman" w:cs="Times New Roman"/>
          <w:b/>
          <w:sz w:val="24"/>
          <w:szCs w:val="24"/>
        </w:rPr>
        <w:t>Контрольные вопросы:</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6F5EBE" w:rsidRDefault="00AC223A" w:rsidP="00AC223A">
      <w:pPr>
        <w:pStyle w:val="a0"/>
        <w:numPr>
          <w:ilvl w:val="0"/>
          <w:numId w:val="57"/>
        </w:numPr>
        <w:spacing w:after="0" w:line="240" w:lineRule="auto"/>
        <w:ind w:left="0" w:firstLine="426"/>
        <w:jc w:val="both"/>
        <w:rPr>
          <w:rFonts w:ascii="Times New Roman" w:hAnsi="Times New Roman" w:cs="Times New Roman"/>
          <w:sz w:val="24"/>
          <w:szCs w:val="24"/>
        </w:rPr>
      </w:pPr>
      <w:r w:rsidRPr="006F5EBE">
        <w:rPr>
          <w:rFonts w:ascii="Times New Roman" w:hAnsi="Times New Roman" w:cs="Times New Roman"/>
          <w:sz w:val="24"/>
          <w:szCs w:val="24"/>
        </w:rPr>
        <w:t>Служба SQL Server Agent: назначение, автоматический запуск от имени доменной учетной записи, роль базы данных MSDB</w:t>
      </w:r>
    </w:p>
    <w:p w:rsidR="00AC223A" w:rsidRPr="006F5EBE" w:rsidRDefault="00AC223A" w:rsidP="00AC223A">
      <w:pPr>
        <w:pStyle w:val="a0"/>
        <w:numPr>
          <w:ilvl w:val="0"/>
          <w:numId w:val="57"/>
        </w:numPr>
        <w:spacing w:after="0" w:line="240" w:lineRule="auto"/>
        <w:ind w:left="0" w:firstLine="426"/>
        <w:jc w:val="both"/>
        <w:rPr>
          <w:rFonts w:ascii="Times New Roman" w:hAnsi="Times New Roman" w:cs="Times New Roman"/>
          <w:sz w:val="24"/>
          <w:szCs w:val="24"/>
        </w:rPr>
      </w:pPr>
      <w:r w:rsidRPr="006F5EBE">
        <w:rPr>
          <w:rFonts w:ascii="Times New Roman" w:hAnsi="Times New Roman" w:cs="Times New Roman"/>
          <w:sz w:val="24"/>
          <w:szCs w:val="24"/>
        </w:rPr>
        <w:t>Автоматизация административных операций средствами SQL Server Agent</w:t>
      </w:r>
    </w:p>
    <w:p w:rsidR="00AC223A" w:rsidRPr="006F5EBE" w:rsidRDefault="00AC223A" w:rsidP="00AC223A">
      <w:pPr>
        <w:pStyle w:val="a0"/>
        <w:numPr>
          <w:ilvl w:val="0"/>
          <w:numId w:val="57"/>
        </w:numPr>
        <w:spacing w:after="0" w:line="240" w:lineRule="auto"/>
        <w:ind w:left="0" w:firstLine="426"/>
        <w:jc w:val="both"/>
        <w:rPr>
          <w:rFonts w:ascii="Times New Roman" w:hAnsi="Times New Roman" w:cs="Times New Roman"/>
          <w:sz w:val="24"/>
          <w:szCs w:val="24"/>
          <w:lang w:val="en-US"/>
        </w:rPr>
      </w:pPr>
      <w:r w:rsidRPr="006F5EBE">
        <w:rPr>
          <w:rFonts w:ascii="Times New Roman" w:hAnsi="Times New Roman" w:cs="Times New Roman"/>
          <w:sz w:val="24"/>
          <w:szCs w:val="24"/>
        </w:rPr>
        <w:t>Что</w:t>
      </w:r>
      <w:r w:rsidRPr="006F5EBE">
        <w:rPr>
          <w:rFonts w:ascii="Times New Roman" w:hAnsi="Times New Roman" w:cs="Times New Roman"/>
          <w:sz w:val="24"/>
          <w:szCs w:val="24"/>
          <w:lang w:val="en-US"/>
        </w:rPr>
        <w:t xml:space="preserve"> </w:t>
      </w:r>
      <w:r w:rsidRPr="006F5EBE">
        <w:rPr>
          <w:rFonts w:ascii="Times New Roman" w:hAnsi="Times New Roman" w:cs="Times New Roman"/>
          <w:sz w:val="24"/>
          <w:szCs w:val="24"/>
        </w:rPr>
        <w:t>такое</w:t>
      </w:r>
      <w:r w:rsidRPr="006F5EBE">
        <w:rPr>
          <w:rFonts w:ascii="Times New Roman" w:hAnsi="Times New Roman" w:cs="Times New Roman"/>
          <w:sz w:val="24"/>
          <w:szCs w:val="24"/>
          <w:lang w:val="en-US"/>
        </w:rPr>
        <w:t xml:space="preserve"> SQL Server Agent?</w:t>
      </w:r>
    </w:p>
    <w:p w:rsidR="00AC223A" w:rsidRPr="006F5EBE" w:rsidRDefault="00AC223A" w:rsidP="00AC223A">
      <w:pPr>
        <w:pStyle w:val="a0"/>
        <w:spacing w:after="0" w:line="240" w:lineRule="auto"/>
        <w:ind w:left="0" w:firstLine="426"/>
        <w:jc w:val="both"/>
        <w:rPr>
          <w:rFonts w:ascii="Times New Roman" w:hAnsi="Times New Roman" w:cs="Times New Roman"/>
          <w:sz w:val="24"/>
          <w:szCs w:val="24"/>
          <w:lang w:val="en-US"/>
        </w:rPr>
      </w:pPr>
    </w:p>
    <w:p w:rsidR="00AC223A" w:rsidRPr="006F5EBE" w:rsidRDefault="00AC223A" w:rsidP="00AC223A">
      <w:pPr>
        <w:pStyle w:val="a0"/>
        <w:spacing w:after="0" w:line="240" w:lineRule="auto"/>
        <w:ind w:left="0" w:firstLine="426"/>
        <w:jc w:val="both"/>
        <w:rPr>
          <w:rFonts w:ascii="Times New Roman" w:hAnsi="Times New Roman" w:cs="Times New Roman"/>
          <w:sz w:val="24"/>
          <w:szCs w:val="24"/>
          <w:lang w:val="en-US"/>
        </w:rPr>
      </w:pPr>
    </w:p>
    <w:p w:rsidR="00AC223A" w:rsidRPr="006F5EBE" w:rsidRDefault="00AC223A" w:rsidP="00AC223A">
      <w:pPr>
        <w:spacing w:after="0" w:line="240" w:lineRule="auto"/>
        <w:rPr>
          <w:rFonts w:ascii="Times New Roman" w:hAnsi="Times New Roman" w:cs="Times New Roman"/>
          <w:sz w:val="24"/>
          <w:szCs w:val="24"/>
          <w:lang w:val="en-US"/>
        </w:rPr>
      </w:pPr>
      <w:r w:rsidRPr="006F5EBE">
        <w:rPr>
          <w:rFonts w:ascii="Times New Roman" w:hAnsi="Times New Roman" w:cs="Times New Roman"/>
          <w:sz w:val="24"/>
          <w:szCs w:val="24"/>
          <w:lang w:val="en-US"/>
        </w:rPr>
        <w:br w:type="page"/>
      </w:r>
    </w:p>
    <w:p w:rsidR="00AC223A" w:rsidRPr="00590FD5" w:rsidRDefault="00AC223A" w:rsidP="00CC5C07">
      <w:pPr>
        <w:pStyle w:val="1"/>
      </w:pPr>
      <w:bookmarkStart w:id="50" w:name="_Toc124754635"/>
      <w:r w:rsidRPr="00590FD5">
        <w:lastRenderedPageBreak/>
        <w:t>Лекция</w:t>
      </w:r>
      <w:r>
        <w:t xml:space="preserve"> </w:t>
      </w:r>
      <w:r w:rsidRPr="00590FD5">
        <w:t>11.</w:t>
      </w:r>
      <w:bookmarkEnd w:id="50"/>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Импорт</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экспорт</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bookmarkStart w:id="51" w:name="_GoBack"/>
      <w:bookmarkEnd w:id="51"/>
    </w:p>
    <w:p w:rsidR="006F7854" w:rsidRDefault="006F7854" w:rsidP="006F7854">
      <w:pPr>
        <w:pStyle w:val="a0"/>
        <w:spacing w:after="0" w:line="240" w:lineRule="auto"/>
        <w:ind w:left="0" w:firstLine="426"/>
        <w:jc w:val="both"/>
        <w:rPr>
          <w:rFonts w:ascii="Times New Roman" w:hAnsi="Times New Roman" w:cs="Times New Roman"/>
          <w:sz w:val="24"/>
          <w:szCs w:val="24"/>
        </w:rPr>
      </w:pPr>
      <w:r w:rsidRPr="005C023B">
        <w:rPr>
          <w:rFonts w:ascii="Times New Roman" w:hAnsi="Times New Roman" w:cs="Times New Roman"/>
          <w:b/>
          <w:sz w:val="24"/>
          <w:szCs w:val="24"/>
        </w:rPr>
        <w:t>Цель</w:t>
      </w:r>
      <w:r>
        <w:rPr>
          <w:rFonts w:ascii="Times New Roman" w:hAnsi="Times New Roman" w:cs="Times New Roman"/>
          <w:sz w:val="24"/>
          <w:szCs w:val="24"/>
        </w:rPr>
        <w:t>: рассмотреть импорт и экспорт данных</w:t>
      </w:r>
    </w:p>
    <w:p w:rsidR="006F7854" w:rsidRDefault="006F7854" w:rsidP="006F7854">
      <w:pPr>
        <w:pStyle w:val="a0"/>
        <w:spacing w:after="0" w:line="240" w:lineRule="auto"/>
        <w:ind w:left="0" w:firstLine="426"/>
        <w:jc w:val="both"/>
        <w:rPr>
          <w:rFonts w:ascii="Times New Roman" w:hAnsi="Times New Roman" w:cs="Times New Roman"/>
          <w:sz w:val="24"/>
          <w:szCs w:val="24"/>
        </w:rPr>
      </w:pPr>
    </w:p>
    <w:p w:rsidR="006F7854" w:rsidRPr="005C023B" w:rsidRDefault="006F7854" w:rsidP="006F7854">
      <w:pPr>
        <w:pStyle w:val="a0"/>
        <w:spacing w:after="0" w:line="240" w:lineRule="auto"/>
        <w:ind w:left="0" w:firstLine="426"/>
        <w:jc w:val="both"/>
        <w:rPr>
          <w:rFonts w:ascii="Times New Roman" w:hAnsi="Times New Roman" w:cs="Times New Roman"/>
          <w:b/>
          <w:sz w:val="24"/>
          <w:szCs w:val="24"/>
        </w:rPr>
      </w:pPr>
      <w:r w:rsidRPr="005C023B">
        <w:rPr>
          <w:rFonts w:ascii="Times New Roman" w:hAnsi="Times New Roman" w:cs="Times New Roman"/>
          <w:b/>
          <w:sz w:val="24"/>
          <w:szCs w:val="24"/>
        </w:rPr>
        <w:t>План</w:t>
      </w:r>
      <w:r>
        <w:rPr>
          <w:rFonts w:ascii="Times New Roman" w:hAnsi="Times New Roman" w:cs="Times New Roman"/>
          <w:b/>
          <w:sz w:val="24"/>
          <w:szCs w:val="24"/>
        </w:rPr>
        <w:t xml:space="preserve"> </w:t>
      </w:r>
      <w:r w:rsidRPr="005C023B">
        <w:rPr>
          <w:rFonts w:ascii="Times New Roman" w:hAnsi="Times New Roman" w:cs="Times New Roman"/>
          <w:b/>
          <w:sz w:val="24"/>
          <w:szCs w:val="24"/>
        </w:rPr>
        <w:t>занятия:</w:t>
      </w:r>
    </w:p>
    <w:p w:rsidR="006F7854" w:rsidRDefault="006F7854" w:rsidP="006F7854">
      <w:pPr>
        <w:pStyle w:val="a0"/>
        <w:spacing w:after="0" w:line="240" w:lineRule="auto"/>
        <w:ind w:left="0" w:firstLine="426"/>
        <w:jc w:val="both"/>
        <w:rPr>
          <w:rFonts w:ascii="Times New Roman" w:hAnsi="Times New Roman" w:cs="Times New Roman"/>
          <w:sz w:val="24"/>
          <w:szCs w:val="24"/>
        </w:rPr>
      </w:pPr>
    </w:p>
    <w:p w:rsidR="006F7854" w:rsidRPr="009E06C3" w:rsidRDefault="006F7854" w:rsidP="006F7854">
      <w:pPr>
        <w:pStyle w:val="a0"/>
        <w:numPr>
          <w:ilvl w:val="0"/>
          <w:numId w:val="60"/>
        </w:numPr>
        <w:spacing w:after="0" w:line="240" w:lineRule="auto"/>
        <w:ind w:left="0" w:firstLine="426"/>
        <w:jc w:val="both"/>
        <w:rPr>
          <w:rFonts w:ascii="Times New Roman" w:hAnsi="Times New Roman" w:cs="Times New Roman"/>
          <w:sz w:val="24"/>
          <w:szCs w:val="24"/>
        </w:rPr>
      </w:pPr>
      <w:r w:rsidRPr="009E06C3">
        <w:rPr>
          <w:rFonts w:ascii="Times New Roman" w:hAnsi="Times New Roman" w:cs="Times New Roman"/>
          <w:sz w:val="24"/>
          <w:szCs w:val="24"/>
        </w:rPr>
        <w:t>Средства для массового импорта и экспорта данных</w:t>
      </w:r>
    </w:p>
    <w:p w:rsidR="006F7854" w:rsidRPr="009E06C3" w:rsidRDefault="006F7854" w:rsidP="006F7854">
      <w:pPr>
        <w:pStyle w:val="a0"/>
        <w:numPr>
          <w:ilvl w:val="0"/>
          <w:numId w:val="60"/>
        </w:numPr>
        <w:spacing w:after="0" w:line="240" w:lineRule="auto"/>
        <w:ind w:left="0" w:firstLine="415"/>
        <w:jc w:val="both"/>
        <w:rPr>
          <w:rFonts w:ascii="Times New Roman" w:hAnsi="Times New Roman" w:cs="Times New Roman"/>
          <w:sz w:val="24"/>
          <w:szCs w:val="24"/>
        </w:rPr>
      </w:pPr>
      <w:r w:rsidRPr="009E06C3">
        <w:rPr>
          <w:rFonts w:ascii="Times New Roman" w:hAnsi="Times New Roman" w:cs="Times New Roman"/>
          <w:sz w:val="24"/>
          <w:szCs w:val="24"/>
        </w:rPr>
        <w:t>Повышение производительности передачи данных</w:t>
      </w:r>
    </w:p>
    <w:p w:rsidR="006F7854" w:rsidRPr="009E06C3" w:rsidRDefault="006F7854" w:rsidP="006F7854">
      <w:pPr>
        <w:pStyle w:val="a0"/>
        <w:numPr>
          <w:ilvl w:val="0"/>
          <w:numId w:val="60"/>
        </w:numPr>
        <w:spacing w:after="0" w:line="240" w:lineRule="auto"/>
        <w:ind w:left="0" w:firstLine="415"/>
        <w:jc w:val="both"/>
        <w:rPr>
          <w:rFonts w:ascii="Times New Roman" w:hAnsi="Times New Roman" w:cs="Times New Roman"/>
          <w:sz w:val="24"/>
          <w:szCs w:val="24"/>
        </w:rPr>
      </w:pPr>
      <w:r w:rsidRPr="009E06C3">
        <w:rPr>
          <w:rFonts w:ascii="Times New Roman" w:hAnsi="Times New Roman" w:cs="Times New Roman"/>
          <w:sz w:val="24"/>
          <w:szCs w:val="24"/>
        </w:rPr>
        <w:t>Минимизация ведение журнала транзакций</w:t>
      </w:r>
    </w:p>
    <w:p w:rsidR="006F7854" w:rsidRPr="009E06C3" w:rsidRDefault="006F7854" w:rsidP="006F7854">
      <w:pPr>
        <w:pStyle w:val="a0"/>
        <w:numPr>
          <w:ilvl w:val="0"/>
          <w:numId w:val="60"/>
        </w:numPr>
        <w:spacing w:after="0" w:line="240" w:lineRule="auto"/>
        <w:ind w:left="0" w:firstLine="415"/>
        <w:jc w:val="both"/>
        <w:rPr>
          <w:rFonts w:ascii="Times New Roman" w:hAnsi="Times New Roman" w:cs="Times New Roman"/>
          <w:sz w:val="24"/>
          <w:szCs w:val="24"/>
        </w:rPr>
      </w:pPr>
      <w:r w:rsidRPr="009E06C3">
        <w:rPr>
          <w:rFonts w:ascii="Times New Roman" w:hAnsi="Times New Roman" w:cs="Times New Roman"/>
          <w:sz w:val="24"/>
          <w:szCs w:val="24"/>
        </w:rPr>
        <w:t>Отключение и перестроение индексов</w:t>
      </w:r>
    </w:p>
    <w:p w:rsidR="006F7854" w:rsidRDefault="006F7854" w:rsidP="006F7854">
      <w:pPr>
        <w:pStyle w:val="a0"/>
        <w:numPr>
          <w:ilvl w:val="0"/>
          <w:numId w:val="60"/>
        </w:numPr>
        <w:spacing w:after="0" w:line="240" w:lineRule="auto"/>
        <w:ind w:left="0" w:firstLine="415"/>
        <w:jc w:val="both"/>
        <w:rPr>
          <w:rFonts w:ascii="Times New Roman" w:hAnsi="Times New Roman" w:cs="Times New Roman"/>
          <w:sz w:val="24"/>
          <w:szCs w:val="24"/>
        </w:rPr>
      </w:pPr>
      <w:r w:rsidRPr="009E06C3">
        <w:rPr>
          <w:rFonts w:ascii="Times New Roman" w:hAnsi="Times New Roman" w:cs="Times New Roman"/>
          <w:sz w:val="24"/>
          <w:szCs w:val="24"/>
        </w:rPr>
        <w:t>Отключение и включение ограничений</w:t>
      </w:r>
    </w:p>
    <w:p w:rsidR="006F7854" w:rsidRDefault="006F7854" w:rsidP="006F7854">
      <w:pPr>
        <w:pStyle w:val="a0"/>
        <w:spacing w:after="0" w:line="240" w:lineRule="auto"/>
        <w:ind w:left="0" w:firstLine="426"/>
        <w:jc w:val="both"/>
        <w:rPr>
          <w:rFonts w:ascii="Times New Roman" w:hAnsi="Times New Roman" w:cs="Times New Roman"/>
          <w:sz w:val="24"/>
          <w:szCs w:val="24"/>
        </w:rPr>
      </w:pPr>
    </w:p>
    <w:p w:rsidR="006F7854" w:rsidRPr="007715EB" w:rsidRDefault="006F7854" w:rsidP="006F7854">
      <w:pPr>
        <w:pStyle w:val="a0"/>
        <w:spacing w:after="0" w:line="240" w:lineRule="auto"/>
        <w:ind w:left="0" w:firstLine="426"/>
        <w:jc w:val="both"/>
        <w:rPr>
          <w:rFonts w:ascii="Times New Roman" w:hAnsi="Times New Roman" w:cs="Times New Roman"/>
          <w:sz w:val="24"/>
          <w:szCs w:val="24"/>
          <w:highlight w:val="yellow"/>
        </w:rPr>
      </w:pPr>
      <w:r w:rsidRPr="007715EB">
        <w:rPr>
          <w:rFonts w:ascii="Times New Roman" w:hAnsi="Times New Roman" w:cs="Times New Roman"/>
          <w:b/>
          <w:sz w:val="24"/>
          <w:szCs w:val="24"/>
          <w:highlight w:val="yellow"/>
        </w:rPr>
        <w:t>ЗАКОНСПЕКТИРОВАТЬ ЛЕКЦИЮ ПО КОНТРОЛЬНЫМ ВОПРОСАМ</w:t>
      </w:r>
      <w:r w:rsidRPr="007715EB">
        <w:rPr>
          <w:rFonts w:ascii="Times New Roman" w:hAnsi="Times New Roman" w:cs="Times New Roman"/>
          <w:sz w:val="24"/>
          <w:szCs w:val="24"/>
          <w:highlight w:val="yellow"/>
        </w:rPr>
        <w:t>:</w:t>
      </w:r>
    </w:p>
    <w:p w:rsidR="006F7854" w:rsidRPr="007715EB" w:rsidRDefault="006F7854" w:rsidP="006F7854">
      <w:pPr>
        <w:pStyle w:val="a0"/>
        <w:spacing w:after="0" w:line="240" w:lineRule="auto"/>
        <w:ind w:left="0" w:firstLine="426"/>
        <w:jc w:val="both"/>
        <w:rPr>
          <w:rFonts w:ascii="Times New Roman" w:hAnsi="Times New Roman" w:cs="Times New Roman"/>
          <w:sz w:val="24"/>
          <w:szCs w:val="24"/>
          <w:highlight w:val="yellow"/>
        </w:rPr>
      </w:pPr>
    </w:p>
    <w:p w:rsidR="006F7854" w:rsidRPr="007715EB" w:rsidRDefault="006F7854" w:rsidP="006F7854">
      <w:pPr>
        <w:pStyle w:val="a0"/>
        <w:numPr>
          <w:ilvl w:val="0"/>
          <w:numId w:val="61"/>
        </w:numPr>
        <w:spacing w:after="0" w:line="240" w:lineRule="auto"/>
        <w:ind w:left="0" w:firstLine="426"/>
        <w:jc w:val="both"/>
        <w:rPr>
          <w:rFonts w:ascii="Times New Roman" w:hAnsi="Times New Roman" w:cs="Times New Roman"/>
          <w:sz w:val="24"/>
          <w:szCs w:val="24"/>
          <w:highlight w:val="yellow"/>
        </w:rPr>
      </w:pPr>
      <w:r w:rsidRPr="007715EB">
        <w:rPr>
          <w:rFonts w:ascii="Times New Roman" w:hAnsi="Times New Roman" w:cs="Times New Roman"/>
          <w:sz w:val="24"/>
          <w:szCs w:val="24"/>
          <w:highlight w:val="yellow"/>
        </w:rPr>
        <w:t>Перечислите средства для массового импорта и экспорта данных</w:t>
      </w:r>
    </w:p>
    <w:p w:rsidR="006F7854" w:rsidRPr="007715EB" w:rsidRDefault="006F7854" w:rsidP="006F7854">
      <w:pPr>
        <w:pStyle w:val="a0"/>
        <w:numPr>
          <w:ilvl w:val="0"/>
          <w:numId w:val="61"/>
        </w:numPr>
        <w:spacing w:after="0" w:line="240" w:lineRule="auto"/>
        <w:ind w:left="0" w:firstLine="426"/>
        <w:jc w:val="both"/>
        <w:rPr>
          <w:rFonts w:ascii="Times New Roman" w:hAnsi="Times New Roman" w:cs="Times New Roman"/>
          <w:sz w:val="24"/>
          <w:szCs w:val="24"/>
          <w:highlight w:val="yellow"/>
        </w:rPr>
      </w:pPr>
      <w:r w:rsidRPr="007715EB">
        <w:rPr>
          <w:rFonts w:ascii="Times New Roman" w:hAnsi="Times New Roman" w:cs="Times New Roman"/>
          <w:sz w:val="24"/>
          <w:szCs w:val="24"/>
          <w:highlight w:val="yellow"/>
        </w:rPr>
        <w:t>В чем заключается повышение производительности передачи данных</w:t>
      </w:r>
    </w:p>
    <w:p w:rsidR="006F7854" w:rsidRPr="007715EB" w:rsidRDefault="006F7854" w:rsidP="006F7854">
      <w:pPr>
        <w:pStyle w:val="a0"/>
        <w:numPr>
          <w:ilvl w:val="0"/>
          <w:numId w:val="61"/>
        </w:numPr>
        <w:spacing w:after="0" w:line="240" w:lineRule="auto"/>
        <w:ind w:left="0" w:firstLine="426"/>
        <w:jc w:val="both"/>
        <w:rPr>
          <w:rFonts w:ascii="Times New Roman" w:hAnsi="Times New Roman" w:cs="Times New Roman"/>
          <w:sz w:val="24"/>
          <w:szCs w:val="24"/>
          <w:highlight w:val="yellow"/>
        </w:rPr>
      </w:pPr>
      <w:r w:rsidRPr="007715EB">
        <w:rPr>
          <w:rFonts w:ascii="Times New Roman" w:hAnsi="Times New Roman" w:cs="Times New Roman"/>
          <w:sz w:val="24"/>
          <w:szCs w:val="24"/>
          <w:highlight w:val="yellow"/>
        </w:rPr>
        <w:t>Опишите минимизацию ведение журнала транзакций</w:t>
      </w:r>
    </w:p>
    <w:p w:rsidR="006F7854" w:rsidRPr="007715EB" w:rsidRDefault="006F7854" w:rsidP="006F7854">
      <w:pPr>
        <w:pStyle w:val="a0"/>
        <w:numPr>
          <w:ilvl w:val="0"/>
          <w:numId w:val="61"/>
        </w:numPr>
        <w:spacing w:after="0" w:line="240" w:lineRule="auto"/>
        <w:ind w:left="0" w:firstLine="426"/>
        <w:jc w:val="both"/>
        <w:rPr>
          <w:rFonts w:ascii="Times New Roman" w:hAnsi="Times New Roman" w:cs="Times New Roman"/>
          <w:sz w:val="24"/>
          <w:szCs w:val="24"/>
          <w:highlight w:val="yellow"/>
        </w:rPr>
      </w:pPr>
      <w:r w:rsidRPr="007715EB">
        <w:rPr>
          <w:rFonts w:ascii="Times New Roman" w:hAnsi="Times New Roman" w:cs="Times New Roman"/>
          <w:sz w:val="24"/>
          <w:szCs w:val="24"/>
          <w:highlight w:val="yellow"/>
        </w:rPr>
        <w:t>Опишите процесс отключения и перестроения индексов</w:t>
      </w:r>
    </w:p>
    <w:p w:rsidR="006F7854" w:rsidRPr="007715EB" w:rsidRDefault="006F7854" w:rsidP="006F7854">
      <w:pPr>
        <w:pStyle w:val="a0"/>
        <w:numPr>
          <w:ilvl w:val="0"/>
          <w:numId w:val="61"/>
        </w:numPr>
        <w:spacing w:after="0" w:line="240" w:lineRule="auto"/>
        <w:ind w:left="0" w:firstLine="426"/>
        <w:jc w:val="both"/>
        <w:rPr>
          <w:rFonts w:ascii="Times New Roman" w:hAnsi="Times New Roman" w:cs="Times New Roman"/>
          <w:sz w:val="24"/>
          <w:szCs w:val="24"/>
          <w:highlight w:val="yellow"/>
        </w:rPr>
      </w:pPr>
      <w:r w:rsidRPr="007715EB">
        <w:rPr>
          <w:rFonts w:ascii="Times New Roman" w:hAnsi="Times New Roman" w:cs="Times New Roman"/>
          <w:sz w:val="24"/>
          <w:szCs w:val="24"/>
          <w:highlight w:val="yellow"/>
        </w:rPr>
        <w:t>Опишите отключения и включения ограничений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Большое</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находящихся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системе</w:t>
      </w:r>
      <w:r>
        <w:rPr>
          <w:rFonts w:ascii="Times New Roman" w:hAnsi="Times New Roman" w:cs="Times New Roman"/>
          <w:sz w:val="24"/>
          <w:szCs w:val="24"/>
        </w:rPr>
        <w:t xml:space="preserve"> </w:t>
      </w:r>
      <w:r w:rsidRPr="00590FD5">
        <w:rPr>
          <w:rFonts w:ascii="Times New Roman" w:hAnsi="Times New Roman" w:cs="Times New Roman"/>
          <w:sz w:val="24"/>
          <w:szCs w:val="24"/>
        </w:rPr>
        <w:t>Microsoft</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вводится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непосредственно</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пользователями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приложениях,</w:t>
      </w:r>
      <w:r>
        <w:rPr>
          <w:rFonts w:ascii="Times New Roman" w:hAnsi="Times New Roman" w:cs="Times New Roman"/>
          <w:sz w:val="24"/>
          <w:szCs w:val="24"/>
        </w:rPr>
        <w:t xml:space="preserve"> </w:t>
      </w:r>
      <w:r w:rsidRPr="00590FD5">
        <w:rPr>
          <w:rFonts w:ascii="Times New Roman" w:hAnsi="Times New Roman" w:cs="Times New Roman"/>
          <w:sz w:val="24"/>
          <w:szCs w:val="24"/>
        </w:rPr>
        <w:t>однако</w:t>
      </w:r>
      <w:r>
        <w:rPr>
          <w:rFonts w:ascii="Times New Roman" w:hAnsi="Times New Roman" w:cs="Times New Roman"/>
          <w:sz w:val="24"/>
          <w:szCs w:val="24"/>
        </w:rPr>
        <w:t xml:space="preserve"> </w:t>
      </w:r>
      <w:r w:rsidRPr="00590FD5">
        <w:rPr>
          <w:rFonts w:ascii="Times New Roman" w:hAnsi="Times New Roman" w:cs="Times New Roman"/>
          <w:sz w:val="24"/>
          <w:szCs w:val="24"/>
        </w:rPr>
        <w:t>часто</w:t>
      </w:r>
      <w:r>
        <w:rPr>
          <w:rFonts w:ascii="Times New Roman" w:hAnsi="Times New Roman" w:cs="Times New Roman"/>
          <w:sz w:val="24"/>
          <w:szCs w:val="24"/>
        </w:rPr>
        <w:t xml:space="preserve"> возни</w:t>
      </w:r>
      <w:r w:rsidRPr="00590FD5">
        <w:rPr>
          <w:rFonts w:ascii="Times New Roman" w:hAnsi="Times New Roman" w:cs="Times New Roman"/>
          <w:sz w:val="24"/>
          <w:szCs w:val="24"/>
        </w:rPr>
        <w:t>кает</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необходимость</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импорта/экспорта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предоставляет</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набор</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инструментов:</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w:t>
      </w:r>
      <w:r>
        <w:rPr>
          <w:rFonts w:ascii="Times New Roman" w:hAnsi="Times New Roman" w:cs="Times New Roman"/>
          <w:sz w:val="24"/>
          <w:szCs w:val="24"/>
        </w:rPr>
        <w:t xml:space="preserve"> </w:t>
      </w:r>
      <w:r w:rsidRPr="00590FD5">
        <w:rPr>
          <w:rFonts w:ascii="Times New Roman" w:hAnsi="Times New Roman" w:cs="Times New Roman"/>
          <w:sz w:val="24"/>
          <w:szCs w:val="24"/>
        </w:rPr>
        <w:t>BULK</w:t>
      </w:r>
      <w:r>
        <w:rPr>
          <w:rFonts w:ascii="Times New Roman" w:hAnsi="Times New Roman" w:cs="Times New Roman"/>
          <w:sz w:val="24"/>
          <w:szCs w:val="24"/>
        </w:rPr>
        <w:t xml:space="preserve"> </w:t>
      </w:r>
      <w:r w:rsidRPr="00590FD5">
        <w:rPr>
          <w:rFonts w:ascii="Times New Roman" w:hAnsi="Times New Roman" w:cs="Times New Roman"/>
          <w:sz w:val="24"/>
          <w:szCs w:val="24"/>
        </w:rPr>
        <w:t>INSERT</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функции</w:t>
      </w:r>
      <w:r>
        <w:rPr>
          <w:rFonts w:ascii="Times New Roman" w:hAnsi="Times New Roman" w:cs="Times New Roman"/>
          <w:sz w:val="24"/>
          <w:szCs w:val="24"/>
        </w:rPr>
        <w:t xml:space="preserve"> </w:t>
      </w:r>
      <w:r w:rsidRPr="00590FD5">
        <w:rPr>
          <w:rFonts w:ascii="Times New Roman" w:hAnsi="Times New Roman" w:cs="Times New Roman"/>
          <w:sz w:val="24"/>
          <w:szCs w:val="24"/>
        </w:rPr>
        <w:t>OPENROWSET</w:t>
      </w:r>
      <w:r>
        <w:rPr>
          <w:rFonts w:ascii="Times New Roman" w:hAnsi="Times New Roman" w:cs="Times New Roman"/>
          <w:sz w:val="24"/>
          <w:szCs w:val="24"/>
        </w:rPr>
        <w:t xml:space="preserve"> </w:t>
      </w:r>
      <w:r w:rsidRPr="00590FD5">
        <w:rPr>
          <w:rFonts w:ascii="Times New Roman" w:hAnsi="Times New Roman" w:cs="Times New Roman"/>
          <w:sz w:val="24"/>
          <w:szCs w:val="24"/>
        </w:rPr>
        <w:t>реализуются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ядре</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утилиты</w:t>
      </w:r>
      <w:r>
        <w:rPr>
          <w:rFonts w:ascii="Times New Roman" w:hAnsi="Times New Roman" w:cs="Times New Roman"/>
          <w:sz w:val="24"/>
          <w:szCs w:val="24"/>
        </w:rPr>
        <w:t xml:space="preserve"> </w:t>
      </w:r>
      <w:r w:rsidRPr="00590FD5">
        <w:rPr>
          <w:rFonts w:ascii="Times New Roman" w:hAnsi="Times New Roman" w:cs="Times New Roman"/>
          <w:sz w:val="24"/>
          <w:szCs w:val="24"/>
        </w:rPr>
        <w:t>BCP</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служба</w:t>
      </w:r>
      <w:r>
        <w:rPr>
          <w:rFonts w:ascii="Times New Roman" w:hAnsi="Times New Roman" w:cs="Times New Roman"/>
          <w:sz w:val="24"/>
          <w:szCs w:val="24"/>
        </w:rPr>
        <w:t xml:space="preserve"> </w:t>
      </w:r>
      <w:r w:rsidRPr="00590FD5">
        <w:rPr>
          <w:rFonts w:ascii="Times New Roman" w:hAnsi="Times New Roman" w:cs="Times New Roman"/>
          <w:sz w:val="24"/>
          <w:szCs w:val="24"/>
        </w:rPr>
        <w:t>SSIS</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внеш</w:t>
      </w:r>
      <w:r w:rsidRPr="00590FD5">
        <w:rPr>
          <w:rFonts w:ascii="Times New Roman" w:hAnsi="Times New Roman" w:cs="Times New Roman"/>
          <w:sz w:val="24"/>
          <w:szCs w:val="24"/>
        </w:rPr>
        <w:t>ними</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отношению</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ядру</w:t>
      </w:r>
      <w:r>
        <w:rPr>
          <w:rFonts w:ascii="Times New Roman" w:hAnsi="Times New Roman" w:cs="Times New Roman"/>
          <w:sz w:val="24"/>
          <w:szCs w:val="24"/>
        </w:rPr>
        <w:t xml:space="preserve"> </w:t>
      </w:r>
      <w:r w:rsidRPr="00590FD5">
        <w:rPr>
          <w:rFonts w:ascii="Times New Roman" w:hAnsi="Times New Roman" w:cs="Times New Roman"/>
          <w:sz w:val="24"/>
          <w:szCs w:val="24"/>
        </w:rPr>
        <w:t>БД.</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выполнении</w:t>
      </w:r>
      <w:r>
        <w:rPr>
          <w:rFonts w:ascii="Times New Roman" w:hAnsi="Times New Roman" w:cs="Times New Roman"/>
          <w:sz w:val="24"/>
          <w:szCs w:val="24"/>
        </w:rPr>
        <w:t xml:space="preserve"> </w:t>
      </w:r>
      <w:r w:rsidRPr="00590FD5">
        <w:rPr>
          <w:rFonts w:ascii="Times New Roman" w:hAnsi="Times New Roman" w:cs="Times New Roman"/>
          <w:sz w:val="24"/>
          <w:szCs w:val="24"/>
        </w:rPr>
        <w:t>массовых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нередко</w:t>
      </w:r>
      <w:r>
        <w:rPr>
          <w:rFonts w:ascii="Times New Roman" w:hAnsi="Times New Roman" w:cs="Times New Roman"/>
          <w:sz w:val="24"/>
          <w:szCs w:val="24"/>
        </w:rPr>
        <w:t xml:space="preserve"> </w:t>
      </w:r>
      <w:r w:rsidRPr="00590FD5">
        <w:rPr>
          <w:rFonts w:ascii="Times New Roman" w:hAnsi="Times New Roman" w:cs="Times New Roman"/>
          <w:sz w:val="24"/>
          <w:szCs w:val="24"/>
        </w:rPr>
        <w:t>возникает</w:t>
      </w:r>
      <w:r>
        <w:rPr>
          <w:rFonts w:ascii="Times New Roman" w:hAnsi="Times New Roman" w:cs="Times New Roman"/>
          <w:sz w:val="24"/>
          <w:szCs w:val="24"/>
        </w:rPr>
        <w:t xml:space="preserve"> </w:t>
      </w:r>
      <w:r w:rsidRPr="00590FD5">
        <w:rPr>
          <w:rFonts w:ascii="Times New Roman" w:hAnsi="Times New Roman" w:cs="Times New Roman"/>
          <w:sz w:val="24"/>
          <w:szCs w:val="24"/>
        </w:rPr>
        <w:t>ряд</w:t>
      </w:r>
      <w:r>
        <w:rPr>
          <w:rFonts w:ascii="Times New Roman" w:hAnsi="Times New Roman" w:cs="Times New Roman"/>
          <w:sz w:val="24"/>
          <w:szCs w:val="24"/>
        </w:rPr>
        <w:t xml:space="preserve"> </w:t>
      </w:r>
      <w:r w:rsidRPr="00590FD5">
        <w:rPr>
          <w:rFonts w:ascii="Times New Roman" w:hAnsi="Times New Roman" w:cs="Times New Roman"/>
          <w:sz w:val="24"/>
          <w:szCs w:val="24"/>
        </w:rPr>
        <w:t>проблем.</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когда</w:t>
      </w:r>
      <w:r>
        <w:rPr>
          <w:rFonts w:ascii="Times New Roman" w:hAnsi="Times New Roman" w:cs="Times New Roman"/>
          <w:sz w:val="24"/>
          <w:szCs w:val="24"/>
        </w:rPr>
        <w:t xml:space="preserve"> </w:t>
      </w:r>
      <w:r w:rsidRPr="00590FD5">
        <w:rPr>
          <w:rFonts w:ascii="Times New Roman" w:hAnsi="Times New Roman" w:cs="Times New Roman"/>
          <w:sz w:val="24"/>
          <w:szCs w:val="24"/>
        </w:rPr>
        <w:t>большие</w:t>
      </w:r>
      <w:r>
        <w:rPr>
          <w:rFonts w:ascii="Times New Roman" w:hAnsi="Times New Roman" w:cs="Times New Roman"/>
          <w:sz w:val="24"/>
          <w:szCs w:val="24"/>
        </w:rPr>
        <w:t xml:space="preserve"> </w:t>
      </w:r>
      <w:r w:rsidRPr="00590FD5">
        <w:rPr>
          <w:rFonts w:ascii="Times New Roman" w:hAnsi="Times New Roman" w:cs="Times New Roman"/>
          <w:sz w:val="24"/>
          <w:szCs w:val="24"/>
        </w:rPr>
        <w:t>объемы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вставлены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обеспечить</w:t>
      </w:r>
      <w:r>
        <w:rPr>
          <w:rFonts w:ascii="Times New Roman" w:hAnsi="Times New Roman" w:cs="Times New Roman"/>
          <w:sz w:val="24"/>
          <w:szCs w:val="24"/>
        </w:rPr>
        <w:t xml:space="preserve"> </w:t>
      </w:r>
      <w:r w:rsidRPr="00590FD5">
        <w:rPr>
          <w:rFonts w:ascii="Times New Roman" w:hAnsi="Times New Roman" w:cs="Times New Roman"/>
          <w:sz w:val="24"/>
          <w:szCs w:val="24"/>
        </w:rPr>
        <w:t>наилучшую</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производительность.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уметь</w:t>
      </w:r>
      <w:r>
        <w:rPr>
          <w:rFonts w:ascii="Times New Roman" w:hAnsi="Times New Roman" w:cs="Times New Roman"/>
          <w:sz w:val="24"/>
          <w:szCs w:val="24"/>
        </w:rPr>
        <w:t xml:space="preserve"> </w:t>
      </w:r>
      <w:r w:rsidRPr="00590FD5">
        <w:rPr>
          <w:rFonts w:ascii="Times New Roman" w:hAnsi="Times New Roman" w:cs="Times New Roman"/>
          <w:sz w:val="24"/>
          <w:szCs w:val="24"/>
        </w:rPr>
        <w:t>правильно</w:t>
      </w:r>
      <w:r>
        <w:rPr>
          <w:rFonts w:ascii="Times New Roman" w:hAnsi="Times New Roman" w:cs="Times New Roman"/>
          <w:sz w:val="24"/>
          <w:szCs w:val="24"/>
        </w:rPr>
        <w:t xml:space="preserve"> </w:t>
      </w:r>
      <w:r w:rsidRPr="00590FD5">
        <w:rPr>
          <w:rFonts w:ascii="Times New Roman" w:hAnsi="Times New Roman" w:cs="Times New Roman"/>
          <w:sz w:val="24"/>
          <w:szCs w:val="24"/>
        </w:rPr>
        <w:t>настраивать</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ограничений,</w:t>
      </w:r>
      <w:r>
        <w:rPr>
          <w:rFonts w:ascii="Times New Roman" w:hAnsi="Times New Roman" w:cs="Times New Roman"/>
          <w:sz w:val="24"/>
          <w:szCs w:val="24"/>
        </w:rPr>
        <w:t xml:space="preserve"> тригге</w:t>
      </w:r>
      <w:r w:rsidRPr="00590FD5">
        <w:rPr>
          <w:rFonts w:ascii="Times New Roman" w:hAnsi="Times New Roman" w:cs="Times New Roman"/>
          <w:sz w:val="24"/>
          <w:szCs w:val="24"/>
        </w:rPr>
        <w:t>ров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введены</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пользователями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по</w:t>
      </w:r>
      <w:r w:rsidRPr="00590FD5">
        <w:rPr>
          <w:rFonts w:ascii="Times New Roman" w:hAnsi="Times New Roman" w:cs="Times New Roman"/>
          <w:sz w:val="24"/>
          <w:szCs w:val="24"/>
        </w:rPr>
        <w:t>строчно.</w:t>
      </w:r>
      <w:r>
        <w:rPr>
          <w:rFonts w:ascii="Times New Roman" w:hAnsi="Times New Roman" w:cs="Times New Roman"/>
          <w:sz w:val="24"/>
          <w:szCs w:val="24"/>
        </w:rPr>
        <w:t xml:space="preserve"> </w:t>
      </w:r>
      <w:r w:rsidRPr="00590FD5">
        <w:rPr>
          <w:rFonts w:ascii="Times New Roman" w:hAnsi="Times New Roman" w:cs="Times New Roman"/>
          <w:sz w:val="24"/>
          <w:szCs w:val="24"/>
        </w:rPr>
        <w:t>Часто</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импортированы</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внешних</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источников</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таких</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файлы</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другие</w:t>
      </w:r>
      <w:r>
        <w:rPr>
          <w:rFonts w:ascii="Times New Roman" w:hAnsi="Times New Roman" w:cs="Times New Roman"/>
          <w:sz w:val="24"/>
          <w:szCs w:val="24"/>
        </w:rPr>
        <w:t xml:space="preserve"> </w:t>
      </w:r>
      <w:r w:rsidRPr="00590FD5">
        <w:rPr>
          <w:rFonts w:ascii="Times New Roman" w:hAnsi="Times New Roman" w:cs="Times New Roman"/>
          <w:sz w:val="24"/>
          <w:szCs w:val="24"/>
        </w:rPr>
        <w:t>серверы</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Кроме</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пользова</w:t>
      </w:r>
      <w:r w:rsidRPr="00590FD5">
        <w:rPr>
          <w:rFonts w:ascii="Times New Roman" w:hAnsi="Times New Roman" w:cs="Times New Roman"/>
          <w:sz w:val="24"/>
          <w:szCs w:val="24"/>
        </w:rPr>
        <w:t>тели</w:t>
      </w:r>
      <w:r>
        <w:rPr>
          <w:rFonts w:ascii="Times New Roman" w:hAnsi="Times New Roman" w:cs="Times New Roman"/>
          <w:sz w:val="24"/>
          <w:szCs w:val="24"/>
        </w:rPr>
        <w:t xml:space="preserve"> </w:t>
      </w:r>
      <w:r w:rsidRPr="00590FD5">
        <w:rPr>
          <w:rFonts w:ascii="Times New Roman" w:hAnsi="Times New Roman" w:cs="Times New Roman"/>
          <w:sz w:val="24"/>
          <w:szCs w:val="24"/>
        </w:rPr>
        <w:t>часто</w:t>
      </w:r>
      <w:r>
        <w:rPr>
          <w:rFonts w:ascii="Times New Roman" w:hAnsi="Times New Roman" w:cs="Times New Roman"/>
          <w:sz w:val="24"/>
          <w:szCs w:val="24"/>
        </w:rPr>
        <w:t xml:space="preserve"> </w:t>
      </w:r>
      <w:r w:rsidRPr="00590FD5">
        <w:rPr>
          <w:rFonts w:ascii="Times New Roman" w:hAnsi="Times New Roman" w:cs="Times New Roman"/>
          <w:sz w:val="24"/>
          <w:szCs w:val="24"/>
        </w:rPr>
        <w:t>просят,</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экспортировались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текстовые</w:t>
      </w:r>
      <w:r>
        <w:rPr>
          <w:rFonts w:ascii="Times New Roman" w:hAnsi="Times New Roman" w:cs="Times New Roman"/>
          <w:sz w:val="24"/>
          <w:szCs w:val="24"/>
        </w:rPr>
        <w:t xml:space="preserve"> </w:t>
      </w:r>
      <w:r w:rsidRPr="00590FD5">
        <w:rPr>
          <w:rFonts w:ascii="Times New Roman" w:hAnsi="Times New Roman" w:cs="Times New Roman"/>
          <w:sz w:val="24"/>
          <w:szCs w:val="24"/>
        </w:rPr>
        <w:t>файлы.</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вызвать</w:t>
      </w:r>
      <w:r>
        <w:rPr>
          <w:rFonts w:ascii="Times New Roman" w:hAnsi="Times New Roman" w:cs="Times New Roman"/>
          <w:sz w:val="24"/>
          <w:szCs w:val="24"/>
        </w:rPr>
        <w:t xml:space="preserve"> </w:t>
      </w:r>
      <w:r w:rsidRPr="00590FD5">
        <w:rPr>
          <w:rFonts w:ascii="Times New Roman" w:hAnsi="Times New Roman" w:cs="Times New Roman"/>
          <w:sz w:val="24"/>
          <w:szCs w:val="24"/>
        </w:rPr>
        <w:t>проблемы</w:t>
      </w:r>
      <w:r>
        <w:rPr>
          <w:rFonts w:ascii="Times New Roman" w:hAnsi="Times New Roman" w:cs="Times New Roman"/>
          <w:sz w:val="24"/>
          <w:szCs w:val="24"/>
        </w:rPr>
        <w:t xml:space="preserve"> </w:t>
      </w:r>
      <w:r w:rsidRPr="00590FD5">
        <w:rPr>
          <w:rFonts w:ascii="Times New Roman" w:hAnsi="Times New Roman" w:cs="Times New Roman"/>
          <w:sz w:val="24"/>
          <w:szCs w:val="24"/>
        </w:rPr>
        <w:t>неправильно</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настроенные</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параметры</w:t>
      </w:r>
      <w:r>
        <w:rPr>
          <w:rFonts w:ascii="Times New Roman" w:hAnsi="Times New Roman" w:cs="Times New Roman"/>
          <w:sz w:val="24"/>
          <w:szCs w:val="24"/>
        </w:rPr>
        <w:t xml:space="preserve"> сорти</w:t>
      </w:r>
      <w:r w:rsidRPr="00590FD5">
        <w:rPr>
          <w:rFonts w:ascii="Times New Roman" w:hAnsi="Times New Roman" w:cs="Times New Roman"/>
          <w:sz w:val="24"/>
          <w:szCs w:val="24"/>
        </w:rPr>
        <w:t>ровки.</w:t>
      </w:r>
      <w:r>
        <w:rPr>
          <w:rFonts w:ascii="Times New Roman" w:hAnsi="Times New Roman" w:cs="Times New Roman"/>
          <w:sz w:val="24"/>
          <w:szCs w:val="24"/>
        </w:rPr>
        <w:t xml:space="preserve"> </w:t>
      </w:r>
      <w:r w:rsidRPr="00590FD5">
        <w:rPr>
          <w:rFonts w:ascii="Times New Roman" w:hAnsi="Times New Roman" w:cs="Times New Roman"/>
          <w:sz w:val="24"/>
          <w:szCs w:val="24"/>
        </w:rPr>
        <w:t>Корректировка</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параметров</w:t>
      </w:r>
      <w:r>
        <w:rPr>
          <w:rFonts w:ascii="Times New Roman" w:hAnsi="Times New Roman" w:cs="Times New Roman"/>
          <w:sz w:val="24"/>
          <w:szCs w:val="24"/>
        </w:rPr>
        <w:t xml:space="preserve"> </w:t>
      </w:r>
      <w:r w:rsidRPr="00590FD5">
        <w:rPr>
          <w:rFonts w:ascii="Times New Roman" w:hAnsi="Times New Roman" w:cs="Times New Roman"/>
          <w:sz w:val="24"/>
          <w:szCs w:val="24"/>
        </w:rPr>
        <w:t>сортировки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часто</w:t>
      </w:r>
      <w:r>
        <w:rPr>
          <w:rFonts w:ascii="Times New Roman" w:hAnsi="Times New Roman" w:cs="Times New Roman"/>
          <w:sz w:val="24"/>
          <w:szCs w:val="24"/>
        </w:rPr>
        <w:t xml:space="preserve"> </w:t>
      </w:r>
      <w:r w:rsidRPr="00590FD5">
        <w:rPr>
          <w:rFonts w:ascii="Times New Roman" w:hAnsi="Times New Roman" w:cs="Times New Roman"/>
          <w:sz w:val="24"/>
          <w:szCs w:val="24"/>
        </w:rPr>
        <w:t>требует</w:t>
      </w:r>
      <w:r>
        <w:rPr>
          <w:rFonts w:ascii="Times New Roman" w:hAnsi="Times New Roman" w:cs="Times New Roman"/>
          <w:sz w:val="24"/>
          <w:szCs w:val="24"/>
        </w:rPr>
        <w:t xml:space="preserve"> экс</w:t>
      </w:r>
      <w:r w:rsidRPr="00590FD5">
        <w:rPr>
          <w:rFonts w:ascii="Times New Roman" w:hAnsi="Times New Roman" w:cs="Times New Roman"/>
          <w:sz w:val="24"/>
          <w:szCs w:val="24"/>
        </w:rPr>
        <w:t>порта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повторного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Обзор</w:t>
      </w:r>
      <w:r>
        <w:rPr>
          <w:rFonts w:ascii="Times New Roman" w:hAnsi="Times New Roman" w:cs="Times New Roman"/>
          <w:sz w:val="24"/>
          <w:szCs w:val="24"/>
        </w:rPr>
        <w:t xml:space="preserve"> </w:t>
      </w:r>
      <w:r w:rsidRPr="00590FD5">
        <w:rPr>
          <w:rFonts w:ascii="Times New Roman" w:hAnsi="Times New Roman" w:cs="Times New Roman"/>
          <w:sz w:val="24"/>
          <w:szCs w:val="24"/>
        </w:rPr>
        <w:t>вопросов</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Передача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Хотя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требования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идентичны,</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существует</w:t>
      </w:r>
      <w:r>
        <w:rPr>
          <w:rFonts w:ascii="Times New Roman" w:hAnsi="Times New Roman" w:cs="Times New Roman"/>
          <w:sz w:val="24"/>
          <w:szCs w:val="24"/>
        </w:rPr>
        <w:t xml:space="preserve"> </w:t>
      </w:r>
      <w:r w:rsidRPr="00590FD5">
        <w:rPr>
          <w:rFonts w:ascii="Times New Roman" w:hAnsi="Times New Roman" w:cs="Times New Roman"/>
          <w:sz w:val="24"/>
          <w:szCs w:val="24"/>
        </w:rPr>
        <w:t>стандартный</w:t>
      </w:r>
      <w:r>
        <w:rPr>
          <w:rFonts w:ascii="Times New Roman" w:hAnsi="Times New Roman" w:cs="Times New Roman"/>
          <w:sz w:val="24"/>
          <w:szCs w:val="24"/>
        </w:rPr>
        <w:t xml:space="preserve"> </w:t>
      </w:r>
      <w:r w:rsidRPr="00590FD5">
        <w:rPr>
          <w:rFonts w:ascii="Times New Roman" w:hAnsi="Times New Roman" w:cs="Times New Roman"/>
          <w:sz w:val="24"/>
          <w:szCs w:val="24"/>
        </w:rPr>
        <w:t>алгоритм,</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которого</w:t>
      </w:r>
      <w:r>
        <w:rPr>
          <w:rFonts w:ascii="Times New Roman" w:hAnsi="Times New Roman" w:cs="Times New Roman"/>
          <w:sz w:val="24"/>
          <w:szCs w:val="24"/>
        </w:rPr>
        <w:t xml:space="preserve"> </w:t>
      </w:r>
      <w:r w:rsidRPr="00590FD5">
        <w:rPr>
          <w:rFonts w:ascii="Times New Roman" w:hAnsi="Times New Roman" w:cs="Times New Roman"/>
          <w:sz w:val="24"/>
          <w:szCs w:val="24"/>
        </w:rPr>
        <w:t>придерживается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большинство</w:t>
      </w:r>
      <w:r>
        <w:rPr>
          <w:rFonts w:ascii="Times New Roman" w:hAnsi="Times New Roman" w:cs="Times New Roman"/>
          <w:sz w:val="24"/>
          <w:szCs w:val="24"/>
        </w:rPr>
        <w:t xml:space="preserve"> за</w:t>
      </w:r>
      <w:r w:rsidRPr="00590FD5">
        <w:rPr>
          <w:rFonts w:ascii="Times New Roman" w:hAnsi="Times New Roman" w:cs="Times New Roman"/>
          <w:sz w:val="24"/>
          <w:szCs w:val="24"/>
        </w:rPr>
        <w:t>дач</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извлечение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формат</w:t>
      </w:r>
      <w:r>
        <w:rPr>
          <w:rFonts w:ascii="Times New Roman" w:hAnsi="Times New Roman" w:cs="Times New Roman"/>
          <w:sz w:val="24"/>
          <w:szCs w:val="24"/>
        </w:rPr>
        <w:t xml:space="preserve"> </w:t>
      </w:r>
      <w:r w:rsidRPr="00590FD5">
        <w:rPr>
          <w:rFonts w:ascii="Times New Roman" w:hAnsi="Times New Roman" w:cs="Times New Roman"/>
          <w:sz w:val="24"/>
          <w:szCs w:val="24"/>
        </w:rPr>
        <w:t>целевой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загрузка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целевую</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систему.</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Вместе</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три</w:t>
      </w:r>
      <w:r>
        <w:rPr>
          <w:rFonts w:ascii="Times New Roman" w:hAnsi="Times New Roman" w:cs="Times New Roman"/>
          <w:sz w:val="24"/>
          <w:szCs w:val="24"/>
        </w:rPr>
        <w:t xml:space="preserve"> </w:t>
      </w:r>
      <w:r w:rsidRPr="00590FD5">
        <w:rPr>
          <w:rFonts w:ascii="Times New Roman" w:hAnsi="Times New Roman" w:cs="Times New Roman"/>
          <w:sz w:val="24"/>
          <w:szCs w:val="24"/>
        </w:rPr>
        <w:t>шага</w:t>
      </w:r>
      <w:r>
        <w:rPr>
          <w:rFonts w:ascii="Times New Roman" w:hAnsi="Times New Roman" w:cs="Times New Roman"/>
          <w:sz w:val="24"/>
          <w:szCs w:val="24"/>
        </w:rPr>
        <w:t xml:space="preserve"> </w:t>
      </w:r>
      <w:r w:rsidRPr="00590FD5">
        <w:rPr>
          <w:rFonts w:ascii="Times New Roman" w:hAnsi="Times New Roman" w:cs="Times New Roman"/>
          <w:sz w:val="24"/>
          <w:szCs w:val="24"/>
        </w:rPr>
        <w:t>обычно</w:t>
      </w:r>
      <w:r>
        <w:rPr>
          <w:rFonts w:ascii="Times New Roman" w:hAnsi="Times New Roman" w:cs="Times New Roman"/>
          <w:sz w:val="24"/>
          <w:szCs w:val="24"/>
        </w:rPr>
        <w:t xml:space="preserve"> </w:t>
      </w:r>
      <w:r w:rsidRPr="00590FD5">
        <w:rPr>
          <w:rFonts w:ascii="Times New Roman" w:hAnsi="Times New Roman" w:cs="Times New Roman"/>
          <w:sz w:val="24"/>
          <w:szCs w:val="24"/>
        </w:rPr>
        <w:t>называют</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процессом</w:t>
      </w:r>
      <w:r>
        <w:rPr>
          <w:rFonts w:ascii="Times New Roman" w:hAnsi="Times New Roman" w:cs="Times New Roman"/>
          <w:sz w:val="24"/>
          <w:szCs w:val="24"/>
        </w:rPr>
        <w:t xml:space="preserve"> </w:t>
      </w:r>
      <w:r w:rsidRPr="00590FD5">
        <w:rPr>
          <w:rFonts w:ascii="Times New Roman" w:hAnsi="Times New Roman" w:cs="Times New Roman"/>
          <w:sz w:val="24"/>
          <w:szCs w:val="24"/>
        </w:rPr>
        <w:t>ETL</w:t>
      </w:r>
      <w:r>
        <w:rPr>
          <w:rFonts w:ascii="Times New Roman" w:hAnsi="Times New Roman" w:cs="Times New Roman"/>
          <w:sz w:val="24"/>
          <w:szCs w:val="24"/>
        </w:rPr>
        <w:t xml:space="preserve"> </w:t>
      </w:r>
      <w:r w:rsidRPr="00590FD5">
        <w:rPr>
          <w:rFonts w:ascii="Times New Roman" w:hAnsi="Times New Roman" w:cs="Times New Roman"/>
          <w:sz w:val="24"/>
          <w:szCs w:val="24"/>
        </w:rPr>
        <w:t>(Extract,</w:t>
      </w:r>
      <w:r>
        <w:rPr>
          <w:rFonts w:ascii="Times New Roman" w:hAnsi="Times New Roman" w:cs="Times New Roman"/>
          <w:sz w:val="24"/>
          <w:szCs w:val="24"/>
        </w:rPr>
        <w:t xml:space="preserve"> </w:t>
      </w:r>
      <w:r w:rsidRPr="00590FD5">
        <w:rPr>
          <w:rFonts w:ascii="Times New Roman" w:hAnsi="Times New Roman" w:cs="Times New Roman"/>
          <w:sz w:val="24"/>
          <w:szCs w:val="24"/>
        </w:rPr>
        <w:t>Transform,</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Load),</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реализован</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ETL-инструментов.</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ситуациях</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подходящим</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w:t>
      </w:r>
      <w:r>
        <w:rPr>
          <w:rFonts w:ascii="Times New Roman" w:hAnsi="Times New Roman" w:cs="Times New Roman"/>
          <w:sz w:val="24"/>
          <w:szCs w:val="24"/>
        </w:rPr>
        <w:t xml:space="preserve"> </w:t>
      </w:r>
      <w:r w:rsidRPr="00590FD5">
        <w:rPr>
          <w:rFonts w:ascii="Times New Roman" w:hAnsi="Times New Roman" w:cs="Times New Roman"/>
          <w:sz w:val="24"/>
          <w:szCs w:val="24"/>
        </w:rPr>
        <w:t>ELT</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(Extract,</w:t>
      </w:r>
      <w:r>
        <w:rPr>
          <w:rFonts w:ascii="Times New Roman" w:hAnsi="Times New Roman" w:cs="Times New Roman"/>
          <w:sz w:val="24"/>
          <w:szCs w:val="24"/>
        </w:rPr>
        <w:t xml:space="preserve"> </w:t>
      </w:r>
      <w:r w:rsidRPr="00590FD5">
        <w:rPr>
          <w:rFonts w:ascii="Times New Roman" w:hAnsi="Times New Roman" w:cs="Times New Roman"/>
          <w:sz w:val="24"/>
          <w:szCs w:val="24"/>
        </w:rPr>
        <w:t>Load,</w:t>
      </w:r>
      <w:r>
        <w:rPr>
          <w:rFonts w:ascii="Times New Roman" w:hAnsi="Times New Roman" w:cs="Times New Roman"/>
          <w:sz w:val="24"/>
          <w:szCs w:val="24"/>
        </w:rPr>
        <w:t xml:space="preserve"> </w:t>
      </w:r>
      <w:r w:rsidRPr="00590FD5">
        <w:rPr>
          <w:rFonts w:ascii="Times New Roman" w:hAnsi="Times New Roman" w:cs="Times New Roman"/>
          <w:sz w:val="24"/>
          <w:szCs w:val="24"/>
        </w:rPr>
        <w:t>Transform)</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уже</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за</w:t>
      </w:r>
      <w:r w:rsidRPr="00590FD5">
        <w:rPr>
          <w:rFonts w:ascii="Times New Roman" w:hAnsi="Times New Roman" w:cs="Times New Roman"/>
          <w:sz w:val="24"/>
          <w:szCs w:val="24"/>
        </w:rPr>
        <w:t>грузки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Извлечение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Извлечение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правило,</w:t>
      </w:r>
      <w:r>
        <w:rPr>
          <w:rFonts w:ascii="Times New Roman" w:hAnsi="Times New Roman" w:cs="Times New Roman"/>
          <w:sz w:val="24"/>
          <w:szCs w:val="24"/>
        </w:rPr>
        <w:t xml:space="preserve"> </w:t>
      </w:r>
      <w:r w:rsidRPr="00590FD5">
        <w:rPr>
          <w:rFonts w:ascii="Times New Roman" w:hAnsi="Times New Roman" w:cs="Times New Roman"/>
          <w:sz w:val="24"/>
          <w:szCs w:val="24"/>
        </w:rPr>
        <w:t>включает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себя</w:t>
      </w:r>
      <w:r>
        <w:rPr>
          <w:rFonts w:ascii="Times New Roman" w:hAnsi="Times New Roman" w:cs="Times New Roman"/>
          <w:sz w:val="24"/>
          <w:szCs w:val="24"/>
        </w:rPr>
        <w:t xml:space="preserve"> вы</w:t>
      </w:r>
      <w:r w:rsidRPr="00590FD5">
        <w:rPr>
          <w:rFonts w:ascii="Times New Roman" w:hAnsi="Times New Roman" w:cs="Times New Roman"/>
          <w:sz w:val="24"/>
          <w:szCs w:val="24"/>
        </w:rPr>
        <w:t>полнение</w:t>
      </w:r>
      <w:r>
        <w:rPr>
          <w:rFonts w:ascii="Times New Roman" w:hAnsi="Times New Roman" w:cs="Times New Roman"/>
          <w:sz w:val="24"/>
          <w:szCs w:val="24"/>
        </w:rPr>
        <w:t xml:space="preserve"> </w:t>
      </w:r>
      <w:r w:rsidRPr="00590FD5">
        <w:rPr>
          <w:rFonts w:ascii="Times New Roman" w:hAnsi="Times New Roman" w:cs="Times New Roman"/>
          <w:sz w:val="24"/>
          <w:szCs w:val="24"/>
        </w:rPr>
        <w:t>запросов</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открытие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чтение</w:t>
      </w:r>
      <w:r>
        <w:rPr>
          <w:rFonts w:ascii="Times New Roman" w:hAnsi="Times New Roman" w:cs="Times New Roman"/>
          <w:sz w:val="24"/>
          <w:szCs w:val="24"/>
        </w:rPr>
        <w:t xml:space="preserve"> </w:t>
      </w:r>
      <w:r w:rsidRPr="00590FD5">
        <w:rPr>
          <w:rFonts w:ascii="Times New Roman" w:hAnsi="Times New Roman" w:cs="Times New Roman"/>
          <w:sz w:val="24"/>
          <w:szCs w:val="24"/>
        </w:rPr>
        <w:t>исходных</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хотя</w:t>
      </w:r>
      <w:r>
        <w:rPr>
          <w:rFonts w:ascii="Times New Roman" w:hAnsi="Times New Roman" w:cs="Times New Roman"/>
          <w:sz w:val="24"/>
          <w:szCs w:val="24"/>
        </w:rPr>
        <w:t xml:space="preserve"> </w:t>
      </w:r>
      <w:r w:rsidRPr="00590FD5">
        <w:rPr>
          <w:rFonts w:ascii="Times New Roman" w:hAnsi="Times New Roman" w:cs="Times New Roman"/>
          <w:sz w:val="24"/>
          <w:szCs w:val="24"/>
        </w:rPr>
        <w:t>есть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другие</w:t>
      </w:r>
      <w:r>
        <w:rPr>
          <w:rFonts w:ascii="Times New Roman" w:hAnsi="Times New Roman" w:cs="Times New Roman"/>
          <w:sz w:val="24"/>
          <w:szCs w:val="24"/>
        </w:rPr>
        <w:t xml:space="preserve"> </w:t>
      </w:r>
      <w:r w:rsidRPr="00590FD5">
        <w:rPr>
          <w:rFonts w:ascii="Times New Roman" w:hAnsi="Times New Roman" w:cs="Times New Roman"/>
          <w:sz w:val="24"/>
          <w:szCs w:val="24"/>
        </w:rPr>
        <w:t>варианты.</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извлечения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преследуют</w:t>
      </w:r>
      <w:r>
        <w:rPr>
          <w:rFonts w:ascii="Times New Roman" w:hAnsi="Times New Roman" w:cs="Times New Roman"/>
          <w:sz w:val="24"/>
          <w:szCs w:val="24"/>
        </w:rPr>
        <w:t xml:space="preserve"> </w:t>
      </w:r>
      <w:r w:rsidRPr="00590FD5">
        <w:rPr>
          <w:rFonts w:ascii="Times New Roman" w:hAnsi="Times New Roman" w:cs="Times New Roman"/>
          <w:sz w:val="24"/>
          <w:szCs w:val="24"/>
        </w:rPr>
        <w:t>две</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следующие</w:t>
      </w:r>
      <w:r>
        <w:rPr>
          <w:rFonts w:ascii="Times New Roman" w:hAnsi="Times New Roman" w:cs="Times New Roman"/>
          <w:sz w:val="24"/>
          <w:szCs w:val="24"/>
        </w:rPr>
        <w:t xml:space="preserve"> </w:t>
      </w:r>
      <w:r w:rsidRPr="00590FD5">
        <w:rPr>
          <w:rFonts w:ascii="Times New Roman" w:hAnsi="Times New Roman" w:cs="Times New Roman"/>
          <w:sz w:val="24"/>
          <w:szCs w:val="24"/>
        </w:rPr>
        <w:t>общие</w:t>
      </w:r>
      <w:r>
        <w:rPr>
          <w:rFonts w:ascii="Times New Roman" w:hAnsi="Times New Roman" w:cs="Times New Roman"/>
          <w:sz w:val="24"/>
          <w:szCs w:val="24"/>
        </w:rPr>
        <w:t xml:space="preserve"> </w:t>
      </w:r>
      <w:r w:rsidRPr="00590FD5">
        <w:rPr>
          <w:rFonts w:ascii="Times New Roman" w:hAnsi="Times New Roman" w:cs="Times New Roman"/>
          <w:sz w:val="24"/>
          <w:szCs w:val="24"/>
        </w:rPr>
        <w:t>цели.</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Избежать</w:t>
      </w:r>
      <w:r>
        <w:rPr>
          <w:rFonts w:ascii="Times New Roman" w:hAnsi="Times New Roman" w:cs="Times New Roman"/>
          <w:sz w:val="24"/>
          <w:szCs w:val="24"/>
        </w:rPr>
        <w:t xml:space="preserve"> </w:t>
      </w:r>
      <w:r w:rsidRPr="00590FD5">
        <w:rPr>
          <w:rFonts w:ascii="Times New Roman" w:hAnsi="Times New Roman" w:cs="Times New Roman"/>
          <w:sz w:val="24"/>
          <w:szCs w:val="24"/>
        </w:rPr>
        <w:t>чрезмерного</w:t>
      </w:r>
      <w:r>
        <w:rPr>
          <w:rFonts w:ascii="Times New Roman" w:hAnsi="Times New Roman" w:cs="Times New Roman"/>
          <w:sz w:val="24"/>
          <w:szCs w:val="24"/>
        </w:rPr>
        <w:t xml:space="preserve"> </w:t>
      </w:r>
      <w:r w:rsidRPr="00590FD5">
        <w:rPr>
          <w:rFonts w:ascii="Times New Roman" w:hAnsi="Times New Roman" w:cs="Times New Roman"/>
          <w:sz w:val="24"/>
          <w:szCs w:val="24"/>
        </w:rPr>
        <w:t>воздействия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систему-источник.</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читают</w:t>
      </w:r>
      <w:r>
        <w:rPr>
          <w:rFonts w:ascii="Times New Roman" w:hAnsi="Times New Roman" w:cs="Times New Roman"/>
          <w:sz w:val="24"/>
          <w:szCs w:val="24"/>
        </w:rPr>
        <w:t xml:space="preserve"> </w:t>
      </w:r>
      <w:r w:rsidRPr="00590FD5">
        <w:rPr>
          <w:rFonts w:ascii="Times New Roman" w:hAnsi="Times New Roman" w:cs="Times New Roman"/>
          <w:sz w:val="24"/>
          <w:szCs w:val="24"/>
        </w:rPr>
        <w:t>целые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когда</w:t>
      </w:r>
      <w:r>
        <w:rPr>
          <w:rFonts w:ascii="Times New Roman" w:hAnsi="Times New Roman" w:cs="Times New Roman"/>
          <w:sz w:val="24"/>
          <w:szCs w:val="24"/>
        </w:rPr>
        <w:t xml:space="preserve"> </w:t>
      </w:r>
      <w:r w:rsidRPr="00590FD5">
        <w:rPr>
          <w:rFonts w:ascii="Times New Roman" w:hAnsi="Times New Roman" w:cs="Times New Roman"/>
          <w:sz w:val="24"/>
          <w:szCs w:val="24"/>
        </w:rPr>
        <w:t>нужно</w:t>
      </w:r>
      <w:r>
        <w:rPr>
          <w:rFonts w:ascii="Times New Roman" w:hAnsi="Times New Roman" w:cs="Times New Roman"/>
          <w:sz w:val="24"/>
          <w:szCs w:val="24"/>
        </w:rPr>
        <w:t xml:space="preserve"> </w:t>
      </w:r>
      <w:r w:rsidRPr="00590FD5">
        <w:rPr>
          <w:rFonts w:ascii="Times New Roman" w:hAnsi="Times New Roman" w:cs="Times New Roman"/>
          <w:sz w:val="24"/>
          <w:szCs w:val="24"/>
        </w:rPr>
        <w:t>прочитать</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выбранные</w:t>
      </w:r>
      <w:r>
        <w:rPr>
          <w:rFonts w:ascii="Times New Roman" w:hAnsi="Times New Roman" w:cs="Times New Roman"/>
          <w:sz w:val="24"/>
          <w:szCs w:val="24"/>
        </w:rPr>
        <w:t xml:space="preserve"> </w:t>
      </w:r>
      <w:r w:rsidRPr="00590FD5">
        <w:rPr>
          <w:rFonts w:ascii="Times New Roman" w:hAnsi="Times New Roman" w:cs="Times New Roman"/>
          <w:sz w:val="24"/>
          <w:szCs w:val="24"/>
        </w:rPr>
        <w:t>строки</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столбцы.</w:t>
      </w:r>
      <w:r>
        <w:rPr>
          <w:rFonts w:ascii="Times New Roman" w:hAnsi="Times New Roman" w:cs="Times New Roman"/>
          <w:sz w:val="24"/>
          <w:szCs w:val="24"/>
        </w:rPr>
        <w:t xml:space="preserve"> </w:t>
      </w:r>
      <w:r w:rsidRPr="00590FD5">
        <w:rPr>
          <w:rFonts w:ascii="Times New Roman" w:hAnsi="Times New Roman" w:cs="Times New Roman"/>
          <w:sz w:val="24"/>
          <w:szCs w:val="24"/>
        </w:rPr>
        <w:t>Кроме</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перечитывают</w:t>
      </w:r>
      <w:r>
        <w:rPr>
          <w:rFonts w:ascii="Times New Roman" w:hAnsi="Times New Roman" w:cs="Times New Roman"/>
          <w:sz w:val="24"/>
          <w:szCs w:val="24"/>
        </w:rPr>
        <w:t xml:space="preserve"> </w:t>
      </w:r>
      <w:r w:rsidRPr="00590FD5">
        <w:rPr>
          <w:rFonts w:ascii="Times New Roman" w:hAnsi="Times New Roman" w:cs="Times New Roman"/>
          <w:sz w:val="24"/>
          <w:szCs w:val="24"/>
        </w:rPr>
        <w:t>одни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лю</w:t>
      </w:r>
      <w:r w:rsidRPr="00590FD5">
        <w:rPr>
          <w:rFonts w:ascii="Times New Roman" w:hAnsi="Times New Roman" w:cs="Times New Roman"/>
          <w:sz w:val="24"/>
          <w:szCs w:val="24"/>
        </w:rPr>
        <w:t>бом</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избегают</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операторов,</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блокируют</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системы-источника.</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Обеспечить</w:t>
      </w:r>
      <w:r>
        <w:rPr>
          <w:rFonts w:ascii="Times New Roman" w:hAnsi="Times New Roman" w:cs="Times New Roman"/>
          <w:sz w:val="24"/>
          <w:szCs w:val="24"/>
        </w:rPr>
        <w:t xml:space="preserve"> </w:t>
      </w:r>
      <w:r w:rsidRPr="00590FD5">
        <w:rPr>
          <w:rFonts w:ascii="Times New Roman" w:hAnsi="Times New Roman" w:cs="Times New Roman"/>
          <w:sz w:val="24"/>
          <w:szCs w:val="24"/>
        </w:rPr>
        <w:t>согласованность</w:t>
      </w:r>
      <w:r>
        <w:rPr>
          <w:rFonts w:ascii="Times New Roman" w:hAnsi="Times New Roman" w:cs="Times New Roman"/>
          <w:sz w:val="24"/>
          <w:szCs w:val="24"/>
        </w:rPr>
        <w:t xml:space="preserve"> </w:t>
      </w:r>
      <w:r w:rsidRPr="00590FD5">
        <w:rPr>
          <w:rFonts w:ascii="Times New Roman" w:hAnsi="Times New Roman" w:cs="Times New Roman"/>
          <w:sz w:val="24"/>
          <w:szCs w:val="24"/>
        </w:rPr>
        <w:t>извлечения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вклю</w:t>
      </w:r>
      <w:r w:rsidRPr="00590FD5">
        <w:rPr>
          <w:rFonts w:ascii="Times New Roman" w:hAnsi="Times New Roman" w:cs="Times New Roman"/>
          <w:sz w:val="24"/>
          <w:szCs w:val="24"/>
        </w:rPr>
        <w:t>чают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выходные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одну</w:t>
      </w:r>
      <w:r>
        <w:rPr>
          <w:rFonts w:ascii="Times New Roman" w:hAnsi="Times New Roman" w:cs="Times New Roman"/>
          <w:sz w:val="24"/>
          <w:szCs w:val="24"/>
        </w:rPr>
        <w:t xml:space="preserve"> </w:t>
      </w:r>
      <w:r w:rsidRPr="00590FD5">
        <w:rPr>
          <w:rFonts w:ascii="Times New Roman" w:hAnsi="Times New Roman" w:cs="Times New Roman"/>
          <w:sz w:val="24"/>
          <w:szCs w:val="24"/>
        </w:rPr>
        <w:t>строку</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системы-источника</w:t>
      </w:r>
      <w:r>
        <w:rPr>
          <w:rFonts w:ascii="Times New Roman" w:hAnsi="Times New Roman" w:cs="Times New Roman"/>
          <w:sz w:val="24"/>
          <w:szCs w:val="24"/>
        </w:rPr>
        <w:t xml:space="preserve"> </w:t>
      </w:r>
      <w:r w:rsidRPr="00590FD5">
        <w:rPr>
          <w:rFonts w:ascii="Times New Roman" w:hAnsi="Times New Roman" w:cs="Times New Roman"/>
          <w:sz w:val="24"/>
          <w:szCs w:val="24"/>
        </w:rPr>
        <w:t>больше,</w:t>
      </w:r>
      <w:r>
        <w:rPr>
          <w:rFonts w:ascii="Times New Roman" w:hAnsi="Times New Roman" w:cs="Times New Roman"/>
          <w:sz w:val="24"/>
          <w:szCs w:val="24"/>
        </w:rPr>
        <w:t xml:space="preserve"> </w:t>
      </w:r>
      <w:r w:rsidRPr="00590FD5">
        <w:rPr>
          <w:rFonts w:ascii="Times New Roman" w:hAnsi="Times New Roman" w:cs="Times New Roman"/>
          <w:sz w:val="24"/>
          <w:szCs w:val="24"/>
        </w:rPr>
        <w:t>чем</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раз.</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Преобразование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Этап</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процесса</w:t>
      </w:r>
      <w:r>
        <w:rPr>
          <w:rFonts w:ascii="Times New Roman" w:hAnsi="Times New Roman" w:cs="Times New Roman"/>
          <w:sz w:val="24"/>
          <w:szCs w:val="24"/>
        </w:rPr>
        <w:t xml:space="preserve"> </w:t>
      </w:r>
      <w:r w:rsidRPr="00590FD5">
        <w:rPr>
          <w:rFonts w:ascii="Times New Roman" w:hAnsi="Times New Roman" w:cs="Times New Roman"/>
          <w:sz w:val="24"/>
          <w:szCs w:val="24"/>
        </w:rPr>
        <w:t>ELT</w:t>
      </w:r>
      <w:r>
        <w:rPr>
          <w:rFonts w:ascii="Times New Roman" w:hAnsi="Times New Roman" w:cs="Times New Roman"/>
          <w:sz w:val="24"/>
          <w:szCs w:val="24"/>
        </w:rPr>
        <w:t xml:space="preserve"> </w:t>
      </w:r>
      <w:r w:rsidRPr="00590FD5">
        <w:rPr>
          <w:rFonts w:ascii="Times New Roman" w:hAnsi="Times New Roman" w:cs="Times New Roman"/>
          <w:sz w:val="24"/>
          <w:szCs w:val="24"/>
        </w:rPr>
        <w:t>обычно</w:t>
      </w:r>
      <w:r>
        <w:rPr>
          <w:rFonts w:ascii="Times New Roman" w:hAnsi="Times New Roman" w:cs="Times New Roman"/>
          <w:sz w:val="24"/>
          <w:szCs w:val="24"/>
        </w:rPr>
        <w:t xml:space="preserve"> вклю</w:t>
      </w:r>
      <w:r w:rsidRPr="00590FD5">
        <w:rPr>
          <w:rFonts w:ascii="Times New Roman" w:hAnsi="Times New Roman" w:cs="Times New Roman"/>
          <w:sz w:val="24"/>
          <w:szCs w:val="24"/>
        </w:rPr>
        <w:t>чает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себя</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следующих</w:t>
      </w:r>
      <w:r>
        <w:rPr>
          <w:rFonts w:ascii="Times New Roman" w:hAnsi="Times New Roman" w:cs="Times New Roman"/>
          <w:sz w:val="24"/>
          <w:szCs w:val="24"/>
        </w:rPr>
        <w:t xml:space="preserve"> </w:t>
      </w:r>
      <w:r w:rsidRPr="00590FD5">
        <w:rPr>
          <w:rFonts w:ascii="Times New Roman" w:hAnsi="Times New Roman" w:cs="Times New Roman"/>
          <w:sz w:val="24"/>
          <w:szCs w:val="24"/>
        </w:rPr>
        <w:t>шагов.</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очищены.</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потребоваться</w:t>
      </w:r>
      <w:r>
        <w:rPr>
          <w:rFonts w:ascii="Times New Roman" w:hAnsi="Times New Roman" w:cs="Times New Roman"/>
          <w:sz w:val="24"/>
          <w:szCs w:val="24"/>
        </w:rPr>
        <w:t xml:space="preserve"> </w:t>
      </w:r>
      <w:r w:rsidRPr="00590FD5">
        <w:rPr>
          <w:rFonts w:ascii="Times New Roman" w:hAnsi="Times New Roman" w:cs="Times New Roman"/>
          <w:sz w:val="24"/>
          <w:szCs w:val="24"/>
        </w:rPr>
        <w:t>удалить</w:t>
      </w:r>
      <w:r>
        <w:rPr>
          <w:rFonts w:ascii="Times New Roman" w:hAnsi="Times New Roman" w:cs="Times New Roman"/>
          <w:sz w:val="24"/>
          <w:szCs w:val="24"/>
        </w:rPr>
        <w:t xml:space="preserve"> </w:t>
      </w:r>
      <w:r w:rsidRPr="00590FD5">
        <w:rPr>
          <w:rFonts w:ascii="Times New Roman" w:hAnsi="Times New Roman" w:cs="Times New Roman"/>
          <w:sz w:val="24"/>
          <w:szCs w:val="24"/>
        </w:rPr>
        <w:t>ошибочные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предоставить</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умолчанию</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пропущенных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(отсутствующих)</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столбцов.</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придется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поиск.</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входные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включать</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клиента,</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таком</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понадобиться</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идентификатор</w:t>
      </w:r>
      <w:r>
        <w:rPr>
          <w:rFonts w:ascii="Times New Roman" w:hAnsi="Times New Roman" w:cs="Times New Roman"/>
          <w:sz w:val="24"/>
          <w:szCs w:val="24"/>
        </w:rPr>
        <w:t xml:space="preserve"> </w:t>
      </w:r>
      <w:r w:rsidRPr="00590FD5">
        <w:rPr>
          <w:rFonts w:ascii="Times New Roman" w:hAnsi="Times New Roman" w:cs="Times New Roman"/>
          <w:sz w:val="24"/>
          <w:szCs w:val="24"/>
        </w:rPr>
        <w:t>клиента.</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агрегированы.</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входные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себя</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транзакции,</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произошли</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день,</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понадобиться</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ежедневные</w:t>
      </w:r>
      <w:r>
        <w:rPr>
          <w:rFonts w:ascii="Times New Roman" w:hAnsi="Times New Roman" w:cs="Times New Roman"/>
          <w:sz w:val="24"/>
          <w:szCs w:val="24"/>
        </w:rPr>
        <w:t xml:space="preserve"> </w:t>
      </w:r>
      <w:r w:rsidRPr="00590FD5">
        <w:rPr>
          <w:rFonts w:ascii="Times New Roman" w:hAnsi="Times New Roman" w:cs="Times New Roman"/>
          <w:sz w:val="24"/>
          <w:szCs w:val="24"/>
        </w:rPr>
        <w:t>итоговые</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потребуется</w:t>
      </w:r>
      <w:r>
        <w:rPr>
          <w:rFonts w:ascii="Times New Roman" w:hAnsi="Times New Roman" w:cs="Times New Roman"/>
          <w:sz w:val="24"/>
          <w:szCs w:val="24"/>
        </w:rPr>
        <w:t xml:space="preserve"> </w:t>
      </w:r>
      <w:r w:rsidRPr="00590FD5">
        <w:rPr>
          <w:rFonts w:ascii="Times New Roman" w:hAnsi="Times New Roman" w:cs="Times New Roman"/>
          <w:sz w:val="24"/>
          <w:szCs w:val="24"/>
        </w:rPr>
        <w:t>разгруппировать.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часто</w:t>
      </w:r>
      <w:r>
        <w:rPr>
          <w:rFonts w:ascii="Times New Roman" w:hAnsi="Times New Roman" w:cs="Times New Roman"/>
          <w:sz w:val="24"/>
          <w:szCs w:val="24"/>
        </w:rPr>
        <w:t xml:space="preserve"> </w:t>
      </w:r>
      <w:r w:rsidRPr="00590FD5">
        <w:rPr>
          <w:rFonts w:ascii="Times New Roman" w:hAnsi="Times New Roman" w:cs="Times New Roman"/>
          <w:sz w:val="24"/>
          <w:szCs w:val="24"/>
        </w:rPr>
        <w:t>называют</w:t>
      </w:r>
      <w:r>
        <w:rPr>
          <w:rFonts w:ascii="Times New Roman" w:hAnsi="Times New Roman" w:cs="Times New Roman"/>
          <w:sz w:val="24"/>
          <w:szCs w:val="24"/>
        </w:rPr>
        <w:t xml:space="preserve"> </w:t>
      </w:r>
      <w:r w:rsidRPr="00590FD5">
        <w:rPr>
          <w:rFonts w:ascii="Times New Roman" w:hAnsi="Times New Roman" w:cs="Times New Roman"/>
          <w:sz w:val="24"/>
          <w:szCs w:val="24"/>
        </w:rPr>
        <w:t>распределение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входные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себя</w:t>
      </w:r>
      <w:r>
        <w:rPr>
          <w:rFonts w:ascii="Times New Roman" w:hAnsi="Times New Roman" w:cs="Times New Roman"/>
          <w:sz w:val="24"/>
          <w:szCs w:val="24"/>
        </w:rPr>
        <w:t xml:space="preserve"> </w:t>
      </w:r>
      <w:r w:rsidRPr="00590FD5">
        <w:rPr>
          <w:rFonts w:ascii="Times New Roman" w:hAnsi="Times New Roman" w:cs="Times New Roman"/>
          <w:sz w:val="24"/>
          <w:szCs w:val="24"/>
        </w:rPr>
        <w:t>квартальные</w:t>
      </w:r>
      <w:r>
        <w:rPr>
          <w:rFonts w:ascii="Times New Roman" w:hAnsi="Times New Roman" w:cs="Times New Roman"/>
          <w:sz w:val="24"/>
          <w:szCs w:val="24"/>
        </w:rPr>
        <w:t xml:space="preserve"> </w:t>
      </w:r>
      <w:r w:rsidRPr="00590FD5">
        <w:rPr>
          <w:rFonts w:ascii="Times New Roman" w:hAnsi="Times New Roman" w:cs="Times New Roman"/>
          <w:sz w:val="24"/>
          <w:szCs w:val="24"/>
        </w:rPr>
        <w:t>бюджеты,</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потребовать</w:t>
      </w:r>
      <w:r>
        <w:rPr>
          <w:rFonts w:ascii="Times New Roman" w:hAnsi="Times New Roman" w:cs="Times New Roman"/>
          <w:sz w:val="24"/>
          <w:szCs w:val="24"/>
        </w:rPr>
        <w:t xml:space="preserve"> </w:t>
      </w:r>
      <w:r w:rsidRPr="00590FD5">
        <w:rPr>
          <w:rFonts w:ascii="Times New Roman" w:hAnsi="Times New Roman" w:cs="Times New Roman"/>
          <w:sz w:val="24"/>
          <w:szCs w:val="24"/>
        </w:rPr>
        <w:t>ежедневный</w:t>
      </w:r>
      <w:r>
        <w:rPr>
          <w:rFonts w:ascii="Times New Roman" w:hAnsi="Times New Roman" w:cs="Times New Roman"/>
          <w:sz w:val="24"/>
          <w:szCs w:val="24"/>
        </w:rPr>
        <w:t xml:space="preserve"> </w:t>
      </w:r>
      <w:r w:rsidRPr="00590FD5">
        <w:rPr>
          <w:rFonts w:ascii="Times New Roman" w:hAnsi="Times New Roman" w:cs="Times New Roman"/>
          <w:sz w:val="24"/>
          <w:szCs w:val="24"/>
        </w:rPr>
        <w:t>бюджет.</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Помимо</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общих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некотором</w:t>
      </w:r>
      <w:r>
        <w:rPr>
          <w:rFonts w:ascii="Times New Roman" w:hAnsi="Times New Roman" w:cs="Times New Roman"/>
          <w:sz w:val="24"/>
          <w:szCs w:val="24"/>
        </w:rPr>
        <w:t xml:space="preserve"> </w:t>
      </w:r>
      <w:r w:rsidRPr="00590FD5">
        <w:rPr>
          <w:rFonts w:ascii="Times New Roman" w:hAnsi="Times New Roman" w:cs="Times New Roman"/>
          <w:sz w:val="24"/>
          <w:szCs w:val="24"/>
        </w:rPr>
        <w:t>роде</w:t>
      </w:r>
      <w:r>
        <w:rPr>
          <w:rFonts w:ascii="Times New Roman" w:hAnsi="Times New Roman" w:cs="Times New Roman"/>
          <w:sz w:val="24"/>
          <w:szCs w:val="24"/>
        </w:rPr>
        <w:t xml:space="preserve"> </w:t>
      </w:r>
      <w:r w:rsidRPr="00590FD5">
        <w:rPr>
          <w:rFonts w:ascii="Times New Roman" w:hAnsi="Times New Roman" w:cs="Times New Roman"/>
          <w:sz w:val="24"/>
          <w:szCs w:val="24"/>
        </w:rPr>
        <w:t>реорганизованы,</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сведение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таким</w:t>
      </w:r>
      <w:r>
        <w:rPr>
          <w:rFonts w:ascii="Times New Roman" w:hAnsi="Times New Roman" w:cs="Times New Roman"/>
          <w:sz w:val="24"/>
          <w:szCs w:val="24"/>
        </w:rPr>
        <w:t xml:space="preserve"> </w:t>
      </w:r>
      <w:r w:rsidRPr="00590FD5">
        <w:rPr>
          <w:rFonts w:ascii="Times New Roman" w:hAnsi="Times New Roman" w:cs="Times New Roman"/>
          <w:sz w:val="24"/>
          <w:szCs w:val="24"/>
        </w:rPr>
        <w:t>образом,</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столбцы</w:t>
      </w:r>
      <w:r>
        <w:rPr>
          <w:rFonts w:ascii="Times New Roman" w:hAnsi="Times New Roman" w:cs="Times New Roman"/>
          <w:sz w:val="24"/>
          <w:szCs w:val="24"/>
        </w:rPr>
        <w:t xml:space="preserve"> </w:t>
      </w:r>
      <w:r w:rsidRPr="00590FD5">
        <w:rPr>
          <w:rFonts w:ascii="Times New Roman" w:hAnsi="Times New Roman" w:cs="Times New Roman"/>
          <w:sz w:val="24"/>
          <w:szCs w:val="24"/>
        </w:rPr>
        <w:t>становились</w:t>
      </w:r>
      <w:r>
        <w:rPr>
          <w:rFonts w:ascii="Times New Roman" w:hAnsi="Times New Roman" w:cs="Times New Roman"/>
          <w:sz w:val="24"/>
          <w:szCs w:val="24"/>
        </w:rPr>
        <w:t xml:space="preserve"> </w:t>
      </w:r>
      <w:r w:rsidRPr="00590FD5">
        <w:rPr>
          <w:rFonts w:ascii="Times New Roman" w:hAnsi="Times New Roman" w:cs="Times New Roman"/>
          <w:sz w:val="24"/>
          <w:szCs w:val="24"/>
        </w:rPr>
        <w:t>строками,</w:t>
      </w:r>
      <w:r>
        <w:rPr>
          <w:rFonts w:ascii="Times New Roman" w:hAnsi="Times New Roman" w:cs="Times New Roman"/>
          <w:sz w:val="24"/>
          <w:szCs w:val="24"/>
        </w:rPr>
        <w:t xml:space="preserve"> </w:t>
      </w:r>
      <w:r w:rsidRPr="00590FD5">
        <w:rPr>
          <w:rFonts w:ascii="Times New Roman" w:hAnsi="Times New Roman" w:cs="Times New Roman"/>
          <w:sz w:val="24"/>
          <w:szCs w:val="24"/>
        </w:rPr>
        <w:t>объединяющими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нескольких</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столбцов</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одну</w:t>
      </w:r>
      <w:r>
        <w:rPr>
          <w:rFonts w:ascii="Times New Roman" w:hAnsi="Times New Roman" w:cs="Times New Roman"/>
          <w:sz w:val="24"/>
          <w:szCs w:val="24"/>
        </w:rPr>
        <w:t xml:space="preserve"> </w:t>
      </w:r>
      <w:r w:rsidRPr="00590FD5">
        <w:rPr>
          <w:rFonts w:ascii="Times New Roman" w:hAnsi="Times New Roman" w:cs="Times New Roman"/>
          <w:sz w:val="24"/>
          <w:szCs w:val="24"/>
        </w:rPr>
        <w:t>колонку,</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разбиение</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исходного</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столбца</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столбцов.</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Загрузка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преобразованы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соответствующий</w:t>
      </w:r>
      <w:r>
        <w:rPr>
          <w:rFonts w:ascii="Times New Roman" w:hAnsi="Times New Roman" w:cs="Times New Roman"/>
          <w:sz w:val="24"/>
          <w:szCs w:val="24"/>
        </w:rPr>
        <w:t xml:space="preserve"> </w:t>
      </w:r>
      <w:r w:rsidRPr="00590FD5">
        <w:rPr>
          <w:rFonts w:ascii="Times New Roman" w:hAnsi="Times New Roman" w:cs="Times New Roman"/>
          <w:sz w:val="24"/>
          <w:szCs w:val="24"/>
        </w:rPr>
        <w:t>формат,</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загрузить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целевую</w:t>
      </w:r>
      <w:r>
        <w:rPr>
          <w:rFonts w:ascii="Times New Roman" w:hAnsi="Times New Roman" w:cs="Times New Roman"/>
          <w:sz w:val="24"/>
          <w:szCs w:val="24"/>
        </w:rPr>
        <w:t xml:space="preserve"> </w:t>
      </w:r>
      <w:r w:rsidRPr="00590FD5">
        <w:rPr>
          <w:rFonts w:ascii="Times New Roman" w:hAnsi="Times New Roman" w:cs="Times New Roman"/>
          <w:sz w:val="24"/>
          <w:szCs w:val="24"/>
        </w:rPr>
        <w:t>систему.</w:t>
      </w:r>
      <w:r>
        <w:rPr>
          <w:rFonts w:ascii="Times New Roman" w:hAnsi="Times New Roman" w:cs="Times New Roman"/>
          <w:sz w:val="24"/>
          <w:szCs w:val="24"/>
        </w:rPr>
        <w:t xml:space="preserve"> </w:t>
      </w:r>
      <w:r w:rsidRPr="00590FD5">
        <w:rPr>
          <w:rFonts w:ascii="Times New Roman" w:hAnsi="Times New Roman" w:cs="Times New Roman"/>
          <w:sz w:val="24"/>
          <w:szCs w:val="24"/>
        </w:rPr>
        <w:t>Вместо</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вставки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построчно,</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специальные</w:t>
      </w:r>
      <w:r>
        <w:rPr>
          <w:rFonts w:ascii="Times New Roman" w:hAnsi="Times New Roman" w:cs="Times New Roman"/>
          <w:sz w:val="24"/>
          <w:szCs w:val="24"/>
        </w:rPr>
        <w:t xml:space="preserve"> </w:t>
      </w:r>
      <w:r w:rsidRPr="00590FD5">
        <w:rPr>
          <w:rFonts w:ascii="Times New Roman" w:hAnsi="Times New Roman" w:cs="Times New Roman"/>
          <w:sz w:val="24"/>
          <w:szCs w:val="24"/>
        </w:rPr>
        <w:t>опции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массовой</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загрузки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Кроме</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изменить</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временную</w:t>
      </w:r>
      <w:r>
        <w:rPr>
          <w:rFonts w:ascii="Times New Roman" w:hAnsi="Times New Roman" w:cs="Times New Roman"/>
          <w:sz w:val="24"/>
          <w:szCs w:val="24"/>
        </w:rPr>
        <w:t xml:space="preserve"> </w:t>
      </w:r>
      <w:r w:rsidRPr="00590FD5">
        <w:rPr>
          <w:rFonts w:ascii="Times New Roman" w:hAnsi="Times New Roman" w:cs="Times New Roman"/>
          <w:sz w:val="24"/>
          <w:szCs w:val="24"/>
        </w:rPr>
        <w:t>конфигурацию</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повышения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производительности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загрузки.</w:t>
      </w:r>
    </w:p>
    <w:p w:rsidR="006F7854" w:rsidRPr="00B700BF" w:rsidRDefault="006F7854" w:rsidP="006F7854">
      <w:pPr>
        <w:pStyle w:val="a0"/>
        <w:spacing w:after="0" w:line="240" w:lineRule="auto"/>
        <w:ind w:left="0" w:firstLine="426"/>
        <w:jc w:val="both"/>
        <w:rPr>
          <w:rFonts w:ascii="Times New Roman" w:hAnsi="Times New Roman" w:cs="Times New Roman"/>
          <w:b/>
          <w:sz w:val="24"/>
          <w:szCs w:val="24"/>
        </w:rPr>
      </w:pPr>
      <w:r w:rsidRPr="00B700BF">
        <w:rPr>
          <w:rFonts w:ascii="Times New Roman" w:hAnsi="Times New Roman" w:cs="Times New Roman"/>
          <w:b/>
          <w:sz w:val="24"/>
          <w:szCs w:val="24"/>
        </w:rPr>
        <w:t>Средства для массового импорта и экспорта 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поддерживает</w:t>
      </w:r>
      <w:r>
        <w:rPr>
          <w:rFonts w:ascii="Times New Roman" w:hAnsi="Times New Roman" w:cs="Times New Roman"/>
          <w:sz w:val="24"/>
          <w:szCs w:val="24"/>
        </w:rPr>
        <w:t xml:space="preserve"> </w:t>
      </w:r>
      <w:r w:rsidRPr="00590FD5">
        <w:rPr>
          <w:rFonts w:ascii="Times New Roman" w:hAnsi="Times New Roman" w:cs="Times New Roman"/>
          <w:sz w:val="24"/>
          <w:szCs w:val="24"/>
        </w:rPr>
        <w:t>массовый</w:t>
      </w:r>
      <w:r>
        <w:rPr>
          <w:rFonts w:ascii="Times New Roman" w:hAnsi="Times New Roman" w:cs="Times New Roman"/>
          <w:sz w:val="24"/>
          <w:szCs w:val="24"/>
        </w:rPr>
        <w:t xml:space="preserve"> </w:t>
      </w:r>
      <w:r w:rsidRPr="00590FD5">
        <w:rPr>
          <w:rFonts w:ascii="Times New Roman" w:hAnsi="Times New Roman" w:cs="Times New Roman"/>
          <w:sz w:val="24"/>
          <w:szCs w:val="24"/>
        </w:rPr>
        <w:t>экспорт</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массовый</w:t>
      </w:r>
      <w:r>
        <w:rPr>
          <w:rFonts w:ascii="Times New Roman" w:hAnsi="Times New Roman" w:cs="Times New Roman"/>
          <w:sz w:val="24"/>
          <w:szCs w:val="24"/>
        </w:rPr>
        <w:t xml:space="preserve"> </w:t>
      </w:r>
      <w:r w:rsidRPr="00590FD5">
        <w:rPr>
          <w:rFonts w:ascii="Times New Roman" w:hAnsi="Times New Roman" w:cs="Times New Roman"/>
          <w:sz w:val="24"/>
          <w:szCs w:val="24"/>
        </w:rPr>
        <w:t>импорт</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несекционированные</w:t>
      </w:r>
      <w:r>
        <w:rPr>
          <w:rFonts w:ascii="Times New Roman" w:hAnsi="Times New Roman" w:cs="Times New Roman"/>
          <w:sz w:val="24"/>
          <w:szCs w:val="24"/>
        </w:rPr>
        <w:t xml:space="preserve"> </w:t>
      </w:r>
      <w:r w:rsidRPr="00590FD5">
        <w:rPr>
          <w:rFonts w:ascii="Times New Roman" w:hAnsi="Times New Roman" w:cs="Times New Roman"/>
          <w:sz w:val="24"/>
          <w:szCs w:val="24"/>
        </w:rPr>
        <w:t>представления.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предоставляет</w:t>
      </w:r>
      <w:r>
        <w:rPr>
          <w:rFonts w:ascii="Times New Roman" w:hAnsi="Times New Roman" w:cs="Times New Roman"/>
          <w:sz w:val="24"/>
          <w:szCs w:val="24"/>
        </w:rPr>
        <w:t xml:space="preserve"> </w:t>
      </w:r>
      <w:r w:rsidRPr="00B700BF">
        <w:rPr>
          <w:rFonts w:ascii="Times New Roman" w:hAnsi="Times New Roman" w:cs="Times New Roman"/>
          <w:b/>
          <w:sz w:val="24"/>
          <w:szCs w:val="24"/>
        </w:rPr>
        <w:t>набор инструментов</w:t>
      </w:r>
      <w:r w:rsidRPr="00590FD5">
        <w:rPr>
          <w:rFonts w:ascii="Times New Roman" w:hAnsi="Times New Roman" w:cs="Times New Roman"/>
          <w:sz w:val="24"/>
          <w:szCs w:val="24"/>
        </w:rPr>
        <w:t>.</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Важно</w:t>
      </w:r>
      <w:r>
        <w:rPr>
          <w:rFonts w:ascii="Times New Roman" w:hAnsi="Times New Roman" w:cs="Times New Roman"/>
          <w:sz w:val="24"/>
          <w:szCs w:val="24"/>
        </w:rPr>
        <w:t xml:space="preserve"> </w:t>
      </w:r>
      <w:r w:rsidRPr="00590FD5">
        <w:rPr>
          <w:rFonts w:ascii="Times New Roman" w:hAnsi="Times New Roman" w:cs="Times New Roman"/>
          <w:sz w:val="24"/>
          <w:szCs w:val="24"/>
        </w:rPr>
        <w:t>понять,</w:t>
      </w:r>
      <w:r>
        <w:rPr>
          <w:rFonts w:ascii="Times New Roman" w:hAnsi="Times New Roman" w:cs="Times New Roman"/>
          <w:sz w:val="24"/>
          <w:szCs w:val="24"/>
        </w:rPr>
        <w:t xml:space="preserve"> </w:t>
      </w:r>
      <w:r w:rsidRPr="00590FD5">
        <w:rPr>
          <w:rFonts w:ascii="Times New Roman" w:hAnsi="Times New Roman" w:cs="Times New Roman"/>
          <w:sz w:val="24"/>
          <w:szCs w:val="24"/>
        </w:rPr>
        <w:t>какой</w:t>
      </w:r>
      <w:r>
        <w:rPr>
          <w:rFonts w:ascii="Times New Roman" w:hAnsi="Times New Roman" w:cs="Times New Roman"/>
          <w:sz w:val="24"/>
          <w:szCs w:val="24"/>
        </w:rPr>
        <w:t xml:space="preserve"> </w:t>
      </w:r>
      <w:r w:rsidRPr="00590FD5">
        <w:rPr>
          <w:rFonts w:ascii="Times New Roman" w:hAnsi="Times New Roman" w:cs="Times New Roman"/>
          <w:sz w:val="24"/>
          <w:szCs w:val="24"/>
        </w:rPr>
        <w:t>метод</w:t>
      </w:r>
      <w:r>
        <w:rPr>
          <w:rFonts w:ascii="Times New Roman" w:hAnsi="Times New Roman" w:cs="Times New Roman"/>
          <w:sz w:val="24"/>
          <w:szCs w:val="24"/>
        </w:rPr>
        <w:t xml:space="preserve"> </w:t>
      </w:r>
      <w:r w:rsidRPr="00590FD5">
        <w:rPr>
          <w:rFonts w:ascii="Times New Roman" w:hAnsi="Times New Roman" w:cs="Times New Roman"/>
          <w:sz w:val="24"/>
          <w:szCs w:val="24"/>
        </w:rPr>
        <w:t>лучше</w:t>
      </w:r>
      <w:r>
        <w:rPr>
          <w:rFonts w:ascii="Times New Roman" w:hAnsi="Times New Roman" w:cs="Times New Roman"/>
          <w:sz w:val="24"/>
          <w:szCs w:val="24"/>
        </w:rPr>
        <w:t xml:space="preserve"> </w:t>
      </w:r>
      <w:r w:rsidRPr="00590FD5">
        <w:rPr>
          <w:rFonts w:ascii="Times New Roman" w:hAnsi="Times New Roman" w:cs="Times New Roman"/>
          <w:sz w:val="24"/>
          <w:szCs w:val="24"/>
        </w:rPr>
        <w:t>всего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каких</w:t>
      </w:r>
      <w:r>
        <w:rPr>
          <w:rFonts w:ascii="Times New Roman" w:hAnsi="Times New Roman" w:cs="Times New Roman"/>
          <w:sz w:val="24"/>
          <w:szCs w:val="24"/>
        </w:rPr>
        <w:t xml:space="preserve"> </w:t>
      </w:r>
      <w:r w:rsidRPr="00590FD5">
        <w:rPr>
          <w:rFonts w:ascii="Times New Roman" w:hAnsi="Times New Roman" w:cs="Times New Roman"/>
          <w:sz w:val="24"/>
          <w:szCs w:val="24"/>
        </w:rPr>
        <w:t>типов</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сценария.</w:t>
      </w:r>
      <w:r>
        <w:rPr>
          <w:rFonts w:ascii="Times New Roman" w:hAnsi="Times New Roman" w:cs="Times New Roman"/>
          <w:sz w:val="24"/>
          <w:szCs w:val="24"/>
        </w:rPr>
        <w:t xml:space="preserve"> </w:t>
      </w:r>
      <w:r w:rsidRPr="00590FD5">
        <w:rPr>
          <w:rFonts w:ascii="Times New Roman" w:hAnsi="Times New Roman" w:cs="Times New Roman"/>
          <w:sz w:val="24"/>
          <w:szCs w:val="24"/>
        </w:rPr>
        <w:t>Обзор</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доступных</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приведен</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w:t>
      </w:r>
      <w:r>
        <w:rPr>
          <w:rFonts w:ascii="Times New Roman" w:hAnsi="Times New Roman" w:cs="Times New Roman"/>
          <w:sz w:val="24"/>
          <w:szCs w:val="24"/>
        </w:rPr>
        <w:t xml:space="preserve"> </w:t>
      </w:r>
      <w:r w:rsidRPr="00590FD5">
        <w:rPr>
          <w:rFonts w:ascii="Times New Roman" w:hAnsi="Times New Roman" w:cs="Times New Roman"/>
          <w:sz w:val="24"/>
          <w:szCs w:val="24"/>
        </w:rPr>
        <w:t>1.</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1</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Основные</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импорта/экспорта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tbl>
      <w:tblPr>
        <w:tblStyle w:val="a7"/>
        <w:tblW w:w="0" w:type="auto"/>
        <w:tblLook w:val="04A0" w:firstRow="1" w:lastRow="0" w:firstColumn="1" w:lastColumn="0" w:noHBand="0" w:noVBand="1"/>
      </w:tblPr>
      <w:tblGrid>
        <w:gridCol w:w="2830"/>
        <w:gridCol w:w="5884"/>
        <w:gridCol w:w="1742"/>
      </w:tblGrid>
      <w:tr w:rsidR="006F7854" w:rsidRPr="006A7411" w:rsidTr="00C21D3C">
        <w:tc>
          <w:tcPr>
            <w:tcW w:w="2830"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Метод</w:t>
            </w:r>
          </w:p>
        </w:tc>
        <w:tc>
          <w:tcPr>
            <w:tcW w:w="5884"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Описание</w:t>
            </w:r>
          </w:p>
        </w:tc>
        <w:tc>
          <w:tcPr>
            <w:tcW w:w="1742" w:type="dxa"/>
          </w:tcPr>
          <w:p w:rsidR="006F7854" w:rsidRPr="006A7411" w:rsidRDefault="006F7854" w:rsidP="00C21D3C">
            <w:pPr>
              <w:pStyle w:val="a0"/>
              <w:spacing w:after="0" w:line="240" w:lineRule="auto"/>
              <w:ind w:left="0"/>
              <w:jc w:val="center"/>
              <w:rPr>
                <w:rFonts w:ascii="Times New Roman" w:hAnsi="Times New Roman" w:cs="Times New Roman"/>
                <w:szCs w:val="24"/>
              </w:rPr>
            </w:pPr>
            <w:r w:rsidRPr="006A7411">
              <w:rPr>
                <w:rFonts w:ascii="Times New Roman" w:hAnsi="Times New Roman" w:cs="Times New Roman"/>
                <w:szCs w:val="24"/>
              </w:rPr>
              <w:t>Импорт/экспорт данных</w:t>
            </w:r>
          </w:p>
        </w:tc>
      </w:tr>
      <w:tr w:rsidR="006F7854" w:rsidRPr="006A7411" w:rsidTr="00C21D3C">
        <w:tc>
          <w:tcPr>
            <w:tcW w:w="2830"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Экспорт данных программа bcp</w:t>
            </w:r>
          </w:p>
          <w:p w:rsidR="006F7854" w:rsidRPr="006A7411" w:rsidRDefault="006F7854" w:rsidP="00C21D3C">
            <w:pPr>
              <w:pStyle w:val="a0"/>
              <w:spacing w:after="0" w:line="240" w:lineRule="auto"/>
              <w:ind w:left="0"/>
              <w:jc w:val="both"/>
              <w:rPr>
                <w:rFonts w:ascii="Times New Roman" w:hAnsi="Times New Roman" w:cs="Times New Roman"/>
                <w:szCs w:val="24"/>
              </w:rPr>
            </w:pPr>
          </w:p>
        </w:tc>
        <w:tc>
          <w:tcPr>
            <w:tcW w:w="5884"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 xml:space="preserve">Программа командной строки (bcp.exe), массово экспортирующая и импортирующая данные и </w:t>
            </w:r>
            <w:r>
              <w:rPr>
                <w:rFonts w:ascii="Times New Roman" w:hAnsi="Times New Roman" w:cs="Times New Roman"/>
                <w:szCs w:val="24"/>
              </w:rPr>
              <w:t>со</w:t>
            </w:r>
            <w:r w:rsidRPr="006A7411">
              <w:rPr>
                <w:rFonts w:ascii="Times New Roman" w:hAnsi="Times New Roman" w:cs="Times New Roman"/>
                <w:szCs w:val="24"/>
              </w:rPr>
              <w:t>здающая файлы форматирования.</w:t>
            </w:r>
          </w:p>
        </w:tc>
        <w:tc>
          <w:tcPr>
            <w:tcW w:w="1742" w:type="dxa"/>
          </w:tcPr>
          <w:p w:rsidR="006F7854" w:rsidRPr="006A7411" w:rsidRDefault="006F7854" w:rsidP="00C21D3C">
            <w:pPr>
              <w:pStyle w:val="a0"/>
              <w:spacing w:after="0" w:line="240" w:lineRule="auto"/>
              <w:ind w:left="0"/>
              <w:jc w:val="center"/>
              <w:rPr>
                <w:rFonts w:ascii="Times New Roman" w:hAnsi="Times New Roman" w:cs="Times New Roman"/>
                <w:szCs w:val="24"/>
              </w:rPr>
            </w:pPr>
            <w:r w:rsidRPr="006A7411">
              <w:rPr>
                <w:rFonts w:ascii="Times New Roman" w:hAnsi="Times New Roman" w:cs="Times New Roman"/>
                <w:szCs w:val="24"/>
              </w:rPr>
              <w:t>Да/Да</w:t>
            </w:r>
          </w:p>
          <w:p w:rsidR="006F7854" w:rsidRPr="006A7411" w:rsidRDefault="006F7854" w:rsidP="00C21D3C">
            <w:pPr>
              <w:pStyle w:val="a0"/>
              <w:spacing w:after="0" w:line="240" w:lineRule="auto"/>
              <w:ind w:left="0"/>
              <w:jc w:val="center"/>
              <w:rPr>
                <w:rFonts w:ascii="Times New Roman" w:hAnsi="Times New Roman" w:cs="Times New Roman"/>
                <w:szCs w:val="24"/>
              </w:rPr>
            </w:pPr>
          </w:p>
        </w:tc>
      </w:tr>
      <w:tr w:rsidR="006F7854" w:rsidRPr="006A7411" w:rsidTr="00C21D3C">
        <w:tc>
          <w:tcPr>
            <w:tcW w:w="2830"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Инструкция</w:t>
            </w:r>
          </w:p>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BULK INSERT</w:t>
            </w:r>
          </w:p>
        </w:tc>
        <w:tc>
          <w:tcPr>
            <w:tcW w:w="5884"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Инструкция T-SQL, импортирующая данные непосредственно из файла данных в таблицу базы данных или несекционированное представление.</w:t>
            </w:r>
          </w:p>
        </w:tc>
        <w:tc>
          <w:tcPr>
            <w:tcW w:w="1742" w:type="dxa"/>
          </w:tcPr>
          <w:p w:rsidR="006F7854" w:rsidRPr="006A7411" w:rsidRDefault="006F7854" w:rsidP="00C21D3C">
            <w:pPr>
              <w:pStyle w:val="a0"/>
              <w:spacing w:after="0" w:line="240" w:lineRule="auto"/>
              <w:ind w:left="0"/>
              <w:jc w:val="center"/>
              <w:rPr>
                <w:rFonts w:ascii="Times New Roman" w:hAnsi="Times New Roman" w:cs="Times New Roman"/>
                <w:szCs w:val="24"/>
              </w:rPr>
            </w:pPr>
            <w:r w:rsidRPr="006A7411">
              <w:rPr>
                <w:rFonts w:ascii="Times New Roman" w:hAnsi="Times New Roman" w:cs="Times New Roman"/>
                <w:szCs w:val="24"/>
              </w:rPr>
              <w:t>Да/Нет</w:t>
            </w:r>
          </w:p>
          <w:p w:rsidR="006F7854" w:rsidRPr="006A7411" w:rsidRDefault="006F7854" w:rsidP="00C21D3C">
            <w:pPr>
              <w:pStyle w:val="a0"/>
              <w:spacing w:after="0" w:line="240" w:lineRule="auto"/>
              <w:ind w:left="0"/>
              <w:jc w:val="center"/>
              <w:rPr>
                <w:rFonts w:ascii="Times New Roman" w:hAnsi="Times New Roman" w:cs="Times New Roman"/>
                <w:szCs w:val="24"/>
              </w:rPr>
            </w:pPr>
          </w:p>
        </w:tc>
      </w:tr>
      <w:tr w:rsidR="006F7854" w:rsidRPr="006A7411" w:rsidTr="00C21D3C">
        <w:tc>
          <w:tcPr>
            <w:tcW w:w="2830" w:type="dxa"/>
          </w:tcPr>
          <w:p w:rsidR="006F7854" w:rsidRPr="006A7411" w:rsidRDefault="006F7854" w:rsidP="00C21D3C">
            <w:pPr>
              <w:pStyle w:val="a0"/>
              <w:spacing w:after="0" w:line="240" w:lineRule="auto"/>
              <w:ind w:left="0"/>
              <w:jc w:val="both"/>
              <w:rPr>
                <w:rFonts w:ascii="Times New Roman" w:hAnsi="Times New Roman" w:cs="Times New Roman"/>
                <w:szCs w:val="24"/>
                <w:lang w:val="en-US"/>
              </w:rPr>
            </w:pPr>
            <w:r w:rsidRPr="006A7411">
              <w:rPr>
                <w:rFonts w:ascii="Times New Roman" w:hAnsi="Times New Roman" w:cs="Times New Roman"/>
                <w:szCs w:val="24"/>
              </w:rPr>
              <w:t>Инструкция</w:t>
            </w:r>
            <w:r w:rsidRPr="006A7411">
              <w:rPr>
                <w:rFonts w:ascii="Times New Roman" w:hAnsi="Times New Roman" w:cs="Times New Roman"/>
                <w:szCs w:val="24"/>
                <w:lang w:val="en-US"/>
              </w:rPr>
              <w:t xml:space="preserve"> INSERT … SELECT *FROM OPEN-ROWSET(BULK…)</w:t>
            </w:r>
          </w:p>
        </w:tc>
        <w:tc>
          <w:tcPr>
            <w:tcW w:w="5884"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Инструкция T-SQL INSERT, использующая поставщик больших наборов строк OPENROWSET для массового импорта данных в таблицу.</w:t>
            </w:r>
          </w:p>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OPENROWSET – это табличная функция, для подключения и извлечения данных из источников OLE DB. Полная информация о том, как подключиться к источнику данных, указывается в параметрах функции. SQL Server имеет OLE DB, именуемый BULK, который можно использовать</w:t>
            </w:r>
          </w:p>
        </w:tc>
        <w:tc>
          <w:tcPr>
            <w:tcW w:w="1742" w:type="dxa"/>
          </w:tcPr>
          <w:p w:rsidR="006F7854" w:rsidRPr="006A7411" w:rsidRDefault="006F7854" w:rsidP="00C21D3C">
            <w:pPr>
              <w:pStyle w:val="a0"/>
              <w:spacing w:after="0" w:line="240" w:lineRule="auto"/>
              <w:ind w:left="0"/>
              <w:jc w:val="center"/>
              <w:rPr>
                <w:rFonts w:ascii="Times New Roman" w:hAnsi="Times New Roman" w:cs="Times New Roman"/>
                <w:szCs w:val="24"/>
              </w:rPr>
            </w:pPr>
            <w:r w:rsidRPr="006A7411">
              <w:rPr>
                <w:rFonts w:ascii="Times New Roman" w:hAnsi="Times New Roman" w:cs="Times New Roman"/>
                <w:szCs w:val="24"/>
              </w:rPr>
              <w:t>Да/Нет</w:t>
            </w:r>
          </w:p>
          <w:p w:rsidR="006F7854" w:rsidRPr="006A7411" w:rsidRDefault="006F7854" w:rsidP="00C21D3C">
            <w:pPr>
              <w:pStyle w:val="a0"/>
              <w:spacing w:after="0" w:line="240" w:lineRule="auto"/>
              <w:ind w:left="0"/>
              <w:jc w:val="center"/>
              <w:rPr>
                <w:rFonts w:ascii="Times New Roman" w:hAnsi="Times New Roman" w:cs="Times New Roman"/>
                <w:szCs w:val="24"/>
              </w:rPr>
            </w:pPr>
          </w:p>
        </w:tc>
      </w:tr>
      <w:tr w:rsidR="006F7854" w:rsidRPr="006A7411" w:rsidTr="00C21D3C">
        <w:tc>
          <w:tcPr>
            <w:tcW w:w="2830"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с помощью функции OPENROWSET. Можно использовать OPENROWSET для подключения к другим СУБД. мастер импорта и экспорта</w:t>
            </w:r>
          </w:p>
        </w:tc>
        <w:tc>
          <w:tcPr>
            <w:tcW w:w="5884" w:type="dxa"/>
          </w:tcPr>
          <w:p w:rsidR="006F7854" w:rsidRPr="006A7411" w:rsidRDefault="006F7854" w:rsidP="00C21D3C">
            <w:pPr>
              <w:pStyle w:val="a0"/>
              <w:spacing w:after="0" w:line="240" w:lineRule="auto"/>
              <w:ind w:left="0"/>
              <w:jc w:val="both"/>
              <w:rPr>
                <w:rFonts w:ascii="Times New Roman" w:hAnsi="Times New Roman" w:cs="Times New Roman"/>
                <w:szCs w:val="24"/>
              </w:rPr>
            </w:pPr>
            <w:r w:rsidRPr="006A7411">
              <w:rPr>
                <w:rFonts w:ascii="Times New Roman" w:hAnsi="Times New Roman" w:cs="Times New Roman"/>
                <w:szCs w:val="24"/>
              </w:rPr>
              <w:t>Создает простые пакеты, которые импортируют и экспортируют данные в многочисленных рапространенных форматах, включая базы данных, электронные таблицы и текстовые файлы.</w:t>
            </w:r>
          </w:p>
        </w:tc>
        <w:tc>
          <w:tcPr>
            <w:tcW w:w="1742" w:type="dxa"/>
          </w:tcPr>
          <w:p w:rsidR="006F7854" w:rsidRPr="006A7411" w:rsidRDefault="006F7854" w:rsidP="00C21D3C">
            <w:pPr>
              <w:pStyle w:val="a0"/>
              <w:spacing w:after="0" w:line="240" w:lineRule="auto"/>
              <w:ind w:left="0"/>
              <w:jc w:val="center"/>
              <w:rPr>
                <w:rFonts w:ascii="Times New Roman" w:hAnsi="Times New Roman" w:cs="Times New Roman"/>
                <w:szCs w:val="24"/>
              </w:rPr>
            </w:pPr>
            <w:r w:rsidRPr="006A7411">
              <w:rPr>
                <w:rFonts w:ascii="Times New Roman" w:hAnsi="Times New Roman" w:cs="Times New Roman"/>
                <w:szCs w:val="24"/>
              </w:rPr>
              <w:t>Да/Да</w:t>
            </w:r>
          </w:p>
          <w:p w:rsidR="006F7854" w:rsidRPr="006A7411" w:rsidRDefault="006F7854" w:rsidP="00C21D3C">
            <w:pPr>
              <w:pStyle w:val="a0"/>
              <w:spacing w:after="0" w:line="240" w:lineRule="auto"/>
              <w:ind w:left="0"/>
              <w:jc w:val="center"/>
              <w:rPr>
                <w:rFonts w:ascii="Times New Roman" w:hAnsi="Times New Roman" w:cs="Times New Roman"/>
                <w:szCs w:val="24"/>
              </w:rPr>
            </w:pPr>
          </w:p>
        </w:tc>
      </w:tr>
    </w:tbl>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Подробное</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методов</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найти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электронной</w:t>
      </w:r>
      <w:r>
        <w:rPr>
          <w:rFonts w:ascii="Times New Roman" w:hAnsi="Times New Roman" w:cs="Times New Roman"/>
          <w:sz w:val="24"/>
          <w:szCs w:val="24"/>
        </w:rPr>
        <w:t xml:space="preserve"> </w:t>
      </w:r>
      <w:r w:rsidRPr="00590FD5">
        <w:rPr>
          <w:rFonts w:ascii="Times New Roman" w:hAnsi="Times New Roman" w:cs="Times New Roman"/>
          <w:sz w:val="24"/>
          <w:szCs w:val="24"/>
        </w:rPr>
        <w:t>документации</w:t>
      </w:r>
      <w:r>
        <w:rPr>
          <w:rFonts w:ascii="Times New Roman" w:hAnsi="Times New Roman" w:cs="Times New Roman"/>
          <w:sz w:val="24"/>
          <w:szCs w:val="24"/>
        </w:rPr>
        <w:t xml:space="preserve"> </w:t>
      </w:r>
      <w:r w:rsidRPr="00590FD5">
        <w:rPr>
          <w:rFonts w:ascii="Times New Roman" w:hAnsi="Times New Roman" w:cs="Times New Roman"/>
          <w:sz w:val="24"/>
          <w:szCs w:val="24"/>
        </w:rPr>
        <w:t>Microsoft.</w:t>
      </w:r>
    </w:p>
    <w:p w:rsidR="006F7854" w:rsidRPr="009E06C3" w:rsidRDefault="006F7854" w:rsidP="006F7854">
      <w:pPr>
        <w:pStyle w:val="a0"/>
        <w:spacing w:after="0" w:line="240" w:lineRule="auto"/>
        <w:ind w:left="0" w:firstLine="426"/>
        <w:jc w:val="both"/>
        <w:rPr>
          <w:rFonts w:ascii="Times New Roman" w:hAnsi="Times New Roman" w:cs="Times New Roman"/>
          <w:b/>
          <w:sz w:val="24"/>
          <w:szCs w:val="24"/>
        </w:rPr>
      </w:pPr>
      <w:r w:rsidRPr="009E06C3">
        <w:rPr>
          <w:rFonts w:ascii="Times New Roman" w:hAnsi="Times New Roman" w:cs="Times New Roman"/>
          <w:b/>
          <w:sz w:val="24"/>
          <w:szCs w:val="24"/>
        </w:rPr>
        <w:t>Повышение производительности передачи 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При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экспорта/импорта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обеспечить</w:t>
      </w:r>
      <w:r>
        <w:rPr>
          <w:rFonts w:ascii="Times New Roman" w:hAnsi="Times New Roman" w:cs="Times New Roman"/>
          <w:sz w:val="24"/>
          <w:szCs w:val="24"/>
        </w:rPr>
        <w:t xml:space="preserve"> </w:t>
      </w:r>
      <w:r w:rsidRPr="00590FD5">
        <w:rPr>
          <w:rFonts w:ascii="Times New Roman" w:hAnsi="Times New Roman" w:cs="Times New Roman"/>
          <w:sz w:val="24"/>
          <w:szCs w:val="24"/>
        </w:rPr>
        <w:t>наилучшую</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производительность,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минимизировать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блокировки;</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минимизировать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ведение</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журнала</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триггеры.</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чего</w:t>
      </w:r>
      <w:r>
        <w:rPr>
          <w:rFonts w:ascii="Times New Roman" w:hAnsi="Times New Roman" w:cs="Times New Roman"/>
          <w:sz w:val="24"/>
          <w:szCs w:val="24"/>
        </w:rPr>
        <w:t xml:space="preserve"> </w:t>
      </w:r>
      <w:r w:rsidRPr="00590FD5">
        <w:rPr>
          <w:rFonts w:ascii="Times New Roman" w:hAnsi="Times New Roman" w:cs="Times New Roman"/>
          <w:sz w:val="24"/>
          <w:szCs w:val="24"/>
        </w:rPr>
        <w:t>надо</w:t>
      </w:r>
      <w:r>
        <w:rPr>
          <w:rFonts w:ascii="Times New Roman" w:hAnsi="Times New Roman" w:cs="Times New Roman"/>
          <w:sz w:val="24"/>
          <w:szCs w:val="24"/>
        </w:rPr>
        <w:t xml:space="preserve"> </w:t>
      </w:r>
      <w:r w:rsidRPr="00590FD5">
        <w:rPr>
          <w:rFonts w:ascii="Times New Roman" w:hAnsi="Times New Roman" w:cs="Times New Roman"/>
          <w:sz w:val="24"/>
          <w:szCs w:val="24"/>
        </w:rPr>
        <w:t>минимизировать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блокировки.</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Блокировка</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компоненте</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Engine</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синхронизации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одновременного</w:t>
      </w:r>
      <w:r>
        <w:rPr>
          <w:rFonts w:ascii="Times New Roman" w:hAnsi="Times New Roman" w:cs="Times New Roman"/>
          <w:sz w:val="24"/>
          <w:szCs w:val="24"/>
        </w:rPr>
        <w:t xml:space="preserve"> до</w:t>
      </w:r>
      <w:r w:rsidRPr="00590FD5">
        <w:rPr>
          <w:rFonts w:ascii="Times New Roman" w:hAnsi="Times New Roman" w:cs="Times New Roman"/>
          <w:sz w:val="24"/>
          <w:szCs w:val="24"/>
        </w:rPr>
        <w:t>ступа</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нескольких</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одному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тому</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фрагменту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изменении</w:t>
      </w:r>
      <w:r>
        <w:rPr>
          <w:rFonts w:ascii="Times New Roman" w:hAnsi="Times New Roman" w:cs="Times New Roman"/>
          <w:sz w:val="24"/>
          <w:szCs w:val="24"/>
        </w:rPr>
        <w:t xml:space="preserve"> </w:t>
      </w:r>
      <w:r w:rsidRPr="00590FD5">
        <w:rPr>
          <w:rFonts w:ascii="Times New Roman" w:hAnsi="Times New Roman" w:cs="Times New Roman"/>
          <w:sz w:val="24"/>
          <w:szCs w:val="24"/>
        </w:rPr>
        <w:t>фрагмента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транзакция</w:t>
      </w:r>
      <w:r>
        <w:rPr>
          <w:rFonts w:ascii="Times New Roman" w:hAnsi="Times New Roman" w:cs="Times New Roman"/>
          <w:sz w:val="24"/>
          <w:szCs w:val="24"/>
        </w:rPr>
        <w:t xml:space="preserve"> </w:t>
      </w:r>
      <w:r w:rsidRPr="00590FD5">
        <w:rPr>
          <w:rFonts w:ascii="Times New Roman" w:hAnsi="Times New Roman" w:cs="Times New Roman"/>
          <w:sz w:val="24"/>
          <w:szCs w:val="24"/>
        </w:rPr>
        <w:t>удерживает</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блокировку,</w:t>
      </w:r>
      <w:r>
        <w:rPr>
          <w:rFonts w:ascii="Times New Roman" w:hAnsi="Times New Roman" w:cs="Times New Roman"/>
          <w:sz w:val="24"/>
          <w:szCs w:val="24"/>
        </w:rPr>
        <w:t xml:space="preserve"> </w:t>
      </w:r>
      <w:r w:rsidRPr="00590FD5">
        <w:rPr>
          <w:rFonts w:ascii="Times New Roman" w:hAnsi="Times New Roman" w:cs="Times New Roman"/>
          <w:sz w:val="24"/>
          <w:szCs w:val="24"/>
        </w:rPr>
        <w:t>защищая</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до</w:t>
      </w:r>
      <w:r>
        <w:rPr>
          <w:rFonts w:ascii="Times New Roman" w:hAnsi="Times New Roman" w:cs="Times New Roman"/>
          <w:sz w:val="24"/>
          <w:szCs w:val="24"/>
        </w:rPr>
        <w:t xml:space="preserve"> </w:t>
      </w:r>
      <w:r w:rsidRPr="00590FD5">
        <w:rPr>
          <w:rFonts w:ascii="Times New Roman" w:hAnsi="Times New Roman" w:cs="Times New Roman"/>
          <w:sz w:val="24"/>
          <w:szCs w:val="24"/>
        </w:rPr>
        <w:t>конца</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транзакции.</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умолчанию</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управляет</w:t>
      </w:r>
      <w:r>
        <w:rPr>
          <w:rFonts w:ascii="Times New Roman" w:hAnsi="Times New Roman" w:cs="Times New Roman"/>
          <w:sz w:val="24"/>
          <w:szCs w:val="24"/>
        </w:rPr>
        <w:t xml:space="preserve"> </w:t>
      </w:r>
      <w:r w:rsidRPr="00590FD5">
        <w:rPr>
          <w:rFonts w:ascii="Times New Roman" w:hAnsi="Times New Roman" w:cs="Times New Roman"/>
          <w:sz w:val="24"/>
          <w:szCs w:val="24"/>
        </w:rPr>
        <w:t>гранулярностью</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блокировок,</w:t>
      </w:r>
      <w:r>
        <w:rPr>
          <w:rFonts w:ascii="Times New Roman" w:hAnsi="Times New Roman" w:cs="Times New Roman"/>
          <w:sz w:val="24"/>
          <w:szCs w:val="24"/>
        </w:rPr>
        <w:t xml:space="preserve"> </w:t>
      </w:r>
      <w:r w:rsidRPr="00590FD5">
        <w:rPr>
          <w:rFonts w:ascii="Times New Roman" w:hAnsi="Times New Roman" w:cs="Times New Roman"/>
          <w:sz w:val="24"/>
          <w:szCs w:val="24"/>
        </w:rPr>
        <w:t>начиная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уровня</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блокировки</w:t>
      </w:r>
      <w:r>
        <w:rPr>
          <w:rFonts w:ascii="Times New Roman" w:hAnsi="Times New Roman" w:cs="Times New Roman"/>
          <w:sz w:val="24"/>
          <w:szCs w:val="24"/>
        </w:rPr>
        <w:t xml:space="preserve"> </w:t>
      </w:r>
      <w:r w:rsidRPr="00590FD5">
        <w:rPr>
          <w:rFonts w:ascii="Times New Roman" w:hAnsi="Times New Roman" w:cs="Times New Roman"/>
          <w:sz w:val="24"/>
          <w:szCs w:val="24"/>
        </w:rPr>
        <w:t>строк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пытаясь</w:t>
      </w:r>
      <w:r>
        <w:rPr>
          <w:rFonts w:ascii="Times New Roman" w:hAnsi="Times New Roman" w:cs="Times New Roman"/>
          <w:sz w:val="24"/>
          <w:szCs w:val="24"/>
        </w:rPr>
        <w:t xml:space="preserve"> </w:t>
      </w:r>
      <w:r w:rsidRPr="00590FD5">
        <w:rPr>
          <w:rFonts w:ascii="Times New Roman" w:hAnsi="Times New Roman" w:cs="Times New Roman"/>
          <w:sz w:val="24"/>
          <w:szCs w:val="24"/>
        </w:rPr>
        <w:t>укрупнить</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блокировку,</w:t>
      </w:r>
      <w:r>
        <w:rPr>
          <w:rFonts w:ascii="Times New Roman" w:hAnsi="Times New Roman" w:cs="Times New Roman"/>
          <w:sz w:val="24"/>
          <w:szCs w:val="24"/>
        </w:rPr>
        <w:t xml:space="preserve"> </w:t>
      </w:r>
      <w:r w:rsidRPr="00590FD5">
        <w:rPr>
          <w:rFonts w:ascii="Times New Roman" w:hAnsi="Times New Roman" w:cs="Times New Roman"/>
          <w:sz w:val="24"/>
          <w:szCs w:val="24"/>
        </w:rPr>
        <w:t>когда</w:t>
      </w:r>
      <w:r>
        <w:rPr>
          <w:rFonts w:ascii="Times New Roman" w:hAnsi="Times New Roman" w:cs="Times New Roman"/>
          <w:sz w:val="24"/>
          <w:szCs w:val="24"/>
        </w:rPr>
        <w:t xml:space="preserve"> </w:t>
      </w:r>
      <w:r w:rsidRPr="00590FD5">
        <w:rPr>
          <w:rFonts w:ascii="Times New Roman" w:hAnsi="Times New Roman" w:cs="Times New Roman"/>
          <w:sz w:val="24"/>
          <w:szCs w:val="24"/>
        </w:rPr>
        <w:t>значительное</w:t>
      </w:r>
      <w:r>
        <w:rPr>
          <w:rFonts w:ascii="Times New Roman" w:hAnsi="Times New Roman" w:cs="Times New Roman"/>
          <w:sz w:val="24"/>
          <w:szCs w:val="24"/>
        </w:rPr>
        <w:t xml:space="preserve"> </w:t>
      </w:r>
      <w:r w:rsidRPr="00590FD5">
        <w:rPr>
          <w:rFonts w:ascii="Times New Roman" w:hAnsi="Times New Roman" w:cs="Times New Roman"/>
          <w:sz w:val="24"/>
          <w:szCs w:val="24"/>
        </w:rPr>
        <w:t>число</w:t>
      </w:r>
      <w:r>
        <w:rPr>
          <w:rFonts w:ascii="Times New Roman" w:hAnsi="Times New Roman" w:cs="Times New Roman"/>
          <w:sz w:val="24"/>
          <w:szCs w:val="24"/>
        </w:rPr>
        <w:t xml:space="preserve"> </w:t>
      </w:r>
      <w:r w:rsidRPr="00590FD5">
        <w:rPr>
          <w:rFonts w:ascii="Times New Roman" w:hAnsi="Times New Roman" w:cs="Times New Roman"/>
          <w:sz w:val="24"/>
          <w:szCs w:val="24"/>
        </w:rPr>
        <w:t>отдельных</w:t>
      </w:r>
      <w:r>
        <w:rPr>
          <w:rFonts w:ascii="Times New Roman" w:hAnsi="Times New Roman" w:cs="Times New Roman"/>
          <w:sz w:val="24"/>
          <w:szCs w:val="24"/>
        </w:rPr>
        <w:t xml:space="preserve"> </w:t>
      </w:r>
      <w:r w:rsidRPr="00590FD5">
        <w:rPr>
          <w:rFonts w:ascii="Times New Roman" w:hAnsi="Times New Roman" w:cs="Times New Roman"/>
          <w:sz w:val="24"/>
          <w:szCs w:val="24"/>
        </w:rPr>
        <w:t>строк</w:t>
      </w:r>
      <w:r>
        <w:rPr>
          <w:rFonts w:ascii="Times New Roman" w:hAnsi="Times New Roman" w:cs="Times New Roman"/>
          <w:sz w:val="24"/>
          <w:szCs w:val="24"/>
        </w:rPr>
        <w:t xml:space="preserve"> </w:t>
      </w:r>
      <w:r w:rsidRPr="00590FD5">
        <w:rPr>
          <w:rFonts w:ascii="Times New Roman" w:hAnsi="Times New Roman" w:cs="Times New Roman"/>
          <w:sz w:val="24"/>
          <w:szCs w:val="24"/>
        </w:rPr>
        <w:t>заблокированы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Управление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большим</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количеством</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блокировок</w:t>
      </w:r>
      <w:r>
        <w:rPr>
          <w:rFonts w:ascii="Times New Roman" w:hAnsi="Times New Roman" w:cs="Times New Roman"/>
          <w:sz w:val="24"/>
          <w:szCs w:val="24"/>
        </w:rPr>
        <w:t xml:space="preserve"> </w:t>
      </w:r>
      <w:r w:rsidRPr="00590FD5">
        <w:rPr>
          <w:rFonts w:ascii="Times New Roman" w:hAnsi="Times New Roman" w:cs="Times New Roman"/>
          <w:sz w:val="24"/>
          <w:szCs w:val="24"/>
        </w:rPr>
        <w:t>занимает</w:t>
      </w:r>
      <w:r>
        <w:rPr>
          <w:rFonts w:ascii="Times New Roman" w:hAnsi="Times New Roman" w:cs="Times New Roman"/>
          <w:sz w:val="24"/>
          <w:szCs w:val="24"/>
        </w:rPr>
        <w:t xml:space="preserve"> </w:t>
      </w:r>
      <w:r w:rsidRPr="00590FD5">
        <w:rPr>
          <w:rFonts w:ascii="Times New Roman" w:hAnsi="Times New Roman" w:cs="Times New Roman"/>
          <w:sz w:val="24"/>
          <w:szCs w:val="24"/>
        </w:rPr>
        <w:t>ресурсы,</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могли</w:t>
      </w:r>
      <w:r>
        <w:rPr>
          <w:rFonts w:ascii="Times New Roman" w:hAnsi="Times New Roman" w:cs="Times New Roman"/>
          <w:sz w:val="24"/>
          <w:szCs w:val="24"/>
        </w:rPr>
        <w:t xml:space="preserve"> </w:t>
      </w:r>
      <w:r w:rsidRPr="00590FD5">
        <w:rPr>
          <w:rFonts w:ascii="Times New Roman" w:hAnsi="Times New Roman" w:cs="Times New Roman"/>
          <w:sz w:val="24"/>
          <w:szCs w:val="24"/>
        </w:rPr>
        <w:t>бы</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использоваться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минимизации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запросов.</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правило,</w:t>
      </w:r>
      <w:r>
        <w:rPr>
          <w:rFonts w:ascii="Times New Roman" w:hAnsi="Times New Roman" w:cs="Times New Roman"/>
          <w:sz w:val="24"/>
          <w:szCs w:val="24"/>
        </w:rPr>
        <w:t xml:space="preserve"> </w:t>
      </w:r>
      <w:r w:rsidRPr="00590FD5">
        <w:rPr>
          <w:rFonts w:ascii="Times New Roman" w:hAnsi="Times New Roman" w:cs="Times New Roman"/>
          <w:sz w:val="24"/>
          <w:szCs w:val="24"/>
        </w:rPr>
        <w:t>нецелесообразно</w:t>
      </w:r>
      <w:r>
        <w:rPr>
          <w:rFonts w:ascii="Times New Roman" w:hAnsi="Times New Roman" w:cs="Times New Roman"/>
          <w:sz w:val="24"/>
          <w:szCs w:val="24"/>
        </w:rPr>
        <w:t xml:space="preserve"> </w:t>
      </w:r>
      <w:r w:rsidRPr="00590FD5">
        <w:rPr>
          <w:rFonts w:ascii="Times New Roman" w:hAnsi="Times New Roman" w:cs="Times New Roman"/>
          <w:sz w:val="24"/>
          <w:szCs w:val="24"/>
        </w:rPr>
        <w:t>ставить</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уровне</w:t>
      </w:r>
      <w:r>
        <w:rPr>
          <w:rFonts w:ascii="Times New Roman" w:hAnsi="Times New Roman" w:cs="Times New Roman"/>
          <w:sz w:val="24"/>
          <w:szCs w:val="24"/>
        </w:rPr>
        <w:t xml:space="preserve"> </w:t>
      </w:r>
      <w:r w:rsidRPr="00590FD5">
        <w:rPr>
          <w:rFonts w:ascii="Times New Roman" w:hAnsi="Times New Roman" w:cs="Times New Roman"/>
          <w:sz w:val="24"/>
          <w:szCs w:val="24"/>
        </w:rPr>
        <w:t>строк,</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заблокировать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всю</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таблицу</w:t>
      </w:r>
      <w:r>
        <w:rPr>
          <w:rFonts w:ascii="Times New Roman" w:hAnsi="Times New Roman" w:cs="Times New Roman"/>
          <w:sz w:val="24"/>
          <w:szCs w:val="24"/>
        </w:rPr>
        <w:t xml:space="preserve"> </w:t>
      </w:r>
      <w:r w:rsidRPr="00590FD5">
        <w:rPr>
          <w:rFonts w:ascii="Times New Roman" w:hAnsi="Times New Roman" w:cs="Times New Roman"/>
          <w:sz w:val="24"/>
          <w:szCs w:val="24"/>
        </w:rPr>
        <w:t>сразу.</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Программа</w:t>
      </w:r>
      <w:r>
        <w:rPr>
          <w:rFonts w:ascii="Times New Roman" w:hAnsi="Times New Roman" w:cs="Times New Roman"/>
          <w:sz w:val="24"/>
          <w:szCs w:val="24"/>
        </w:rPr>
        <w:t xml:space="preserve"> </w:t>
      </w:r>
      <w:r w:rsidRPr="00590FD5">
        <w:rPr>
          <w:rFonts w:ascii="Times New Roman" w:hAnsi="Times New Roman" w:cs="Times New Roman"/>
          <w:sz w:val="24"/>
          <w:szCs w:val="24"/>
        </w:rPr>
        <w:t>bcp</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инструкция</w:t>
      </w:r>
      <w:r>
        <w:rPr>
          <w:rFonts w:ascii="Times New Roman" w:hAnsi="Times New Roman" w:cs="Times New Roman"/>
          <w:sz w:val="24"/>
          <w:szCs w:val="24"/>
        </w:rPr>
        <w:t xml:space="preserve"> </w:t>
      </w:r>
      <w:r w:rsidRPr="00590FD5">
        <w:rPr>
          <w:rFonts w:ascii="Times New Roman" w:hAnsi="Times New Roman" w:cs="Times New Roman"/>
          <w:sz w:val="24"/>
          <w:szCs w:val="24"/>
        </w:rPr>
        <w:t>BULK</w:t>
      </w:r>
      <w:r>
        <w:rPr>
          <w:rFonts w:ascii="Times New Roman" w:hAnsi="Times New Roman" w:cs="Times New Roman"/>
          <w:sz w:val="24"/>
          <w:szCs w:val="24"/>
        </w:rPr>
        <w:t xml:space="preserve"> </w:t>
      </w:r>
      <w:r w:rsidRPr="00590FD5">
        <w:rPr>
          <w:rFonts w:ascii="Times New Roman" w:hAnsi="Times New Roman" w:cs="Times New Roman"/>
          <w:sz w:val="24"/>
          <w:szCs w:val="24"/>
        </w:rPr>
        <w:t>INSERT</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INSERT</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SELECT</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FROM</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OPENROWSET(BULK...)</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позволяют</w:t>
      </w:r>
      <w:r>
        <w:rPr>
          <w:rFonts w:ascii="Times New Roman" w:hAnsi="Times New Roman" w:cs="Times New Roman"/>
          <w:sz w:val="24"/>
          <w:szCs w:val="24"/>
        </w:rPr>
        <w:t xml:space="preserve"> </w:t>
      </w:r>
      <w:r w:rsidRPr="00590FD5">
        <w:rPr>
          <w:rFonts w:ascii="Times New Roman" w:hAnsi="Times New Roman" w:cs="Times New Roman"/>
          <w:sz w:val="24"/>
          <w:szCs w:val="24"/>
        </w:rPr>
        <w:t>указать,</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блокирована</w:t>
      </w:r>
      <w:r>
        <w:rPr>
          <w:rFonts w:ascii="Times New Roman" w:hAnsi="Times New Roman" w:cs="Times New Roman"/>
          <w:sz w:val="24"/>
          <w:szCs w:val="24"/>
        </w:rPr>
        <w:t xml:space="preserve"> </w:t>
      </w:r>
      <w:r w:rsidRPr="00590FD5">
        <w:rPr>
          <w:rFonts w:ascii="Times New Roman" w:hAnsi="Times New Roman" w:cs="Times New Roman"/>
          <w:sz w:val="24"/>
          <w:szCs w:val="24"/>
        </w:rPr>
        <w:t>(целиком).</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указана</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блокировка</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применяется</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блокировка</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(BU)</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Блокировка</w:t>
      </w:r>
      <w:r>
        <w:rPr>
          <w:rFonts w:ascii="Times New Roman" w:hAnsi="Times New Roman" w:cs="Times New Roman"/>
          <w:sz w:val="24"/>
          <w:szCs w:val="24"/>
        </w:rPr>
        <w:t xml:space="preserve"> </w:t>
      </w:r>
      <w:r w:rsidRPr="00590FD5">
        <w:rPr>
          <w:rFonts w:ascii="Times New Roman" w:hAnsi="Times New Roman" w:cs="Times New Roman"/>
          <w:sz w:val="24"/>
          <w:szCs w:val="24"/>
        </w:rPr>
        <w:t>BU</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одновременно</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массовый</w:t>
      </w:r>
      <w:r>
        <w:rPr>
          <w:rFonts w:ascii="Times New Roman" w:hAnsi="Times New Roman" w:cs="Times New Roman"/>
          <w:sz w:val="24"/>
          <w:szCs w:val="24"/>
        </w:rPr>
        <w:t xml:space="preserve"> </w:t>
      </w:r>
      <w:r w:rsidRPr="00590FD5">
        <w:rPr>
          <w:rFonts w:ascii="Times New Roman" w:hAnsi="Times New Roman" w:cs="Times New Roman"/>
          <w:sz w:val="24"/>
          <w:szCs w:val="24"/>
        </w:rPr>
        <w:t>импорт</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одну</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ту</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таблицу</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нескольким</w:t>
      </w:r>
      <w:r>
        <w:rPr>
          <w:rFonts w:ascii="Times New Roman" w:hAnsi="Times New Roman" w:cs="Times New Roman"/>
          <w:sz w:val="24"/>
          <w:szCs w:val="24"/>
        </w:rPr>
        <w:t xml:space="preserve"> </w:t>
      </w:r>
      <w:r w:rsidRPr="00590FD5">
        <w:rPr>
          <w:rFonts w:ascii="Times New Roman" w:hAnsi="Times New Roman" w:cs="Times New Roman"/>
          <w:sz w:val="24"/>
          <w:szCs w:val="24"/>
        </w:rPr>
        <w:t>потокам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вместе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тем</w:t>
      </w:r>
      <w:r>
        <w:rPr>
          <w:rFonts w:ascii="Times New Roman" w:hAnsi="Times New Roman" w:cs="Times New Roman"/>
          <w:sz w:val="24"/>
          <w:szCs w:val="24"/>
        </w:rPr>
        <w:t xml:space="preserve"> </w:t>
      </w:r>
      <w:r w:rsidRPr="00590FD5">
        <w:rPr>
          <w:rFonts w:ascii="Times New Roman" w:hAnsi="Times New Roman" w:cs="Times New Roman"/>
          <w:sz w:val="24"/>
          <w:szCs w:val="24"/>
        </w:rPr>
        <w:t>предотвращает</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других</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процессов,</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осуществляющих</w:t>
      </w:r>
      <w:r>
        <w:rPr>
          <w:rFonts w:ascii="Times New Roman" w:hAnsi="Times New Roman" w:cs="Times New Roman"/>
          <w:sz w:val="24"/>
          <w:szCs w:val="24"/>
        </w:rPr>
        <w:t xml:space="preserve"> </w:t>
      </w:r>
      <w:r w:rsidRPr="00590FD5">
        <w:rPr>
          <w:rFonts w:ascii="Times New Roman" w:hAnsi="Times New Roman" w:cs="Times New Roman"/>
          <w:sz w:val="24"/>
          <w:szCs w:val="24"/>
        </w:rPr>
        <w:t>массовый</w:t>
      </w:r>
      <w:r>
        <w:rPr>
          <w:rFonts w:ascii="Times New Roman" w:hAnsi="Times New Roman" w:cs="Times New Roman"/>
          <w:sz w:val="24"/>
          <w:szCs w:val="24"/>
        </w:rPr>
        <w:t xml:space="preserve"> </w:t>
      </w:r>
      <w:r w:rsidRPr="00590FD5">
        <w:rPr>
          <w:rFonts w:ascii="Times New Roman" w:hAnsi="Times New Roman" w:cs="Times New Roman"/>
          <w:sz w:val="24"/>
          <w:szCs w:val="24"/>
        </w:rPr>
        <w:t>импорт</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Блокировка</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повысить</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производительность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снизив</w:t>
      </w:r>
      <w:r>
        <w:rPr>
          <w:rFonts w:ascii="Times New Roman" w:hAnsi="Times New Roman" w:cs="Times New Roman"/>
          <w:sz w:val="24"/>
          <w:szCs w:val="24"/>
        </w:rPr>
        <w:t xml:space="preserve"> </w:t>
      </w:r>
      <w:r w:rsidRPr="00590FD5">
        <w:rPr>
          <w:rFonts w:ascii="Times New Roman" w:hAnsi="Times New Roman" w:cs="Times New Roman"/>
          <w:sz w:val="24"/>
          <w:szCs w:val="24"/>
        </w:rPr>
        <w:t>конкуренцию</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эту</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таблицу.</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w:t>
      </w:r>
      <w:r>
        <w:rPr>
          <w:rFonts w:ascii="Times New Roman" w:hAnsi="Times New Roman" w:cs="Times New Roman"/>
          <w:sz w:val="24"/>
          <w:szCs w:val="24"/>
        </w:rPr>
        <w:t xml:space="preserve"> </w:t>
      </w:r>
      <w:r w:rsidRPr="00590FD5">
        <w:rPr>
          <w:rFonts w:ascii="Times New Roman" w:hAnsi="Times New Roman" w:cs="Times New Roman"/>
          <w:sz w:val="24"/>
          <w:szCs w:val="24"/>
        </w:rPr>
        <w:t>2</w:t>
      </w:r>
      <w:r>
        <w:rPr>
          <w:rFonts w:ascii="Times New Roman" w:hAnsi="Times New Roman" w:cs="Times New Roman"/>
          <w:sz w:val="24"/>
          <w:szCs w:val="24"/>
        </w:rPr>
        <w:t xml:space="preserve"> </w:t>
      </w:r>
      <w:r w:rsidRPr="00590FD5">
        <w:rPr>
          <w:rFonts w:ascii="Times New Roman" w:hAnsi="Times New Roman" w:cs="Times New Roman"/>
          <w:sz w:val="24"/>
          <w:szCs w:val="24"/>
        </w:rPr>
        <w:t>перечислены</w:t>
      </w:r>
      <w:r>
        <w:rPr>
          <w:rFonts w:ascii="Times New Roman" w:hAnsi="Times New Roman" w:cs="Times New Roman"/>
          <w:sz w:val="24"/>
          <w:szCs w:val="24"/>
        </w:rPr>
        <w:t xml:space="preserve"> </w:t>
      </w:r>
      <w:r w:rsidRPr="00590FD5">
        <w:rPr>
          <w:rFonts w:ascii="Times New Roman" w:hAnsi="Times New Roman" w:cs="Times New Roman"/>
          <w:sz w:val="24"/>
          <w:szCs w:val="24"/>
        </w:rPr>
        <w:t>квалификаторы,</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определяющие</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блокировку</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командах</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массовой</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загрузки.</w:t>
      </w:r>
    </w:p>
    <w:p w:rsidR="006F7854"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2</w:t>
      </w:r>
    </w:p>
    <w:tbl>
      <w:tblPr>
        <w:tblStyle w:val="a7"/>
        <w:tblW w:w="0" w:type="auto"/>
        <w:tblLook w:val="04A0" w:firstRow="1" w:lastRow="0" w:firstColumn="1" w:lastColumn="0" w:noHBand="0" w:noVBand="1"/>
      </w:tblPr>
      <w:tblGrid>
        <w:gridCol w:w="5460"/>
        <w:gridCol w:w="2473"/>
        <w:gridCol w:w="2523"/>
      </w:tblGrid>
      <w:tr w:rsidR="006F7854" w:rsidTr="00C21D3C">
        <w:tc>
          <w:tcPr>
            <w:tcW w:w="5460" w:type="dxa"/>
          </w:tcPr>
          <w:p w:rsidR="006F7854"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Квалификаторы,</w:t>
            </w:r>
            <w:r>
              <w:rPr>
                <w:rFonts w:ascii="Times New Roman" w:hAnsi="Times New Roman" w:cs="Times New Roman"/>
                <w:sz w:val="24"/>
                <w:szCs w:val="24"/>
              </w:rPr>
              <w:t xml:space="preserve"> </w:t>
            </w:r>
            <w:r w:rsidRPr="00590FD5">
              <w:rPr>
                <w:rFonts w:ascii="Times New Roman" w:hAnsi="Times New Roman" w:cs="Times New Roman"/>
                <w:sz w:val="24"/>
                <w:szCs w:val="24"/>
              </w:rPr>
              <w:t>задающие</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блокировку</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p>
        </w:tc>
        <w:tc>
          <w:tcPr>
            <w:tcW w:w="2473" w:type="dxa"/>
          </w:tcPr>
          <w:p w:rsidR="006F7854" w:rsidRPr="00590FD5"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Команда</w:t>
            </w:r>
          </w:p>
          <w:p w:rsidR="006F7854" w:rsidRDefault="006F7854" w:rsidP="00C21D3C">
            <w:pPr>
              <w:pStyle w:val="a0"/>
              <w:spacing w:after="0" w:line="240" w:lineRule="auto"/>
              <w:ind w:left="0"/>
              <w:jc w:val="both"/>
              <w:rPr>
                <w:rFonts w:ascii="Times New Roman" w:hAnsi="Times New Roman" w:cs="Times New Roman"/>
                <w:sz w:val="24"/>
                <w:szCs w:val="24"/>
              </w:rPr>
            </w:pPr>
          </w:p>
        </w:tc>
        <w:tc>
          <w:tcPr>
            <w:tcW w:w="2523" w:type="dxa"/>
          </w:tcPr>
          <w:p w:rsidR="006F7854" w:rsidRPr="00590FD5"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Квалификатор</w:t>
            </w:r>
          </w:p>
          <w:p w:rsidR="006F7854" w:rsidRDefault="006F7854" w:rsidP="00C21D3C">
            <w:pPr>
              <w:pStyle w:val="a0"/>
              <w:spacing w:after="0" w:line="240" w:lineRule="auto"/>
              <w:ind w:left="0"/>
              <w:jc w:val="both"/>
              <w:rPr>
                <w:rFonts w:ascii="Times New Roman" w:hAnsi="Times New Roman" w:cs="Times New Roman"/>
                <w:sz w:val="24"/>
                <w:szCs w:val="24"/>
              </w:rPr>
            </w:pPr>
          </w:p>
        </w:tc>
      </w:tr>
      <w:tr w:rsidR="006F7854" w:rsidTr="00C21D3C">
        <w:tc>
          <w:tcPr>
            <w:tcW w:w="5460" w:type="dxa"/>
          </w:tcPr>
          <w:p w:rsidR="006F7854"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Тип</w:t>
            </w:r>
            <w:r>
              <w:rPr>
                <w:rFonts w:ascii="Times New Roman" w:hAnsi="Times New Roman" w:cs="Times New Roman"/>
                <w:sz w:val="24"/>
                <w:szCs w:val="24"/>
              </w:rPr>
              <w:t xml:space="preserve"> </w:t>
            </w:r>
            <w:r w:rsidRPr="00590FD5">
              <w:rPr>
                <w:rFonts w:ascii="Times New Roman" w:hAnsi="Times New Roman" w:cs="Times New Roman"/>
                <w:sz w:val="24"/>
                <w:szCs w:val="24"/>
              </w:rPr>
              <w:t>квалификатора</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программа</w:t>
            </w:r>
            <w:r>
              <w:rPr>
                <w:rFonts w:ascii="Times New Roman" w:hAnsi="Times New Roman" w:cs="Times New Roman"/>
                <w:sz w:val="24"/>
                <w:szCs w:val="24"/>
              </w:rPr>
              <w:t xml:space="preserve"> </w:t>
            </w:r>
            <w:r w:rsidRPr="00590FD5">
              <w:rPr>
                <w:rFonts w:ascii="Times New Roman" w:hAnsi="Times New Roman" w:cs="Times New Roman"/>
                <w:sz w:val="24"/>
                <w:szCs w:val="24"/>
              </w:rPr>
              <w:t>bcp</w:t>
            </w:r>
          </w:p>
        </w:tc>
        <w:tc>
          <w:tcPr>
            <w:tcW w:w="2473" w:type="dxa"/>
          </w:tcPr>
          <w:p w:rsidR="006F7854"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-h</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TABLOCK</w:t>
            </w:r>
            <w:r>
              <w:rPr>
                <w:rFonts w:ascii="Times New Roman" w:hAnsi="Times New Roman" w:cs="Times New Roman"/>
                <w:sz w:val="24"/>
                <w:szCs w:val="24"/>
              </w:rPr>
              <w:t xml:space="preserve"> </w:t>
            </w:r>
            <w:r w:rsidRPr="00590FD5">
              <w:rPr>
                <w:rFonts w:ascii="Times New Roman" w:hAnsi="Times New Roman" w:cs="Times New Roman"/>
                <w:sz w:val="24"/>
                <w:szCs w:val="24"/>
              </w:rPr>
              <w:t>"</w:t>
            </w:r>
          </w:p>
        </w:tc>
        <w:tc>
          <w:tcPr>
            <w:tcW w:w="2523" w:type="dxa"/>
          </w:tcPr>
          <w:p w:rsidR="006F7854"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Подсказка</w:t>
            </w:r>
          </w:p>
        </w:tc>
      </w:tr>
      <w:tr w:rsidR="006F7854" w:rsidTr="00C21D3C">
        <w:tc>
          <w:tcPr>
            <w:tcW w:w="5460" w:type="dxa"/>
          </w:tcPr>
          <w:p w:rsidR="006F7854"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Инструкция</w:t>
            </w:r>
            <w:r>
              <w:rPr>
                <w:rFonts w:ascii="Times New Roman" w:hAnsi="Times New Roman" w:cs="Times New Roman"/>
                <w:sz w:val="24"/>
                <w:szCs w:val="24"/>
              </w:rPr>
              <w:t xml:space="preserve"> </w:t>
            </w:r>
            <w:r w:rsidRPr="00590FD5">
              <w:rPr>
                <w:rFonts w:ascii="Times New Roman" w:hAnsi="Times New Roman" w:cs="Times New Roman"/>
                <w:sz w:val="24"/>
                <w:szCs w:val="24"/>
              </w:rPr>
              <w:t>BULK</w:t>
            </w:r>
            <w:r>
              <w:rPr>
                <w:rFonts w:ascii="Times New Roman" w:hAnsi="Times New Roman" w:cs="Times New Roman"/>
                <w:sz w:val="24"/>
                <w:szCs w:val="24"/>
              </w:rPr>
              <w:t xml:space="preserve"> </w:t>
            </w:r>
            <w:r w:rsidRPr="00590FD5">
              <w:rPr>
                <w:rFonts w:ascii="Times New Roman" w:hAnsi="Times New Roman" w:cs="Times New Roman"/>
                <w:sz w:val="24"/>
                <w:szCs w:val="24"/>
              </w:rPr>
              <w:t>INSERT</w:t>
            </w:r>
          </w:p>
        </w:tc>
        <w:tc>
          <w:tcPr>
            <w:tcW w:w="2473" w:type="dxa"/>
          </w:tcPr>
          <w:p w:rsidR="006F7854"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TABLOCK</w:t>
            </w:r>
          </w:p>
        </w:tc>
        <w:tc>
          <w:tcPr>
            <w:tcW w:w="2523" w:type="dxa"/>
          </w:tcPr>
          <w:p w:rsidR="006F7854"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Аргумент</w:t>
            </w:r>
          </w:p>
        </w:tc>
      </w:tr>
      <w:tr w:rsidR="006F7854" w:rsidRPr="00645168" w:rsidTr="00C21D3C">
        <w:tc>
          <w:tcPr>
            <w:tcW w:w="5460" w:type="dxa"/>
          </w:tcPr>
          <w:p w:rsidR="006F7854" w:rsidRPr="00590FD5" w:rsidRDefault="006F7854" w:rsidP="00C21D3C">
            <w:pPr>
              <w:pStyle w:val="a0"/>
              <w:spacing w:after="0" w:line="240" w:lineRule="auto"/>
              <w:ind w:left="0"/>
              <w:jc w:val="both"/>
              <w:rPr>
                <w:rFonts w:ascii="Times New Roman" w:hAnsi="Times New Roman" w:cs="Times New Roman"/>
                <w:sz w:val="24"/>
                <w:szCs w:val="24"/>
                <w:lang w:val="en-US"/>
              </w:rPr>
            </w:pPr>
            <w:r w:rsidRPr="00590FD5">
              <w:rPr>
                <w:rFonts w:ascii="Times New Roman" w:hAnsi="Times New Roman" w:cs="Times New Roman"/>
                <w:sz w:val="24"/>
                <w:szCs w:val="24"/>
              </w:rPr>
              <w:t>Инструкция</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INSERT</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SELECT</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w:t>
            </w:r>
          </w:p>
          <w:p w:rsidR="006F7854" w:rsidRPr="00645168" w:rsidRDefault="006F7854" w:rsidP="00C21D3C">
            <w:pPr>
              <w:pStyle w:val="a0"/>
              <w:spacing w:after="0" w:line="240" w:lineRule="auto"/>
              <w:ind w:left="0"/>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FROM</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OPENROWSET(BULK…)</w:t>
            </w:r>
          </w:p>
        </w:tc>
        <w:tc>
          <w:tcPr>
            <w:tcW w:w="2473" w:type="dxa"/>
          </w:tcPr>
          <w:p w:rsidR="006F7854" w:rsidRPr="00645168" w:rsidRDefault="006F7854" w:rsidP="00C21D3C">
            <w:pPr>
              <w:pStyle w:val="a0"/>
              <w:spacing w:after="0" w:line="240" w:lineRule="auto"/>
              <w:ind w:left="0"/>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WITH</w:t>
            </w:r>
            <w:r w:rsidRPr="00496366">
              <w:rPr>
                <w:rFonts w:ascii="Times New Roman" w:hAnsi="Times New Roman" w:cs="Times New Roman"/>
                <w:sz w:val="24"/>
                <w:szCs w:val="24"/>
                <w:lang w:val="en-US"/>
              </w:rPr>
              <w:t>(</w:t>
            </w:r>
            <w:r w:rsidRPr="00590FD5">
              <w:rPr>
                <w:rFonts w:ascii="Times New Roman" w:hAnsi="Times New Roman" w:cs="Times New Roman"/>
                <w:sz w:val="24"/>
                <w:szCs w:val="24"/>
                <w:lang w:val="en-US"/>
              </w:rPr>
              <w:t>TABLOCK</w:t>
            </w:r>
            <w:r w:rsidRPr="00496366">
              <w:rPr>
                <w:rFonts w:ascii="Times New Roman" w:hAnsi="Times New Roman" w:cs="Times New Roman"/>
                <w:sz w:val="24"/>
                <w:szCs w:val="24"/>
                <w:lang w:val="en-US"/>
              </w:rPr>
              <w:t>)</w:t>
            </w:r>
          </w:p>
        </w:tc>
        <w:tc>
          <w:tcPr>
            <w:tcW w:w="2523" w:type="dxa"/>
          </w:tcPr>
          <w:p w:rsidR="006F7854" w:rsidRPr="007715EB" w:rsidRDefault="006F7854" w:rsidP="00C21D3C">
            <w:pPr>
              <w:pStyle w:val="a0"/>
              <w:spacing w:after="0" w:line="240" w:lineRule="auto"/>
              <w:ind w:left="0"/>
              <w:jc w:val="both"/>
              <w:rPr>
                <w:rFonts w:ascii="Times New Roman" w:hAnsi="Times New Roman" w:cs="Times New Roman"/>
                <w:sz w:val="24"/>
                <w:szCs w:val="24"/>
              </w:rPr>
            </w:pPr>
            <w:r w:rsidRPr="00590FD5">
              <w:rPr>
                <w:rFonts w:ascii="Times New Roman" w:hAnsi="Times New Roman" w:cs="Times New Roman"/>
                <w:sz w:val="24"/>
                <w:szCs w:val="24"/>
              </w:rPr>
              <w:t>Табличная</w:t>
            </w:r>
            <w:r>
              <w:rPr>
                <w:rFonts w:ascii="Times New Roman" w:hAnsi="Times New Roman" w:cs="Times New Roman"/>
                <w:sz w:val="24"/>
                <w:szCs w:val="24"/>
              </w:rPr>
              <w:t xml:space="preserve"> под</w:t>
            </w:r>
            <w:r w:rsidRPr="00590FD5">
              <w:rPr>
                <w:rFonts w:ascii="Times New Roman" w:hAnsi="Times New Roman" w:cs="Times New Roman"/>
                <w:sz w:val="24"/>
                <w:szCs w:val="24"/>
              </w:rPr>
              <w:t>сказка</w:t>
            </w:r>
          </w:p>
        </w:tc>
      </w:tr>
    </w:tbl>
    <w:p w:rsidR="006F7854" w:rsidRPr="009E06C3" w:rsidRDefault="006F7854" w:rsidP="006F7854">
      <w:pPr>
        <w:pStyle w:val="a0"/>
        <w:spacing w:after="0" w:line="240" w:lineRule="auto"/>
        <w:ind w:left="0" w:firstLine="426"/>
        <w:jc w:val="both"/>
        <w:rPr>
          <w:rFonts w:ascii="Times New Roman" w:hAnsi="Times New Roman" w:cs="Times New Roman"/>
          <w:b/>
          <w:sz w:val="24"/>
          <w:szCs w:val="24"/>
        </w:rPr>
      </w:pPr>
      <w:r w:rsidRPr="009E06C3">
        <w:rPr>
          <w:rFonts w:ascii="Times New Roman" w:hAnsi="Times New Roman" w:cs="Times New Roman"/>
          <w:b/>
          <w:sz w:val="24"/>
          <w:szCs w:val="24"/>
        </w:rPr>
        <w:t>Минимизация ведение журнала транзакций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простой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массовые</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производятся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минимальным</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протоколированием.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использующей</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полного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вставки</w:t>
      </w:r>
      <w:r>
        <w:rPr>
          <w:rFonts w:ascii="Times New Roman" w:hAnsi="Times New Roman" w:cs="Times New Roman"/>
          <w:sz w:val="24"/>
          <w:szCs w:val="24"/>
        </w:rPr>
        <w:t xml:space="preserve"> </w:t>
      </w:r>
      <w:r w:rsidRPr="00590FD5">
        <w:rPr>
          <w:rFonts w:ascii="Times New Roman" w:hAnsi="Times New Roman" w:cs="Times New Roman"/>
          <w:sz w:val="24"/>
          <w:szCs w:val="24"/>
        </w:rPr>
        <w:t>строк</w:t>
      </w:r>
      <w:r>
        <w:rPr>
          <w:rFonts w:ascii="Times New Roman" w:hAnsi="Times New Roman" w:cs="Times New Roman"/>
          <w:sz w:val="24"/>
          <w:szCs w:val="24"/>
        </w:rPr>
        <w:t xml:space="preserve"> </w:t>
      </w:r>
      <w:r w:rsidRPr="00590FD5">
        <w:rPr>
          <w:rFonts w:ascii="Times New Roman" w:hAnsi="Times New Roman" w:cs="Times New Roman"/>
          <w:sz w:val="24"/>
          <w:szCs w:val="24"/>
        </w:rPr>
        <w:t>полностью</w:t>
      </w:r>
      <w:r>
        <w:rPr>
          <w:rFonts w:ascii="Times New Roman" w:hAnsi="Times New Roman" w:cs="Times New Roman"/>
          <w:sz w:val="24"/>
          <w:szCs w:val="24"/>
        </w:rPr>
        <w:t xml:space="preserve"> </w:t>
      </w:r>
      <w:r w:rsidRPr="00590FD5">
        <w:rPr>
          <w:rFonts w:ascii="Times New Roman" w:hAnsi="Times New Roman" w:cs="Times New Roman"/>
          <w:sz w:val="24"/>
          <w:szCs w:val="24"/>
        </w:rPr>
        <w:t>записываются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журнал</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транзакций.</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большого</w:t>
      </w:r>
      <w:r>
        <w:rPr>
          <w:rFonts w:ascii="Times New Roman" w:hAnsi="Times New Roman" w:cs="Times New Roman"/>
          <w:sz w:val="24"/>
          <w:szCs w:val="24"/>
        </w:rPr>
        <w:t xml:space="preserve"> </w:t>
      </w:r>
      <w:r w:rsidRPr="00590FD5">
        <w:rPr>
          <w:rFonts w:ascii="Times New Roman" w:hAnsi="Times New Roman" w:cs="Times New Roman"/>
          <w:sz w:val="24"/>
          <w:szCs w:val="24"/>
        </w:rPr>
        <w:t>количества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привести</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быстрому</w:t>
      </w:r>
      <w:r>
        <w:rPr>
          <w:rFonts w:ascii="Times New Roman" w:hAnsi="Times New Roman" w:cs="Times New Roman"/>
          <w:sz w:val="24"/>
          <w:szCs w:val="24"/>
        </w:rPr>
        <w:t xml:space="preserve"> </w:t>
      </w:r>
      <w:r w:rsidRPr="00590FD5">
        <w:rPr>
          <w:rFonts w:ascii="Times New Roman" w:hAnsi="Times New Roman" w:cs="Times New Roman"/>
          <w:sz w:val="24"/>
          <w:szCs w:val="24"/>
        </w:rPr>
        <w:t>заполнению</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журнала</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транзакций.</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минимальным</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протоколированием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обычно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полного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r>
        <w:rPr>
          <w:rFonts w:ascii="Times New Roman" w:hAnsi="Times New Roman" w:cs="Times New Roman"/>
          <w:sz w:val="24"/>
          <w:szCs w:val="24"/>
        </w:rPr>
        <w:t xml:space="preserve"> </w:t>
      </w:r>
      <w:r w:rsidRPr="00590FD5">
        <w:rPr>
          <w:rFonts w:ascii="Times New Roman" w:hAnsi="Times New Roman" w:cs="Times New Roman"/>
          <w:sz w:val="24"/>
          <w:szCs w:val="24"/>
        </w:rPr>
        <w:t>сначала</w:t>
      </w:r>
      <w:r>
        <w:rPr>
          <w:rFonts w:ascii="Times New Roman" w:hAnsi="Times New Roman" w:cs="Times New Roman"/>
          <w:sz w:val="24"/>
          <w:szCs w:val="24"/>
        </w:rPr>
        <w:t xml:space="preserve"> </w:t>
      </w:r>
      <w:r w:rsidRPr="00590FD5">
        <w:rPr>
          <w:rFonts w:ascii="Times New Roman" w:hAnsi="Times New Roman" w:cs="Times New Roman"/>
          <w:sz w:val="24"/>
          <w:szCs w:val="24"/>
        </w:rPr>
        <w:t>переключить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неполным</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протоколированием,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массового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снова</w:t>
      </w:r>
      <w:r>
        <w:rPr>
          <w:rFonts w:ascii="Times New Roman" w:hAnsi="Times New Roman" w:cs="Times New Roman"/>
          <w:sz w:val="24"/>
          <w:szCs w:val="24"/>
        </w:rPr>
        <w:t xml:space="preserve"> </w:t>
      </w:r>
      <w:r w:rsidRPr="00590FD5">
        <w:rPr>
          <w:rFonts w:ascii="Times New Roman" w:hAnsi="Times New Roman" w:cs="Times New Roman"/>
          <w:sz w:val="24"/>
          <w:szCs w:val="24"/>
        </w:rPr>
        <w:t>переключить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полного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команды</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минимальное</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Способствовать</w:t>
      </w:r>
      <w:r>
        <w:rPr>
          <w:rFonts w:ascii="Times New Roman" w:hAnsi="Times New Roman" w:cs="Times New Roman"/>
          <w:sz w:val="24"/>
          <w:szCs w:val="24"/>
        </w:rPr>
        <w:t xml:space="preserve"> </w:t>
      </w:r>
      <w:r w:rsidRPr="00590FD5">
        <w:rPr>
          <w:rFonts w:ascii="Times New Roman" w:hAnsi="Times New Roman" w:cs="Times New Roman"/>
          <w:sz w:val="24"/>
          <w:szCs w:val="24"/>
        </w:rPr>
        <w:t>минимизации</w:t>
      </w:r>
      <w:r>
        <w:rPr>
          <w:rFonts w:ascii="Times New Roman" w:hAnsi="Times New Roman" w:cs="Times New Roman"/>
          <w:sz w:val="24"/>
          <w:szCs w:val="24"/>
        </w:rPr>
        <w:t xml:space="preserve"> </w:t>
      </w:r>
      <w:r w:rsidRPr="00590FD5">
        <w:rPr>
          <w:rFonts w:ascii="Times New Roman" w:hAnsi="Times New Roman" w:cs="Times New Roman"/>
          <w:sz w:val="24"/>
          <w:szCs w:val="24"/>
        </w:rPr>
        <w:t>ведения</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журнала</w:t>
      </w:r>
      <w:r>
        <w:rPr>
          <w:rFonts w:ascii="Times New Roman" w:hAnsi="Times New Roman" w:cs="Times New Roman"/>
          <w:sz w:val="24"/>
          <w:szCs w:val="24"/>
        </w:rPr>
        <w:t xml:space="preserve"> </w:t>
      </w:r>
      <w:r w:rsidRPr="00590FD5">
        <w:rPr>
          <w:rFonts w:ascii="Times New Roman" w:hAnsi="Times New Roman" w:cs="Times New Roman"/>
          <w:sz w:val="24"/>
          <w:szCs w:val="24"/>
        </w:rPr>
        <w:t>помогут</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следующие</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рекомендации.</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реплицируется.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Указана</w:t>
      </w:r>
      <w:r>
        <w:rPr>
          <w:rFonts w:ascii="Times New Roman" w:hAnsi="Times New Roman" w:cs="Times New Roman"/>
          <w:sz w:val="24"/>
          <w:szCs w:val="24"/>
        </w:rPr>
        <w:t xml:space="preserve"> </w:t>
      </w:r>
      <w:r w:rsidRPr="00590FD5">
        <w:rPr>
          <w:rFonts w:ascii="Times New Roman" w:hAnsi="Times New Roman" w:cs="Times New Roman"/>
          <w:sz w:val="24"/>
          <w:szCs w:val="24"/>
        </w:rPr>
        <w:t>блокировка</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TABLOCK).</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у</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нет</w:t>
      </w:r>
      <w:r>
        <w:rPr>
          <w:rFonts w:ascii="Times New Roman" w:hAnsi="Times New Roman" w:cs="Times New Roman"/>
          <w:sz w:val="24"/>
          <w:szCs w:val="24"/>
        </w:rPr>
        <w:t xml:space="preserve"> </w:t>
      </w:r>
      <w:r w:rsidRPr="00590FD5">
        <w:rPr>
          <w:rFonts w:ascii="Times New Roman" w:hAnsi="Times New Roman" w:cs="Times New Roman"/>
          <w:sz w:val="24"/>
          <w:szCs w:val="24"/>
        </w:rPr>
        <w:t>кластеризованного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имеется</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некластеризованных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страницы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всегда</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протоколируются</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минимально.</w:t>
      </w:r>
      <w:r>
        <w:rPr>
          <w:rFonts w:ascii="Times New Roman" w:hAnsi="Times New Roman" w:cs="Times New Roman"/>
          <w:sz w:val="24"/>
          <w:szCs w:val="24"/>
        </w:rPr>
        <w:t xml:space="preserve"> </w:t>
      </w:r>
      <w:r w:rsidRPr="00590FD5">
        <w:rPr>
          <w:rFonts w:ascii="Times New Roman" w:hAnsi="Times New Roman" w:cs="Times New Roman"/>
          <w:sz w:val="24"/>
          <w:szCs w:val="24"/>
        </w:rPr>
        <w:t>Однако,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идет</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страниц</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журнал,</w:t>
      </w:r>
      <w:r>
        <w:rPr>
          <w:rFonts w:ascii="Times New Roman" w:hAnsi="Times New Roman" w:cs="Times New Roman"/>
          <w:sz w:val="24"/>
          <w:szCs w:val="24"/>
        </w:rPr>
        <w:t xml:space="preserve"> </w:t>
      </w:r>
      <w:r w:rsidRPr="00590FD5">
        <w:rPr>
          <w:rFonts w:ascii="Times New Roman" w:hAnsi="Times New Roman" w:cs="Times New Roman"/>
          <w:sz w:val="24"/>
          <w:szCs w:val="24"/>
        </w:rPr>
        <w:t>зависит</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пуста</w:t>
      </w:r>
      <w:r>
        <w:rPr>
          <w:rFonts w:ascii="Times New Roman" w:hAnsi="Times New Roman" w:cs="Times New Roman"/>
          <w:sz w:val="24"/>
          <w:szCs w:val="24"/>
        </w:rPr>
        <w:t xml:space="preserve"> </w:t>
      </w:r>
      <w:r w:rsidRPr="00590FD5">
        <w:rPr>
          <w:rFonts w:ascii="Times New Roman" w:hAnsi="Times New Roman" w:cs="Times New Roman"/>
          <w:sz w:val="24"/>
          <w:szCs w:val="24"/>
        </w:rPr>
        <w:t>ли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пуста,</w:t>
      </w:r>
      <w:r>
        <w:rPr>
          <w:rFonts w:ascii="Times New Roman" w:hAnsi="Times New Roman" w:cs="Times New Roman"/>
          <w:sz w:val="24"/>
          <w:szCs w:val="24"/>
        </w:rPr>
        <w:t xml:space="preserve"> </w:t>
      </w:r>
      <w:r w:rsidRPr="00590FD5">
        <w:rPr>
          <w:rFonts w:ascii="Times New Roman" w:hAnsi="Times New Roman" w:cs="Times New Roman"/>
          <w:sz w:val="24"/>
          <w:szCs w:val="24"/>
        </w:rPr>
        <w:t>страницы</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протоколируются</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минимально.</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пуста,</w:t>
      </w:r>
      <w:r>
        <w:rPr>
          <w:rFonts w:ascii="Times New Roman" w:hAnsi="Times New Roman" w:cs="Times New Roman"/>
          <w:sz w:val="24"/>
          <w:szCs w:val="24"/>
        </w:rPr>
        <w:t xml:space="preserve"> </w:t>
      </w:r>
      <w:r w:rsidRPr="00590FD5">
        <w:rPr>
          <w:rFonts w:ascii="Times New Roman" w:hAnsi="Times New Roman" w:cs="Times New Roman"/>
          <w:sz w:val="24"/>
          <w:szCs w:val="24"/>
        </w:rPr>
        <w:t>страницы</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протоколируются</w:t>
      </w:r>
      <w:r>
        <w:rPr>
          <w:rFonts w:ascii="Times New Roman" w:hAnsi="Times New Roman" w:cs="Times New Roman"/>
          <w:sz w:val="24"/>
          <w:szCs w:val="24"/>
        </w:rPr>
        <w:t xml:space="preserve"> </w:t>
      </w:r>
      <w:r w:rsidRPr="00590FD5">
        <w:rPr>
          <w:rFonts w:ascii="Times New Roman" w:hAnsi="Times New Roman" w:cs="Times New Roman"/>
          <w:sz w:val="24"/>
          <w:szCs w:val="24"/>
        </w:rPr>
        <w:t>полностью.</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имеет</w:t>
      </w:r>
      <w:r>
        <w:rPr>
          <w:rFonts w:ascii="Times New Roman" w:hAnsi="Times New Roman" w:cs="Times New Roman"/>
          <w:sz w:val="24"/>
          <w:szCs w:val="24"/>
        </w:rPr>
        <w:t xml:space="preserve"> </w:t>
      </w:r>
      <w:r w:rsidRPr="00590FD5">
        <w:rPr>
          <w:rFonts w:ascii="Times New Roman" w:hAnsi="Times New Roman" w:cs="Times New Roman"/>
          <w:sz w:val="24"/>
          <w:szCs w:val="24"/>
        </w:rPr>
        <w:t>кластеризованный</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пуста,</w:t>
      </w:r>
      <w:r>
        <w:rPr>
          <w:rFonts w:ascii="Times New Roman" w:hAnsi="Times New Roman" w:cs="Times New Roman"/>
          <w:sz w:val="24"/>
          <w:szCs w:val="24"/>
        </w:rPr>
        <w:t xml:space="preserve"> </w:t>
      </w:r>
      <w:r w:rsidRPr="00590FD5">
        <w:rPr>
          <w:rFonts w:ascii="Times New Roman" w:hAnsi="Times New Roman" w:cs="Times New Roman"/>
          <w:sz w:val="24"/>
          <w:szCs w:val="24"/>
        </w:rPr>
        <w:t>ведется</w:t>
      </w:r>
      <w:r>
        <w:rPr>
          <w:rFonts w:ascii="Times New Roman" w:hAnsi="Times New Roman" w:cs="Times New Roman"/>
          <w:sz w:val="24"/>
          <w:szCs w:val="24"/>
        </w:rPr>
        <w:t xml:space="preserve"> </w:t>
      </w:r>
      <w:r w:rsidRPr="00590FD5">
        <w:rPr>
          <w:rFonts w:ascii="Times New Roman" w:hAnsi="Times New Roman" w:cs="Times New Roman"/>
          <w:sz w:val="24"/>
          <w:szCs w:val="24"/>
        </w:rPr>
        <w:t>минимальная</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страниц</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журнал.</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имеет</w:t>
      </w:r>
      <w:r>
        <w:rPr>
          <w:rFonts w:ascii="Times New Roman" w:hAnsi="Times New Roman" w:cs="Times New Roman"/>
          <w:sz w:val="24"/>
          <w:szCs w:val="24"/>
        </w:rPr>
        <w:t xml:space="preserve"> </w:t>
      </w:r>
      <w:r w:rsidRPr="00590FD5">
        <w:rPr>
          <w:rFonts w:ascii="Times New Roman" w:hAnsi="Times New Roman" w:cs="Times New Roman"/>
          <w:sz w:val="24"/>
          <w:szCs w:val="24"/>
        </w:rPr>
        <w:t>кластеризованный</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пуста,</w:t>
      </w:r>
      <w:r>
        <w:rPr>
          <w:rFonts w:ascii="Times New Roman" w:hAnsi="Times New Roman" w:cs="Times New Roman"/>
          <w:sz w:val="24"/>
          <w:szCs w:val="24"/>
        </w:rPr>
        <w:t xml:space="preserve"> </w:t>
      </w:r>
      <w:r w:rsidRPr="00590FD5">
        <w:rPr>
          <w:rFonts w:ascii="Times New Roman" w:hAnsi="Times New Roman" w:cs="Times New Roman"/>
          <w:sz w:val="24"/>
          <w:szCs w:val="24"/>
        </w:rPr>
        <w:t>страницы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протоколируются</w:t>
      </w:r>
      <w:r>
        <w:rPr>
          <w:rFonts w:ascii="Times New Roman" w:hAnsi="Times New Roman" w:cs="Times New Roman"/>
          <w:sz w:val="24"/>
          <w:szCs w:val="24"/>
        </w:rPr>
        <w:t xml:space="preserve"> </w:t>
      </w:r>
      <w:r w:rsidRPr="00590FD5">
        <w:rPr>
          <w:rFonts w:ascii="Times New Roman" w:hAnsi="Times New Roman" w:cs="Times New Roman"/>
          <w:sz w:val="24"/>
          <w:szCs w:val="24"/>
        </w:rPr>
        <w:t>полностью,</w:t>
      </w:r>
      <w:r>
        <w:rPr>
          <w:rFonts w:ascii="Times New Roman" w:hAnsi="Times New Roman" w:cs="Times New Roman"/>
          <w:sz w:val="24"/>
          <w:szCs w:val="24"/>
        </w:rPr>
        <w:t xml:space="preserve"> </w:t>
      </w:r>
      <w:r w:rsidRPr="00590FD5">
        <w:rPr>
          <w:rFonts w:ascii="Times New Roman" w:hAnsi="Times New Roman" w:cs="Times New Roman"/>
          <w:sz w:val="24"/>
          <w:szCs w:val="24"/>
        </w:rPr>
        <w:t>независимо</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модели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Это</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исчерпывающий</w:t>
      </w:r>
      <w:r>
        <w:rPr>
          <w:rFonts w:ascii="Times New Roman" w:hAnsi="Times New Roman" w:cs="Times New Roman"/>
          <w:sz w:val="24"/>
          <w:szCs w:val="24"/>
        </w:rPr>
        <w:t xml:space="preserve"> </w:t>
      </w:r>
      <w:r w:rsidRPr="00590FD5">
        <w:rPr>
          <w:rFonts w:ascii="Times New Roman" w:hAnsi="Times New Roman" w:cs="Times New Roman"/>
          <w:sz w:val="24"/>
          <w:szCs w:val="24"/>
        </w:rPr>
        <w:t>перечень</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ограничений,</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минимизировать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журнал</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транзакций.</w:t>
      </w:r>
    </w:p>
    <w:p w:rsidR="006F7854" w:rsidRPr="009E06C3" w:rsidRDefault="006F7854" w:rsidP="006F7854">
      <w:pPr>
        <w:pStyle w:val="a0"/>
        <w:spacing w:after="0" w:line="240" w:lineRule="auto"/>
        <w:ind w:left="0" w:firstLine="426"/>
        <w:jc w:val="both"/>
        <w:rPr>
          <w:rFonts w:ascii="Times New Roman" w:hAnsi="Times New Roman" w:cs="Times New Roman"/>
          <w:b/>
          <w:sz w:val="24"/>
          <w:szCs w:val="24"/>
        </w:rPr>
      </w:pPr>
      <w:r w:rsidRPr="009E06C3">
        <w:rPr>
          <w:rFonts w:ascii="Times New Roman" w:hAnsi="Times New Roman" w:cs="Times New Roman"/>
          <w:b/>
          <w:sz w:val="24"/>
          <w:szCs w:val="24"/>
        </w:rPr>
        <w:t>Отключение и перестроение индексов</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проверять</w:t>
      </w:r>
      <w:r>
        <w:rPr>
          <w:rFonts w:ascii="Times New Roman" w:hAnsi="Times New Roman" w:cs="Times New Roman"/>
          <w:sz w:val="24"/>
          <w:szCs w:val="24"/>
        </w:rPr>
        <w:t xml:space="preserve"> </w:t>
      </w:r>
      <w:r w:rsidRPr="00590FD5">
        <w:rPr>
          <w:rFonts w:ascii="Times New Roman" w:hAnsi="Times New Roman" w:cs="Times New Roman"/>
          <w:sz w:val="24"/>
          <w:szCs w:val="24"/>
        </w:rPr>
        <w:t>каждое</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каждого</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каждой</w:t>
      </w:r>
      <w:r>
        <w:rPr>
          <w:rFonts w:ascii="Times New Roman" w:hAnsi="Times New Roman" w:cs="Times New Roman"/>
          <w:sz w:val="24"/>
          <w:szCs w:val="24"/>
        </w:rPr>
        <w:t xml:space="preserve"> </w:t>
      </w:r>
      <w:r w:rsidRPr="00590FD5">
        <w:rPr>
          <w:rFonts w:ascii="Times New Roman" w:hAnsi="Times New Roman" w:cs="Times New Roman"/>
          <w:sz w:val="24"/>
          <w:szCs w:val="24"/>
        </w:rPr>
        <w:t>строки,</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повысить</w:t>
      </w:r>
      <w:r>
        <w:rPr>
          <w:rFonts w:ascii="Times New Roman" w:hAnsi="Times New Roman" w:cs="Times New Roman"/>
          <w:sz w:val="24"/>
          <w:szCs w:val="24"/>
        </w:rPr>
        <w:t xml:space="preserve"> </w:t>
      </w:r>
      <w:r w:rsidRPr="00590FD5">
        <w:rPr>
          <w:rFonts w:ascii="Times New Roman" w:hAnsi="Times New Roman" w:cs="Times New Roman"/>
          <w:sz w:val="24"/>
          <w:szCs w:val="24"/>
        </w:rPr>
        <w:t>общую</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производительность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путем</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процесса</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до</w:t>
      </w:r>
      <w:r>
        <w:rPr>
          <w:rFonts w:ascii="Times New Roman" w:hAnsi="Times New Roman" w:cs="Times New Roman"/>
          <w:sz w:val="24"/>
          <w:szCs w:val="24"/>
        </w:rPr>
        <w:t xml:space="preserve"> </w:t>
      </w:r>
      <w:r w:rsidRPr="00590FD5">
        <w:rPr>
          <w:rFonts w:ascii="Times New Roman" w:hAnsi="Times New Roman" w:cs="Times New Roman"/>
          <w:sz w:val="24"/>
          <w:szCs w:val="24"/>
        </w:rPr>
        <w:t>тех</w:t>
      </w:r>
      <w:r>
        <w:rPr>
          <w:rFonts w:ascii="Times New Roman" w:hAnsi="Times New Roman" w:cs="Times New Roman"/>
          <w:sz w:val="24"/>
          <w:szCs w:val="24"/>
        </w:rPr>
        <w:t xml:space="preserve"> </w:t>
      </w:r>
      <w:r w:rsidRPr="00590FD5">
        <w:rPr>
          <w:rFonts w:ascii="Times New Roman" w:hAnsi="Times New Roman" w:cs="Times New Roman"/>
          <w:sz w:val="24"/>
          <w:szCs w:val="24"/>
        </w:rPr>
        <w:t>пор,</w:t>
      </w:r>
      <w:r>
        <w:rPr>
          <w:rFonts w:ascii="Times New Roman" w:hAnsi="Times New Roman" w:cs="Times New Roman"/>
          <w:sz w:val="24"/>
          <w:szCs w:val="24"/>
        </w:rPr>
        <w:t xml:space="preserve"> </w:t>
      </w:r>
      <w:r w:rsidRPr="00590FD5">
        <w:rPr>
          <w:rFonts w:ascii="Times New Roman" w:hAnsi="Times New Roman" w:cs="Times New Roman"/>
          <w:sz w:val="24"/>
          <w:szCs w:val="24"/>
        </w:rPr>
        <w:t>пока</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загружены.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удалять</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индексе</w:t>
      </w:r>
      <w:r>
        <w:rPr>
          <w:rFonts w:ascii="Times New Roman" w:hAnsi="Times New Roman" w:cs="Times New Roman"/>
          <w:sz w:val="24"/>
          <w:szCs w:val="24"/>
        </w:rPr>
        <w:t xml:space="preserve"> </w:t>
      </w:r>
      <w:r w:rsidRPr="00590FD5">
        <w:rPr>
          <w:rFonts w:ascii="Times New Roman" w:hAnsi="Times New Roman" w:cs="Times New Roman"/>
          <w:sz w:val="24"/>
          <w:szCs w:val="24"/>
        </w:rPr>
        <w:t>остаются,</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останавливается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Запросы</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отключённые</w:t>
      </w:r>
      <w:r>
        <w:rPr>
          <w:rFonts w:ascii="Times New Roman" w:hAnsi="Times New Roman" w:cs="Times New Roman"/>
          <w:sz w:val="24"/>
          <w:szCs w:val="24"/>
        </w:rPr>
        <w:t xml:space="preserve"> </w:t>
      </w:r>
      <w:r w:rsidRPr="00590FD5">
        <w:rPr>
          <w:rFonts w:ascii="Times New Roman" w:hAnsi="Times New Roman" w:cs="Times New Roman"/>
          <w:sz w:val="24"/>
          <w:szCs w:val="24"/>
        </w:rPr>
        <w:t>индексы.</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Отключение</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обеспечивает:</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предотвращает</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индексу;</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предотвращает</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данным,</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кластеризованный;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сохраняет</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определение</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ускоряет</w:t>
      </w:r>
      <w:r>
        <w:rPr>
          <w:rFonts w:ascii="Times New Roman" w:hAnsi="Times New Roman" w:cs="Times New Roman"/>
          <w:sz w:val="24"/>
          <w:szCs w:val="24"/>
        </w:rPr>
        <w:t xml:space="preserve"> </w:t>
      </w:r>
      <w:r w:rsidRPr="00590FD5">
        <w:rPr>
          <w:rFonts w:ascii="Times New Roman" w:hAnsi="Times New Roman" w:cs="Times New Roman"/>
          <w:sz w:val="24"/>
          <w:szCs w:val="24"/>
        </w:rPr>
        <w:t>импорт</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графического</w:t>
      </w:r>
      <w:r>
        <w:rPr>
          <w:rFonts w:ascii="Times New Roman" w:hAnsi="Times New Roman" w:cs="Times New Roman"/>
          <w:sz w:val="24"/>
          <w:szCs w:val="24"/>
        </w:rPr>
        <w:t xml:space="preserve"> </w:t>
      </w:r>
      <w:r w:rsidRPr="00590FD5">
        <w:rPr>
          <w:rFonts w:ascii="Times New Roman" w:hAnsi="Times New Roman" w:cs="Times New Roman"/>
          <w:sz w:val="24"/>
          <w:szCs w:val="24"/>
        </w:rPr>
        <w:t>интерфейса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SSMS</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инструкции</w:t>
      </w:r>
      <w:r>
        <w:rPr>
          <w:rFonts w:ascii="Times New Roman" w:hAnsi="Times New Roman" w:cs="Times New Roman"/>
          <w:sz w:val="24"/>
          <w:szCs w:val="24"/>
        </w:rPr>
        <w:t xml:space="preserve"> </w:t>
      </w:r>
      <w:r w:rsidRPr="00590FD5">
        <w:rPr>
          <w:rFonts w:ascii="Times New Roman" w:hAnsi="Times New Roman" w:cs="Times New Roman"/>
          <w:sz w:val="24"/>
          <w:szCs w:val="24"/>
        </w:rPr>
        <w:t>ALTER</w:t>
      </w:r>
      <w:r>
        <w:rPr>
          <w:rFonts w:ascii="Times New Roman" w:hAnsi="Times New Roman" w:cs="Times New Roman"/>
          <w:sz w:val="24"/>
          <w:szCs w:val="24"/>
        </w:rPr>
        <w:t xml:space="preserve"> </w:t>
      </w:r>
      <w:r w:rsidRPr="00590FD5">
        <w:rPr>
          <w:rFonts w:ascii="Times New Roman" w:hAnsi="Times New Roman" w:cs="Times New Roman"/>
          <w:sz w:val="24"/>
          <w:szCs w:val="24"/>
        </w:rPr>
        <w:t>INDEX.</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следующем</w:t>
      </w:r>
      <w:r>
        <w:rPr>
          <w:rFonts w:ascii="Times New Roman" w:hAnsi="Times New Roman" w:cs="Times New Roman"/>
          <w:sz w:val="24"/>
          <w:szCs w:val="24"/>
        </w:rPr>
        <w:t xml:space="preserve"> </w:t>
      </w:r>
      <w:r w:rsidRPr="00590FD5">
        <w:rPr>
          <w:rFonts w:ascii="Times New Roman" w:hAnsi="Times New Roman" w:cs="Times New Roman"/>
          <w:sz w:val="24"/>
          <w:szCs w:val="24"/>
        </w:rPr>
        <w:t>примере</w:t>
      </w:r>
      <w:r>
        <w:rPr>
          <w:rFonts w:ascii="Times New Roman" w:hAnsi="Times New Roman" w:cs="Times New Roman"/>
          <w:sz w:val="24"/>
          <w:szCs w:val="24"/>
        </w:rPr>
        <w:t xml:space="preserve"> </w:t>
      </w:r>
      <w:r w:rsidRPr="00590FD5">
        <w:rPr>
          <w:rFonts w:ascii="Times New Roman" w:hAnsi="Times New Roman" w:cs="Times New Roman"/>
          <w:sz w:val="24"/>
          <w:szCs w:val="24"/>
        </w:rPr>
        <w:t>кода</w:t>
      </w:r>
      <w:r>
        <w:rPr>
          <w:rFonts w:ascii="Times New Roman" w:hAnsi="Times New Roman" w:cs="Times New Roman"/>
          <w:sz w:val="24"/>
          <w:szCs w:val="24"/>
        </w:rPr>
        <w:t xml:space="preserve"> </w:t>
      </w:r>
      <w:r w:rsidRPr="00590FD5">
        <w:rPr>
          <w:rFonts w:ascii="Times New Roman" w:hAnsi="Times New Roman" w:cs="Times New Roman"/>
          <w:sz w:val="24"/>
          <w:szCs w:val="24"/>
        </w:rPr>
        <w:t>отклю-</w:t>
      </w:r>
      <w:r>
        <w:rPr>
          <w:rFonts w:ascii="Times New Roman" w:hAnsi="Times New Roman" w:cs="Times New Roman"/>
          <w:sz w:val="24"/>
          <w:szCs w:val="24"/>
        </w:rPr>
        <w:t xml:space="preserve"> </w:t>
      </w:r>
      <w:r w:rsidRPr="00590FD5">
        <w:rPr>
          <w:rFonts w:ascii="Times New Roman" w:hAnsi="Times New Roman" w:cs="Times New Roman"/>
          <w:sz w:val="24"/>
          <w:szCs w:val="24"/>
        </w:rPr>
        <w:t>чается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именем</w:t>
      </w:r>
      <w:r>
        <w:rPr>
          <w:rFonts w:ascii="Times New Roman" w:hAnsi="Times New Roman" w:cs="Times New Roman"/>
          <w:sz w:val="24"/>
          <w:szCs w:val="24"/>
        </w:rPr>
        <w:t xml:space="preserve"> </w:t>
      </w:r>
      <w:r w:rsidRPr="00590FD5">
        <w:rPr>
          <w:rFonts w:ascii="Times New Roman" w:hAnsi="Times New Roman" w:cs="Times New Roman"/>
          <w:sz w:val="24"/>
          <w:szCs w:val="24"/>
        </w:rPr>
        <w:t>idx_emailaddress</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dbo.Customer.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ALTER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INDEX</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idx_emailaddress</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ON</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dbo.Customer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DISABLE;</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индексы</w:t>
      </w:r>
      <w:r>
        <w:rPr>
          <w:rFonts w:ascii="Times New Roman" w:hAnsi="Times New Roman" w:cs="Times New Roman"/>
          <w:sz w:val="24"/>
          <w:szCs w:val="24"/>
        </w:rPr>
        <w:t xml:space="preserve"> </w:t>
      </w:r>
      <w:r w:rsidRPr="00590FD5">
        <w:rPr>
          <w:rFonts w:ascii="Times New Roman" w:hAnsi="Times New Roman" w:cs="Times New Roman"/>
          <w:sz w:val="24"/>
          <w:szCs w:val="24"/>
        </w:rPr>
        <w:t>сразу</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dbo.Customer,</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казано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следующем</w:t>
      </w:r>
      <w:r>
        <w:rPr>
          <w:rFonts w:ascii="Times New Roman" w:hAnsi="Times New Roman" w:cs="Times New Roman"/>
          <w:sz w:val="24"/>
          <w:szCs w:val="24"/>
        </w:rPr>
        <w:t xml:space="preserve"> </w:t>
      </w:r>
      <w:r w:rsidRPr="00590FD5">
        <w:rPr>
          <w:rFonts w:ascii="Times New Roman" w:hAnsi="Times New Roman" w:cs="Times New Roman"/>
          <w:sz w:val="24"/>
          <w:szCs w:val="24"/>
        </w:rPr>
        <w:t>примере.</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ALTER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INDEX</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ALL</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ON</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dbo.Customer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DISABLE;</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Кластеризованный</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определяет</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структуру</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отключен</w:t>
      </w:r>
      <w:r>
        <w:rPr>
          <w:rFonts w:ascii="Times New Roman" w:hAnsi="Times New Roman" w:cs="Times New Roman"/>
          <w:sz w:val="24"/>
          <w:szCs w:val="24"/>
        </w:rPr>
        <w:t xml:space="preserve"> </w:t>
      </w:r>
      <w:r w:rsidRPr="00590FD5">
        <w:rPr>
          <w:rFonts w:ascii="Times New Roman" w:hAnsi="Times New Roman" w:cs="Times New Roman"/>
          <w:sz w:val="24"/>
          <w:szCs w:val="24"/>
        </w:rPr>
        <w:t>кластеризованный</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таблица</w:t>
      </w:r>
      <w:r>
        <w:rPr>
          <w:rFonts w:ascii="Times New Roman" w:hAnsi="Times New Roman" w:cs="Times New Roman"/>
          <w:sz w:val="24"/>
          <w:szCs w:val="24"/>
        </w:rPr>
        <w:t xml:space="preserve"> </w:t>
      </w:r>
      <w:r w:rsidRPr="00590FD5">
        <w:rPr>
          <w:rFonts w:ascii="Times New Roman" w:hAnsi="Times New Roman" w:cs="Times New Roman"/>
          <w:sz w:val="24"/>
          <w:szCs w:val="24"/>
        </w:rPr>
        <w:t>становится</w:t>
      </w:r>
      <w:r>
        <w:rPr>
          <w:rFonts w:ascii="Times New Roman" w:hAnsi="Times New Roman" w:cs="Times New Roman"/>
          <w:sz w:val="24"/>
          <w:szCs w:val="24"/>
        </w:rPr>
        <w:t xml:space="preserve"> </w:t>
      </w:r>
      <w:r w:rsidRPr="00590FD5">
        <w:rPr>
          <w:rFonts w:ascii="Times New Roman" w:hAnsi="Times New Roman" w:cs="Times New Roman"/>
          <w:sz w:val="24"/>
          <w:szCs w:val="24"/>
        </w:rPr>
        <w:t>недоступной</w:t>
      </w:r>
      <w:r>
        <w:rPr>
          <w:rFonts w:ascii="Times New Roman" w:hAnsi="Times New Roman" w:cs="Times New Roman"/>
          <w:sz w:val="24"/>
          <w:szCs w:val="24"/>
        </w:rPr>
        <w:t xml:space="preserve"> </w:t>
      </w:r>
      <w:r w:rsidRPr="00590FD5">
        <w:rPr>
          <w:rFonts w:ascii="Times New Roman" w:hAnsi="Times New Roman" w:cs="Times New Roman"/>
          <w:sz w:val="24"/>
          <w:szCs w:val="24"/>
        </w:rPr>
        <w:t>до</w:t>
      </w:r>
      <w:r>
        <w:rPr>
          <w:rFonts w:ascii="Times New Roman" w:hAnsi="Times New Roman" w:cs="Times New Roman"/>
          <w:sz w:val="24"/>
          <w:szCs w:val="24"/>
        </w:rPr>
        <w:t xml:space="preserve"> </w:t>
      </w:r>
      <w:r w:rsidRPr="00590FD5">
        <w:rPr>
          <w:rFonts w:ascii="Times New Roman" w:hAnsi="Times New Roman" w:cs="Times New Roman"/>
          <w:sz w:val="24"/>
          <w:szCs w:val="24"/>
        </w:rPr>
        <w:t>тех</w:t>
      </w:r>
      <w:r>
        <w:rPr>
          <w:rFonts w:ascii="Times New Roman" w:hAnsi="Times New Roman" w:cs="Times New Roman"/>
          <w:sz w:val="24"/>
          <w:szCs w:val="24"/>
        </w:rPr>
        <w:t xml:space="preserve"> </w:t>
      </w:r>
      <w:r w:rsidRPr="00590FD5">
        <w:rPr>
          <w:rFonts w:ascii="Times New Roman" w:hAnsi="Times New Roman" w:cs="Times New Roman"/>
          <w:sz w:val="24"/>
          <w:szCs w:val="24"/>
        </w:rPr>
        <w:t>пор,</w:t>
      </w:r>
      <w:r>
        <w:rPr>
          <w:rFonts w:ascii="Times New Roman" w:hAnsi="Times New Roman" w:cs="Times New Roman"/>
          <w:sz w:val="24"/>
          <w:szCs w:val="24"/>
        </w:rPr>
        <w:t xml:space="preserve"> </w:t>
      </w:r>
      <w:r w:rsidRPr="00590FD5">
        <w:rPr>
          <w:rFonts w:ascii="Times New Roman" w:hAnsi="Times New Roman" w:cs="Times New Roman"/>
          <w:sz w:val="24"/>
          <w:szCs w:val="24"/>
        </w:rPr>
        <w:t>пока</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перестроен.</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завершения</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перестроить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(фактически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создать</w:t>
      </w:r>
      <w:r>
        <w:rPr>
          <w:rFonts w:ascii="Times New Roman" w:hAnsi="Times New Roman" w:cs="Times New Roman"/>
          <w:sz w:val="24"/>
          <w:szCs w:val="24"/>
        </w:rPr>
        <w:t xml:space="preserve"> </w:t>
      </w:r>
      <w:r w:rsidRPr="00590FD5">
        <w:rPr>
          <w:rFonts w:ascii="Times New Roman" w:hAnsi="Times New Roman" w:cs="Times New Roman"/>
          <w:sz w:val="24"/>
          <w:szCs w:val="24"/>
        </w:rPr>
        <w:t>заново)</w:t>
      </w:r>
      <w:r>
        <w:rPr>
          <w:rFonts w:ascii="Times New Roman" w:hAnsi="Times New Roman" w:cs="Times New Roman"/>
          <w:sz w:val="24"/>
          <w:szCs w:val="24"/>
        </w:rPr>
        <w:t xml:space="preserve"> </w:t>
      </w:r>
      <w:r w:rsidRPr="00590FD5">
        <w:rPr>
          <w:rFonts w:ascii="Times New Roman" w:hAnsi="Times New Roman" w:cs="Times New Roman"/>
          <w:sz w:val="24"/>
          <w:szCs w:val="24"/>
        </w:rPr>
        <w:t>индексы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графических</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среде</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SSMS,</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инструкции</w:t>
      </w:r>
      <w:r>
        <w:rPr>
          <w:rFonts w:ascii="Times New Roman" w:hAnsi="Times New Roman" w:cs="Times New Roman"/>
          <w:sz w:val="24"/>
          <w:szCs w:val="24"/>
        </w:rPr>
        <w:t xml:space="preserve"> </w:t>
      </w:r>
      <w:r w:rsidRPr="00590FD5">
        <w:rPr>
          <w:rFonts w:ascii="Times New Roman" w:hAnsi="Times New Roman" w:cs="Times New Roman"/>
          <w:sz w:val="24"/>
          <w:szCs w:val="24"/>
        </w:rPr>
        <w:t>ALTER</w:t>
      </w:r>
      <w:r>
        <w:rPr>
          <w:rFonts w:ascii="Times New Roman" w:hAnsi="Times New Roman" w:cs="Times New Roman"/>
          <w:sz w:val="24"/>
          <w:szCs w:val="24"/>
        </w:rPr>
        <w:t xml:space="preserve"> </w:t>
      </w:r>
      <w:r w:rsidRPr="00590FD5">
        <w:rPr>
          <w:rFonts w:ascii="Times New Roman" w:hAnsi="Times New Roman" w:cs="Times New Roman"/>
          <w:sz w:val="24"/>
          <w:szCs w:val="24"/>
        </w:rPr>
        <w:t>INDEX</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команды</w:t>
      </w:r>
      <w:r>
        <w:rPr>
          <w:rFonts w:ascii="Times New Roman" w:hAnsi="Times New Roman" w:cs="Times New Roman"/>
          <w:sz w:val="24"/>
          <w:szCs w:val="24"/>
        </w:rPr>
        <w:t xml:space="preserve"> </w:t>
      </w:r>
      <w:r w:rsidRPr="00590FD5">
        <w:rPr>
          <w:rFonts w:ascii="Times New Roman" w:hAnsi="Times New Roman" w:cs="Times New Roman"/>
          <w:sz w:val="24"/>
          <w:szCs w:val="24"/>
        </w:rPr>
        <w:t>DBCC</w:t>
      </w:r>
      <w:r>
        <w:rPr>
          <w:rFonts w:ascii="Times New Roman" w:hAnsi="Times New Roman" w:cs="Times New Roman"/>
          <w:sz w:val="24"/>
          <w:szCs w:val="24"/>
        </w:rPr>
        <w:t xml:space="preserve"> </w:t>
      </w:r>
      <w:r w:rsidRPr="00590FD5">
        <w:rPr>
          <w:rFonts w:ascii="Times New Roman" w:hAnsi="Times New Roman" w:cs="Times New Roman"/>
          <w:sz w:val="24"/>
          <w:szCs w:val="24"/>
        </w:rPr>
        <w:t>DBREINDEX.</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следующем</w:t>
      </w:r>
      <w:r>
        <w:rPr>
          <w:rFonts w:ascii="Times New Roman" w:hAnsi="Times New Roman" w:cs="Times New Roman"/>
          <w:sz w:val="24"/>
          <w:szCs w:val="24"/>
        </w:rPr>
        <w:t xml:space="preserve"> </w:t>
      </w:r>
      <w:r w:rsidRPr="00590FD5">
        <w:rPr>
          <w:rFonts w:ascii="Times New Roman" w:hAnsi="Times New Roman" w:cs="Times New Roman"/>
          <w:sz w:val="24"/>
          <w:szCs w:val="24"/>
        </w:rPr>
        <w:t>примере</w:t>
      </w:r>
      <w:r>
        <w:rPr>
          <w:rFonts w:ascii="Times New Roman" w:hAnsi="Times New Roman" w:cs="Times New Roman"/>
          <w:sz w:val="24"/>
          <w:szCs w:val="24"/>
        </w:rPr>
        <w:t xml:space="preserve"> </w:t>
      </w:r>
      <w:r w:rsidRPr="00590FD5">
        <w:rPr>
          <w:rFonts w:ascii="Times New Roman" w:hAnsi="Times New Roman" w:cs="Times New Roman"/>
          <w:sz w:val="24"/>
          <w:szCs w:val="24"/>
        </w:rPr>
        <w:t>кода</w:t>
      </w:r>
      <w:r>
        <w:rPr>
          <w:rFonts w:ascii="Times New Roman" w:hAnsi="Times New Roman" w:cs="Times New Roman"/>
          <w:sz w:val="24"/>
          <w:szCs w:val="24"/>
        </w:rPr>
        <w:t xml:space="preserve"> </w:t>
      </w:r>
      <w:r w:rsidRPr="00590FD5">
        <w:rPr>
          <w:rFonts w:ascii="Times New Roman" w:hAnsi="Times New Roman" w:cs="Times New Roman"/>
          <w:sz w:val="24"/>
          <w:szCs w:val="24"/>
        </w:rPr>
        <w:t>показано,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перестроить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именем</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idx_emailaddress</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в</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БД</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dbo.Customer.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ALTER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INDEX</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idx_emailaddress</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ON</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dbo.Customer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REBUILD;</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Вы</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можете</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ключевое</w:t>
      </w:r>
      <w:r>
        <w:rPr>
          <w:rFonts w:ascii="Times New Roman" w:hAnsi="Times New Roman" w:cs="Times New Roman"/>
          <w:sz w:val="24"/>
          <w:szCs w:val="24"/>
        </w:rPr>
        <w:t xml:space="preserve"> </w:t>
      </w:r>
      <w:r w:rsidRPr="00590FD5">
        <w:rPr>
          <w:rFonts w:ascii="Times New Roman" w:hAnsi="Times New Roman" w:cs="Times New Roman"/>
          <w:sz w:val="24"/>
          <w:szCs w:val="24"/>
        </w:rPr>
        <w:t>слово</w:t>
      </w:r>
      <w:r>
        <w:rPr>
          <w:rFonts w:ascii="Times New Roman" w:hAnsi="Times New Roman" w:cs="Times New Roman"/>
          <w:sz w:val="24"/>
          <w:szCs w:val="24"/>
        </w:rPr>
        <w:t xml:space="preserve"> </w:t>
      </w:r>
      <w:r w:rsidRPr="00590FD5">
        <w:rPr>
          <w:rFonts w:ascii="Times New Roman" w:hAnsi="Times New Roman" w:cs="Times New Roman"/>
          <w:sz w:val="24"/>
          <w:szCs w:val="24"/>
        </w:rPr>
        <w:t>ALL</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инструкции</w:t>
      </w:r>
      <w:r>
        <w:rPr>
          <w:rFonts w:ascii="Times New Roman" w:hAnsi="Times New Roman" w:cs="Times New Roman"/>
          <w:sz w:val="24"/>
          <w:szCs w:val="24"/>
        </w:rPr>
        <w:t xml:space="preserve"> </w:t>
      </w:r>
      <w:r w:rsidRPr="00590FD5">
        <w:rPr>
          <w:rFonts w:ascii="Times New Roman" w:hAnsi="Times New Roman" w:cs="Times New Roman"/>
          <w:sz w:val="24"/>
          <w:szCs w:val="24"/>
        </w:rPr>
        <w:t>ALTER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INDEX</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перестроения</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указанной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(аналогично</w:t>
      </w:r>
      <w:r>
        <w:rPr>
          <w:rFonts w:ascii="Times New Roman" w:hAnsi="Times New Roman" w:cs="Times New Roman"/>
          <w:sz w:val="24"/>
          <w:szCs w:val="24"/>
        </w:rPr>
        <w:t xml:space="preserve"> при</w:t>
      </w:r>
      <w:r w:rsidRPr="00590FD5">
        <w:rPr>
          <w:rFonts w:ascii="Times New Roman" w:hAnsi="Times New Roman" w:cs="Times New Roman"/>
          <w:sz w:val="24"/>
          <w:szCs w:val="24"/>
        </w:rPr>
        <w:t>меру</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отключения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загружен</w:t>
      </w:r>
      <w:r>
        <w:rPr>
          <w:rFonts w:ascii="Times New Roman" w:hAnsi="Times New Roman" w:cs="Times New Roman"/>
          <w:sz w:val="24"/>
          <w:szCs w:val="24"/>
        </w:rPr>
        <w:t xml:space="preserve"> </w:t>
      </w:r>
      <w:r w:rsidRPr="00590FD5">
        <w:rPr>
          <w:rFonts w:ascii="Times New Roman" w:hAnsi="Times New Roman" w:cs="Times New Roman"/>
          <w:sz w:val="24"/>
          <w:szCs w:val="24"/>
        </w:rPr>
        <w:t>большой</w:t>
      </w:r>
      <w:r>
        <w:rPr>
          <w:rFonts w:ascii="Times New Roman" w:hAnsi="Times New Roman" w:cs="Times New Roman"/>
          <w:sz w:val="24"/>
          <w:szCs w:val="24"/>
        </w:rPr>
        <w:t xml:space="preserve"> </w:t>
      </w:r>
      <w:r w:rsidRPr="00590FD5">
        <w:rPr>
          <w:rFonts w:ascii="Times New Roman" w:hAnsi="Times New Roman" w:cs="Times New Roman"/>
          <w:sz w:val="24"/>
          <w:szCs w:val="24"/>
        </w:rPr>
        <w:t>объем</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эффективным</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удаление</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существующих</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повторное</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повтор</w:t>
      </w:r>
      <w:r w:rsidRPr="00590FD5">
        <w:rPr>
          <w:rFonts w:ascii="Times New Roman" w:hAnsi="Times New Roman" w:cs="Times New Roman"/>
          <w:sz w:val="24"/>
          <w:szCs w:val="24"/>
        </w:rPr>
        <w:t>ного</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заменит</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существующий,</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инструкцию</w:t>
      </w:r>
      <w:r>
        <w:rPr>
          <w:rFonts w:ascii="Times New Roman" w:hAnsi="Times New Roman" w:cs="Times New Roman"/>
          <w:sz w:val="24"/>
          <w:szCs w:val="24"/>
        </w:rPr>
        <w:t xml:space="preserve"> </w:t>
      </w:r>
      <w:r w:rsidRPr="00590FD5">
        <w:rPr>
          <w:rFonts w:ascii="Times New Roman" w:hAnsi="Times New Roman" w:cs="Times New Roman"/>
          <w:sz w:val="24"/>
          <w:szCs w:val="24"/>
        </w:rPr>
        <w:t>CREATE</w:t>
      </w:r>
      <w:r>
        <w:rPr>
          <w:rFonts w:ascii="Times New Roman" w:hAnsi="Times New Roman" w:cs="Times New Roman"/>
          <w:sz w:val="24"/>
          <w:szCs w:val="24"/>
        </w:rPr>
        <w:t xml:space="preserve"> </w:t>
      </w:r>
      <w:r w:rsidRPr="00590FD5">
        <w:rPr>
          <w:rFonts w:ascii="Times New Roman" w:hAnsi="Times New Roman" w:cs="Times New Roman"/>
          <w:sz w:val="24"/>
          <w:szCs w:val="24"/>
        </w:rPr>
        <w:t>INDEX</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параметром</w:t>
      </w:r>
      <w:r>
        <w:rPr>
          <w:rFonts w:ascii="Times New Roman" w:hAnsi="Times New Roman" w:cs="Times New Roman"/>
          <w:sz w:val="24"/>
          <w:szCs w:val="24"/>
        </w:rPr>
        <w:t xml:space="preserve"> </w:t>
      </w:r>
      <w:r w:rsidRPr="00590FD5">
        <w:rPr>
          <w:rFonts w:ascii="Times New Roman" w:hAnsi="Times New Roman" w:cs="Times New Roman"/>
          <w:sz w:val="24"/>
          <w:szCs w:val="24"/>
        </w:rPr>
        <w:t>DROP_EXISTING,</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показано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сле</w:t>
      </w:r>
      <w:r w:rsidRPr="00590FD5">
        <w:rPr>
          <w:rFonts w:ascii="Times New Roman" w:hAnsi="Times New Roman" w:cs="Times New Roman"/>
          <w:sz w:val="24"/>
          <w:szCs w:val="24"/>
        </w:rPr>
        <w:t>дующем</w:t>
      </w:r>
      <w:r>
        <w:rPr>
          <w:rFonts w:ascii="Times New Roman" w:hAnsi="Times New Roman" w:cs="Times New Roman"/>
          <w:sz w:val="24"/>
          <w:szCs w:val="24"/>
        </w:rPr>
        <w:t xml:space="preserve"> </w:t>
      </w:r>
      <w:r w:rsidRPr="00590FD5">
        <w:rPr>
          <w:rFonts w:ascii="Times New Roman" w:hAnsi="Times New Roman" w:cs="Times New Roman"/>
          <w:sz w:val="24"/>
          <w:szCs w:val="24"/>
        </w:rPr>
        <w:t>примере.</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CREATE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INDEX</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idx_emailaddress</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ON</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dbo.Customer(EmailAddress)</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WITH</w:t>
      </w:r>
      <w:r>
        <w:rPr>
          <w:rFonts w:ascii="Times New Roman" w:hAnsi="Times New Roman" w:cs="Times New Roman"/>
          <w:sz w:val="24"/>
          <w:szCs w:val="24"/>
        </w:rPr>
        <w:t xml:space="preserve"> </w:t>
      </w:r>
      <w:r w:rsidRPr="00590FD5">
        <w:rPr>
          <w:rFonts w:ascii="Times New Roman" w:hAnsi="Times New Roman" w:cs="Times New Roman"/>
          <w:sz w:val="24"/>
          <w:szCs w:val="24"/>
        </w:rPr>
        <w:t>(DROP_EXISTING</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ON);</w:t>
      </w:r>
    </w:p>
    <w:p w:rsidR="006F7854" w:rsidRPr="009E06C3" w:rsidRDefault="006F7854" w:rsidP="006F7854">
      <w:pPr>
        <w:pStyle w:val="a0"/>
        <w:spacing w:after="0" w:line="240" w:lineRule="auto"/>
        <w:ind w:left="0" w:firstLine="426"/>
        <w:jc w:val="both"/>
        <w:rPr>
          <w:rFonts w:ascii="Times New Roman" w:hAnsi="Times New Roman" w:cs="Times New Roman"/>
          <w:b/>
          <w:sz w:val="24"/>
          <w:szCs w:val="24"/>
        </w:rPr>
      </w:pPr>
      <w:r w:rsidRPr="009E06C3">
        <w:rPr>
          <w:rFonts w:ascii="Times New Roman" w:hAnsi="Times New Roman" w:cs="Times New Roman"/>
          <w:b/>
          <w:sz w:val="24"/>
          <w:szCs w:val="24"/>
        </w:rPr>
        <w:t>Отключение и включение ограничений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используются,</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обеспечить</w:t>
      </w:r>
      <w:r>
        <w:rPr>
          <w:rFonts w:ascii="Times New Roman" w:hAnsi="Times New Roman" w:cs="Times New Roman"/>
          <w:sz w:val="24"/>
          <w:szCs w:val="24"/>
        </w:rPr>
        <w:t xml:space="preserve"> </w:t>
      </w:r>
      <w:r w:rsidRPr="00590FD5">
        <w:rPr>
          <w:rFonts w:ascii="Times New Roman" w:hAnsi="Times New Roman" w:cs="Times New Roman"/>
          <w:sz w:val="24"/>
          <w:szCs w:val="24"/>
        </w:rPr>
        <w:t>соблюдение</w:t>
      </w:r>
      <w:r>
        <w:rPr>
          <w:rFonts w:ascii="Times New Roman" w:hAnsi="Times New Roman" w:cs="Times New Roman"/>
          <w:sz w:val="24"/>
          <w:szCs w:val="24"/>
        </w:rPr>
        <w:t xml:space="preserve"> </w:t>
      </w:r>
      <w:r w:rsidRPr="00590FD5">
        <w:rPr>
          <w:rFonts w:ascii="Times New Roman" w:hAnsi="Times New Roman" w:cs="Times New Roman"/>
          <w:sz w:val="24"/>
          <w:szCs w:val="24"/>
        </w:rPr>
        <w:t>правил</w:t>
      </w:r>
      <w:r>
        <w:rPr>
          <w:rFonts w:ascii="Times New Roman" w:hAnsi="Times New Roman" w:cs="Times New Roman"/>
          <w:sz w:val="24"/>
          <w:szCs w:val="24"/>
        </w:rPr>
        <w:t xml:space="preserve"> целост</w:t>
      </w:r>
      <w:r w:rsidRPr="00590FD5">
        <w:rPr>
          <w:rFonts w:ascii="Times New Roman" w:hAnsi="Times New Roman" w:cs="Times New Roman"/>
          <w:sz w:val="24"/>
          <w:szCs w:val="24"/>
        </w:rPr>
        <w:t>ности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Ограничения</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PRIMARY</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KEY</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и</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UNIQUE.</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создает</w:t>
      </w:r>
      <w:r>
        <w:rPr>
          <w:rFonts w:ascii="Times New Roman" w:hAnsi="Times New Roman" w:cs="Times New Roman"/>
          <w:sz w:val="24"/>
          <w:szCs w:val="24"/>
        </w:rPr>
        <w:t xml:space="preserve"> </w:t>
      </w:r>
      <w:r w:rsidRPr="00590FD5">
        <w:rPr>
          <w:rFonts w:ascii="Times New Roman" w:hAnsi="Times New Roman" w:cs="Times New Roman"/>
          <w:sz w:val="24"/>
          <w:szCs w:val="24"/>
        </w:rPr>
        <w:t>индексы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обеспечения</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ограничений.</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ограни</w:t>
      </w:r>
      <w:r w:rsidRPr="00590FD5">
        <w:rPr>
          <w:rFonts w:ascii="Times New Roman" w:hAnsi="Times New Roman" w:cs="Times New Roman"/>
          <w:sz w:val="24"/>
          <w:szCs w:val="24"/>
        </w:rPr>
        <w:t>чение</w:t>
      </w:r>
      <w:r>
        <w:rPr>
          <w:rFonts w:ascii="Times New Roman" w:hAnsi="Times New Roman" w:cs="Times New Roman"/>
          <w:sz w:val="24"/>
          <w:szCs w:val="24"/>
        </w:rPr>
        <w:t xml:space="preserve"> </w:t>
      </w:r>
      <w:r w:rsidRPr="00590FD5">
        <w:rPr>
          <w:rFonts w:ascii="Times New Roman" w:hAnsi="Times New Roman" w:cs="Times New Roman"/>
          <w:sz w:val="24"/>
          <w:szCs w:val="24"/>
        </w:rPr>
        <w:t>уникальности,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индекс,</w:t>
      </w:r>
      <w:r>
        <w:rPr>
          <w:rFonts w:ascii="Times New Roman" w:hAnsi="Times New Roman" w:cs="Times New Roman"/>
          <w:sz w:val="24"/>
          <w:szCs w:val="24"/>
        </w:rPr>
        <w:t xml:space="preserve"> </w:t>
      </w:r>
      <w:r w:rsidRPr="00590FD5">
        <w:rPr>
          <w:rFonts w:ascii="Times New Roman" w:hAnsi="Times New Roman" w:cs="Times New Roman"/>
          <w:sz w:val="24"/>
          <w:szCs w:val="24"/>
        </w:rPr>
        <w:t>связанный</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ограничением.</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некластеризованного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первичного</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повторном</w:t>
      </w:r>
      <w:r>
        <w:rPr>
          <w:rFonts w:ascii="Times New Roman" w:hAnsi="Times New Roman" w:cs="Times New Roman"/>
          <w:sz w:val="24"/>
          <w:szCs w:val="24"/>
        </w:rPr>
        <w:t xml:space="preserve"> </w:t>
      </w:r>
      <w:r w:rsidRPr="00590FD5">
        <w:rPr>
          <w:rFonts w:ascii="Times New Roman" w:hAnsi="Times New Roman" w:cs="Times New Roman"/>
          <w:sz w:val="24"/>
          <w:szCs w:val="24"/>
        </w:rPr>
        <w:t>включении</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соответствующие</w:t>
      </w:r>
      <w:r>
        <w:rPr>
          <w:rFonts w:ascii="Times New Roman" w:hAnsi="Times New Roman" w:cs="Times New Roman"/>
          <w:sz w:val="24"/>
          <w:szCs w:val="24"/>
        </w:rPr>
        <w:t xml:space="preserve"> </w:t>
      </w:r>
      <w:r w:rsidRPr="00590FD5">
        <w:rPr>
          <w:rFonts w:ascii="Times New Roman" w:hAnsi="Times New Roman" w:cs="Times New Roman"/>
          <w:sz w:val="24"/>
          <w:szCs w:val="24"/>
        </w:rPr>
        <w:t>индексы</w:t>
      </w:r>
      <w:r>
        <w:rPr>
          <w:rFonts w:ascii="Times New Roman" w:hAnsi="Times New Roman" w:cs="Times New Roman"/>
          <w:sz w:val="24"/>
          <w:szCs w:val="24"/>
        </w:rPr>
        <w:t xml:space="preserve"> ав</w:t>
      </w:r>
      <w:r w:rsidRPr="00590FD5">
        <w:rPr>
          <w:rFonts w:ascii="Times New Roman" w:hAnsi="Times New Roman" w:cs="Times New Roman"/>
          <w:sz w:val="24"/>
          <w:szCs w:val="24"/>
        </w:rPr>
        <w:t>томатически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восстанавливаются.</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перестройки</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найдены</w:t>
      </w:r>
      <w:r>
        <w:rPr>
          <w:rFonts w:ascii="Times New Roman" w:hAnsi="Times New Roman" w:cs="Times New Roman"/>
          <w:sz w:val="24"/>
          <w:szCs w:val="24"/>
        </w:rPr>
        <w:t xml:space="preserve"> </w:t>
      </w:r>
      <w:r w:rsidRPr="00590FD5">
        <w:rPr>
          <w:rFonts w:ascii="Times New Roman" w:hAnsi="Times New Roman" w:cs="Times New Roman"/>
          <w:sz w:val="24"/>
          <w:szCs w:val="24"/>
        </w:rPr>
        <w:t>повторяющиеся</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повторное</w:t>
      </w:r>
      <w:r>
        <w:rPr>
          <w:rFonts w:ascii="Times New Roman" w:hAnsi="Times New Roman" w:cs="Times New Roman"/>
          <w:sz w:val="24"/>
          <w:szCs w:val="24"/>
        </w:rPr>
        <w:t xml:space="preserve"> </w:t>
      </w:r>
      <w:r w:rsidRPr="00590FD5">
        <w:rPr>
          <w:rFonts w:ascii="Times New Roman" w:hAnsi="Times New Roman" w:cs="Times New Roman"/>
          <w:sz w:val="24"/>
          <w:szCs w:val="24"/>
        </w:rPr>
        <w:t>включение</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завер</w:t>
      </w:r>
      <w:r w:rsidRPr="00590FD5">
        <w:rPr>
          <w:rFonts w:ascii="Times New Roman" w:hAnsi="Times New Roman" w:cs="Times New Roman"/>
          <w:sz w:val="24"/>
          <w:szCs w:val="24"/>
        </w:rPr>
        <w:t>шится</w:t>
      </w:r>
      <w:r>
        <w:rPr>
          <w:rFonts w:ascii="Times New Roman" w:hAnsi="Times New Roman" w:cs="Times New Roman"/>
          <w:sz w:val="24"/>
          <w:szCs w:val="24"/>
        </w:rPr>
        <w:t xml:space="preserve"> </w:t>
      </w:r>
      <w:r w:rsidRPr="00590FD5">
        <w:rPr>
          <w:rFonts w:ascii="Times New Roman" w:hAnsi="Times New Roman" w:cs="Times New Roman"/>
          <w:sz w:val="24"/>
          <w:szCs w:val="24"/>
        </w:rPr>
        <w:t>ошибкой.</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причине,</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вы</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отключаете</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им</w:t>
      </w:r>
      <w:r w:rsidRPr="00590FD5">
        <w:rPr>
          <w:rFonts w:ascii="Times New Roman" w:hAnsi="Times New Roman" w:cs="Times New Roman"/>
          <w:sz w:val="24"/>
          <w:szCs w:val="24"/>
        </w:rPr>
        <w:t>порте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должны</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уверены,</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импортируемые</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нарушать</w:t>
      </w:r>
      <w:r>
        <w:rPr>
          <w:rFonts w:ascii="Times New Roman" w:hAnsi="Times New Roman" w:cs="Times New Roman"/>
          <w:sz w:val="24"/>
          <w:szCs w:val="24"/>
        </w:rPr>
        <w:t xml:space="preserve"> </w:t>
      </w:r>
      <w:r w:rsidRPr="00590FD5">
        <w:rPr>
          <w:rFonts w:ascii="Times New Roman" w:hAnsi="Times New Roman" w:cs="Times New Roman"/>
          <w:sz w:val="24"/>
          <w:szCs w:val="24"/>
        </w:rPr>
        <w:t>соблюдение</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FOREIGN</w:t>
      </w:r>
      <w:r>
        <w:rPr>
          <w:rFonts w:ascii="Times New Roman" w:hAnsi="Times New Roman" w:cs="Times New Roman"/>
          <w:sz w:val="24"/>
          <w:szCs w:val="24"/>
        </w:rPr>
        <w:t xml:space="preserve"> </w:t>
      </w:r>
      <w:r w:rsidRPr="00590FD5">
        <w:rPr>
          <w:rFonts w:ascii="Times New Roman" w:hAnsi="Times New Roman" w:cs="Times New Roman"/>
          <w:sz w:val="24"/>
          <w:szCs w:val="24"/>
        </w:rPr>
        <w:t>KEY</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CHECK.</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внешнего</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ис</w:t>
      </w:r>
      <w:r w:rsidRPr="00590FD5">
        <w:rPr>
          <w:rFonts w:ascii="Times New Roman" w:hAnsi="Times New Roman" w:cs="Times New Roman"/>
          <w:sz w:val="24"/>
          <w:szCs w:val="24"/>
        </w:rPr>
        <w:t>пользуются,</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убедиться,</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сущности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ссыла</w:t>
      </w:r>
      <w:r w:rsidRPr="00590FD5">
        <w:rPr>
          <w:rFonts w:ascii="Times New Roman" w:hAnsi="Times New Roman" w:cs="Times New Roman"/>
          <w:sz w:val="24"/>
          <w:szCs w:val="24"/>
        </w:rPr>
        <w:t>ются</w:t>
      </w:r>
      <w:r>
        <w:rPr>
          <w:rFonts w:ascii="Times New Roman" w:hAnsi="Times New Roman" w:cs="Times New Roman"/>
          <w:sz w:val="24"/>
          <w:szCs w:val="24"/>
        </w:rPr>
        <w:t xml:space="preserve"> </w:t>
      </w:r>
      <w:r w:rsidRPr="00590FD5">
        <w:rPr>
          <w:rFonts w:ascii="Times New Roman" w:hAnsi="Times New Roman" w:cs="Times New Roman"/>
          <w:sz w:val="24"/>
          <w:szCs w:val="24"/>
        </w:rPr>
        <w:t>сущности</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самом</w:t>
      </w:r>
      <w:r>
        <w:rPr>
          <w:rFonts w:ascii="Times New Roman" w:hAnsi="Times New Roman" w:cs="Times New Roman"/>
          <w:sz w:val="24"/>
          <w:szCs w:val="24"/>
        </w:rPr>
        <w:t xml:space="preserve"> </w:t>
      </w:r>
      <w:r w:rsidRPr="00590FD5">
        <w:rPr>
          <w:rFonts w:ascii="Times New Roman" w:hAnsi="Times New Roman" w:cs="Times New Roman"/>
          <w:sz w:val="24"/>
          <w:szCs w:val="24"/>
        </w:rPr>
        <w:t>деле</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существуют.</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поставщик</w:t>
      </w:r>
      <w:r>
        <w:rPr>
          <w:rFonts w:ascii="Times New Roman" w:hAnsi="Times New Roman" w:cs="Times New Roman"/>
          <w:sz w:val="24"/>
          <w:szCs w:val="24"/>
        </w:rPr>
        <w:t xml:space="preserve"> дол</w:t>
      </w:r>
      <w:r w:rsidRPr="00590FD5">
        <w:rPr>
          <w:rFonts w:ascii="Times New Roman" w:hAnsi="Times New Roman" w:cs="Times New Roman"/>
          <w:sz w:val="24"/>
          <w:szCs w:val="24"/>
        </w:rPr>
        <w:t>жен</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существовать</w:t>
      </w:r>
      <w:r>
        <w:rPr>
          <w:rFonts w:ascii="Times New Roman" w:hAnsi="Times New Roman" w:cs="Times New Roman"/>
          <w:sz w:val="24"/>
          <w:szCs w:val="24"/>
        </w:rPr>
        <w:t xml:space="preserve"> </w:t>
      </w:r>
      <w:r w:rsidRPr="00590FD5">
        <w:rPr>
          <w:rFonts w:ascii="Times New Roman" w:hAnsi="Times New Roman" w:cs="Times New Roman"/>
          <w:sz w:val="24"/>
          <w:szCs w:val="24"/>
        </w:rPr>
        <w:t>до</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введен</w:t>
      </w:r>
      <w:r>
        <w:rPr>
          <w:rFonts w:ascii="Times New Roman" w:hAnsi="Times New Roman" w:cs="Times New Roman"/>
          <w:sz w:val="24"/>
          <w:szCs w:val="24"/>
        </w:rPr>
        <w:t xml:space="preserve"> </w:t>
      </w:r>
      <w:r w:rsidRPr="00590FD5">
        <w:rPr>
          <w:rFonts w:ascii="Times New Roman" w:hAnsi="Times New Roman" w:cs="Times New Roman"/>
          <w:sz w:val="24"/>
          <w:szCs w:val="24"/>
        </w:rPr>
        <w:t>заказ</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поставку.</w:t>
      </w:r>
      <w:r>
        <w:rPr>
          <w:rFonts w:ascii="Times New Roman" w:hAnsi="Times New Roman" w:cs="Times New Roman"/>
          <w:sz w:val="24"/>
          <w:szCs w:val="24"/>
        </w:rPr>
        <w:t xml:space="preserve"> Ограниче</w:t>
      </w:r>
      <w:r w:rsidRPr="00590FD5">
        <w:rPr>
          <w:rFonts w:ascii="Times New Roman" w:hAnsi="Times New Roman" w:cs="Times New Roman"/>
          <w:sz w:val="24"/>
          <w:szCs w:val="24"/>
        </w:rPr>
        <w:t>ния</w:t>
      </w:r>
      <w:r>
        <w:rPr>
          <w:rFonts w:ascii="Times New Roman" w:hAnsi="Times New Roman" w:cs="Times New Roman"/>
          <w:sz w:val="24"/>
          <w:szCs w:val="24"/>
        </w:rPr>
        <w:t xml:space="preserve"> </w:t>
      </w:r>
      <w:r w:rsidRPr="00590FD5">
        <w:rPr>
          <w:rFonts w:ascii="Times New Roman" w:hAnsi="Times New Roman" w:cs="Times New Roman"/>
          <w:sz w:val="24"/>
          <w:szCs w:val="24"/>
        </w:rPr>
        <w:t>внешнего</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проверке</w:t>
      </w:r>
      <w:r>
        <w:rPr>
          <w:rFonts w:ascii="Times New Roman" w:hAnsi="Times New Roman" w:cs="Times New Roman"/>
          <w:sz w:val="24"/>
          <w:szCs w:val="24"/>
        </w:rPr>
        <w:t xml:space="preserve"> </w:t>
      </w:r>
      <w:r w:rsidRPr="00590FD5">
        <w:rPr>
          <w:rFonts w:ascii="Times New Roman" w:hAnsi="Times New Roman" w:cs="Times New Roman"/>
          <w:sz w:val="24"/>
          <w:szCs w:val="24"/>
        </w:rPr>
        <w:t>ссылок</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lastRenderedPageBreak/>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уникальности.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Поэтому,</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первичный</w:t>
      </w:r>
      <w:r>
        <w:rPr>
          <w:rFonts w:ascii="Times New Roman" w:hAnsi="Times New Roman" w:cs="Times New Roman"/>
          <w:sz w:val="24"/>
          <w:szCs w:val="24"/>
        </w:rPr>
        <w:t xml:space="preserve"> </w:t>
      </w:r>
      <w:r w:rsidRPr="00590FD5">
        <w:rPr>
          <w:rFonts w:ascii="Times New Roman" w:hAnsi="Times New Roman" w:cs="Times New Roman"/>
          <w:sz w:val="24"/>
          <w:szCs w:val="24"/>
        </w:rPr>
        <w:t>ключ</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огра</w:t>
      </w:r>
      <w:r w:rsidRPr="00590FD5">
        <w:rPr>
          <w:rFonts w:ascii="Times New Roman" w:hAnsi="Times New Roman" w:cs="Times New Roman"/>
          <w:sz w:val="24"/>
          <w:szCs w:val="24"/>
        </w:rPr>
        <w:t>ничение</w:t>
      </w:r>
      <w:r>
        <w:rPr>
          <w:rFonts w:ascii="Times New Roman" w:hAnsi="Times New Roman" w:cs="Times New Roman"/>
          <w:sz w:val="24"/>
          <w:szCs w:val="24"/>
        </w:rPr>
        <w:t xml:space="preserve"> </w:t>
      </w:r>
      <w:r w:rsidRPr="00590FD5">
        <w:rPr>
          <w:rFonts w:ascii="Times New Roman" w:hAnsi="Times New Roman" w:cs="Times New Roman"/>
          <w:sz w:val="24"/>
          <w:szCs w:val="24"/>
        </w:rPr>
        <w:t>уникальности,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которое</w:t>
      </w:r>
      <w:r>
        <w:rPr>
          <w:rFonts w:ascii="Times New Roman" w:hAnsi="Times New Roman" w:cs="Times New Roman"/>
          <w:sz w:val="24"/>
          <w:szCs w:val="24"/>
        </w:rPr>
        <w:t xml:space="preserve"> </w:t>
      </w:r>
      <w:r w:rsidRPr="00590FD5">
        <w:rPr>
          <w:rFonts w:ascii="Times New Roman" w:hAnsi="Times New Roman" w:cs="Times New Roman"/>
          <w:sz w:val="24"/>
          <w:szCs w:val="24"/>
        </w:rPr>
        <w:t>оно</w:t>
      </w:r>
      <w:r>
        <w:rPr>
          <w:rFonts w:ascii="Times New Roman" w:hAnsi="Times New Roman" w:cs="Times New Roman"/>
          <w:sz w:val="24"/>
          <w:szCs w:val="24"/>
        </w:rPr>
        <w:t xml:space="preserve"> </w:t>
      </w:r>
      <w:r w:rsidRPr="00590FD5">
        <w:rPr>
          <w:rFonts w:ascii="Times New Roman" w:hAnsi="Times New Roman" w:cs="Times New Roman"/>
          <w:sz w:val="24"/>
          <w:szCs w:val="24"/>
        </w:rPr>
        <w:t>указывает,</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ограничение</w:t>
      </w:r>
      <w:r>
        <w:rPr>
          <w:rFonts w:ascii="Times New Roman" w:hAnsi="Times New Roman" w:cs="Times New Roman"/>
          <w:sz w:val="24"/>
          <w:szCs w:val="24"/>
        </w:rPr>
        <w:t xml:space="preserve"> </w:t>
      </w:r>
      <w:r w:rsidRPr="00590FD5">
        <w:rPr>
          <w:rFonts w:ascii="Times New Roman" w:hAnsi="Times New Roman" w:cs="Times New Roman"/>
          <w:sz w:val="24"/>
          <w:szCs w:val="24"/>
        </w:rPr>
        <w:t>внешнего</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отключается.</w:t>
      </w:r>
      <w:r>
        <w:rPr>
          <w:rFonts w:ascii="Times New Roman" w:hAnsi="Times New Roman" w:cs="Times New Roman"/>
          <w:sz w:val="24"/>
          <w:szCs w:val="24"/>
        </w:rPr>
        <w:t xml:space="preserve"> </w:t>
      </w:r>
      <w:r w:rsidRPr="00590FD5">
        <w:rPr>
          <w:rFonts w:ascii="Times New Roman" w:hAnsi="Times New Roman" w:cs="Times New Roman"/>
          <w:sz w:val="24"/>
          <w:szCs w:val="24"/>
        </w:rPr>
        <w:t>Тем</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менее,</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повторном</w:t>
      </w:r>
      <w:r>
        <w:rPr>
          <w:rFonts w:ascii="Times New Roman" w:hAnsi="Times New Roman" w:cs="Times New Roman"/>
          <w:sz w:val="24"/>
          <w:szCs w:val="24"/>
        </w:rPr>
        <w:t xml:space="preserve"> </w:t>
      </w:r>
      <w:r w:rsidRPr="00590FD5">
        <w:rPr>
          <w:rFonts w:ascii="Times New Roman" w:hAnsi="Times New Roman" w:cs="Times New Roman"/>
          <w:sz w:val="24"/>
          <w:szCs w:val="24"/>
        </w:rPr>
        <w:t>включении</w:t>
      </w:r>
      <w:r>
        <w:rPr>
          <w:rFonts w:ascii="Times New Roman" w:hAnsi="Times New Roman" w:cs="Times New Roman"/>
          <w:sz w:val="24"/>
          <w:szCs w:val="24"/>
        </w:rPr>
        <w:t xml:space="preserve"> </w:t>
      </w:r>
      <w:r w:rsidRPr="00590FD5">
        <w:rPr>
          <w:rFonts w:ascii="Times New Roman" w:hAnsi="Times New Roman" w:cs="Times New Roman"/>
          <w:sz w:val="24"/>
          <w:szCs w:val="24"/>
        </w:rPr>
        <w:t>первичного</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уникальности,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внешнего</w:t>
      </w:r>
      <w:r>
        <w:rPr>
          <w:rFonts w:ascii="Times New Roman" w:hAnsi="Times New Roman" w:cs="Times New Roman"/>
          <w:sz w:val="24"/>
          <w:szCs w:val="24"/>
        </w:rPr>
        <w:t xml:space="preserve"> </w:t>
      </w:r>
      <w:r w:rsidRPr="00590FD5">
        <w:rPr>
          <w:rFonts w:ascii="Times New Roman" w:hAnsi="Times New Roman" w:cs="Times New Roman"/>
          <w:sz w:val="24"/>
          <w:szCs w:val="24"/>
        </w:rPr>
        <w:t>ключа,</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них</w:t>
      </w:r>
      <w:r>
        <w:rPr>
          <w:rFonts w:ascii="Times New Roman" w:hAnsi="Times New Roman" w:cs="Times New Roman"/>
          <w:sz w:val="24"/>
          <w:szCs w:val="24"/>
        </w:rPr>
        <w:t xml:space="preserve"> </w:t>
      </w:r>
      <w:r w:rsidRPr="00590FD5">
        <w:rPr>
          <w:rFonts w:ascii="Times New Roman" w:hAnsi="Times New Roman" w:cs="Times New Roman"/>
          <w:sz w:val="24"/>
          <w:szCs w:val="24"/>
        </w:rPr>
        <w:t>ссылаются,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включены</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check</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значений,</w:t>
      </w:r>
      <w:r>
        <w:rPr>
          <w:rFonts w:ascii="Times New Roman" w:hAnsi="Times New Roman" w:cs="Times New Roman"/>
          <w:sz w:val="24"/>
          <w:szCs w:val="24"/>
        </w:rPr>
        <w:t xml:space="preserve"> кото</w:t>
      </w:r>
      <w:r w:rsidRPr="00590FD5">
        <w:rPr>
          <w:rFonts w:ascii="Times New Roman" w:hAnsi="Times New Roman" w:cs="Times New Roman"/>
          <w:sz w:val="24"/>
          <w:szCs w:val="24"/>
        </w:rPr>
        <w:t>рые</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содержаться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взаимосвязи</w:t>
      </w:r>
      <w:r>
        <w:rPr>
          <w:rFonts w:ascii="Times New Roman" w:hAnsi="Times New Roman" w:cs="Times New Roman"/>
          <w:sz w:val="24"/>
          <w:szCs w:val="24"/>
        </w:rPr>
        <w:t xml:space="preserve"> </w:t>
      </w:r>
      <w:r w:rsidRPr="00590FD5">
        <w:rPr>
          <w:rFonts w:ascii="Times New Roman" w:hAnsi="Times New Roman" w:cs="Times New Roman"/>
          <w:sz w:val="24"/>
          <w:szCs w:val="24"/>
        </w:rPr>
        <w:t>между</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значениями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несколь</w:t>
      </w:r>
      <w:r w:rsidRPr="00590FD5">
        <w:rPr>
          <w:rFonts w:ascii="Times New Roman" w:hAnsi="Times New Roman" w:cs="Times New Roman"/>
          <w:sz w:val="24"/>
          <w:szCs w:val="24"/>
        </w:rPr>
        <w:t>ких</w:t>
      </w:r>
      <w:r>
        <w:rPr>
          <w:rFonts w:ascii="Times New Roman" w:hAnsi="Times New Roman" w:cs="Times New Roman"/>
          <w:sz w:val="24"/>
          <w:szCs w:val="24"/>
        </w:rPr>
        <w:t xml:space="preserve"> </w:t>
      </w:r>
      <w:r w:rsidRPr="00590FD5">
        <w:rPr>
          <w:rFonts w:ascii="Times New Roman" w:hAnsi="Times New Roman" w:cs="Times New Roman"/>
          <w:sz w:val="24"/>
          <w:szCs w:val="24"/>
        </w:rPr>
        <w:t>столбцах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FOREIGN</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KEY</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CHECK</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параметры</w:t>
      </w:r>
      <w:r>
        <w:rPr>
          <w:rFonts w:ascii="Times New Roman" w:hAnsi="Times New Roman" w:cs="Times New Roman"/>
          <w:sz w:val="24"/>
          <w:szCs w:val="24"/>
        </w:rPr>
        <w:t xml:space="preserve"> </w:t>
      </w:r>
      <w:r w:rsidRPr="00590FD5">
        <w:rPr>
          <w:rFonts w:ascii="Times New Roman" w:hAnsi="Times New Roman" w:cs="Times New Roman"/>
          <w:sz w:val="24"/>
          <w:szCs w:val="24"/>
        </w:rPr>
        <w:t>CHECK</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NOCHECK.</w:t>
      </w:r>
      <w:r>
        <w:rPr>
          <w:rFonts w:ascii="Times New Roman" w:hAnsi="Times New Roman" w:cs="Times New Roman"/>
          <w:sz w:val="24"/>
          <w:szCs w:val="24"/>
        </w:rPr>
        <w:t xml:space="preserve"> </w:t>
      </w:r>
      <w:r w:rsidRPr="00590FD5">
        <w:rPr>
          <w:rFonts w:ascii="Times New Roman" w:hAnsi="Times New Roman" w:cs="Times New Roman"/>
          <w:sz w:val="24"/>
          <w:szCs w:val="24"/>
        </w:rPr>
        <w:t>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кода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включения</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именем</w:t>
      </w:r>
      <w:r>
        <w:rPr>
          <w:rFonts w:ascii="Times New Roman" w:hAnsi="Times New Roman" w:cs="Times New Roman"/>
          <w:sz w:val="24"/>
          <w:szCs w:val="24"/>
        </w:rPr>
        <w:t xml:space="preserve"> </w:t>
      </w:r>
      <w:r w:rsidRPr="00590FD5">
        <w:rPr>
          <w:rFonts w:ascii="Times New Roman" w:hAnsi="Times New Roman" w:cs="Times New Roman"/>
          <w:sz w:val="24"/>
          <w:szCs w:val="24"/>
        </w:rPr>
        <w:t>SalaryCap:</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ALTER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TABLE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Person.Salary</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NOCHECK</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CONSTRAINT</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SalaryCap;</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ALTER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TABLE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Person.Salary</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СНЕСК</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SalaryCap;</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включить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заменив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ин</w:t>
      </w:r>
      <w:r w:rsidRPr="00590FD5">
        <w:rPr>
          <w:rFonts w:ascii="Times New Roman" w:hAnsi="Times New Roman" w:cs="Times New Roman"/>
          <w:sz w:val="24"/>
          <w:szCs w:val="24"/>
        </w:rPr>
        <w:t>струкции</w:t>
      </w:r>
      <w:r>
        <w:rPr>
          <w:rFonts w:ascii="Times New Roman" w:hAnsi="Times New Roman" w:cs="Times New Roman"/>
          <w:sz w:val="24"/>
          <w:szCs w:val="24"/>
        </w:rPr>
        <w:t xml:space="preserve"> </w:t>
      </w:r>
      <w:r w:rsidRPr="00590FD5">
        <w:rPr>
          <w:rFonts w:ascii="Times New Roman" w:hAnsi="Times New Roman" w:cs="Times New Roman"/>
          <w:sz w:val="24"/>
          <w:szCs w:val="24"/>
        </w:rPr>
        <w:t>ALTER</w:t>
      </w:r>
      <w:r>
        <w:rPr>
          <w:rFonts w:ascii="Times New Roman" w:hAnsi="Times New Roman" w:cs="Times New Roman"/>
          <w:sz w:val="24"/>
          <w:szCs w:val="24"/>
        </w:rPr>
        <w:t xml:space="preserve"> </w:t>
      </w:r>
      <w:r w:rsidRPr="00590FD5">
        <w:rPr>
          <w:rFonts w:ascii="Times New Roman" w:hAnsi="Times New Roman" w:cs="Times New Roman"/>
          <w:sz w:val="24"/>
          <w:szCs w:val="24"/>
        </w:rPr>
        <w:t>TABLE</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ключевое</w:t>
      </w:r>
      <w:r>
        <w:rPr>
          <w:rFonts w:ascii="Times New Roman" w:hAnsi="Times New Roman" w:cs="Times New Roman"/>
          <w:sz w:val="24"/>
          <w:szCs w:val="24"/>
        </w:rPr>
        <w:t xml:space="preserve"> </w:t>
      </w:r>
      <w:r w:rsidRPr="00590FD5">
        <w:rPr>
          <w:rFonts w:ascii="Times New Roman" w:hAnsi="Times New Roman" w:cs="Times New Roman"/>
          <w:sz w:val="24"/>
          <w:szCs w:val="24"/>
        </w:rPr>
        <w:t>слово</w:t>
      </w:r>
      <w:r>
        <w:rPr>
          <w:rFonts w:ascii="Times New Roman" w:hAnsi="Times New Roman" w:cs="Times New Roman"/>
          <w:sz w:val="24"/>
          <w:szCs w:val="24"/>
        </w:rPr>
        <w:t xml:space="preserve"> </w:t>
      </w:r>
      <w:r w:rsidRPr="00590FD5">
        <w:rPr>
          <w:rFonts w:ascii="Times New Roman" w:hAnsi="Times New Roman" w:cs="Times New Roman"/>
          <w:sz w:val="24"/>
          <w:szCs w:val="24"/>
        </w:rPr>
        <w:t>ALL.</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перемещение</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случаях</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скопировать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переместить</w:t>
      </w:r>
      <w:r>
        <w:rPr>
          <w:rFonts w:ascii="Times New Roman" w:hAnsi="Times New Roman" w:cs="Times New Roman"/>
          <w:sz w:val="24"/>
          <w:szCs w:val="24"/>
        </w:rPr>
        <w:t xml:space="preserve"> </w:t>
      </w:r>
      <w:r w:rsidRPr="00590FD5">
        <w:rPr>
          <w:rFonts w:ascii="Times New Roman" w:hAnsi="Times New Roman" w:cs="Times New Roman"/>
          <w:sz w:val="24"/>
          <w:szCs w:val="24"/>
        </w:rPr>
        <w:t>всю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экземпляра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выполнить</w:t>
      </w:r>
      <w:r>
        <w:rPr>
          <w:rFonts w:ascii="Times New Roman" w:hAnsi="Times New Roman" w:cs="Times New Roman"/>
          <w:sz w:val="24"/>
          <w:szCs w:val="24"/>
        </w:rPr>
        <w:t xml:space="preserve"> </w:t>
      </w:r>
      <w:r w:rsidRPr="00590FD5">
        <w:rPr>
          <w:rFonts w:ascii="Times New Roman" w:hAnsi="Times New Roman" w:cs="Times New Roman"/>
          <w:sz w:val="24"/>
          <w:szCs w:val="24"/>
        </w:rPr>
        <w:t>одним</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следующих</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способов:</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мастера</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(Copy</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Wizard);</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помощи</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отсоединения</w:t>
      </w:r>
      <w:r>
        <w:rPr>
          <w:rFonts w:ascii="Times New Roman" w:hAnsi="Times New Roman" w:cs="Times New Roman"/>
          <w:sz w:val="24"/>
          <w:szCs w:val="24"/>
        </w:rPr>
        <w:t xml:space="preserve"> </w:t>
      </w:r>
      <w:r w:rsidRPr="00590FD5">
        <w:rPr>
          <w:rFonts w:ascii="Times New Roman" w:hAnsi="Times New Roman" w:cs="Times New Roman"/>
          <w:sz w:val="24"/>
          <w:szCs w:val="24"/>
        </w:rPr>
        <w:t>(detach)</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присоединения</w:t>
      </w:r>
      <w:r>
        <w:rPr>
          <w:rFonts w:ascii="Times New Roman" w:hAnsi="Times New Roman" w:cs="Times New Roman"/>
          <w:sz w:val="24"/>
          <w:szCs w:val="24"/>
        </w:rPr>
        <w:t xml:space="preserve"> </w:t>
      </w:r>
      <w:r w:rsidRPr="00590FD5">
        <w:rPr>
          <w:rFonts w:ascii="Times New Roman" w:hAnsi="Times New Roman" w:cs="Times New Roman"/>
          <w:sz w:val="24"/>
          <w:szCs w:val="24"/>
        </w:rPr>
        <w:t>(attach);</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путем</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(backup)</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(restore)</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резервных</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приложений</w:t>
      </w:r>
      <w:r>
        <w:rPr>
          <w:rFonts w:ascii="Times New Roman" w:hAnsi="Times New Roman" w:cs="Times New Roman"/>
          <w:sz w:val="24"/>
          <w:szCs w:val="24"/>
        </w:rPr>
        <w:t xml:space="preserve"> </w:t>
      </w:r>
      <w:r w:rsidRPr="00590FD5">
        <w:rPr>
          <w:rFonts w:ascii="Times New Roman" w:hAnsi="Times New Roman" w:cs="Times New Roman"/>
          <w:sz w:val="24"/>
          <w:szCs w:val="24"/>
        </w:rPr>
        <w:t>уровня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(Data-tier</w:t>
      </w:r>
      <w:r>
        <w:rPr>
          <w:rFonts w:ascii="Times New Roman" w:hAnsi="Times New Roman" w:cs="Times New Roman"/>
          <w:sz w:val="24"/>
          <w:szCs w:val="24"/>
        </w:rPr>
        <w:t xml:space="preserve"> </w:t>
      </w:r>
      <w:r w:rsidRPr="00590FD5">
        <w:rPr>
          <w:rFonts w:ascii="Times New Roman" w:hAnsi="Times New Roman" w:cs="Times New Roman"/>
          <w:sz w:val="24"/>
          <w:szCs w:val="24"/>
        </w:rPr>
        <w:t>applications).</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мастера</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легко</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перемещать</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объекты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пере</w:t>
      </w:r>
      <w:r w:rsidRPr="00590FD5">
        <w:rPr>
          <w:rFonts w:ascii="Times New Roman" w:hAnsi="Times New Roman" w:cs="Times New Roman"/>
          <w:sz w:val="24"/>
          <w:szCs w:val="24"/>
        </w:rPr>
        <w:t>рывов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работе</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обновить</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прошлой</w:t>
      </w:r>
      <w:r>
        <w:rPr>
          <w:rFonts w:ascii="Times New Roman" w:hAnsi="Times New Roman" w:cs="Times New Roman"/>
          <w:sz w:val="24"/>
          <w:szCs w:val="24"/>
        </w:rPr>
        <w:t xml:space="preserve"> </w:t>
      </w:r>
      <w:r w:rsidRPr="00590FD5">
        <w:rPr>
          <w:rFonts w:ascii="Times New Roman" w:hAnsi="Times New Roman" w:cs="Times New Roman"/>
          <w:sz w:val="24"/>
          <w:szCs w:val="24"/>
        </w:rPr>
        <w:t>версии</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до</w:t>
      </w:r>
      <w:r>
        <w:rPr>
          <w:rFonts w:ascii="Times New Roman" w:hAnsi="Times New Roman" w:cs="Times New Roman"/>
          <w:sz w:val="24"/>
          <w:szCs w:val="24"/>
        </w:rPr>
        <w:t xml:space="preserve"> </w:t>
      </w:r>
      <w:r w:rsidRPr="00590FD5">
        <w:rPr>
          <w:rFonts w:ascii="Times New Roman" w:hAnsi="Times New Roman" w:cs="Times New Roman"/>
          <w:sz w:val="24"/>
          <w:szCs w:val="24"/>
        </w:rPr>
        <w:t>версии</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2017.</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мастера</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сделать</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следующее.</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Выбрать</w:t>
      </w:r>
      <w:r>
        <w:rPr>
          <w:rFonts w:ascii="Times New Roman" w:hAnsi="Times New Roman" w:cs="Times New Roman"/>
          <w:sz w:val="24"/>
          <w:szCs w:val="24"/>
        </w:rPr>
        <w:t xml:space="preserve"> </w:t>
      </w:r>
      <w:r w:rsidRPr="00590FD5">
        <w:rPr>
          <w:rFonts w:ascii="Times New Roman" w:hAnsi="Times New Roman" w:cs="Times New Roman"/>
          <w:sz w:val="24"/>
          <w:szCs w:val="24"/>
        </w:rPr>
        <w:t>исходный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целевой</w:t>
      </w:r>
      <w:r>
        <w:rPr>
          <w:rFonts w:ascii="Times New Roman" w:hAnsi="Times New Roman" w:cs="Times New Roman"/>
          <w:sz w:val="24"/>
          <w:szCs w:val="24"/>
        </w:rPr>
        <w:t xml:space="preserve"> </w:t>
      </w:r>
      <w:r w:rsidRPr="00590FD5">
        <w:rPr>
          <w:rFonts w:ascii="Times New Roman" w:hAnsi="Times New Roman" w:cs="Times New Roman"/>
          <w:sz w:val="24"/>
          <w:szCs w:val="24"/>
        </w:rPr>
        <w:t>серверы.</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Выбрать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перемещения,</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Указать</w:t>
      </w:r>
      <w:r>
        <w:rPr>
          <w:rFonts w:ascii="Times New Roman" w:hAnsi="Times New Roman" w:cs="Times New Roman"/>
          <w:sz w:val="24"/>
          <w:szCs w:val="24"/>
        </w:rPr>
        <w:t xml:space="preserve"> </w:t>
      </w:r>
      <w:r w:rsidRPr="00590FD5">
        <w:rPr>
          <w:rFonts w:ascii="Times New Roman" w:hAnsi="Times New Roman" w:cs="Times New Roman"/>
          <w:sz w:val="24"/>
          <w:szCs w:val="24"/>
        </w:rPr>
        <w:t>расположение</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Создать</w:t>
      </w:r>
      <w:r>
        <w:rPr>
          <w:rFonts w:ascii="Times New Roman" w:hAnsi="Times New Roman" w:cs="Times New Roman"/>
          <w:sz w:val="24"/>
          <w:szCs w:val="24"/>
        </w:rPr>
        <w:t xml:space="preserve"> </w:t>
      </w:r>
      <w:r w:rsidRPr="00590FD5">
        <w:rPr>
          <w:rFonts w:ascii="Times New Roman" w:hAnsi="Times New Roman" w:cs="Times New Roman"/>
          <w:sz w:val="24"/>
          <w:szCs w:val="24"/>
        </w:rPr>
        <w:t>имена</w:t>
      </w:r>
      <w:r>
        <w:rPr>
          <w:rFonts w:ascii="Times New Roman" w:hAnsi="Times New Roman" w:cs="Times New Roman"/>
          <w:sz w:val="24"/>
          <w:szCs w:val="24"/>
        </w:rPr>
        <w:t xml:space="preserve"> </w:t>
      </w:r>
      <w:r w:rsidRPr="00590FD5">
        <w:rPr>
          <w:rFonts w:ascii="Times New Roman" w:hAnsi="Times New Roman" w:cs="Times New Roman"/>
          <w:sz w:val="24"/>
          <w:szCs w:val="24"/>
        </w:rPr>
        <w:t>входа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целевого</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дополнительные</w:t>
      </w:r>
      <w:r>
        <w:rPr>
          <w:rFonts w:ascii="Times New Roman" w:hAnsi="Times New Roman" w:cs="Times New Roman"/>
          <w:sz w:val="24"/>
          <w:szCs w:val="24"/>
        </w:rPr>
        <w:t xml:space="preserve"> </w:t>
      </w:r>
      <w:r w:rsidRPr="00590FD5">
        <w:rPr>
          <w:rFonts w:ascii="Times New Roman" w:hAnsi="Times New Roman" w:cs="Times New Roman"/>
          <w:sz w:val="24"/>
          <w:szCs w:val="24"/>
        </w:rPr>
        <w:t>вспомогательные</w:t>
      </w:r>
      <w:r>
        <w:rPr>
          <w:rFonts w:ascii="Times New Roman" w:hAnsi="Times New Roman" w:cs="Times New Roman"/>
          <w:sz w:val="24"/>
          <w:szCs w:val="24"/>
        </w:rPr>
        <w:t xml:space="preserve"> </w:t>
      </w:r>
      <w:r w:rsidRPr="00590FD5">
        <w:rPr>
          <w:rFonts w:ascii="Times New Roman" w:hAnsi="Times New Roman" w:cs="Times New Roman"/>
          <w:sz w:val="24"/>
          <w:szCs w:val="24"/>
        </w:rPr>
        <w:t>объекты,</w:t>
      </w:r>
      <w:r>
        <w:rPr>
          <w:rFonts w:ascii="Times New Roman" w:hAnsi="Times New Roman" w:cs="Times New Roman"/>
          <w:sz w:val="24"/>
          <w:szCs w:val="24"/>
        </w:rPr>
        <w:t xml:space="preserve"> </w:t>
      </w:r>
      <w:r w:rsidRPr="00590FD5">
        <w:rPr>
          <w:rFonts w:ascii="Times New Roman" w:hAnsi="Times New Roman" w:cs="Times New Roman"/>
          <w:sz w:val="24"/>
          <w:szCs w:val="24"/>
        </w:rPr>
        <w:t>задания,</w:t>
      </w:r>
      <w:r>
        <w:rPr>
          <w:rFonts w:ascii="Times New Roman" w:hAnsi="Times New Roman" w:cs="Times New Roman"/>
          <w:sz w:val="24"/>
          <w:szCs w:val="24"/>
        </w:rPr>
        <w:t xml:space="preserve"> пользо</w:t>
      </w:r>
      <w:r w:rsidRPr="00590FD5">
        <w:rPr>
          <w:rFonts w:ascii="Times New Roman" w:hAnsi="Times New Roman" w:cs="Times New Roman"/>
          <w:sz w:val="24"/>
          <w:szCs w:val="24"/>
        </w:rPr>
        <w:t>вательские</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хранимые</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сообщения</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ошибках.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Задать</w:t>
      </w:r>
      <w:r>
        <w:rPr>
          <w:rFonts w:ascii="Times New Roman" w:hAnsi="Times New Roman" w:cs="Times New Roman"/>
          <w:sz w:val="24"/>
          <w:szCs w:val="24"/>
        </w:rPr>
        <w:t xml:space="preserve"> </w:t>
      </w:r>
      <w:r w:rsidRPr="00590FD5">
        <w:rPr>
          <w:rFonts w:ascii="Times New Roman" w:hAnsi="Times New Roman" w:cs="Times New Roman"/>
          <w:sz w:val="24"/>
          <w:szCs w:val="24"/>
        </w:rPr>
        <w:t>расписание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перемещения</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Мастер</w:t>
      </w:r>
      <w:r>
        <w:rPr>
          <w:rFonts w:ascii="Times New Roman" w:hAnsi="Times New Roman" w:cs="Times New Roman"/>
          <w:sz w:val="24"/>
          <w:szCs w:val="24"/>
        </w:rPr>
        <w:t xml:space="preserve"> </w:t>
      </w:r>
      <w:r w:rsidRPr="00590FD5">
        <w:rPr>
          <w:rFonts w:ascii="Times New Roman" w:hAnsi="Times New Roman" w:cs="Times New Roman"/>
          <w:sz w:val="24"/>
          <w:szCs w:val="24"/>
        </w:rPr>
        <w:t>предоставляет</w:t>
      </w:r>
      <w:r>
        <w:rPr>
          <w:rFonts w:ascii="Times New Roman" w:hAnsi="Times New Roman" w:cs="Times New Roman"/>
          <w:sz w:val="24"/>
          <w:szCs w:val="24"/>
        </w:rPr>
        <w:t xml:space="preserve"> </w:t>
      </w:r>
      <w:r w:rsidRPr="00590FD5">
        <w:rPr>
          <w:rFonts w:ascii="Times New Roman" w:hAnsi="Times New Roman" w:cs="Times New Roman"/>
          <w:sz w:val="24"/>
          <w:szCs w:val="24"/>
        </w:rPr>
        <w:t>два</w:t>
      </w:r>
      <w:r>
        <w:rPr>
          <w:rFonts w:ascii="Times New Roman" w:hAnsi="Times New Roman" w:cs="Times New Roman"/>
          <w:sz w:val="24"/>
          <w:szCs w:val="24"/>
        </w:rPr>
        <w:t xml:space="preserve"> </w:t>
      </w:r>
      <w:r w:rsidRPr="00590FD5">
        <w:rPr>
          <w:rFonts w:ascii="Times New Roman" w:hAnsi="Times New Roman" w:cs="Times New Roman"/>
          <w:sz w:val="24"/>
          <w:szCs w:val="24"/>
        </w:rPr>
        <w:t>метода</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перемещения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дан</w:t>
      </w:r>
      <w:r w:rsidRPr="00590FD5">
        <w:rPr>
          <w:rFonts w:ascii="Times New Roman" w:hAnsi="Times New Roman" w:cs="Times New Roman"/>
          <w:sz w:val="24"/>
          <w:szCs w:val="24"/>
        </w:rPr>
        <w:t>ных.</w:t>
      </w:r>
      <w:r>
        <w:rPr>
          <w:rFonts w:ascii="Times New Roman" w:hAnsi="Times New Roman" w:cs="Times New Roman"/>
          <w:sz w:val="24"/>
          <w:szCs w:val="24"/>
        </w:rPr>
        <w:t xml:space="preserve"> </w:t>
      </w:r>
      <w:r w:rsidRPr="00590FD5">
        <w:rPr>
          <w:rFonts w:ascii="Times New Roman" w:hAnsi="Times New Roman" w:cs="Times New Roman"/>
          <w:sz w:val="24"/>
          <w:szCs w:val="24"/>
        </w:rPr>
        <w:t>Он</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настроен</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метода</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присо</w:t>
      </w:r>
      <w:r w:rsidRPr="00590FD5">
        <w:rPr>
          <w:rFonts w:ascii="Times New Roman" w:hAnsi="Times New Roman" w:cs="Times New Roman"/>
          <w:sz w:val="24"/>
          <w:szCs w:val="24"/>
        </w:rPr>
        <w:t>единения:</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самый</w:t>
      </w:r>
      <w:r>
        <w:rPr>
          <w:rFonts w:ascii="Times New Roman" w:hAnsi="Times New Roman" w:cs="Times New Roman"/>
          <w:sz w:val="24"/>
          <w:szCs w:val="24"/>
        </w:rPr>
        <w:t xml:space="preserve"> </w:t>
      </w:r>
      <w:r w:rsidRPr="00590FD5">
        <w:rPr>
          <w:rFonts w:ascii="Times New Roman" w:hAnsi="Times New Roman" w:cs="Times New Roman"/>
          <w:sz w:val="24"/>
          <w:szCs w:val="24"/>
        </w:rPr>
        <w:t>быстрый</w:t>
      </w:r>
      <w:r>
        <w:rPr>
          <w:rFonts w:ascii="Times New Roman" w:hAnsi="Times New Roman" w:cs="Times New Roman"/>
          <w:sz w:val="24"/>
          <w:szCs w:val="24"/>
        </w:rPr>
        <w:t xml:space="preserve"> </w:t>
      </w:r>
      <w:r w:rsidRPr="00590FD5">
        <w:rPr>
          <w:rFonts w:ascii="Times New Roman" w:hAnsi="Times New Roman" w:cs="Times New Roman"/>
          <w:sz w:val="24"/>
          <w:szCs w:val="24"/>
        </w:rPr>
        <w:t>вариант,</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имеет</w:t>
      </w:r>
      <w:r>
        <w:rPr>
          <w:rFonts w:ascii="Times New Roman" w:hAnsi="Times New Roman" w:cs="Times New Roman"/>
          <w:sz w:val="24"/>
          <w:szCs w:val="24"/>
        </w:rPr>
        <w:t xml:space="preserve"> </w:t>
      </w:r>
      <w:r w:rsidRPr="00590FD5">
        <w:rPr>
          <w:rFonts w:ascii="Times New Roman" w:hAnsi="Times New Roman" w:cs="Times New Roman"/>
          <w:sz w:val="24"/>
          <w:szCs w:val="24"/>
        </w:rPr>
        <w:t>недостаток,</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исходная</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должна</w:t>
      </w:r>
      <w:r>
        <w:rPr>
          <w:rFonts w:ascii="Times New Roman" w:hAnsi="Times New Roman" w:cs="Times New Roman"/>
          <w:sz w:val="24"/>
          <w:szCs w:val="24"/>
        </w:rPr>
        <w:t xml:space="preserve"> </w:t>
      </w:r>
      <w:r w:rsidRPr="00590FD5">
        <w:rPr>
          <w:rFonts w:ascii="Times New Roman" w:hAnsi="Times New Roman" w:cs="Times New Roman"/>
          <w:sz w:val="24"/>
          <w:szCs w:val="24"/>
        </w:rPr>
        <w:t>находиться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автономном</w:t>
      </w:r>
      <w:r>
        <w:rPr>
          <w:rFonts w:ascii="Times New Roman" w:hAnsi="Times New Roman" w:cs="Times New Roman"/>
          <w:sz w:val="24"/>
          <w:szCs w:val="24"/>
        </w:rPr>
        <w:t xml:space="preserve"> </w:t>
      </w:r>
      <w:r w:rsidRPr="00590FD5">
        <w:rPr>
          <w:rFonts w:ascii="Times New Roman" w:hAnsi="Times New Roman" w:cs="Times New Roman"/>
          <w:sz w:val="24"/>
          <w:szCs w:val="24"/>
        </w:rPr>
        <w:t>режиме.</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Второй</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метод</w:t>
      </w:r>
      <w:r>
        <w:rPr>
          <w:rFonts w:ascii="Times New Roman" w:hAnsi="Times New Roman" w:cs="Times New Roman"/>
          <w:sz w:val="24"/>
          <w:szCs w:val="24"/>
        </w:rPr>
        <w:t xml:space="preserve"> </w:t>
      </w:r>
      <w:r w:rsidRPr="00590FD5">
        <w:rPr>
          <w:rFonts w:ascii="Times New Roman" w:hAnsi="Times New Roman" w:cs="Times New Roman"/>
          <w:sz w:val="24"/>
          <w:szCs w:val="24"/>
        </w:rPr>
        <w:t>SMO,</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w:t>
      </w:r>
      <w:r>
        <w:rPr>
          <w:rFonts w:ascii="Times New Roman" w:hAnsi="Times New Roman" w:cs="Times New Roman"/>
          <w:sz w:val="24"/>
          <w:szCs w:val="24"/>
        </w:rPr>
        <w:t xml:space="preserve"> </w:t>
      </w:r>
      <w:r w:rsidRPr="00590FD5">
        <w:rPr>
          <w:rFonts w:ascii="Times New Roman" w:hAnsi="Times New Roman" w:cs="Times New Roman"/>
          <w:sz w:val="24"/>
          <w:szCs w:val="24"/>
        </w:rPr>
        <w:t>библиотеки</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590FD5">
        <w:rPr>
          <w:rFonts w:ascii="Times New Roman" w:hAnsi="Times New Roman" w:cs="Times New Roman"/>
          <w:sz w:val="24"/>
          <w:szCs w:val="24"/>
        </w:rPr>
        <w:t>SQL</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Management</w:t>
      </w:r>
      <w:r>
        <w:rPr>
          <w:rFonts w:ascii="Times New Roman" w:hAnsi="Times New Roman" w:cs="Times New Roman"/>
          <w:sz w:val="24"/>
          <w:szCs w:val="24"/>
        </w:rPr>
        <w:t xml:space="preserve"> </w:t>
      </w:r>
      <w:r w:rsidRPr="00590FD5">
        <w:rPr>
          <w:rFonts w:ascii="Times New Roman" w:hAnsi="Times New Roman" w:cs="Times New Roman"/>
          <w:sz w:val="24"/>
          <w:szCs w:val="24"/>
        </w:rPr>
        <w:t>Objects)</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передачи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Этот</w:t>
      </w:r>
      <w:r>
        <w:rPr>
          <w:rFonts w:ascii="Times New Roman" w:hAnsi="Times New Roman" w:cs="Times New Roman"/>
          <w:sz w:val="24"/>
          <w:szCs w:val="24"/>
        </w:rPr>
        <w:t xml:space="preserve"> </w:t>
      </w:r>
      <w:r w:rsidRPr="00590FD5">
        <w:rPr>
          <w:rFonts w:ascii="Times New Roman" w:hAnsi="Times New Roman" w:cs="Times New Roman"/>
          <w:sz w:val="24"/>
          <w:szCs w:val="24"/>
        </w:rPr>
        <w:t>метод</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w:t>
      </w:r>
      <w:r>
        <w:rPr>
          <w:rFonts w:ascii="Times New Roman" w:hAnsi="Times New Roman" w:cs="Times New Roman"/>
          <w:sz w:val="24"/>
          <w:szCs w:val="24"/>
        </w:rPr>
        <w:t xml:space="preserve"> </w:t>
      </w:r>
      <w:r w:rsidRPr="00590FD5">
        <w:rPr>
          <w:rFonts w:ascii="Times New Roman" w:hAnsi="Times New Roman" w:cs="Times New Roman"/>
          <w:sz w:val="24"/>
          <w:szCs w:val="24"/>
        </w:rPr>
        <w:t>чтение</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определения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каждого</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объекта</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данных-источ-</w:t>
      </w:r>
      <w:r>
        <w:rPr>
          <w:rFonts w:ascii="Times New Roman" w:hAnsi="Times New Roman" w:cs="Times New Roman"/>
          <w:sz w:val="24"/>
          <w:szCs w:val="24"/>
        </w:rPr>
        <w:t xml:space="preserve"> </w:t>
      </w:r>
      <w:r w:rsidRPr="00590FD5">
        <w:rPr>
          <w:rFonts w:ascii="Times New Roman" w:hAnsi="Times New Roman" w:cs="Times New Roman"/>
          <w:sz w:val="24"/>
          <w:szCs w:val="24"/>
        </w:rPr>
        <w:t>ника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создает</w:t>
      </w:r>
      <w:r>
        <w:rPr>
          <w:rFonts w:ascii="Times New Roman" w:hAnsi="Times New Roman" w:cs="Times New Roman"/>
          <w:sz w:val="24"/>
          <w:szCs w:val="24"/>
        </w:rPr>
        <w:t xml:space="preserve"> </w:t>
      </w:r>
      <w:r w:rsidRPr="00590FD5">
        <w:rPr>
          <w:rFonts w:ascii="Times New Roman" w:hAnsi="Times New Roman" w:cs="Times New Roman"/>
          <w:sz w:val="24"/>
          <w:szCs w:val="24"/>
        </w:rPr>
        <w:t>каждый</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целевой</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про</w:t>
      </w:r>
      <w:r w:rsidRPr="00590FD5">
        <w:rPr>
          <w:rFonts w:ascii="Times New Roman" w:hAnsi="Times New Roman" w:cs="Times New Roman"/>
          <w:sz w:val="24"/>
          <w:szCs w:val="24"/>
        </w:rPr>
        <w:t>исходит</w:t>
      </w:r>
      <w:r>
        <w:rPr>
          <w:rFonts w:ascii="Times New Roman" w:hAnsi="Times New Roman" w:cs="Times New Roman"/>
          <w:sz w:val="24"/>
          <w:szCs w:val="24"/>
        </w:rPr>
        <w:t xml:space="preserve"> </w:t>
      </w:r>
      <w:r w:rsidRPr="00590FD5">
        <w:rPr>
          <w:rFonts w:ascii="Times New Roman" w:hAnsi="Times New Roman" w:cs="Times New Roman"/>
          <w:sz w:val="24"/>
          <w:szCs w:val="24"/>
        </w:rPr>
        <w:t>перенос</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исходных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целевые</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воссозданием</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Этот</w:t>
      </w:r>
      <w:r>
        <w:rPr>
          <w:rFonts w:ascii="Times New Roman" w:hAnsi="Times New Roman" w:cs="Times New Roman"/>
          <w:sz w:val="24"/>
          <w:szCs w:val="24"/>
        </w:rPr>
        <w:t xml:space="preserve"> </w:t>
      </w:r>
      <w:r w:rsidRPr="00590FD5">
        <w:rPr>
          <w:rFonts w:ascii="Times New Roman" w:hAnsi="Times New Roman" w:cs="Times New Roman"/>
          <w:sz w:val="24"/>
          <w:szCs w:val="24"/>
        </w:rPr>
        <w:t>вариант</w:t>
      </w:r>
      <w:r>
        <w:rPr>
          <w:rFonts w:ascii="Times New Roman" w:hAnsi="Times New Roman" w:cs="Times New Roman"/>
          <w:sz w:val="24"/>
          <w:szCs w:val="24"/>
        </w:rPr>
        <w:t xml:space="preserve"> </w:t>
      </w:r>
      <w:r w:rsidRPr="00590FD5">
        <w:rPr>
          <w:rFonts w:ascii="Times New Roman" w:hAnsi="Times New Roman" w:cs="Times New Roman"/>
          <w:sz w:val="24"/>
          <w:szCs w:val="24"/>
        </w:rPr>
        <w:t>медленнее,</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исходная</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находиться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режиме</w:t>
      </w:r>
      <w:r>
        <w:rPr>
          <w:rFonts w:ascii="Times New Roman" w:hAnsi="Times New Roman" w:cs="Times New Roman"/>
          <w:sz w:val="24"/>
          <w:szCs w:val="24"/>
        </w:rPr>
        <w:t xml:space="preserve"> </w:t>
      </w:r>
      <w:r w:rsidRPr="00590FD5">
        <w:rPr>
          <w:rFonts w:ascii="Times New Roman" w:hAnsi="Times New Roman" w:cs="Times New Roman"/>
          <w:sz w:val="24"/>
          <w:szCs w:val="24"/>
        </w:rPr>
        <w:t>online.</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мастере</w:t>
      </w:r>
      <w:r>
        <w:rPr>
          <w:rFonts w:ascii="Times New Roman" w:hAnsi="Times New Roman" w:cs="Times New Roman"/>
          <w:sz w:val="24"/>
          <w:szCs w:val="24"/>
        </w:rPr>
        <w:t xml:space="preserve"> </w:t>
      </w:r>
      <w:r w:rsidRPr="00590FD5">
        <w:rPr>
          <w:rFonts w:ascii="Times New Roman" w:hAnsi="Times New Roman" w:cs="Times New Roman"/>
          <w:sz w:val="24"/>
          <w:szCs w:val="24"/>
        </w:rPr>
        <w:t>выбран</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«Переместить»,</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перемещения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мастер</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удаляет</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данных-источник.</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выбран</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исходная</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остается</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Существует</w:t>
      </w:r>
      <w:r>
        <w:rPr>
          <w:rFonts w:ascii="Times New Roman" w:hAnsi="Times New Roman" w:cs="Times New Roman"/>
          <w:sz w:val="24"/>
          <w:szCs w:val="24"/>
        </w:rPr>
        <w:t xml:space="preserve"> </w:t>
      </w:r>
      <w:r w:rsidRPr="00590FD5">
        <w:rPr>
          <w:rFonts w:ascii="Times New Roman" w:hAnsi="Times New Roman" w:cs="Times New Roman"/>
          <w:sz w:val="24"/>
          <w:szCs w:val="24"/>
        </w:rPr>
        <w:t>ряд</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ограничений: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мастер</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недоступен</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выпуске</w:t>
      </w:r>
      <w:r>
        <w:rPr>
          <w:rFonts w:ascii="Times New Roman" w:hAnsi="Times New Roman" w:cs="Times New Roman"/>
          <w:sz w:val="24"/>
          <w:szCs w:val="24"/>
        </w:rPr>
        <w:t xml:space="preserve"> </w:t>
      </w:r>
      <w:r w:rsidRPr="00590FD5">
        <w:rPr>
          <w:rFonts w:ascii="Times New Roman" w:hAnsi="Times New Roman" w:cs="Times New Roman"/>
          <w:sz w:val="24"/>
          <w:szCs w:val="24"/>
        </w:rPr>
        <w:t>Express;</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мастер</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нельзя</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перемещения</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системных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возврат</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предыдущей</w:t>
      </w:r>
      <w:r>
        <w:rPr>
          <w:rFonts w:ascii="Times New Roman" w:hAnsi="Times New Roman" w:cs="Times New Roman"/>
          <w:sz w:val="24"/>
          <w:szCs w:val="24"/>
        </w:rPr>
        <w:t xml:space="preserve"> </w:t>
      </w:r>
      <w:r w:rsidRPr="00590FD5">
        <w:rPr>
          <w:rFonts w:ascii="Times New Roman" w:hAnsi="Times New Roman" w:cs="Times New Roman"/>
          <w:sz w:val="24"/>
          <w:szCs w:val="24"/>
        </w:rPr>
        <w:t>версии</w:t>
      </w:r>
      <w:r>
        <w:rPr>
          <w:rFonts w:ascii="Times New Roman" w:hAnsi="Times New Roman" w:cs="Times New Roman"/>
          <w:sz w:val="24"/>
          <w:szCs w:val="24"/>
        </w:rPr>
        <w:t xml:space="preserve"> </w:t>
      </w:r>
      <w:r w:rsidRPr="00590FD5">
        <w:rPr>
          <w:rFonts w:ascii="Times New Roman" w:hAnsi="Times New Roman" w:cs="Times New Roman"/>
          <w:sz w:val="24"/>
          <w:szCs w:val="24"/>
        </w:rPr>
        <w:t>невозможен;</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сервере</w:t>
      </w:r>
      <w:r>
        <w:rPr>
          <w:rFonts w:ascii="Times New Roman" w:hAnsi="Times New Roman" w:cs="Times New Roman"/>
          <w:sz w:val="24"/>
          <w:szCs w:val="24"/>
        </w:rPr>
        <w:t xml:space="preserve"> </w:t>
      </w:r>
      <w:r w:rsidRPr="00590FD5">
        <w:rPr>
          <w:rFonts w:ascii="Times New Roman" w:hAnsi="Times New Roman" w:cs="Times New Roman"/>
          <w:sz w:val="24"/>
          <w:szCs w:val="24"/>
        </w:rPr>
        <w:t>назначения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должен</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запущен</w:t>
      </w:r>
      <w:r>
        <w:rPr>
          <w:rFonts w:ascii="Times New Roman" w:hAnsi="Times New Roman" w:cs="Times New Roman"/>
          <w:sz w:val="24"/>
          <w:szCs w:val="24"/>
        </w:rPr>
        <w:t xml:space="preserve"> </w:t>
      </w:r>
      <w:r w:rsidRPr="00590FD5">
        <w:rPr>
          <w:rFonts w:ascii="Times New Roman" w:hAnsi="Times New Roman" w:cs="Times New Roman"/>
          <w:sz w:val="24"/>
          <w:szCs w:val="24"/>
        </w:rPr>
        <w:t>агент</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исходная</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когда</w:t>
      </w:r>
      <w:r>
        <w:rPr>
          <w:rFonts w:ascii="Times New Roman" w:hAnsi="Times New Roman" w:cs="Times New Roman"/>
          <w:sz w:val="24"/>
          <w:szCs w:val="24"/>
        </w:rPr>
        <w:t xml:space="preserve"> </w:t>
      </w:r>
      <w:r w:rsidRPr="00590FD5">
        <w:rPr>
          <w:rFonts w:ascii="Times New Roman" w:hAnsi="Times New Roman" w:cs="Times New Roman"/>
          <w:sz w:val="24"/>
          <w:szCs w:val="24"/>
        </w:rPr>
        <w:t>мастер</w:t>
      </w:r>
      <w:r>
        <w:rPr>
          <w:rFonts w:ascii="Times New Roman" w:hAnsi="Times New Roman" w:cs="Times New Roman"/>
          <w:sz w:val="24"/>
          <w:szCs w:val="24"/>
        </w:rPr>
        <w:t xml:space="preserve"> </w:t>
      </w:r>
      <w:r w:rsidRPr="00590FD5">
        <w:rPr>
          <w:rFonts w:ascii="Times New Roman" w:hAnsi="Times New Roman" w:cs="Times New Roman"/>
          <w:sz w:val="24"/>
          <w:szCs w:val="24"/>
        </w:rPr>
        <w:t>пытается</w:t>
      </w:r>
      <w:r>
        <w:rPr>
          <w:rFonts w:ascii="Times New Roman" w:hAnsi="Times New Roman" w:cs="Times New Roman"/>
          <w:sz w:val="24"/>
          <w:szCs w:val="24"/>
        </w:rPr>
        <w:t xml:space="preserve"> переме</w:t>
      </w:r>
      <w:r w:rsidRPr="00590FD5">
        <w:rPr>
          <w:rFonts w:ascii="Times New Roman" w:hAnsi="Times New Roman" w:cs="Times New Roman"/>
          <w:sz w:val="24"/>
          <w:szCs w:val="24"/>
        </w:rPr>
        <w:t>стить</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скопировать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выполняется.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Запуск</w:t>
      </w:r>
      <w:r>
        <w:rPr>
          <w:rFonts w:ascii="Times New Roman" w:hAnsi="Times New Roman" w:cs="Times New Roman"/>
          <w:sz w:val="24"/>
          <w:szCs w:val="24"/>
        </w:rPr>
        <w:t xml:space="preserve"> </w:t>
      </w:r>
      <w:r w:rsidRPr="00590FD5">
        <w:rPr>
          <w:rFonts w:ascii="Times New Roman" w:hAnsi="Times New Roman" w:cs="Times New Roman"/>
          <w:sz w:val="24"/>
          <w:szCs w:val="24"/>
        </w:rPr>
        <w:t>мастера</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требует</w:t>
      </w:r>
      <w:r>
        <w:rPr>
          <w:rFonts w:ascii="Times New Roman" w:hAnsi="Times New Roman" w:cs="Times New Roman"/>
          <w:sz w:val="24"/>
          <w:szCs w:val="24"/>
        </w:rPr>
        <w:t xml:space="preserve"> </w:t>
      </w:r>
      <w:r w:rsidRPr="00590FD5">
        <w:rPr>
          <w:rFonts w:ascii="Times New Roman" w:hAnsi="Times New Roman" w:cs="Times New Roman"/>
          <w:sz w:val="24"/>
          <w:szCs w:val="24"/>
        </w:rPr>
        <w:t>привилегий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системного</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администратора</w:t>
      </w:r>
      <w:r>
        <w:rPr>
          <w:rFonts w:ascii="Times New Roman" w:hAnsi="Times New Roman" w:cs="Times New Roman"/>
          <w:sz w:val="24"/>
          <w:szCs w:val="24"/>
        </w:rPr>
        <w:t xml:space="preserve"> </w:t>
      </w:r>
      <w:r w:rsidRPr="00590FD5">
        <w:rPr>
          <w:rFonts w:ascii="Times New Roman" w:hAnsi="Times New Roman" w:cs="Times New Roman"/>
          <w:sz w:val="24"/>
          <w:szCs w:val="24"/>
        </w:rPr>
        <w:t>(sysadmin)</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обоих</w:t>
      </w:r>
      <w:r>
        <w:rPr>
          <w:rFonts w:ascii="Times New Roman" w:hAnsi="Times New Roman" w:cs="Times New Roman"/>
          <w:sz w:val="24"/>
          <w:szCs w:val="24"/>
        </w:rPr>
        <w:t xml:space="preserve"> </w:t>
      </w:r>
      <w:r w:rsidRPr="00590FD5">
        <w:rPr>
          <w:rFonts w:ascii="Times New Roman" w:hAnsi="Times New Roman" w:cs="Times New Roman"/>
          <w:sz w:val="24"/>
          <w:szCs w:val="24"/>
        </w:rPr>
        <w:t>экземплярах</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исходном,</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це</w:t>
      </w:r>
      <w:r w:rsidRPr="00590FD5">
        <w:rPr>
          <w:rFonts w:ascii="Times New Roman" w:hAnsi="Times New Roman" w:cs="Times New Roman"/>
          <w:sz w:val="24"/>
          <w:szCs w:val="24"/>
        </w:rPr>
        <w:t>левом</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наличия</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сетевого</w:t>
      </w:r>
      <w:r>
        <w:rPr>
          <w:rFonts w:ascii="Times New Roman" w:hAnsi="Times New Roman" w:cs="Times New Roman"/>
          <w:sz w:val="24"/>
          <w:szCs w:val="24"/>
        </w:rPr>
        <w:t xml:space="preserve"> </w:t>
      </w:r>
      <w:r w:rsidRPr="00590FD5">
        <w:rPr>
          <w:rFonts w:ascii="Times New Roman" w:hAnsi="Times New Roman" w:cs="Times New Roman"/>
          <w:sz w:val="24"/>
          <w:szCs w:val="24"/>
        </w:rPr>
        <w:t>подключения.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Использование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Detach</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Attach.</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Отсоединение</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SQL</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выполнить</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среды</w:t>
      </w:r>
      <w:r>
        <w:rPr>
          <w:rFonts w:ascii="Times New Roman" w:hAnsi="Times New Roman" w:cs="Times New Roman"/>
          <w:sz w:val="24"/>
          <w:szCs w:val="24"/>
        </w:rPr>
        <w:t xml:space="preserve"> </w:t>
      </w:r>
      <w:r w:rsidRPr="00590FD5">
        <w:rPr>
          <w:rFonts w:ascii="Times New Roman" w:hAnsi="Times New Roman" w:cs="Times New Roman"/>
          <w:sz w:val="24"/>
          <w:szCs w:val="24"/>
        </w:rPr>
        <w:t>SSMS</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T-SQL.</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Отсоединенные</w:t>
      </w:r>
      <w:r>
        <w:rPr>
          <w:rFonts w:ascii="Times New Roman" w:hAnsi="Times New Roman" w:cs="Times New Roman"/>
          <w:sz w:val="24"/>
          <w:szCs w:val="24"/>
        </w:rPr>
        <w:t xml:space="preserve"> </w:t>
      </w:r>
      <w:r w:rsidRPr="00590FD5">
        <w:rPr>
          <w:rFonts w:ascii="Times New Roman" w:hAnsi="Times New Roman" w:cs="Times New Roman"/>
          <w:sz w:val="24"/>
          <w:szCs w:val="24"/>
        </w:rPr>
        <w:t>файлы</w:t>
      </w:r>
      <w:r>
        <w:rPr>
          <w:rFonts w:ascii="Times New Roman" w:hAnsi="Times New Roman" w:cs="Times New Roman"/>
          <w:sz w:val="24"/>
          <w:szCs w:val="24"/>
        </w:rPr>
        <w:t xml:space="preserve"> </w:t>
      </w:r>
      <w:r w:rsidRPr="00590FD5">
        <w:rPr>
          <w:rFonts w:ascii="Times New Roman" w:hAnsi="Times New Roman" w:cs="Times New Roman"/>
          <w:sz w:val="24"/>
          <w:szCs w:val="24"/>
        </w:rPr>
        <w:t>останутся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диске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повторно</w:t>
      </w:r>
      <w:r>
        <w:rPr>
          <w:rFonts w:ascii="Times New Roman" w:hAnsi="Times New Roman" w:cs="Times New Roman"/>
          <w:sz w:val="24"/>
          <w:szCs w:val="24"/>
        </w:rPr>
        <w:t xml:space="preserve"> </w:t>
      </w:r>
      <w:r w:rsidRPr="00590FD5">
        <w:rPr>
          <w:rFonts w:ascii="Times New Roman" w:hAnsi="Times New Roman" w:cs="Times New Roman"/>
          <w:sz w:val="24"/>
          <w:szCs w:val="24"/>
        </w:rPr>
        <w:t>присоединены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среды</w:t>
      </w:r>
      <w:r>
        <w:rPr>
          <w:rFonts w:ascii="Times New Roman" w:hAnsi="Times New Roman" w:cs="Times New Roman"/>
          <w:sz w:val="24"/>
          <w:szCs w:val="24"/>
        </w:rPr>
        <w:t xml:space="preserve"> </w:t>
      </w:r>
      <w:r w:rsidRPr="00590FD5">
        <w:rPr>
          <w:rFonts w:ascii="Times New Roman" w:hAnsi="Times New Roman" w:cs="Times New Roman"/>
          <w:sz w:val="24"/>
          <w:szCs w:val="24"/>
        </w:rPr>
        <w:t>SSMS</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инструкции</w:t>
      </w:r>
      <w:r>
        <w:rPr>
          <w:rFonts w:ascii="Times New Roman" w:hAnsi="Times New Roman" w:cs="Times New Roman"/>
          <w:sz w:val="24"/>
          <w:szCs w:val="24"/>
        </w:rPr>
        <w:t xml:space="preserve"> </w:t>
      </w:r>
      <w:r w:rsidRPr="00590FD5">
        <w:rPr>
          <w:rFonts w:ascii="Times New Roman" w:hAnsi="Times New Roman" w:cs="Times New Roman"/>
          <w:sz w:val="24"/>
          <w:szCs w:val="24"/>
        </w:rPr>
        <w:t>CREATE</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параметрами</w:t>
      </w:r>
      <w:r>
        <w:rPr>
          <w:rFonts w:ascii="Times New Roman" w:hAnsi="Times New Roman" w:cs="Times New Roman"/>
          <w:sz w:val="24"/>
          <w:szCs w:val="24"/>
        </w:rPr>
        <w:t xml:space="preserve"> </w:t>
      </w:r>
      <w:r w:rsidRPr="00590FD5">
        <w:rPr>
          <w:rFonts w:ascii="Times New Roman" w:hAnsi="Times New Roman" w:cs="Times New Roman"/>
          <w:sz w:val="24"/>
          <w:szCs w:val="24"/>
        </w:rPr>
        <w:t>FOR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lang w:val="en-US"/>
        </w:rPr>
        <w:t>ATTACH</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или</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FOR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ATTACH_REBUILD_LOG.</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Файлы</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переместить</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сервер</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подсоединить</w:t>
      </w:r>
      <w:r>
        <w:rPr>
          <w:rFonts w:ascii="Times New Roman" w:hAnsi="Times New Roman" w:cs="Times New Roman"/>
          <w:sz w:val="24"/>
          <w:szCs w:val="24"/>
        </w:rPr>
        <w:t xml:space="preserve"> </w:t>
      </w:r>
      <w:r w:rsidRPr="00590FD5">
        <w:rPr>
          <w:rFonts w:ascii="Times New Roman" w:hAnsi="Times New Roman" w:cs="Times New Roman"/>
          <w:sz w:val="24"/>
          <w:szCs w:val="24"/>
        </w:rPr>
        <w:t>там.</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r>
        <w:rPr>
          <w:rFonts w:ascii="Times New Roman" w:hAnsi="Times New Roman" w:cs="Times New Roman"/>
          <w:sz w:val="24"/>
          <w:szCs w:val="24"/>
        </w:rPr>
        <w:t xml:space="preserve"> </w:t>
      </w:r>
      <w:r w:rsidRPr="00590FD5">
        <w:rPr>
          <w:rFonts w:ascii="Times New Roman" w:hAnsi="Times New Roman" w:cs="Times New Roman"/>
          <w:sz w:val="24"/>
          <w:szCs w:val="24"/>
        </w:rPr>
        <w:t>подключать</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восстанавливать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полученные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неизвестных</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ненадежных</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источников.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этих</w:t>
      </w:r>
      <w:r>
        <w:rPr>
          <w:rFonts w:ascii="Times New Roman" w:hAnsi="Times New Roman" w:cs="Times New Roman"/>
          <w:sz w:val="24"/>
          <w:szCs w:val="24"/>
        </w:rPr>
        <w:t xml:space="preserve"> </w:t>
      </w:r>
      <w:r w:rsidRPr="00590FD5">
        <w:rPr>
          <w:rFonts w:ascii="Times New Roman" w:hAnsi="Times New Roman" w:cs="Times New Roman"/>
          <w:sz w:val="24"/>
          <w:szCs w:val="24"/>
        </w:rPr>
        <w:t>базах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содержаться</w:t>
      </w:r>
      <w:r>
        <w:rPr>
          <w:rFonts w:ascii="Times New Roman" w:hAnsi="Times New Roman" w:cs="Times New Roman"/>
          <w:sz w:val="24"/>
          <w:szCs w:val="24"/>
        </w:rPr>
        <w:t xml:space="preserve"> </w:t>
      </w:r>
      <w:r w:rsidRPr="00590FD5">
        <w:rPr>
          <w:rFonts w:ascii="Times New Roman" w:hAnsi="Times New Roman" w:cs="Times New Roman"/>
          <w:sz w:val="24"/>
          <w:szCs w:val="24"/>
        </w:rPr>
        <w:t>вредоносный</w:t>
      </w:r>
      <w:r>
        <w:rPr>
          <w:rFonts w:ascii="Times New Roman" w:hAnsi="Times New Roman" w:cs="Times New Roman"/>
          <w:sz w:val="24"/>
          <w:szCs w:val="24"/>
        </w:rPr>
        <w:t xml:space="preserve"> </w:t>
      </w:r>
      <w:r w:rsidRPr="00590FD5">
        <w:rPr>
          <w:rFonts w:ascii="Times New Roman" w:hAnsi="Times New Roman" w:cs="Times New Roman"/>
          <w:sz w:val="24"/>
          <w:szCs w:val="24"/>
        </w:rPr>
        <w:t>код,</w:t>
      </w:r>
      <w:r>
        <w:rPr>
          <w:rFonts w:ascii="Times New Roman" w:hAnsi="Times New Roman" w:cs="Times New Roman"/>
          <w:sz w:val="24"/>
          <w:szCs w:val="24"/>
        </w:rPr>
        <w:t xml:space="preserve"> </w:t>
      </w:r>
      <w:r w:rsidRPr="00590FD5">
        <w:rPr>
          <w:rFonts w:ascii="Times New Roman" w:hAnsi="Times New Roman" w:cs="Times New Roman"/>
          <w:sz w:val="24"/>
          <w:szCs w:val="24"/>
        </w:rPr>
        <w:t>вызывающий</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выполнение</w:t>
      </w:r>
      <w:r>
        <w:rPr>
          <w:rFonts w:ascii="Times New Roman" w:hAnsi="Times New Roman" w:cs="Times New Roman"/>
          <w:sz w:val="24"/>
          <w:szCs w:val="24"/>
        </w:rPr>
        <w:t xml:space="preserve"> </w:t>
      </w:r>
      <w:r w:rsidRPr="00590FD5">
        <w:rPr>
          <w:rFonts w:ascii="Times New Roman" w:hAnsi="Times New Roman" w:cs="Times New Roman"/>
          <w:sz w:val="24"/>
          <w:szCs w:val="24"/>
        </w:rPr>
        <w:t>непредусмотренных</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инструкций</w:t>
      </w:r>
      <w:r>
        <w:rPr>
          <w:rFonts w:ascii="Times New Roman" w:hAnsi="Times New Roman" w:cs="Times New Roman"/>
          <w:sz w:val="24"/>
          <w:szCs w:val="24"/>
        </w:rPr>
        <w:t xml:space="preserve"> </w:t>
      </w:r>
      <w:r w:rsidRPr="00590FD5">
        <w:rPr>
          <w:rFonts w:ascii="Times New Roman" w:hAnsi="Times New Roman" w:cs="Times New Roman"/>
          <w:sz w:val="24"/>
          <w:szCs w:val="24"/>
        </w:rPr>
        <w:t>T-SQL</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появление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из-за</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схемы</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физической</w:t>
      </w:r>
      <w:r>
        <w:rPr>
          <w:rFonts w:ascii="Times New Roman" w:hAnsi="Times New Roman" w:cs="Times New Roman"/>
          <w:sz w:val="24"/>
          <w:szCs w:val="24"/>
        </w:rPr>
        <w:t xml:space="preserve"> </w:t>
      </w:r>
      <w:r w:rsidRPr="00590FD5">
        <w:rPr>
          <w:rFonts w:ascii="Times New Roman" w:hAnsi="Times New Roman" w:cs="Times New Roman"/>
          <w:sz w:val="24"/>
          <w:szCs w:val="24"/>
        </w:rPr>
        <w:t>структуры</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Перед</w:t>
      </w:r>
      <w:r>
        <w:rPr>
          <w:rFonts w:ascii="Times New Roman" w:hAnsi="Times New Roman" w:cs="Times New Roman"/>
          <w:sz w:val="24"/>
          <w:szCs w:val="24"/>
        </w:rPr>
        <w:t xml:space="preserve"> </w:t>
      </w:r>
      <w:r w:rsidRPr="00590FD5">
        <w:rPr>
          <w:rFonts w:ascii="Times New Roman" w:hAnsi="Times New Roman" w:cs="Times New Roman"/>
          <w:sz w:val="24"/>
          <w:szCs w:val="24"/>
        </w:rPr>
        <w:t>тем</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полученную</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неизвестного</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ненадежного</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источника,</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выполните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тестовом</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сервере</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инструкцию</w:t>
      </w:r>
      <w:r>
        <w:rPr>
          <w:rFonts w:ascii="Times New Roman" w:hAnsi="Times New Roman" w:cs="Times New Roman"/>
          <w:sz w:val="24"/>
          <w:szCs w:val="24"/>
        </w:rPr>
        <w:t xml:space="preserve"> </w:t>
      </w:r>
      <w:r w:rsidRPr="00590FD5">
        <w:rPr>
          <w:rFonts w:ascii="Times New Roman" w:hAnsi="Times New Roman" w:cs="Times New Roman"/>
          <w:sz w:val="24"/>
          <w:szCs w:val="24"/>
        </w:rPr>
        <w:t>DBCC</w:t>
      </w:r>
      <w:r>
        <w:rPr>
          <w:rFonts w:ascii="Times New Roman" w:hAnsi="Times New Roman" w:cs="Times New Roman"/>
          <w:sz w:val="24"/>
          <w:szCs w:val="24"/>
        </w:rPr>
        <w:t xml:space="preserve"> </w:t>
      </w:r>
      <w:r w:rsidRPr="00590FD5">
        <w:rPr>
          <w:rFonts w:ascii="Times New Roman" w:hAnsi="Times New Roman" w:cs="Times New Roman"/>
          <w:sz w:val="24"/>
          <w:szCs w:val="24"/>
        </w:rPr>
        <w:t>CHECKDB</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изучите</w:t>
      </w:r>
      <w:r>
        <w:rPr>
          <w:rFonts w:ascii="Times New Roman" w:hAnsi="Times New Roman" w:cs="Times New Roman"/>
          <w:sz w:val="24"/>
          <w:szCs w:val="24"/>
        </w:rPr>
        <w:t xml:space="preserve"> ис</w:t>
      </w:r>
      <w:r w:rsidRPr="00590FD5">
        <w:rPr>
          <w:rFonts w:ascii="Times New Roman" w:hAnsi="Times New Roman" w:cs="Times New Roman"/>
          <w:sz w:val="24"/>
          <w:szCs w:val="24"/>
        </w:rPr>
        <w:t>ходный</w:t>
      </w:r>
      <w:r>
        <w:rPr>
          <w:rFonts w:ascii="Times New Roman" w:hAnsi="Times New Roman" w:cs="Times New Roman"/>
          <w:sz w:val="24"/>
          <w:szCs w:val="24"/>
        </w:rPr>
        <w:t xml:space="preserve"> </w:t>
      </w:r>
      <w:r w:rsidRPr="00590FD5">
        <w:rPr>
          <w:rFonts w:ascii="Times New Roman" w:hAnsi="Times New Roman" w:cs="Times New Roman"/>
          <w:sz w:val="24"/>
          <w:szCs w:val="24"/>
        </w:rPr>
        <w:t>код</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хранимые</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пользова</w:t>
      </w:r>
      <w:r w:rsidRPr="00590FD5">
        <w:rPr>
          <w:rFonts w:ascii="Times New Roman" w:hAnsi="Times New Roman" w:cs="Times New Roman"/>
          <w:sz w:val="24"/>
          <w:szCs w:val="24"/>
        </w:rPr>
        <w:t>тельский</w:t>
      </w:r>
      <w:r>
        <w:rPr>
          <w:rFonts w:ascii="Times New Roman" w:hAnsi="Times New Roman" w:cs="Times New Roman"/>
          <w:sz w:val="24"/>
          <w:szCs w:val="24"/>
        </w:rPr>
        <w:t xml:space="preserve"> </w:t>
      </w:r>
      <w:r w:rsidRPr="00590FD5">
        <w:rPr>
          <w:rFonts w:ascii="Times New Roman" w:hAnsi="Times New Roman" w:cs="Times New Roman"/>
          <w:sz w:val="24"/>
          <w:szCs w:val="24"/>
        </w:rPr>
        <w:t>код.</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отсоединения</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системная</w:t>
      </w:r>
      <w:r>
        <w:rPr>
          <w:rFonts w:ascii="Times New Roman" w:hAnsi="Times New Roman" w:cs="Times New Roman"/>
          <w:sz w:val="24"/>
          <w:szCs w:val="24"/>
        </w:rPr>
        <w:t xml:space="preserve"> </w:t>
      </w:r>
      <w:r w:rsidRPr="00590FD5">
        <w:rPr>
          <w:rFonts w:ascii="Times New Roman" w:hAnsi="Times New Roman" w:cs="Times New Roman"/>
          <w:sz w:val="24"/>
          <w:szCs w:val="24"/>
        </w:rPr>
        <w:t>хранимая</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процедура</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sp_detach_db,</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надо</w:t>
      </w:r>
      <w:r>
        <w:rPr>
          <w:rFonts w:ascii="Times New Roman" w:hAnsi="Times New Roman" w:cs="Times New Roman"/>
          <w:sz w:val="24"/>
          <w:szCs w:val="24"/>
        </w:rPr>
        <w:t xml:space="preserve"> </w:t>
      </w:r>
      <w:r w:rsidRPr="00590FD5">
        <w:rPr>
          <w:rFonts w:ascii="Times New Roman" w:hAnsi="Times New Roman" w:cs="Times New Roman"/>
          <w:sz w:val="24"/>
          <w:szCs w:val="24"/>
        </w:rPr>
        <w:t>передать</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минимум</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обязательный</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отсоединяемой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Следующий</w:t>
      </w:r>
      <w:r>
        <w:rPr>
          <w:rFonts w:ascii="Times New Roman" w:hAnsi="Times New Roman" w:cs="Times New Roman"/>
          <w:sz w:val="24"/>
          <w:szCs w:val="24"/>
        </w:rPr>
        <w:t xml:space="preserve"> </w:t>
      </w:r>
      <w:r w:rsidRPr="00590FD5">
        <w:rPr>
          <w:rFonts w:ascii="Times New Roman" w:hAnsi="Times New Roman" w:cs="Times New Roman"/>
          <w:sz w:val="24"/>
          <w:szCs w:val="24"/>
        </w:rPr>
        <w:t>код</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отсоединение</w:t>
      </w:r>
      <w:r>
        <w:rPr>
          <w:rFonts w:ascii="Times New Roman" w:hAnsi="Times New Roman" w:cs="Times New Roman"/>
          <w:sz w:val="24"/>
          <w:szCs w:val="24"/>
        </w:rPr>
        <w:t xml:space="preserve"> </w:t>
      </w:r>
      <w:r w:rsidRPr="00590FD5">
        <w:rPr>
          <w:rFonts w:ascii="Times New Roman" w:hAnsi="Times New Roman" w:cs="Times New Roman"/>
          <w:sz w:val="24"/>
          <w:szCs w:val="24"/>
        </w:rPr>
        <w:t>БД</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Works20.</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EXEC</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sp_detach_db</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'Works20',</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'true';</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примере</w:t>
      </w:r>
      <w:r>
        <w:rPr>
          <w:rFonts w:ascii="Times New Roman" w:hAnsi="Times New Roman" w:cs="Times New Roman"/>
          <w:sz w:val="24"/>
          <w:szCs w:val="24"/>
        </w:rPr>
        <w:t xml:space="preserve"> </w:t>
      </w:r>
      <w:r w:rsidRPr="00590FD5">
        <w:rPr>
          <w:rFonts w:ascii="Times New Roman" w:hAnsi="Times New Roman" w:cs="Times New Roman"/>
          <w:sz w:val="24"/>
          <w:szCs w:val="24"/>
        </w:rPr>
        <w:t>указан</w:t>
      </w:r>
      <w:r>
        <w:rPr>
          <w:rFonts w:ascii="Times New Roman" w:hAnsi="Times New Roman" w:cs="Times New Roman"/>
          <w:sz w:val="24"/>
          <w:szCs w:val="24"/>
        </w:rPr>
        <w:t xml:space="preserve"> </w:t>
      </w:r>
      <w:r w:rsidRPr="00590FD5">
        <w:rPr>
          <w:rFonts w:ascii="Times New Roman" w:hAnsi="Times New Roman" w:cs="Times New Roman"/>
          <w:sz w:val="24"/>
          <w:szCs w:val="24"/>
        </w:rPr>
        <w:t>второй</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необязательный</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w:t>
      </w:r>
      <w:r>
        <w:rPr>
          <w:rFonts w:ascii="Times New Roman" w:hAnsi="Times New Roman" w:cs="Times New Roman"/>
          <w:sz w:val="24"/>
          <w:szCs w:val="24"/>
        </w:rPr>
        <w:t xml:space="preserve"> </w:t>
      </w:r>
      <w:r w:rsidRPr="00590FD5">
        <w:rPr>
          <w:rFonts w:ascii="Times New Roman" w:hAnsi="Times New Roman" w:cs="Times New Roman"/>
          <w:sz w:val="24"/>
          <w:szCs w:val="24"/>
        </w:rPr>
        <w:t>skipchecks</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значении</w:t>
      </w:r>
      <w:r>
        <w:rPr>
          <w:rFonts w:ascii="Times New Roman" w:hAnsi="Times New Roman" w:cs="Times New Roman"/>
          <w:sz w:val="24"/>
          <w:szCs w:val="24"/>
        </w:rPr>
        <w:t xml:space="preserve"> </w:t>
      </w:r>
      <w:r w:rsidRPr="00590FD5">
        <w:rPr>
          <w:rFonts w:ascii="Times New Roman" w:hAnsi="Times New Roman" w:cs="Times New Roman"/>
          <w:sz w:val="24"/>
          <w:szCs w:val="24"/>
        </w:rPr>
        <w:t>TRUE,</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инструкцию</w:t>
      </w:r>
      <w:r>
        <w:rPr>
          <w:rFonts w:ascii="Times New Roman" w:hAnsi="Times New Roman" w:cs="Times New Roman"/>
          <w:sz w:val="24"/>
          <w:szCs w:val="24"/>
        </w:rPr>
        <w:t xml:space="preserve"> </w:t>
      </w:r>
      <w:r w:rsidRPr="00590FD5">
        <w:rPr>
          <w:rFonts w:ascii="Times New Roman" w:hAnsi="Times New Roman" w:cs="Times New Roman"/>
          <w:sz w:val="24"/>
          <w:szCs w:val="24"/>
        </w:rPr>
        <w:t>UPDATE</w:t>
      </w:r>
      <w:r>
        <w:rPr>
          <w:rFonts w:ascii="Times New Roman" w:hAnsi="Times New Roman" w:cs="Times New Roman"/>
          <w:sz w:val="24"/>
          <w:szCs w:val="24"/>
        </w:rPr>
        <w:t xml:space="preserve"> </w:t>
      </w:r>
      <w:r w:rsidRPr="00590FD5">
        <w:rPr>
          <w:rFonts w:ascii="Times New Roman" w:hAnsi="Times New Roman" w:cs="Times New Roman"/>
          <w:sz w:val="24"/>
          <w:szCs w:val="24"/>
        </w:rPr>
        <w:t>STATISTICS.</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явно</w:t>
      </w:r>
      <w:r>
        <w:rPr>
          <w:rFonts w:ascii="Times New Roman" w:hAnsi="Times New Roman" w:cs="Times New Roman"/>
          <w:sz w:val="24"/>
          <w:szCs w:val="24"/>
        </w:rPr>
        <w:t xml:space="preserve"> </w:t>
      </w:r>
      <w:r w:rsidRPr="00590FD5">
        <w:rPr>
          <w:rFonts w:ascii="Times New Roman" w:hAnsi="Times New Roman" w:cs="Times New Roman"/>
          <w:sz w:val="24"/>
          <w:szCs w:val="24"/>
        </w:rPr>
        <w:t>запустить</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инструкцию</w:t>
      </w:r>
      <w:r>
        <w:rPr>
          <w:rFonts w:ascii="Times New Roman" w:hAnsi="Times New Roman" w:cs="Times New Roman"/>
          <w:sz w:val="24"/>
          <w:szCs w:val="24"/>
        </w:rPr>
        <w:t xml:space="preserve"> </w:t>
      </w:r>
      <w:r w:rsidRPr="00590FD5">
        <w:rPr>
          <w:rFonts w:ascii="Times New Roman" w:hAnsi="Times New Roman" w:cs="Times New Roman"/>
          <w:sz w:val="24"/>
          <w:szCs w:val="24"/>
        </w:rPr>
        <w:t>UPDATE</w:t>
      </w:r>
      <w:r>
        <w:rPr>
          <w:rFonts w:ascii="Times New Roman" w:hAnsi="Times New Roman" w:cs="Times New Roman"/>
          <w:sz w:val="24"/>
          <w:szCs w:val="24"/>
        </w:rPr>
        <w:t xml:space="preserve"> </w:t>
      </w:r>
      <w:r w:rsidRPr="00590FD5">
        <w:rPr>
          <w:rFonts w:ascii="Times New Roman" w:hAnsi="Times New Roman" w:cs="Times New Roman"/>
          <w:sz w:val="24"/>
          <w:szCs w:val="24"/>
        </w:rPr>
        <w:t>STATISTICS,</w:t>
      </w:r>
      <w:r>
        <w:rPr>
          <w:rFonts w:ascii="Times New Roman" w:hAnsi="Times New Roman" w:cs="Times New Roman"/>
          <w:sz w:val="24"/>
          <w:szCs w:val="24"/>
        </w:rPr>
        <w:t xml:space="preserve"> </w:t>
      </w:r>
      <w:r w:rsidRPr="00590FD5">
        <w:rPr>
          <w:rFonts w:ascii="Times New Roman" w:hAnsi="Times New Roman" w:cs="Times New Roman"/>
          <w:sz w:val="24"/>
          <w:szCs w:val="24"/>
        </w:rPr>
        <w:t>надо</w:t>
      </w:r>
      <w:r>
        <w:rPr>
          <w:rFonts w:ascii="Times New Roman" w:hAnsi="Times New Roman" w:cs="Times New Roman"/>
          <w:sz w:val="24"/>
          <w:szCs w:val="24"/>
        </w:rPr>
        <w:t xml:space="preserve"> </w:t>
      </w:r>
      <w:r w:rsidRPr="00590FD5">
        <w:rPr>
          <w:rFonts w:ascii="Times New Roman" w:hAnsi="Times New Roman" w:cs="Times New Roman"/>
          <w:sz w:val="24"/>
          <w:szCs w:val="24"/>
        </w:rPr>
        <w:t>указать</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значение</w:t>
      </w:r>
      <w:r>
        <w:rPr>
          <w:rFonts w:ascii="Times New Roman" w:hAnsi="Times New Roman" w:cs="Times New Roman"/>
          <w:sz w:val="24"/>
          <w:szCs w:val="24"/>
        </w:rPr>
        <w:t xml:space="preserve"> </w:t>
      </w:r>
      <w:r w:rsidRPr="00590FD5">
        <w:rPr>
          <w:rFonts w:ascii="Times New Roman" w:hAnsi="Times New Roman" w:cs="Times New Roman"/>
          <w:sz w:val="24"/>
          <w:szCs w:val="24"/>
        </w:rPr>
        <w:t>FALSE.</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выполнении</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отсоединения,</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учитывать</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следующие</w:t>
      </w:r>
      <w:r>
        <w:rPr>
          <w:rFonts w:ascii="Times New Roman" w:hAnsi="Times New Roman" w:cs="Times New Roman"/>
          <w:sz w:val="24"/>
          <w:szCs w:val="24"/>
        </w:rPr>
        <w:t xml:space="preserve"> </w:t>
      </w:r>
      <w:r w:rsidRPr="00590FD5">
        <w:rPr>
          <w:rFonts w:ascii="Times New Roman" w:hAnsi="Times New Roman" w:cs="Times New Roman"/>
          <w:sz w:val="24"/>
          <w:szCs w:val="24"/>
        </w:rPr>
        <w:t>обстоятельства.</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Невозможно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отсоединить</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она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настоящий</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требуется</w:t>
      </w:r>
      <w:r>
        <w:rPr>
          <w:rFonts w:ascii="Times New Roman" w:hAnsi="Times New Roman" w:cs="Times New Roman"/>
          <w:sz w:val="24"/>
          <w:szCs w:val="24"/>
        </w:rPr>
        <w:t xml:space="preserve"> </w:t>
      </w:r>
      <w:r w:rsidRPr="00590FD5">
        <w:rPr>
          <w:rFonts w:ascii="Times New Roman" w:hAnsi="Times New Roman" w:cs="Times New Roman"/>
          <w:sz w:val="24"/>
          <w:szCs w:val="24"/>
        </w:rPr>
        <w:t>монопольный</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чего</w:t>
      </w:r>
      <w:r>
        <w:rPr>
          <w:rFonts w:ascii="Times New Roman" w:hAnsi="Times New Roman" w:cs="Times New Roman"/>
          <w:sz w:val="24"/>
          <w:szCs w:val="24"/>
        </w:rPr>
        <w:t xml:space="preserve"> </w:t>
      </w:r>
      <w:r w:rsidRPr="00590FD5">
        <w:rPr>
          <w:rFonts w:ascii="Times New Roman" w:hAnsi="Times New Roman" w:cs="Times New Roman"/>
          <w:sz w:val="24"/>
          <w:szCs w:val="24"/>
        </w:rPr>
        <w:t>надо</w:t>
      </w:r>
      <w:r>
        <w:rPr>
          <w:rFonts w:ascii="Times New Roman" w:hAnsi="Times New Roman" w:cs="Times New Roman"/>
          <w:sz w:val="24"/>
          <w:szCs w:val="24"/>
        </w:rPr>
        <w:t xml:space="preserve"> </w:t>
      </w:r>
      <w:r w:rsidRPr="00590FD5">
        <w:rPr>
          <w:rFonts w:ascii="Times New Roman" w:hAnsi="Times New Roman" w:cs="Times New Roman"/>
          <w:sz w:val="24"/>
          <w:szCs w:val="24"/>
        </w:rPr>
        <w:t>переключить</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режим</w:t>
      </w:r>
      <w:r>
        <w:rPr>
          <w:rFonts w:ascii="Times New Roman" w:hAnsi="Times New Roman" w:cs="Times New Roman"/>
          <w:sz w:val="24"/>
          <w:szCs w:val="24"/>
        </w:rPr>
        <w:t xml:space="preserve"> </w:t>
      </w:r>
      <w:r w:rsidRPr="00590FD5">
        <w:rPr>
          <w:rFonts w:ascii="Times New Roman" w:hAnsi="Times New Roman" w:cs="Times New Roman"/>
          <w:sz w:val="24"/>
          <w:szCs w:val="24"/>
        </w:rPr>
        <w:t>SINGLE_USER.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следующая</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инструкция</w:t>
      </w:r>
      <w:r>
        <w:rPr>
          <w:rFonts w:ascii="Times New Roman" w:hAnsi="Times New Roman" w:cs="Times New Roman"/>
          <w:sz w:val="24"/>
          <w:szCs w:val="24"/>
        </w:rPr>
        <w:t xml:space="preserve"> </w:t>
      </w:r>
      <w:r w:rsidRPr="00590FD5">
        <w:rPr>
          <w:rFonts w:ascii="Times New Roman" w:hAnsi="Times New Roman" w:cs="Times New Roman"/>
          <w:sz w:val="24"/>
          <w:szCs w:val="24"/>
        </w:rPr>
        <w:t>ALTER</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получает</w:t>
      </w:r>
      <w:r>
        <w:rPr>
          <w:rFonts w:ascii="Times New Roman" w:hAnsi="Times New Roman" w:cs="Times New Roman"/>
          <w:sz w:val="24"/>
          <w:szCs w:val="24"/>
        </w:rPr>
        <w:t xml:space="preserve"> </w:t>
      </w:r>
      <w:r w:rsidRPr="00590FD5">
        <w:rPr>
          <w:rFonts w:ascii="Times New Roman" w:hAnsi="Times New Roman" w:cs="Times New Roman"/>
          <w:sz w:val="24"/>
          <w:szCs w:val="24"/>
        </w:rPr>
        <w:t>монопольный</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Works20</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отключения</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текущих</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USE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master;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ALTER</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DATABASE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Works20</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SET</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SINGLE_USER;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GO</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помечена</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подозрительная.</w:t>
      </w:r>
      <w:r>
        <w:rPr>
          <w:rFonts w:ascii="Times New Roman" w:hAnsi="Times New Roman" w:cs="Times New Roman"/>
          <w:sz w:val="24"/>
          <w:szCs w:val="24"/>
        </w:rPr>
        <w:t xml:space="preserve"> </w:t>
      </w:r>
      <w:r w:rsidRPr="00590FD5">
        <w:rPr>
          <w:rFonts w:ascii="Times New Roman" w:hAnsi="Times New Roman" w:cs="Times New Roman"/>
          <w:sz w:val="24"/>
          <w:szCs w:val="24"/>
        </w:rPr>
        <w:t>Подозрительную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перед</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отсоединением</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перевести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аварийный</w:t>
      </w:r>
      <w:r>
        <w:rPr>
          <w:rFonts w:ascii="Times New Roman" w:hAnsi="Times New Roman" w:cs="Times New Roman"/>
          <w:sz w:val="24"/>
          <w:szCs w:val="24"/>
        </w:rPr>
        <w:t xml:space="preserve"> </w:t>
      </w:r>
      <w:r w:rsidRPr="00590FD5">
        <w:rPr>
          <w:rFonts w:ascii="Times New Roman" w:hAnsi="Times New Roman" w:cs="Times New Roman"/>
          <w:sz w:val="24"/>
          <w:szCs w:val="24"/>
        </w:rPr>
        <w:t>режим.</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является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системной</w:t>
      </w:r>
      <w:r>
        <w:rPr>
          <w:rFonts w:ascii="Times New Roman" w:hAnsi="Times New Roman" w:cs="Times New Roman"/>
          <w:sz w:val="24"/>
          <w:szCs w:val="24"/>
        </w:rPr>
        <w:t xml:space="preserve"> </w:t>
      </w:r>
      <w:r w:rsidRPr="00590FD5">
        <w:rPr>
          <w:rFonts w:ascii="Times New Roman" w:hAnsi="Times New Roman" w:cs="Times New Roman"/>
          <w:sz w:val="24"/>
          <w:szCs w:val="24"/>
        </w:rPr>
        <w:t>базой</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Перед</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отсоединением</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удалить</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моментальные</w:t>
      </w:r>
      <w:r>
        <w:rPr>
          <w:rFonts w:ascii="Times New Roman" w:hAnsi="Times New Roman" w:cs="Times New Roman"/>
          <w:sz w:val="24"/>
          <w:szCs w:val="24"/>
        </w:rPr>
        <w:t xml:space="preserve"> </w:t>
      </w:r>
      <w:r w:rsidRPr="00590FD5">
        <w:rPr>
          <w:rFonts w:ascii="Times New Roman" w:hAnsi="Times New Roman" w:cs="Times New Roman"/>
          <w:sz w:val="24"/>
          <w:szCs w:val="24"/>
        </w:rPr>
        <w:t>снимки,</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таковые</w:t>
      </w:r>
      <w:r>
        <w:rPr>
          <w:rFonts w:ascii="Times New Roman" w:hAnsi="Times New Roman" w:cs="Times New Roman"/>
          <w:sz w:val="24"/>
          <w:szCs w:val="24"/>
        </w:rPr>
        <w:t xml:space="preserve"> </w:t>
      </w:r>
      <w:r w:rsidRPr="00590FD5">
        <w:rPr>
          <w:rFonts w:ascii="Times New Roman" w:hAnsi="Times New Roman" w:cs="Times New Roman"/>
          <w:sz w:val="24"/>
          <w:szCs w:val="24"/>
        </w:rPr>
        <w:t>имеются.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требуется</w:t>
      </w:r>
      <w:r>
        <w:rPr>
          <w:rFonts w:ascii="Times New Roman" w:hAnsi="Times New Roman" w:cs="Times New Roman"/>
          <w:sz w:val="24"/>
          <w:szCs w:val="24"/>
        </w:rPr>
        <w:t xml:space="preserve"> </w:t>
      </w:r>
      <w:r w:rsidRPr="00590FD5">
        <w:rPr>
          <w:rFonts w:ascii="Times New Roman" w:hAnsi="Times New Roman" w:cs="Times New Roman"/>
          <w:sz w:val="24"/>
          <w:szCs w:val="24"/>
        </w:rPr>
        <w:t>членство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предопределенной</w:t>
      </w:r>
      <w:r>
        <w:rPr>
          <w:rFonts w:ascii="Times New Roman" w:hAnsi="Times New Roman" w:cs="Times New Roman"/>
          <w:sz w:val="24"/>
          <w:szCs w:val="24"/>
        </w:rPr>
        <w:t xml:space="preserve"> </w:t>
      </w:r>
      <w:r w:rsidRPr="00590FD5">
        <w:rPr>
          <w:rFonts w:ascii="Times New Roman" w:hAnsi="Times New Roman" w:cs="Times New Roman"/>
          <w:sz w:val="24"/>
          <w:szCs w:val="24"/>
        </w:rPr>
        <w:t>роли</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sysadmin.</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отсоединении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удаляются.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эта</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была</w:t>
      </w:r>
      <w:r>
        <w:rPr>
          <w:rFonts w:ascii="Times New Roman" w:hAnsi="Times New Roman" w:cs="Times New Roman"/>
          <w:sz w:val="24"/>
          <w:szCs w:val="24"/>
        </w:rPr>
        <w:t xml:space="preserve"> </w:t>
      </w:r>
      <w:r w:rsidRPr="00590FD5">
        <w:rPr>
          <w:rFonts w:ascii="Times New Roman" w:hAnsi="Times New Roman" w:cs="Times New Roman"/>
          <w:sz w:val="24"/>
          <w:szCs w:val="24"/>
        </w:rPr>
        <w:t>базой</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умолчанию</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учетной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входа,</w:t>
      </w:r>
      <w:r>
        <w:rPr>
          <w:rFonts w:ascii="Times New Roman" w:hAnsi="Times New Roman" w:cs="Times New Roman"/>
          <w:sz w:val="24"/>
          <w:szCs w:val="24"/>
        </w:rPr>
        <w:t xml:space="preserve"> </w:t>
      </w:r>
      <w:r w:rsidRPr="00590FD5">
        <w:rPr>
          <w:rFonts w:ascii="Times New Roman" w:hAnsi="Times New Roman" w:cs="Times New Roman"/>
          <w:sz w:val="24"/>
          <w:szCs w:val="24"/>
        </w:rPr>
        <w:t>базой</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умолчанию</w:t>
      </w:r>
      <w:r>
        <w:rPr>
          <w:rFonts w:ascii="Times New Roman" w:hAnsi="Times New Roman" w:cs="Times New Roman"/>
          <w:sz w:val="24"/>
          <w:szCs w:val="24"/>
        </w:rPr>
        <w:t xml:space="preserve"> </w:t>
      </w:r>
      <w:r w:rsidRPr="00590FD5">
        <w:rPr>
          <w:rFonts w:ascii="Times New Roman" w:hAnsi="Times New Roman" w:cs="Times New Roman"/>
          <w:sz w:val="24"/>
          <w:szCs w:val="24"/>
        </w:rPr>
        <w:t>становится</w:t>
      </w:r>
      <w:r>
        <w:rPr>
          <w:rFonts w:ascii="Times New Roman" w:hAnsi="Times New Roman" w:cs="Times New Roman"/>
          <w:sz w:val="24"/>
          <w:szCs w:val="24"/>
        </w:rPr>
        <w:t xml:space="preserve"> </w:t>
      </w:r>
      <w:r w:rsidRPr="00590FD5">
        <w:rPr>
          <w:rFonts w:ascii="Times New Roman" w:hAnsi="Times New Roman" w:cs="Times New Roman"/>
          <w:sz w:val="24"/>
          <w:szCs w:val="24"/>
        </w:rPr>
        <w:t>master.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Backup</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Restore.</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создать</w:t>
      </w:r>
      <w:r>
        <w:rPr>
          <w:rFonts w:ascii="Times New Roman" w:hAnsi="Times New Roman" w:cs="Times New Roman"/>
          <w:sz w:val="24"/>
          <w:szCs w:val="24"/>
        </w:rPr>
        <w:t xml:space="preserve"> </w:t>
      </w:r>
      <w:r w:rsidRPr="00590FD5">
        <w:rPr>
          <w:rFonts w:ascii="Times New Roman" w:hAnsi="Times New Roman" w:cs="Times New Roman"/>
          <w:sz w:val="24"/>
          <w:szCs w:val="24"/>
        </w:rPr>
        <w:t>новую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восстановив</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резервную</w:t>
      </w:r>
      <w:r>
        <w:rPr>
          <w:rFonts w:ascii="Times New Roman" w:hAnsi="Times New Roman" w:cs="Times New Roman"/>
          <w:sz w:val="24"/>
          <w:szCs w:val="24"/>
        </w:rPr>
        <w:t xml:space="preserve"> </w:t>
      </w:r>
      <w:r w:rsidRPr="00590FD5">
        <w:rPr>
          <w:rFonts w:ascii="Times New Roman" w:hAnsi="Times New Roman" w:cs="Times New Roman"/>
          <w:sz w:val="24"/>
          <w:szCs w:val="24"/>
        </w:rPr>
        <w:t>копию</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пользовательской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созданной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2005</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поздней</w:t>
      </w:r>
      <w:r>
        <w:rPr>
          <w:rFonts w:ascii="Times New Roman" w:hAnsi="Times New Roman" w:cs="Times New Roman"/>
          <w:sz w:val="24"/>
          <w:szCs w:val="24"/>
        </w:rPr>
        <w:t xml:space="preserve"> </w:t>
      </w:r>
      <w:r w:rsidRPr="00590FD5">
        <w:rPr>
          <w:rFonts w:ascii="Times New Roman" w:hAnsi="Times New Roman" w:cs="Times New Roman"/>
          <w:sz w:val="24"/>
          <w:szCs w:val="24"/>
        </w:rPr>
        <w:t>версии.</w:t>
      </w:r>
      <w:r>
        <w:rPr>
          <w:rFonts w:ascii="Times New Roman" w:hAnsi="Times New Roman" w:cs="Times New Roman"/>
          <w:sz w:val="24"/>
          <w:szCs w:val="24"/>
        </w:rPr>
        <w:t xml:space="preserve"> </w:t>
      </w:r>
      <w:r w:rsidRPr="00590FD5">
        <w:rPr>
          <w:rFonts w:ascii="Times New Roman" w:hAnsi="Times New Roman" w:cs="Times New Roman"/>
          <w:sz w:val="24"/>
          <w:szCs w:val="24"/>
        </w:rPr>
        <w:t>Однако</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резервные</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master,</w:t>
      </w:r>
      <w:r>
        <w:rPr>
          <w:rFonts w:ascii="Times New Roman" w:hAnsi="Times New Roman" w:cs="Times New Roman"/>
          <w:sz w:val="24"/>
          <w:szCs w:val="24"/>
        </w:rPr>
        <w:t xml:space="preserve"> </w:t>
      </w:r>
      <w:r w:rsidRPr="00590FD5">
        <w:rPr>
          <w:rFonts w:ascii="Times New Roman" w:hAnsi="Times New Roman" w:cs="Times New Roman"/>
          <w:sz w:val="24"/>
          <w:szCs w:val="24"/>
        </w:rPr>
        <w:t>model</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msdb,</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ранней</w:t>
      </w:r>
      <w:r>
        <w:rPr>
          <w:rFonts w:ascii="Times New Roman" w:hAnsi="Times New Roman" w:cs="Times New Roman"/>
          <w:sz w:val="24"/>
          <w:szCs w:val="24"/>
        </w:rPr>
        <w:t xml:space="preserve"> </w:t>
      </w:r>
      <w:r w:rsidRPr="00590FD5">
        <w:rPr>
          <w:rFonts w:ascii="Times New Roman" w:hAnsi="Times New Roman" w:cs="Times New Roman"/>
          <w:sz w:val="24"/>
          <w:szCs w:val="24"/>
        </w:rPr>
        <w:t>версии</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восстановить</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2017</w:t>
      </w:r>
      <w:r>
        <w:rPr>
          <w:rFonts w:ascii="Times New Roman" w:hAnsi="Times New Roman" w:cs="Times New Roman"/>
          <w:sz w:val="24"/>
          <w:szCs w:val="24"/>
        </w:rPr>
        <w:t xml:space="preserve"> </w:t>
      </w:r>
      <w:r w:rsidRPr="00590FD5">
        <w:rPr>
          <w:rFonts w:ascii="Times New Roman" w:hAnsi="Times New Roman" w:cs="Times New Roman"/>
          <w:sz w:val="24"/>
          <w:szCs w:val="24"/>
        </w:rPr>
        <w:t>невозможно.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Кроме</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резервные</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2017,</w:t>
      </w:r>
      <w:r>
        <w:rPr>
          <w:rFonts w:ascii="Times New Roman" w:hAnsi="Times New Roman" w:cs="Times New Roman"/>
          <w:sz w:val="24"/>
          <w:szCs w:val="24"/>
        </w:rPr>
        <w:t xml:space="preserve"> </w:t>
      </w:r>
      <w:r w:rsidRPr="00590FD5">
        <w:rPr>
          <w:rFonts w:ascii="Times New Roman" w:hAnsi="Times New Roman" w:cs="Times New Roman"/>
          <w:sz w:val="24"/>
          <w:szCs w:val="24"/>
        </w:rPr>
        <w:t>невозможно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ранних</w:t>
      </w:r>
      <w:r>
        <w:rPr>
          <w:rFonts w:ascii="Times New Roman" w:hAnsi="Times New Roman" w:cs="Times New Roman"/>
          <w:sz w:val="24"/>
          <w:szCs w:val="24"/>
        </w:rPr>
        <w:t xml:space="preserve"> </w:t>
      </w:r>
      <w:r w:rsidRPr="00590FD5">
        <w:rPr>
          <w:rFonts w:ascii="Times New Roman" w:hAnsi="Times New Roman" w:cs="Times New Roman"/>
          <w:sz w:val="24"/>
          <w:szCs w:val="24"/>
        </w:rPr>
        <w:t>версиях</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p>
    <w:p w:rsidR="006F7854"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использовании</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экземпляр</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компьютер-источник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целевой</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любой</w:t>
      </w:r>
      <w:r>
        <w:rPr>
          <w:rFonts w:ascii="Times New Roman" w:hAnsi="Times New Roman" w:cs="Times New Roman"/>
          <w:sz w:val="24"/>
          <w:szCs w:val="24"/>
        </w:rPr>
        <w:t xml:space="preserve"> </w:t>
      </w:r>
      <w:r w:rsidRPr="00590FD5">
        <w:rPr>
          <w:rFonts w:ascii="Times New Roman" w:hAnsi="Times New Roman" w:cs="Times New Roman"/>
          <w:sz w:val="24"/>
          <w:szCs w:val="24"/>
        </w:rPr>
        <w:t>платформой,</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запускается</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p>
    <w:p w:rsidR="006F7854" w:rsidRPr="007715EB" w:rsidRDefault="006F7854" w:rsidP="006F7854">
      <w:pPr>
        <w:pStyle w:val="a0"/>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7715EB">
        <w:rPr>
          <w:rFonts w:ascii="Times New Roman" w:hAnsi="Times New Roman" w:cs="Times New Roman"/>
          <w:sz w:val="24"/>
          <w:szCs w:val="24"/>
        </w:rPr>
        <w:t>Основные этапы данной технологии следующие.</w:t>
      </w:r>
    </w:p>
    <w:p w:rsidR="006F7854" w:rsidRPr="007715EB" w:rsidRDefault="006F7854" w:rsidP="006F7854">
      <w:pPr>
        <w:pStyle w:val="a0"/>
        <w:spacing w:after="0" w:line="240" w:lineRule="auto"/>
        <w:ind w:left="0" w:firstLine="426"/>
        <w:jc w:val="both"/>
        <w:rPr>
          <w:rFonts w:ascii="Times New Roman" w:hAnsi="Times New Roman" w:cs="Times New Roman"/>
          <w:sz w:val="24"/>
          <w:szCs w:val="24"/>
        </w:rPr>
      </w:pPr>
      <w:r w:rsidRPr="007715EB">
        <w:rPr>
          <w:rFonts w:ascii="Times New Roman" w:hAnsi="Times New Roman" w:cs="Times New Roman"/>
          <w:sz w:val="24"/>
          <w:szCs w:val="24"/>
        </w:rPr>
        <w:t>1. Создайте резервную копию базы данных источника, которая может находиться на экземпляре SQL Server 2005 или более поздней версии. Компьютер, на котором запущен этот экземпляр SQL Server, называется компьютером- источником.</w:t>
      </w:r>
    </w:p>
    <w:p w:rsidR="006F7854" w:rsidRPr="007715EB" w:rsidRDefault="006F7854" w:rsidP="006F7854">
      <w:pPr>
        <w:pStyle w:val="a0"/>
        <w:spacing w:after="0" w:line="240" w:lineRule="auto"/>
        <w:ind w:left="0" w:firstLine="426"/>
        <w:jc w:val="both"/>
        <w:rPr>
          <w:rFonts w:ascii="Times New Roman" w:hAnsi="Times New Roman" w:cs="Times New Roman"/>
          <w:sz w:val="24"/>
          <w:szCs w:val="24"/>
        </w:rPr>
      </w:pPr>
      <w:r w:rsidRPr="007715EB">
        <w:rPr>
          <w:rFonts w:ascii="Times New Roman" w:hAnsi="Times New Roman" w:cs="Times New Roman"/>
          <w:sz w:val="24"/>
          <w:szCs w:val="24"/>
        </w:rPr>
        <w:t xml:space="preserve">2. На компьютере, куда нужно скопировать базу данных (целевой компь- ютер), подключите экземпляр SQL Server, на котором будет восстановлена база данных. При необходимости создайте те </w:t>
      </w:r>
      <w:r w:rsidRPr="007715EB">
        <w:rPr>
          <w:rFonts w:ascii="Times New Roman" w:hAnsi="Times New Roman" w:cs="Times New Roman"/>
          <w:sz w:val="24"/>
          <w:szCs w:val="24"/>
        </w:rPr>
        <w:lastRenderedPageBreak/>
        <w:t>же устройства резервного копирования на целевом экземпляре сервера, что использовались для резервного копирования баз данных-источников.</w:t>
      </w:r>
    </w:p>
    <w:p w:rsidR="006F7854" w:rsidRPr="007715EB" w:rsidRDefault="006F7854" w:rsidP="006F7854">
      <w:pPr>
        <w:pStyle w:val="a0"/>
        <w:spacing w:after="0" w:line="240" w:lineRule="auto"/>
        <w:ind w:left="0" w:firstLine="426"/>
        <w:jc w:val="both"/>
        <w:rPr>
          <w:rFonts w:ascii="Times New Roman" w:hAnsi="Times New Roman" w:cs="Times New Roman"/>
          <w:sz w:val="24"/>
          <w:szCs w:val="24"/>
        </w:rPr>
      </w:pPr>
      <w:r w:rsidRPr="007715EB">
        <w:rPr>
          <w:rFonts w:ascii="Times New Roman" w:hAnsi="Times New Roman" w:cs="Times New Roman"/>
          <w:sz w:val="24"/>
          <w:szCs w:val="24"/>
        </w:rPr>
        <w:t>3. Восстановите резервную копию базы данных источника на целевом компьютере. При восстановлении базы данных автоматически создаются все ее файлы.</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7715EB">
        <w:rPr>
          <w:rFonts w:ascii="Times New Roman" w:hAnsi="Times New Roman" w:cs="Times New Roman"/>
          <w:sz w:val="24"/>
          <w:szCs w:val="24"/>
        </w:rPr>
        <w:t>Существуют ряд других вопросов, влияющих на процесс 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БД.</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необходимые</w:t>
      </w:r>
      <w:r>
        <w:rPr>
          <w:rFonts w:ascii="Times New Roman" w:hAnsi="Times New Roman" w:cs="Times New Roman"/>
          <w:sz w:val="24"/>
          <w:szCs w:val="24"/>
        </w:rPr>
        <w:t xml:space="preserve"> </w:t>
      </w:r>
      <w:r w:rsidRPr="00590FD5">
        <w:rPr>
          <w:rFonts w:ascii="Times New Roman" w:hAnsi="Times New Roman" w:cs="Times New Roman"/>
          <w:sz w:val="24"/>
          <w:szCs w:val="24"/>
        </w:rPr>
        <w:t>файлы</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создаются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умолчанию</w:t>
      </w:r>
      <w:r>
        <w:rPr>
          <w:rFonts w:ascii="Times New Roman" w:hAnsi="Times New Roman" w:cs="Times New Roman"/>
          <w:sz w:val="24"/>
          <w:szCs w:val="24"/>
        </w:rPr>
        <w:t xml:space="preserve"> </w:t>
      </w:r>
      <w:r w:rsidRPr="00590FD5">
        <w:rPr>
          <w:rFonts w:ascii="Times New Roman" w:hAnsi="Times New Roman" w:cs="Times New Roman"/>
          <w:sz w:val="24"/>
          <w:szCs w:val="24"/>
        </w:rPr>
        <w:t>у</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созданных</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имена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пути,</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у</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резервной</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исходной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компьютере-источнике.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ситуациях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указать</w:t>
      </w:r>
      <w:r>
        <w:rPr>
          <w:rFonts w:ascii="Times New Roman" w:hAnsi="Times New Roman" w:cs="Times New Roman"/>
          <w:sz w:val="24"/>
          <w:szCs w:val="24"/>
        </w:rPr>
        <w:t xml:space="preserve"> </w:t>
      </w:r>
      <w:r w:rsidRPr="00590FD5">
        <w:rPr>
          <w:rFonts w:ascii="Times New Roman" w:hAnsi="Times New Roman" w:cs="Times New Roman"/>
          <w:sz w:val="24"/>
          <w:szCs w:val="24"/>
        </w:rPr>
        <w:t>сопоставление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дисков,</w:t>
      </w:r>
      <w:r>
        <w:rPr>
          <w:rFonts w:ascii="Times New Roman" w:hAnsi="Times New Roman" w:cs="Times New Roman"/>
          <w:sz w:val="24"/>
          <w:szCs w:val="24"/>
        </w:rPr>
        <w:t xml:space="preserve"> </w:t>
      </w:r>
      <w:r w:rsidRPr="00590FD5">
        <w:rPr>
          <w:rFonts w:ascii="Times New Roman" w:hAnsi="Times New Roman" w:cs="Times New Roman"/>
          <w:sz w:val="24"/>
          <w:szCs w:val="24"/>
        </w:rPr>
        <w:t>имена</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путь</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целевом</w:t>
      </w:r>
      <w:r>
        <w:rPr>
          <w:rFonts w:ascii="Times New Roman" w:hAnsi="Times New Roman" w:cs="Times New Roman"/>
          <w:sz w:val="24"/>
          <w:szCs w:val="24"/>
        </w:rPr>
        <w:t xml:space="preserve"> </w:t>
      </w:r>
      <w:r w:rsidRPr="00590FD5">
        <w:rPr>
          <w:rFonts w:ascii="Times New Roman" w:hAnsi="Times New Roman" w:cs="Times New Roman"/>
          <w:sz w:val="24"/>
          <w:szCs w:val="24"/>
        </w:rPr>
        <w:t>диске</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недостаточно</w:t>
      </w:r>
      <w:r>
        <w:rPr>
          <w:rFonts w:ascii="Times New Roman" w:hAnsi="Times New Roman" w:cs="Times New Roman"/>
          <w:sz w:val="24"/>
          <w:szCs w:val="24"/>
        </w:rPr>
        <w:t xml:space="preserve"> </w:t>
      </w:r>
      <w:r w:rsidRPr="00590FD5">
        <w:rPr>
          <w:rFonts w:ascii="Times New Roman" w:hAnsi="Times New Roman" w:cs="Times New Roman"/>
          <w:sz w:val="24"/>
          <w:szCs w:val="24"/>
        </w:rPr>
        <w:t>свободного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места,</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которое</w:t>
      </w:r>
      <w:r>
        <w:rPr>
          <w:rFonts w:ascii="Times New Roman" w:hAnsi="Times New Roman" w:cs="Times New Roman"/>
          <w:sz w:val="24"/>
          <w:szCs w:val="24"/>
        </w:rPr>
        <w:t xml:space="preserve"> </w:t>
      </w:r>
      <w:r w:rsidRPr="00590FD5">
        <w:rPr>
          <w:rFonts w:ascii="Times New Roman" w:hAnsi="Times New Roman" w:cs="Times New Roman"/>
          <w:sz w:val="24"/>
          <w:szCs w:val="24"/>
        </w:rPr>
        <w:t>уже</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существует</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целевом</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сервере</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каждого</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совпадает</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именем</w:t>
      </w:r>
      <w:r>
        <w:rPr>
          <w:rFonts w:ascii="Times New Roman" w:hAnsi="Times New Roman" w:cs="Times New Roman"/>
          <w:sz w:val="24"/>
          <w:szCs w:val="24"/>
        </w:rPr>
        <w:t xml:space="preserve"> </w:t>
      </w:r>
      <w:r w:rsidRPr="00590FD5">
        <w:rPr>
          <w:rFonts w:ascii="Times New Roman" w:hAnsi="Times New Roman" w:cs="Times New Roman"/>
          <w:sz w:val="24"/>
          <w:szCs w:val="24"/>
        </w:rPr>
        <w:t>файла</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резервном</w:t>
      </w:r>
      <w:r>
        <w:rPr>
          <w:rFonts w:ascii="Times New Roman" w:hAnsi="Times New Roman" w:cs="Times New Roman"/>
          <w:sz w:val="24"/>
          <w:szCs w:val="24"/>
        </w:rPr>
        <w:t xml:space="preserve"> </w:t>
      </w:r>
      <w:r w:rsidRPr="00590FD5">
        <w:rPr>
          <w:rFonts w:ascii="Times New Roman" w:hAnsi="Times New Roman" w:cs="Times New Roman"/>
          <w:sz w:val="24"/>
          <w:szCs w:val="24"/>
        </w:rPr>
        <w:t>наборе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избежание</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непредвиденных</w:t>
      </w:r>
      <w:r>
        <w:rPr>
          <w:rFonts w:ascii="Times New Roman" w:hAnsi="Times New Roman" w:cs="Times New Roman"/>
          <w:sz w:val="24"/>
          <w:szCs w:val="24"/>
        </w:rPr>
        <w:t xml:space="preserve"> </w:t>
      </w:r>
      <w:r w:rsidRPr="00590FD5">
        <w:rPr>
          <w:rFonts w:ascii="Times New Roman" w:hAnsi="Times New Roman" w:cs="Times New Roman"/>
          <w:sz w:val="24"/>
          <w:szCs w:val="24"/>
        </w:rPr>
        <w:t>последствий</w:t>
      </w:r>
      <w:r>
        <w:rPr>
          <w:rFonts w:ascii="Times New Roman" w:hAnsi="Times New Roman" w:cs="Times New Roman"/>
          <w:sz w:val="24"/>
          <w:szCs w:val="24"/>
        </w:rPr>
        <w:t xml:space="preserve"> </w:t>
      </w:r>
      <w:r w:rsidRPr="00590FD5">
        <w:rPr>
          <w:rFonts w:ascii="Times New Roman" w:hAnsi="Times New Roman" w:cs="Times New Roman"/>
          <w:sz w:val="24"/>
          <w:szCs w:val="24"/>
        </w:rPr>
        <w:t>перед</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операцией</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журнала</w:t>
      </w:r>
      <w:r>
        <w:rPr>
          <w:rFonts w:ascii="Times New Roman" w:hAnsi="Times New Roman" w:cs="Times New Roman"/>
          <w:sz w:val="24"/>
          <w:szCs w:val="24"/>
        </w:rPr>
        <w:t xml:space="preserve"> </w:t>
      </w:r>
      <w:r w:rsidRPr="00590FD5">
        <w:rPr>
          <w:rFonts w:ascii="Times New Roman" w:hAnsi="Times New Roman" w:cs="Times New Roman"/>
          <w:sz w:val="24"/>
          <w:szCs w:val="24"/>
        </w:rPr>
        <w:t>backupfile,</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найти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резервной</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файлы</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журнала,</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планируется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восстановить.</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другом</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компьютере</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входа</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Microsoft</w:t>
      </w:r>
      <w:r>
        <w:rPr>
          <w:rFonts w:ascii="Times New Roman" w:hAnsi="Times New Roman" w:cs="Times New Roman"/>
          <w:sz w:val="24"/>
          <w:szCs w:val="24"/>
        </w:rPr>
        <w:t xml:space="preserve"> </w:t>
      </w:r>
      <w:r w:rsidRPr="00590FD5">
        <w:rPr>
          <w:rFonts w:ascii="Times New Roman" w:hAnsi="Times New Roman" w:cs="Times New Roman"/>
          <w:sz w:val="24"/>
          <w:szCs w:val="24"/>
        </w:rPr>
        <w:t>Windows,</w:t>
      </w:r>
      <w:r>
        <w:rPr>
          <w:rFonts w:ascii="Times New Roman" w:hAnsi="Times New Roman" w:cs="Times New Roman"/>
          <w:sz w:val="24"/>
          <w:szCs w:val="24"/>
        </w:rPr>
        <w:t xml:space="preserve"> </w:t>
      </w:r>
      <w:r w:rsidRPr="00590FD5">
        <w:rPr>
          <w:rFonts w:ascii="Times New Roman" w:hAnsi="Times New Roman" w:cs="Times New Roman"/>
          <w:sz w:val="24"/>
          <w:szCs w:val="24"/>
        </w:rPr>
        <w:t>начавшего</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становится</w:t>
      </w:r>
      <w:r>
        <w:rPr>
          <w:rFonts w:ascii="Times New Roman" w:hAnsi="Times New Roman" w:cs="Times New Roman"/>
          <w:sz w:val="24"/>
          <w:szCs w:val="24"/>
        </w:rPr>
        <w:t xml:space="preserve"> </w:t>
      </w:r>
      <w:r w:rsidRPr="00590FD5">
        <w:rPr>
          <w:rFonts w:ascii="Times New Roman" w:hAnsi="Times New Roman" w:cs="Times New Roman"/>
          <w:sz w:val="24"/>
          <w:szCs w:val="24"/>
        </w:rPr>
        <w:t>именем</w:t>
      </w:r>
      <w:r>
        <w:rPr>
          <w:rFonts w:ascii="Times New Roman" w:hAnsi="Times New Roman" w:cs="Times New Roman"/>
          <w:sz w:val="24"/>
          <w:szCs w:val="24"/>
        </w:rPr>
        <w:t xml:space="preserve"> </w:t>
      </w:r>
      <w:r w:rsidRPr="00590FD5">
        <w:rPr>
          <w:rFonts w:ascii="Times New Roman" w:hAnsi="Times New Roman" w:cs="Times New Roman"/>
          <w:sz w:val="24"/>
          <w:szCs w:val="24"/>
        </w:rPr>
        <w:t>владельца</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системный</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владелец</w:t>
      </w:r>
      <w:r>
        <w:rPr>
          <w:rFonts w:ascii="Times New Roman" w:hAnsi="Times New Roman" w:cs="Times New Roman"/>
          <w:sz w:val="24"/>
          <w:szCs w:val="24"/>
        </w:rPr>
        <w:t xml:space="preserve"> </w:t>
      </w:r>
      <w:r w:rsidRPr="00590FD5">
        <w:rPr>
          <w:rFonts w:ascii="Times New Roman" w:hAnsi="Times New Roman" w:cs="Times New Roman"/>
          <w:sz w:val="24"/>
          <w:szCs w:val="24"/>
        </w:rPr>
        <w:t>новой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сменить</w:t>
      </w:r>
      <w:r>
        <w:rPr>
          <w:rFonts w:ascii="Times New Roman" w:hAnsi="Times New Roman" w:cs="Times New Roman"/>
          <w:sz w:val="24"/>
          <w:szCs w:val="24"/>
        </w:rPr>
        <w:t xml:space="preserve"> </w:t>
      </w:r>
      <w:r w:rsidRPr="00590FD5">
        <w:rPr>
          <w:rFonts w:ascii="Times New Roman" w:hAnsi="Times New Roman" w:cs="Times New Roman"/>
          <w:sz w:val="24"/>
          <w:szCs w:val="24"/>
        </w:rPr>
        <w:t>ее</w:t>
      </w:r>
      <w:r>
        <w:rPr>
          <w:rFonts w:ascii="Times New Roman" w:hAnsi="Times New Roman" w:cs="Times New Roman"/>
          <w:sz w:val="24"/>
          <w:szCs w:val="24"/>
        </w:rPr>
        <w:t xml:space="preserve"> </w:t>
      </w:r>
      <w:r w:rsidRPr="00590FD5">
        <w:rPr>
          <w:rFonts w:ascii="Times New Roman" w:hAnsi="Times New Roman" w:cs="Times New Roman"/>
          <w:sz w:val="24"/>
          <w:szCs w:val="24"/>
        </w:rPr>
        <w:t>владельца.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предотвращения</w:t>
      </w:r>
      <w:r>
        <w:rPr>
          <w:rFonts w:ascii="Times New Roman" w:hAnsi="Times New Roman" w:cs="Times New Roman"/>
          <w:sz w:val="24"/>
          <w:szCs w:val="24"/>
        </w:rPr>
        <w:t xml:space="preserve"> </w:t>
      </w:r>
      <w:r w:rsidRPr="00590FD5">
        <w:rPr>
          <w:rFonts w:ascii="Times New Roman" w:hAnsi="Times New Roman" w:cs="Times New Roman"/>
          <w:sz w:val="24"/>
          <w:szCs w:val="24"/>
        </w:rPr>
        <w:t>несанкционированного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устанавливайте</w:t>
      </w:r>
      <w:r>
        <w:rPr>
          <w:rFonts w:ascii="Times New Roman" w:hAnsi="Times New Roman" w:cs="Times New Roman"/>
          <w:sz w:val="24"/>
          <w:szCs w:val="24"/>
        </w:rPr>
        <w:t xml:space="preserve"> </w:t>
      </w:r>
      <w:r w:rsidRPr="00590FD5">
        <w:rPr>
          <w:rFonts w:ascii="Times New Roman" w:hAnsi="Times New Roman" w:cs="Times New Roman"/>
          <w:sz w:val="24"/>
          <w:szCs w:val="24"/>
        </w:rPr>
        <w:t>пароли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носители</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сами</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резервные</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обеспечить</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целостность</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приложений</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экземпляр</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новом</w:t>
      </w:r>
      <w:r>
        <w:rPr>
          <w:rFonts w:ascii="Times New Roman" w:hAnsi="Times New Roman" w:cs="Times New Roman"/>
          <w:sz w:val="24"/>
          <w:szCs w:val="24"/>
        </w:rPr>
        <w:t xml:space="preserve"> </w:t>
      </w:r>
      <w:r w:rsidRPr="00590FD5">
        <w:rPr>
          <w:rFonts w:ascii="Times New Roman" w:hAnsi="Times New Roman" w:cs="Times New Roman"/>
          <w:sz w:val="24"/>
          <w:szCs w:val="24"/>
        </w:rPr>
        <w:t>экземпляре</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повторно</w:t>
      </w:r>
      <w:r>
        <w:rPr>
          <w:rFonts w:ascii="Times New Roman" w:hAnsi="Times New Roman" w:cs="Times New Roman"/>
          <w:sz w:val="24"/>
          <w:szCs w:val="24"/>
        </w:rPr>
        <w:t xml:space="preserve"> </w:t>
      </w:r>
      <w:r w:rsidRPr="00590FD5">
        <w:rPr>
          <w:rFonts w:ascii="Times New Roman" w:hAnsi="Times New Roman" w:cs="Times New Roman"/>
          <w:sz w:val="24"/>
          <w:szCs w:val="24"/>
        </w:rPr>
        <w:t>создать</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метаданные,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имена</w:t>
      </w:r>
      <w:r>
        <w:rPr>
          <w:rFonts w:ascii="Times New Roman" w:hAnsi="Times New Roman" w:cs="Times New Roman"/>
          <w:sz w:val="24"/>
          <w:szCs w:val="24"/>
        </w:rPr>
        <w:t xml:space="preserve"> </w:t>
      </w:r>
      <w:r w:rsidRPr="00590FD5">
        <w:rPr>
          <w:rFonts w:ascii="Times New Roman" w:hAnsi="Times New Roman" w:cs="Times New Roman"/>
          <w:sz w:val="24"/>
          <w:szCs w:val="24"/>
        </w:rPr>
        <w:t>входа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задания.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новой</w:t>
      </w:r>
      <w:r>
        <w:rPr>
          <w:rFonts w:ascii="Times New Roman" w:hAnsi="Times New Roman" w:cs="Times New Roman"/>
          <w:sz w:val="24"/>
          <w:szCs w:val="24"/>
        </w:rPr>
        <w:t xml:space="preserve"> </w:t>
      </w:r>
      <w:r w:rsidRPr="00590FD5">
        <w:rPr>
          <w:rFonts w:ascii="Times New Roman" w:hAnsi="Times New Roman" w:cs="Times New Roman"/>
          <w:sz w:val="24"/>
          <w:szCs w:val="24"/>
        </w:rPr>
        <w:t>учетной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произведено</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системной</w:t>
      </w:r>
      <w:r>
        <w:rPr>
          <w:rFonts w:ascii="Times New Roman" w:hAnsi="Times New Roman" w:cs="Times New Roman"/>
          <w:sz w:val="24"/>
          <w:szCs w:val="24"/>
        </w:rPr>
        <w:t xml:space="preserve"> </w:t>
      </w:r>
      <w:r w:rsidRPr="00590FD5">
        <w:rPr>
          <w:rFonts w:ascii="Times New Roman" w:hAnsi="Times New Roman" w:cs="Times New Roman"/>
          <w:sz w:val="24"/>
          <w:szCs w:val="24"/>
        </w:rPr>
        <w:t>хранимой</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процедуры</w:t>
      </w:r>
      <w:r>
        <w:rPr>
          <w:rFonts w:ascii="Times New Roman" w:hAnsi="Times New Roman" w:cs="Times New Roman"/>
          <w:sz w:val="24"/>
          <w:szCs w:val="24"/>
        </w:rPr>
        <w:t xml:space="preserve"> </w:t>
      </w:r>
      <w:r w:rsidRPr="00590FD5">
        <w:rPr>
          <w:rFonts w:ascii="Times New Roman" w:hAnsi="Times New Roman" w:cs="Times New Roman"/>
          <w:sz w:val="24"/>
          <w:szCs w:val="24"/>
        </w:rPr>
        <w:t>sp_addlogin.</w:t>
      </w:r>
      <w:r>
        <w:rPr>
          <w:rFonts w:ascii="Times New Roman" w:hAnsi="Times New Roman" w:cs="Times New Roman"/>
          <w:sz w:val="24"/>
          <w:szCs w:val="24"/>
        </w:rPr>
        <w:t xml:space="preserve"> </w:t>
      </w:r>
      <w:r w:rsidRPr="00590FD5">
        <w:rPr>
          <w:rFonts w:ascii="Times New Roman" w:hAnsi="Times New Roman" w:cs="Times New Roman"/>
          <w:sz w:val="24"/>
          <w:szCs w:val="24"/>
        </w:rPr>
        <w:t>sp_addlogin</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[@login=]</w:t>
      </w:r>
      <w:r>
        <w:rPr>
          <w:rFonts w:ascii="Times New Roman" w:hAnsi="Times New Roman" w:cs="Times New Roman"/>
          <w:sz w:val="24"/>
          <w:szCs w:val="24"/>
        </w:rPr>
        <w:t xml:space="preserve"> </w:t>
      </w:r>
      <w:r w:rsidRPr="00590FD5">
        <w:rPr>
          <w:rFonts w:ascii="Times New Roman" w:hAnsi="Times New Roman" w:cs="Times New Roman"/>
          <w:sz w:val="24"/>
          <w:szCs w:val="24"/>
        </w:rPr>
        <w:t>'учетная_запись'</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[@password=]</w:t>
      </w:r>
      <w:r>
        <w:rPr>
          <w:rFonts w:ascii="Times New Roman" w:hAnsi="Times New Roman" w:cs="Times New Roman"/>
          <w:sz w:val="24"/>
          <w:szCs w:val="24"/>
        </w:rPr>
        <w:t xml:space="preserve"> </w:t>
      </w:r>
      <w:r w:rsidRPr="00590FD5">
        <w:rPr>
          <w:rFonts w:ascii="Times New Roman" w:hAnsi="Times New Roman" w:cs="Times New Roman"/>
          <w:sz w:val="24"/>
          <w:szCs w:val="24"/>
        </w:rPr>
        <w:t>'пароль']</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[@defdb=]</w:t>
      </w:r>
      <w:r>
        <w:rPr>
          <w:rFonts w:ascii="Times New Roman" w:hAnsi="Times New Roman" w:cs="Times New Roman"/>
          <w:sz w:val="24"/>
          <w:szCs w:val="24"/>
        </w:rPr>
        <w:t xml:space="preserve"> </w:t>
      </w:r>
      <w:r w:rsidRPr="00590FD5">
        <w:rPr>
          <w:rFonts w:ascii="Times New Roman" w:hAnsi="Times New Roman" w:cs="Times New Roman"/>
          <w:sz w:val="24"/>
          <w:szCs w:val="24"/>
        </w:rPr>
        <w:t>'база_данных_по_умолчанию']</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завершения</w:t>
      </w:r>
      <w:r>
        <w:rPr>
          <w:rFonts w:ascii="Times New Roman" w:hAnsi="Times New Roman" w:cs="Times New Roman"/>
          <w:sz w:val="24"/>
          <w:szCs w:val="24"/>
        </w:rPr>
        <w:t xml:space="preserve"> </w:t>
      </w:r>
      <w:r w:rsidRPr="00590FD5">
        <w:rPr>
          <w:rFonts w:ascii="Times New Roman" w:hAnsi="Times New Roman" w:cs="Times New Roman"/>
          <w:sz w:val="24"/>
          <w:szCs w:val="24"/>
        </w:rPr>
        <w:t>аутентификации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получения</w:t>
      </w:r>
      <w:r>
        <w:rPr>
          <w:rFonts w:ascii="Times New Roman" w:hAnsi="Times New Roman" w:cs="Times New Roman"/>
          <w:sz w:val="24"/>
          <w:szCs w:val="24"/>
        </w:rPr>
        <w:t xml:space="preserve"> </w:t>
      </w:r>
      <w:r w:rsidRPr="00590FD5">
        <w:rPr>
          <w:rFonts w:ascii="Times New Roman" w:hAnsi="Times New Roman" w:cs="Times New Roman"/>
          <w:sz w:val="24"/>
          <w:szCs w:val="24"/>
        </w:rPr>
        <w:t>идентификатора</w:t>
      </w:r>
      <w:r>
        <w:rPr>
          <w:rFonts w:ascii="Times New Roman" w:hAnsi="Times New Roman" w:cs="Times New Roman"/>
          <w:sz w:val="24"/>
          <w:szCs w:val="24"/>
        </w:rPr>
        <w:t xml:space="preserve"> </w:t>
      </w:r>
      <w:r w:rsidRPr="00590FD5">
        <w:rPr>
          <w:rFonts w:ascii="Times New Roman" w:hAnsi="Times New Roman" w:cs="Times New Roman"/>
          <w:sz w:val="24"/>
          <w:szCs w:val="24"/>
        </w:rPr>
        <w:t>учетной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(login</w:t>
      </w:r>
      <w:r>
        <w:rPr>
          <w:rFonts w:ascii="Times New Roman" w:hAnsi="Times New Roman" w:cs="Times New Roman"/>
          <w:sz w:val="24"/>
          <w:szCs w:val="24"/>
        </w:rPr>
        <w:t xml:space="preserve"> </w:t>
      </w:r>
      <w:r w:rsidRPr="00590FD5">
        <w:rPr>
          <w:rFonts w:ascii="Times New Roman" w:hAnsi="Times New Roman" w:cs="Times New Roman"/>
          <w:sz w:val="24"/>
          <w:szCs w:val="24"/>
        </w:rPr>
        <w:t>ID)</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пользователь</w:t>
      </w:r>
      <w:r>
        <w:rPr>
          <w:rFonts w:ascii="Times New Roman" w:hAnsi="Times New Roman" w:cs="Times New Roman"/>
          <w:sz w:val="24"/>
          <w:szCs w:val="24"/>
        </w:rPr>
        <w:t xml:space="preserve"> </w:t>
      </w:r>
      <w:r w:rsidRPr="00590FD5">
        <w:rPr>
          <w:rFonts w:ascii="Times New Roman" w:hAnsi="Times New Roman" w:cs="Times New Roman"/>
          <w:sz w:val="24"/>
          <w:szCs w:val="24"/>
        </w:rPr>
        <w:t>считается</w:t>
      </w:r>
      <w:r>
        <w:rPr>
          <w:rFonts w:ascii="Times New Roman" w:hAnsi="Times New Roman" w:cs="Times New Roman"/>
          <w:sz w:val="24"/>
          <w:szCs w:val="24"/>
        </w:rPr>
        <w:t xml:space="preserve"> </w:t>
      </w:r>
      <w:r w:rsidRPr="00590FD5">
        <w:rPr>
          <w:rFonts w:ascii="Times New Roman" w:hAnsi="Times New Roman" w:cs="Times New Roman"/>
          <w:sz w:val="24"/>
          <w:szCs w:val="24"/>
        </w:rPr>
        <w:t>зарегистрированным,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ему</w:t>
      </w:r>
      <w:r>
        <w:rPr>
          <w:rFonts w:ascii="Times New Roman" w:hAnsi="Times New Roman" w:cs="Times New Roman"/>
          <w:sz w:val="24"/>
          <w:szCs w:val="24"/>
        </w:rPr>
        <w:t xml:space="preserve"> предостав</w:t>
      </w:r>
      <w:r w:rsidRPr="00590FD5">
        <w:rPr>
          <w:rFonts w:ascii="Times New Roman" w:hAnsi="Times New Roman" w:cs="Times New Roman"/>
          <w:sz w:val="24"/>
          <w:szCs w:val="24"/>
        </w:rPr>
        <w:t>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серверу.</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объектам</w:t>
      </w:r>
      <w:r>
        <w:rPr>
          <w:rFonts w:ascii="Times New Roman" w:hAnsi="Times New Roman" w:cs="Times New Roman"/>
          <w:sz w:val="24"/>
          <w:szCs w:val="24"/>
        </w:rPr>
        <w:t xml:space="preserve"> </w:t>
      </w:r>
      <w:r w:rsidRPr="00590FD5">
        <w:rPr>
          <w:rFonts w:ascii="Times New Roman" w:hAnsi="Times New Roman" w:cs="Times New Roman"/>
          <w:sz w:val="24"/>
          <w:szCs w:val="24"/>
        </w:rPr>
        <w:t>которой</w:t>
      </w:r>
      <w:r>
        <w:rPr>
          <w:rFonts w:ascii="Times New Roman" w:hAnsi="Times New Roman" w:cs="Times New Roman"/>
          <w:sz w:val="24"/>
          <w:szCs w:val="24"/>
        </w:rPr>
        <w:t xml:space="preserve"> </w:t>
      </w:r>
      <w:r w:rsidRPr="00590FD5">
        <w:rPr>
          <w:rFonts w:ascii="Times New Roman" w:hAnsi="Times New Roman" w:cs="Times New Roman"/>
          <w:sz w:val="24"/>
          <w:szCs w:val="24"/>
        </w:rPr>
        <w:t>он</w:t>
      </w:r>
      <w:r>
        <w:rPr>
          <w:rFonts w:ascii="Times New Roman" w:hAnsi="Times New Roman" w:cs="Times New Roman"/>
          <w:sz w:val="24"/>
          <w:szCs w:val="24"/>
        </w:rPr>
        <w:t xml:space="preserve"> наме</w:t>
      </w:r>
      <w:r w:rsidRPr="00590FD5">
        <w:rPr>
          <w:rFonts w:ascii="Times New Roman" w:hAnsi="Times New Roman" w:cs="Times New Roman"/>
          <w:sz w:val="24"/>
          <w:szCs w:val="24"/>
        </w:rPr>
        <w:t>рен</w:t>
      </w:r>
      <w:r>
        <w:rPr>
          <w:rFonts w:ascii="Times New Roman" w:hAnsi="Times New Roman" w:cs="Times New Roman"/>
          <w:sz w:val="24"/>
          <w:szCs w:val="24"/>
        </w:rPr>
        <w:t xml:space="preserve"> </w:t>
      </w:r>
      <w:r w:rsidRPr="00590FD5">
        <w:rPr>
          <w:rFonts w:ascii="Times New Roman" w:hAnsi="Times New Roman" w:cs="Times New Roman"/>
          <w:sz w:val="24"/>
          <w:szCs w:val="24"/>
        </w:rPr>
        <w:t>получить</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учетная</w:t>
      </w:r>
      <w:r>
        <w:rPr>
          <w:rFonts w:ascii="Times New Roman" w:hAnsi="Times New Roman" w:cs="Times New Roman"/>
          <w:sz w:val="24"/>
          <w:szCs w:val="24"/>
        </w:rPr>
        <w:t xml:space="preserve"> </w:t>
      </w:r>
      <w:r w:rsidRPr="00590FD5">
        <w:rPr>
          <w:rFonts w:ascii="Times New Roman" w:hAnsi="Times New Roman" w:cs="Times New Roman"/>
          <w:sz w:val="24"/>
          <w:szCs w:val="24"/>
        </w:rPr>
        <w:t>запись</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пользователя(login)</w:t>
      </w:r>
      <w:r>
        <w:rPr>
          <w:rFonts w:ascii="Times New Roman" w:hAnsi="Times New Roman" w:cs="Times New Roman"/>
          <w:sz w:val="24"/>
          <w:szCs w:val="24"/>
        </w:rPr>
        <w:t xml:space="preserve"> </w:t>
      </w:r>
      <w:r w:rsidRPr="00590FD5">
        <w:rPr>
          <w:rFonts w:ascii="Times New Roman" w:hAnsi="Times New Roman" w:cs="Times New Roman"/>
          <w:sz w:val="24"/>
          <w:szCs w:val="24"/>
        </w:rPr>
        <w:t>ассоциируется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поль-</w:t>
      </w:r>
      <w:r>
        <w:rPr>
          <w:rFonts w:ascii="Times New Roman" w:hAnsi="Times New Roman" w:cs="Times New Roman"/>
          <w:sz w:val="24"/>
          <w:szCs w:val="24"/>
        </w:rPr>
        <w:t xml:space="preserve"> </w:t>
      </w:r>
      <w:r w:rsidRPr="00590FD5">
        <w:rPr>
          <w:rFonts w:ascii="Times New Roman" w:hAnsi="Times New Roman" w:cs="Times New Roman"/>
          <w:sz w:val="24"/>
          <w:szCs w:val="24"/>
        </w:rPr>
        <w:t>зователем</w:t>
      </w:r>
      <w:r>
        <w:rPr>
          <w:rFonts w:ascii="Times New Roman" w:hAnsi="Times New Roman" w:cs="Times New Roman"/>
          <w:sz w:val="24"/>
          <w:szCs w:val="24"/>
        </w:rPr>
        <w:t xml:space="preserve"> </w:t>
      </w:r>
      <w:r w:rsidRPr="00590FD5">
        <w:rPr>
          <w:rFonts w:ascii="Times New Roman" w:hAnsi="Times New Roman" w:cs="Times New Roman"/>
          <w:sz w:val="24"/>
          <w:szCs w:val="24"/>
        </w:rPr>
        <w:t>(user)</w:t>
      </w:r>
      <w:r>
        <w:rPr>
          <w:rFonts w:ascii="Times New Roman" w:hAnsi="Times New Roman" w:cs="Times New Roman"/>
          <w:sz w:val="24"/>
          <w:szCs w:val="24"/>
        </w:rPr>
        <w:t xml:space="preserve"> </w:t>
      </w:r>
      <w:r w:rsidRPr="00590FD5">
        <w:rPr>
          <w:rFonts w:ascii="Times New Roman" w:hAnsi="Times New Roman" w:cs="Times New Roman"/>
          <w:sz w:val="24"/>
          <w:szCs w:val="24"/>
        </w:rPr>
        <w:t>конкретной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посредством</w:t>
      </w:r>
      <w:r>
        <w:rPr>
          <w:rFonts w:ascii="Times New Roman" w:hAnsi="Times New Roman" w:cs="Times New Roman"/>
          <w:sz w:val="24"/>
          <w:szCs w:val="24"/>
        </w:rPr>
        <w:t xml:space="preserve"> </w:t>
      </w:r>
      <w:r w:rsidRPr="00590FD5">
        <w:rPr>
          <w:rFonts w:ascii="Times New Roman" w:hAnsi="Times New Roman" w:cs="Times New Roman"/>
          <w:sz w:val="24"/>
          <w:szCs w:val="24"/>
        </w:rPr>
        <w:t>про-</w:t>
      </w:r>
      <w:r>
        <w:rPr>
          <w:rFonts w:ascii="Times New Roman" w:hAnsi="Times New Roman" w:cs="Times New Roman"/>
          <w:sz w:val="24"/>
          <w:szCs w:val="24"/>
        </w:rPr>
        <w:t xml:space="preserve"> </w:t>
      </w:r>
      <w:r w:rsidRPr="00590FD5">
        <w:rPr>
          <w:rFonts w:ascii="Times New Roman" w:hAnsi="Times New Roman" w:cs="Times New Roman"/>
          <w:sz w:val="24"/>
          <w:szCs w:val="24"/>
        </w:rPr>
        <w:t>цедуры</w:t>
      </w:r>
      <w:r>
        <w:rPr>
          <w:rFonts w:ascii="Times New Roman" w:hAnsi="Times New Roman" w:cs="Times New Roman"/>
          <w:sz w:val="24"/>
          <w:szCs w:val="24"/>
        </w:rPr>
        <w:t xml:space="preserve"> </w:t>
      </w:r>
      <w:r w:rsidRPr="00590FD5">
        <w:rPr>
          <w:rFonts w:ascii="Times New Roman" w:hAnsi="Times New Roman" w:cs="Times New Roman"/>
          <w:sz w:val="24"/>
          <w:szCs w:val="24"/>
        </w:rPr>
        <w:t>sp_adduse.</w:t>
      </w:r>
      <w:r>
        <w:rPr>
          <w:rFonts w:ascii="Times New Roman" w:hAnsi="Times New Roman" w:cs="Times New Roman"/>
          <w:sz w:val="24"/>
          <w:szCs w:val="24"/>
        </w:rPr>
        <w:t xml:space="preserve"> </w:t>
      </w:r>
      <w:r w:rsidRPr="00590FD5">
        <w:rPr>
          <w:rFonts w:ascii="Times New Roman" w:hAnsi="Times New Roman" w:cs="Times New Roman"/>
          <w:sz w:val="24"/>
          <w:szCs w:val="24"/>
        </w:rPr>
        <w:t>sp_adduser</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[@loginame=]</w:t>
      </w:r>
      <w:r>
        <w:rPr>
          <w:rFonts w:ascii="Times New Roman" w:hAnsi="Times New Roman" w:cs="Times New Roman"/>
          <w:sz w:val="24"/>
          <w:szCs w:val="24"/>
        </w:rPr>
        <w:t xml:space="preserve"> </w:t>
      </w:r>
      <w:r w:rsidRPr="00590FD5">
        <w:rPr>
          <w:rFonts w:ascii="Times New Roman" w:hAnsi="Times New Roman" w:cs="Times New Roman"/>
          <w:sz w:val="24"/>
          <w:szCs w:val="24"/>
        </w:rPr>
        <w:t>'учетная_запись'</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[@name_in_db=]</w:t>
      </w:r>
      <w:r>
        <w:rPr>
          <w:rFonts w:ascii="Times New Roman" w:hAnsi="Times New Roman" w:cs="Times New Roman"/>
          <w:sz w:val="24"/>
          <w:szCs w:val="24"/>
        </w:rPr>
        <w:t xml:space="preserve"> </w:t>
      </w:r>
      <w:r w:rsidRPr="00590FD5">
        <w:rPr>
          <w:rFonts w:ascii="Times New Roman" w:hAnsi="Times New Roman" w:cs="Times New Roman"/>
          <w:sz w:val="24"/>
          <w:szCs w:val="24"/>
        </w:rPr>
        <w:t>'имя_пользователя']</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[@grpname=]</w:t>
      </w:r>
      <w:r>
        <w:rPr>
          <w:rFonts w:ascii="Times New Roman" w:hAnsi="Times New Roman" w:cs="Times New Roman"/>
          <w:sz w:val="24"/>
          <w:szCs w:val="24"/>
        </w:rPr>
        <w:t xml:space="preserve"> </w:t>
      </w:r>
      <w:r w:rsidRPr="00590FD5">
        <w:rPr>
          <w:rFonts w:ascii="Times New Roman" w:hAnsi="Times New Roman" w:cs="Times New Roman"/>
          <w:sz w:val="24"/>
          <w:szCs w:val="24"/>
        </w:rPr>
        <w:t>'имя_роли']</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Data</w:t>
      </w:r>
      <w:r>
        <w:rPr>
          <w:rFonts w:ascii="Times New Roman" w:hAnsi="Times New Roman" w:cs="Times New Roman"/>
          <w:sz w:val="24"/>
          <w:szCs w:val="24"/>
        </w:rPr>
        <w:t xml:space="preserve"> </w:t>
      </w:r>
      <w:r w:rsidRPr="00590FD5">
        <w:rPr>
          <w:rFonts w:ascii="Times New Roman" w:hAnsi="Times New Roman" w:cs="Times New Roman"/>
          <w:sz w:val="24"/>
          <w:szCs w:val="24"/>
        </w:rPr>
        <w:t>Export</w:t>
      </w:r>
      <w:r>
        <w:rPr>
          <w:rFonts w:ascii="Times New Roman" w:hAnsi="Times New Roman" w:cs="Times New Roman"/>
          <w:sz w:val="24"/>
          <w:szCs w:val="24"/>
        </w:rPr>
        <w:t xml:space="preserve"> </w:t>
      </w:r>
      <w:r w:rsidRPr="00590FD5">
        <w:rPr>
          <w:rFonts w:ascii="Times New Roman" w:hAnsi="Times New Roman" w:cs="Times New Roman"/>
          <w:sz w:val="24"/>
          <w:szCs w:val="24"/>
        </w:rPr>
        <w:t>for</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мощный</w:t>
      </w:r>
      <w:r>
        <w:rPr>
          <w:rFonts w:ascii="Times New Roman" w:hAnsi="Times New Roman" w:cs="Times New Roman"/>
          <w:sz w:val="24"/>
          <w:szCs w:val="24"/>
        </w:rPr>
        <w:t xml:space="preserve"> </w:t>
      </w:r>
      <w:r w:rsidRPr="00590FD5">
        <w:rPr>
          <w:rFonts w:ascii="Times New Roman" w:hAnsi="Times New Roman" w:cs="Times New Roman"/>
          <w:sz w:val="24"/>
          <w:szCs w:val="24"/>
        </w:rPr>
        <w:t>инструмент,</w:t>
      </w:r>
      <w:r>
        <w:rPr>
          <w:rFonts w:ascii="Times New Roman" w:hAnsi="Times New Roman" w:cs="Times New Roman"/>
          <w:sz w:val="24"/>
          <w:szCs w:val="24"/>
        </w:rPr>
        <w:t xml:space="preserve"> </w:t>
      </w:r>
      <w:r w:rsidRPr="00590FD5">
        <w:rPr>
          <w:rFonts w:ascii="Times New Roman" w:hAnsi="Times New Roman" w:cs="Times New Roman"/>
          <w:sz w:val="24"/>
          <w:szCs w:val="24"/>
        </w:rPr>
        <w:t>предназначенный</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быстрого</w:t>
      </w:r>
      <w:r>
        <w:rPr>
          <w:rFonts w:ascii="Times New Roman" w:hAnsi="Times New Roman" w:cs="Times New Roman"/>
          <w:sz w:val="24"/>
          <w:szCs w:val="24"/>
        </w:rPr>
        <w:t xml:space="preserve"> </w:t>
      </w:r>
      <w:r w:rsidRPr="00590FD5">
        <w:rPr>
          <w:rFonts w:ascii="Times New Roman" w:hAnsi="Times New Roman" w:cs="Times New Roman"/>
          <w:sz w:val="24"/>
          <w:szCs w:val="24"/>
        </w:rPr>
        <w:t>экспорта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любой</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20</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доступных</w:t>
      </w:r>
      <w:r>
        <w:rPr>
          <w:rFonts w:ascii="Times New Roman" w:hAnsi="Times New Roman" w:cs="Times New Roman"/>
          <w:sz w:val="24"/>
          <w:szCs w:val="24"/>
        </w:rPr>
        <w:t xml:space="preserve"> </w:t>
      </w:r>
      <w:r w:rsidRPr="00590FD5">
        <w:rPr>
          <w:rFonts w:ascii="Times New Roman" w:hAnsi="Times New Roman" w:cs="Times New Roman"/>
          <w:sz w:val="24"/>
          <w:szCs w:val="24"/>
        </w:rPr>
        <w:t>форматов,</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включая</w:t>
      </w:r>
      <w:r>
        <w:rPr>
          <w:rFonts w:ascii="Times New Roman" w:hAnsi="Times New Roman" w:cs="Times New Roman"/>
          <w:sz w:val="24"/>
          <w:szCs w:val="24"/>
        </w:rPr>
        <w:t xml:space="preserve"> </w:t>
      </w:r>
      <w:r w:rsidRPr="00590FD5">
        <w:rPr>
          <w:rFonts w:ascii="Times New Roman" w:hAnsi="Times New Roman" w:cs="Times New Roman"/>
          <w:sz w:val="24"/>
          <w:szCs w:val="24"/>
        </w:rPr>
        <w:t>MS</w:t>
      </w:r>
      <w:r>
        <w:rPr>
          <w:rFonts w:ascii="Times New Roman" w:hAnsi="Times New Roman" w:cs="Times New Roman"/>
          <w:sz w:val="24"/>
          <w:szCs w:val="24"/>
        </w:rPr>
        <w:t xml:space="preserve"> </w:t>
      </w:r>
      <w:r w:rsidRPr="00590FD5">
        <w:rPr>
          <w:rFonts w:ascii="Times New Roman" w:hAnsi="Times New Roman" w:cs="Times New Roman"/>
          <w:sz w:val="24"/>
          <w:szCs w:val="24"/>
        </w:rPr>
        <w:t>Access,</w:t>
      </w:r>
      <w:r>
        <w:rPr>
          <w:rFonts w:ascii="Times New Roman" w:hAnsi="Times New Roman" w:cs="Times New Roman"/>
          <w:sz w:val="24"/>
          <w:szCs w:val="24"/>
        </w:rPr>
        <w:t xml:space="preserve"> </w:t>
      </w:r>
      <w:r w:rsidRPr="00590FD5">
        <w:rPr>
          <w:rFonts w:ascii="Times New Roman" w:hAnsi="Times New Roman" w:cs="Times New Roman"/>
          <w:sz w:val="24"/>
          <w:szCs w:val="24"/>
        </w:rPr>
        <w:t>MS</w:t>
      </w:r>
      <w:r>
        <w:rPr>
          <w:rFonts w:ascii="Times New Roman" w:hAnsi="Times New Roman" w:cs="Times New Roman"/>
          <w:sz w:val="24"/>
          <w:szCs w:val="24"/>
        </w:rPr>
        <w:t xml:space="preserve"> </w:t>
      </w:r>
      <w:r w:rsidRPr="00590FD5">
        <w:rPr>
          <w:rFonts w:ascii="Times New Roman" w:hAnsi="Times New Roman" w:cs="Times New Roman"/>
          <w:sz w:val="24"/>
          <w:szCs w:val="24"/>
        </w:rPr>
        <w:t>Excel,</w:t>
      </w:r>
      <w:r>
        <w:rPr>
          <w:rFonts w:ascii="Times New Roman" w:hAnsi="Times New Roman" w:cs="Times New Roman"/>
          <w:sz w:val="24"/>
          <w:szCs w:val="24"/>
        </w:rPr>
        <w:t xml:space="preserve"> </w:t>
      </w:r>
      <w:r w:rsidRPr="00590FD5">
        <w:rPr>
          <w:rFonts w:ascii="Times New Roman" w:hAnsi="Times New Roman" w:cs="Times New Roman"/>
          <w:sz w:val="24"/>
          <w:szCs w:val="24"/>
        </w:rPr>
        <w:t>MS</w:t>
      </w:r>
      <w:r>
        <w:rPr>
          <w:rFonts w:ascii="Times New Roman" w:hAnsi="Times New Roman" w:cs="Times New Roman"/>
          <w:sz w:val="24"/>
          <w:szCs w:val="24"/>
        </w:rPr>
        <w:t xml:space="preserve"> </w:t>
      </w:r>
      <w:r w:rsidRPr="00590FD5">
        <w:rPr>
          <w:rFonts w:ascii="Times New Roman" w:hAnsi="Times New Roman" w:cs="Times New Roman"/>
          <w:sz w:val="24"/>
          <w:szCs w:val="24"/>
        </w:rPr>
        <w:t>Word</w:t>
      </w:r>
      <w:r>
        <w:rPr>
          <w:rFonts w:ascii="Times New Roman" w:hAnsi="Times New Roman" w:cs="Times New Roman"/>
          <w:sz w:val="24"/>
          <w:szCs w:val="24"/>
        </w:rPr>
        <w:t xml:space="preserve"> </w:t>
      </w:r>
      <w:r w:rsidRPr="00590FD5">
        <w:rPr>
          <w:rFonts w:ascii="Times New Roman" w:hAnsi="Times New Roman" w:cs="Times New Roman"/>
          <w:sz w:val="24"/>
          <w:szCs w:val="24"/>
        </w:rPr>
        <w:t>(RTF),</w:t>
      </w:r>
      <w:r>
        <w:rPr>
          <w:rFonts w:ascii="Times New Roman" w:hAnsi="Times New Roman" w:cs="Times New Roman"/>
          <w:sz w:val="24"/>
          <w:szCs w:val="24"/>
        </w:rPr>
        <w:t xml:space="preserve"> </w:t>
      </w:r>
      <w:r w:rsidRPr="00590FD5">
        <w:rPr>
          <w:rFonts w:ascii="Times New Roman" w:hAnsi="Times New Roman" w:cs="Times New Roman"/>
          <w:sz w:val="24"/>
          <w:szCs w:val="24"/>
        </w:rPr>
        <w:t>HTML,</w:t>
      </w:r>
      <w:r>
        <w:rPr>
          <w:rFonts w:ascii="Times New Roman" w:hAnsi="Times New Roman" w:cs="Times New Roman"/>
          <w:sz w:val="24"/>
          <w:szCs w:val="24"/>
        </w:rPr>
        <w:t xml:space="preserve"> </w:t>
      </w:r>
      <w:r w:rsidRPr="00590FD5">
        <w:rPr>
          <w:rFonts w:ascii="Times New Roman" w:hAnsi="Times New Roman" w:cs="Times New Roman"/>
          <w:sz w:val="24"/>
          <w:szCs w:val="24"/>
        </w:rPr>
        <w:t>XML,</w:t>
      </w:r>
      <w:r>
        <w:rPr>
          <w:rFonts w:ascii="Times New Roman" w:hAnsi="Times New Roman" w:cs="Times New Roman"/>
          <w:sz w:val="24"/>
          <w:szCs w:val="24"/>
        </w:rPr>
        <w:t xml:space="preserve"> </w:t>
      </w:r>
      <w:r w:rsidRPr="00590FD5">
        <w:rPr>
          <w:rFonts w:ascii="Times New Roman" w:hAnsi="Times New Roman" w:cs="Times New Roman"/>
          <w:sz w:val="24"/>
          <w:szCs w:val="24"/>
        </w:rPr>
        <w:t>PDF,</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TXT,</w:t>
      </w:r>
      <w:r>
        <w:rPr>
          <w:rFonts w:ascii="Times New Roman" w:hAnsi="Times New Roman" w:cs="Times New Roman"/>
          <w:sz w:val="24"/>
          <w:szCs w:val="24"/>
        </w:rPr>
        <w:t xml:space="preserve"> </w:t>
      </w:r>
      <w:r w:rsidRPr="00590FD5">
        <w:rPr>
          <w:rFonts w:ascii="Times New Roman" w:hAnsi="Times New Roman" w:cs="Times New Roman"/>
          <w:sz w:val="24"/>
          <w:szCs w:val="24"/>
        </w:rPr>
        <w:t>CSV,</w:t>
      </w:r>
      <w:r>
        <w:rPr>
          <w:rFonts w:ascii="Times New Roman" w:hAnsi="Times New Roman" w:cs="Times New Roman"/>
          <w:sz w:val="24"/>
          <w:szCs w:val="24"/>
        </w:rPr>
        <w:t xml:space="preserve"> </w:t>
      </w:r>
      <w:r w:rsidRPr="00590FD5">
        <w:rPr>
          <w:rFonts w:ascii="Times New Roman" w:hAnsi="Times New Roman" w:cs="Times New Roman"/>
          <w:sz w:val="24"/>
          <w:szCs w:val="24"/>
        </w:rPr>
        <w:t>DBF,</w:t>
      </w:r>
      <w:r>
        <w:rPr>
          <w:rFonts w:ascii="Times New Roman" w:hAnsi="Times New Roman" w:cs="Times New Roman"/>
          <w:sz w:val="24"/>
          <w:szCs w:val="24"/>
        </w:rPr>
        <w:t xml:space="preserve"> </w:t>
      </w:r>
      <w:r w:rsidRPr="00590FD5">
        <w:rPr>
          <w:rFonts w:ascii="Times New Roman" w:hAnsi="Times New Roman" w:cs="Times New Roman"/>
          <w:sz w:val="24"/>
          <w:szCs w:val="24"/>
        </w:rPr>
        <w:t>ODF,</w:t>
      </w:r>
      <w:r>
        <w:rPr>
          <w:rFonts w:ascii="Times New Roman" w:hAnsi="Times New Roman" w:cs="Times New Roman"/>
          <w:sz w:val="24"/>
          <w:szCs w:val="24"/>
        </w:rPr>
        <w:t xml:space="preserve"> </w:t>
      </w:r>
      <w:r w:rsidRPr="00590FD5">
        <w:rPr>
          <w:rFonts w:ascii="Times New Roman" w:hAnsi="Times New Roman" w:cs="Times New Roman"/>
          <w:sz w:val="24"/>
          <w:szCs w:val="24"/>
        </w:rPr>
        <w:t>ACCDB</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другие.</w:t>
      </w:r>
      <w:r>
        <w:rPr>
          <w:rFonts w:ascii="Times New Roman" w:hAnsi="Times New Roman" w:cs="Times New Roman"/>
          <w:sz w:val="24"/>
          <w:szCs w:val="24"/>
        </w:rPr>
        <w:t xml:space="preserve"> </w:t>
      </w:r>
      <w:r w:rsidRPr="00590FD5">
        <w:rPr>
          <w:rFonts w:ascii="Times New Roman" w:hAnsi="Times New Roman" w:cs="Times New Roman"/>
          <w:sz w:val="24"/>
          <w:szCs w:val="24"/>
        </w:rPr>
        <w:t>Data</w:t>
      </w:r>
      <w:r>
        <w:rPr>
          <w:rFonts w:ascii="Times New Roman" w:hAnsi="Times New Roman" w:cs="Times New Roman"/>
          <w:sz w:val="24"/>
          <w:szCs w:val="24"/>
        </w:rPr>
        <w:t xml:space="preserve"> </w:t>
      </w:r>
      <w:r w:rsidRPr="00590FD5">
        <w:rPr>
          <w:rFonts w:ascii="Times New Roman" w:hAnsi="Times New Roman" w:cs="Times New Roman"/>
          <w:sz w:val="24"/>
          <w:szCs w:val="24"/>
        </w:rPr>
        <w:t>Export</w:t>
      </w:r>
      <w:r>
        <w:rPr>
          <w:rFonts w:ascii="Times New Roman" w:hAnsi="Times New Roman" w:cs="Times New Roman"/>
          <w:sz w:val="24"/>
          <w:szCs w:val="24"/>
        </w:rPr>
        <w:t xml:space="preserve"> </w:t>
      </w:r>
      <w:r w:rsidRPr="00590FD5">
        <w:rPr>
          <w:rFonts w:ascii="Times New Roman" w:hAnsi="Times New Roman" w:cs="Times New Roman"/>
          <w:sz w:val="24"/>
          <w:szCs w:val="24"/>
        </w:rPr>
        <w:t>for</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располагает</w:t>
      </w:r>
      <w:r>
        <w:rPr>
          <w:rFonts w:ascii="Times New Roman" w:hAnsi="Times New Roman" w:cs="Times New Roman"/>
          <w:sz w:val="24"/>
          <w:szCs w:val="24"/>
        </w:rPr>
        <w:t xml:space="preserve"> </w:t>
      </w:r>
      <w:r w:rsidRPr="00590FD5">
        <w:rPr>
          <w:rFonts w:ascii="Times New Roman" w:hAnsi="Times New Roman" w:cs="Times New Roman"/>
          <w:sz w:val="24"/>
          <w:szCs w:val="24"/>
        </w:rPr>
        <w:t>удобным</w:t>
      </w:r>
      <w:r>
        <w:rPr>
          <w:rFonts w:ascii="Times New Roman" w:hAnsi="Times New Roman" w:cs="Times New Roman"/>
          <w:sz w:val="24"/>
          <w:szCs w:val="24"/>
        </w:rPr>
        <w:t xml:space="preserve"> </w:t>
      </w:r>
      <w:r w:rsidRPr="00590FD5">
        <w:rPr>
          <w:rFonts w:ascii="Times New Roman" w:hAnsi="Times New Roman" w:cs="Times New Roman"/>
          <w:sz w:val="24"/>
          <w:szCs w:val="24"/>
        </w:rPr>
        <w:t>мастером</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настройки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визуальной</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установки</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параметров</w:t>
      </w:r>
      <w:r>
        <w:rPr>
          <w:rFonts w:ascii="Times New Roman" w:hAnsi="Times New Roman" w:cs="Times New Roman"/>
          <w:sz w:val="24"/>
          <w:szCs w:val="24"/>
        </w:rPr>
        <w:t xml:space="preserve"> </w:t>
      </w:r>
      <w:r w:rsidRPr="00590FD5">
        <w:rPr>
          <w:rFonts w:ascii="Times New Roman" w:hAnsi="Times New Roman" w:cs="Times New Roman"/>
          <w:sz w:val="24"/>
          <w:szCs w:val="24"/>
        </w:rPr>
        <w:t>экспорта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каждой</w:t>
      </w:r>
      <w:r>
        <w:rPr>
          <w:rFonts w:ascii="Times New Roman" w:hAnsi="Times New Roman" w:cs="Times New Roman"/>
          <w:sz w:val="24"/>
          <w:szCs w:val="24"/>
        </w:rPr>
        <w:t xml:space="preserve"> </w:t>
      </w:r>
      <w:r w:rsidRPr="00590FD5">
        <w:rPr>
          <w:rFonts w:ascii="Times New Roman" w:hAnsi="Times New Roman" w:cs="Times New Roman"/>
          <w:sz w:val="24"/>
          <w:szCs w:val="24"/>
        </w:rPr>
        <w:t>таблицы</w:t>
      </w:r>
      <w:r>
        <w:rPr>
          <w:rFonts w:ascii="Times New Roman" w:hAnsi="Times New Roman" w:cs="Times New Roman"/>
          <w:sz w:val="24"/>
          <w:szCs w:val="24"/>
        </w:rPr>
        <w:t xml:space="preserve"> </w:t>
      </w:r>
      <w:r w:rsidRPr="00590FD5">
        <w:rPr>
          <w:rFonts w:ascii="Times New Roman" w:hAnsi="Times New Roman" w:cs="Times New Roman"/>
          <w:sz w:val="24"/>
          <w:szCs w:val="24"/>
        </w:rPr>
        <w:t>(конечные</w:t>
      </w:r>
      <w:r>
        <w:rPr>
          <w:rFonts w:ascii="Times New Roman" w:hAnsi="Times New Roman" w:cs="Times New Roman"/>
          <w:sz w:val="24"/>
          <w:szCs w:val="24"/>
        </w:rPr>
        <w:t xml:space="preserve"> </w:t>
      </w:r>
      <w:r w:rsidRPr="00590FD5">
        <w:rPr>
          <w:rFonts w:ascii="Times New Roman" w:hAnsi="Times New Roman" w:cs="Times New Roman"/>
          <w:sz w:val="24"/>
          <w:szCs w:val="24"/>
        </w:rPr>
        <w:t>имена</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экспортируемые</w:t>
      </w:r>
      <w:r>
        <w:rPr>
          <w:rFonts w:ascii="Times New Roman" w:hAnsi="Times New Roman" w:cs="Times New Roman"/>
          <w:sz w:val="24"/>
          <w:szCs w:val="24"/>
        </w:rPr>
        <w:t xml:space="preserve"> </w:t>
      </w:r>
      <w:r w:rsidRPr="00590FD5">
        <w:rPr>
          <w:rFonts w:ascii="Times New Roman" w:hAnsi="Times New Roman" w:cs="Times New Roman"/>
          <w:sz w:val="24"/>
          <w:szCs w:val="24"/>
        </w:rPr>
        <w:t>поля,</w:t>
      </w:r>
      <w:r>
        <w:rPr>
          <w:rFonts w:ascii="Times New Roman" w:hAnsi="Times New Roman" w:cs="Times New Roman"/>
          <w:sz w:val="24"/>
          <w:szCs w:val="24"/>
        </w:rPr>
        <w:t xml:space="preserve"> </w:t>
      </w:r>
      <w:r w:rsidRPr="00590FD5">
        <w:rPr>
          <w:rFonts w:ascii="Times New Roman" w:hAnsi="Times New Roman" w:cs="Times New Roman"/>
          <w:sz w:val="24"/>
          <w:szCs w:val="24"/>
        </w:rPr>
        <w:t>форматы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многое</w:t>
      </w:r>
      <w:r>
        <w:rPr>
          <w:rFonts w:ascii="Times New Roman" w:hAnsi="Times New Roman" w:cs="Times New Roman"/>
          <w:sz w:val="24"/>
          <w:szCs w:val="24"/>
        </w:rPr>
        <w:t xml:space="preserve"> </w:t>
      </w:r>
      <w:r w:rsidRPr="00590FD5">
        <w:rPr>
          <w:rFonts w:ascii="Times New Roman" w:hAnsi="Times New Roman" w:cs="Times New Roman"/>
          <w:sz w:val="24"/>
          <w:szCs w:val="24"/>
        </w:rPr>
        <w:t>другое)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консольной</w:t>
      </w:r>
      <w:r>
        <w:rPr>
          <w:rFonts w:ascii="Times New Roman" w:hAnsi="Times New Roman" w:cs="Times New Roman"/>
          <w:sz w:val="24"/>
          <w:szCs w:val="24"/>
        </w:rPr>
        <w:t xml:space="preserve"> </w:t>
      </w:r>
      <w:r w:rsidRPr="00590FD5">
        <w:rPr>
          <w:rFonts w:ascii="Times New Roman" w:hAnsi="Times New Roman" w:cs="Times New Roman"/>
          <w:sz w:val="24"/>
          <w:szCs w:val="24"/>
        </w:rPr>
        <w:t>утилитой</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быстрого</w:t>
      </w:r>
      <w:r>
        <w:rPr>
          <w:rFonts w:ascii="Times New Roman" w:hAnsi="Times New Roman" w:cs="Times New Roman"/>
          <w:sz w:val="24"/>
          <w:szCs w:val="24"/>
        </w:rPr>
        <w:t xml:space="preserve"> </w:t>
      </w:r>
      <w:r w:rsidRPr="00590FD5">
        <w:rPr>
          <w:rFonts w:ascii="Times New Roman" w:hAnsi="Times New Roman" w:cs="Times New Roman"/>
          <w:sz w:val="24"/>
          <w:szCs w:val="24"/>
        </w:rPr>
        <w:t>экспорта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запросов</w:t>
      </w:r>
      <w:r>
        <w:rPr>
          <w:rFonts w:ascii="Times New Roman" w:hAnsi="Times New Roman" w:cs="Times New Roman"/>
          <w:sz w:val="24"/>
          <w:szCs w:val="24"/>
        </w:rPr>
        <w:t xml:space="preserve"> </w:t>
      </w:r>
      <w:r w:rsidRPr="00590FD5">
        <w:rPr>
          <w:rFonts w:ascii="Times New Roman" w:hAnsi="Times New Roman" w:cs="Times New Roman"/>
          <w:sz w:val="24"/>
          <w:szCs w:val="24"/>
        </w:rPr>
        <w:t>(см.</w:t>
      </w:r>
      <w:r>
        <w:rPr>
          <w:rFonts w:ascii="Times New Roman" w:hAnsi="Times New Roman" w:cs="Times New Roman"/>
          <w:sz w:val="24"/>
          <w:szCs w:val="24"/>
        </w:rPr>
        <w:t xml:space="preserve"> </w:t>
      </w:r>
      <w:r w:rsidRPr="00590FD5">
        <w:rPr>
          <w:rFonts w:ascii="Times New Roman" w:hAnsi="Times New Roman" w:cs="Times New Roman"/>
          <w:sz w:val="24"/>
          <w:szCs w:val="24"/>
        </w:rPr>
        <w:t>файл</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папке</w:t>
      </w:r>
      <w:r>
        <w:rPr>
          <w:rFonts w:ascii="Times New Roman" w:hAnsi="Times New Roman" w:cs="Times New Roman"/>
          <w:sz w:val="24"/>
          <w:szCs w:val="24"/>
        </w:rPr>
        <w:t xml:space="preserve"> </w:t>
      </w:r>
      <w:r w:rsidRPr="00590FD5">
        <w:rPr>
          <w:rFonts w:ascii="Times New Roman" w:hAnsi="Times New Roman" w:cs="Times New Roman"/>
          <w:sz w:val="24"/>
          <w:szCs w:val="24"/>
        </w:rPr>
        <w:t>КП</w:t>
      </w:r>
      <w:r>
        <w:rPr>
          <w:rFonts w:ascii="Times New Roman" w:hAnsi="Times New Roman" w:cs="Times New Roman"/>
          <w:sz w:val="24"/>
          <w:szCs w:val="24"/>
        </w:rPr>
        <w:t xml:space="preserve"> </w:t>
      </w:r>
      <w:r w:rsidRPr="00590FD5">
        <w:rPr>
          <w:rFonts w:ascii="Times New Roman" w:hAnsi="Times New Roman" w:cs="Times New Roman"/>
          <w:sz w:val="24"/>
          <w:szCs w:val="24"/>
        </w:rPr>
        <w:t>ТЕМА</w:t>
      </w:r>
      <w:r>
        <w:rPr>
          <w:rFonts w:ascii="Times New Roman" w:hAnsi="Times New Roman" w:cs="Times New Roman"/>
          <w:sz w:val="24"/>
          <w:szCs w:val="24"/>
        </w:rPr>
        <w:t xml:space="preserve"> </w:t>
      </w:r>
      <w:r w:rsidRPr="00590FD5">
        <w:rPr>
          <w:rFonts w:ascii="Times New Roman" w:hAnsi="Times New Roman" w:cs="Times New Roman"/>
          <w:sz w:val="24"/>
          <w:szCs w:val="24"/>
        </w:rPr>
        <w:t>19</w:t>
      </w:r>
      <w:r>
        <w:rPr>
          <w:rFonts w:ascii="Times New Roman" w:hAnsi="Times New Roman" w:cs="Times New Roman"/>
          <w:sz w:val="24"/>
          <w:szCs w:val="24"/>
        </w:rPr>
        <w:t xml:space="preserve"> - </w:t>
      </w:r>
      <w:r w:rsidRPr="00590FD5">
        <w:rPr>
          <w:rFonts w:ascii="Times New Roman" w:hAnsi="Times New Roman" w:cs="Times New Roman"/>
          <w:sz w:val="24"/>
          <w:szCs w:val="24"/>
        </w:rPr>
        <w:t>Data</w:t>
      </w:r>
      <w:r>
        <w:rPr>
          <w:rFonts w:ascii="Times New Roman" w:hAnsi="Times New Roman" w:cs="Times New Roman"/>
          <w:sz w:val="24"/>
          <w:szCs w:val="24"/>
        </w:rPr>
        <w:t xml:space="preserve"> </w:t>
      </w:r>
      <w:r w:rsidRPr="00590FD5">
        <w:rPr>
          <w:rFonts w:ascii="Times New Roman" w:hAnsi="Times New Roman" w:cs="Times New Roman"/>
          <w:sz w:val="24"/>
          <w:szCs w:val="24"/>
        </w:rPr>
        <w:t>Export</w:t>
      </w:r>
      <w:r>
        <w:rPr>
          <w:rFonts w:ascii="Times New Roman" w:hAnsi="Times New Roman" w:cs="Times New Roman"/>
          <w:sz w:val="24"/>
          <w:szCs w:val="24"/>
        </w:rPr>
        <w:t xml:space="preserve"> </w:t>
      </w:r>
      <w:r w:rsidRPr="00590FD5">
        <w:rPr>
          <w:rFonts w:ascii="Times New Roman" w:hAnsi="Times New Roman" w:cs="Times New Roman"/>
          <w:sz w:val="24"/>
          <w:szCs w:val="24"/>
        </w:rPr>
        <w:t>for</w:t>
      </w:r>
      <w:r>
        <w:rPr>
          <w:rFonts w:ascii="Times New Roman" w:hAnsi="Times New Roman" w:cs="Times New Roman"/>
          <w:sz w:val="24"/>
          <w:szCs w:val="24"/>
        </w:rPr>
        <w:t xml:space="preserve"> </w:t>
      </w:r>
      <w:r w:rsidRPr="00590FD5">
        <w:rPr>
          <w:rFonts w:ascii="Times New Roman" w:hAnsi="Times New Roman" w:cs="Times New Roman"/>
          <w:sz w:val="24"/>
          <w:szCs w:val="24"/>
        </w:rPr>
        <w:t>SQL</w:t>
      </w:r>
    </w:p>
    <w:p w:rsidR="006F7854" w:rsidRPr="00590FD5" w:rsidRDefault="006F7854" w:rsidP="006F7854">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Server).</w:t>
      </w:r>
    </w:p>
    <w:p w:rsidR="006F7854" w:rsidRPr="007715EB" w:rsidRDefault="006F7854" w:rsidP="006F7854">
      <w:pPr>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CC5C07">
      <w:pPr>
        <w:pStyle w:val="1"/>
      </w:pPr>
      <w:bookmarkStart w:id="52" w:name="_Toc124754636"/>
      <w:r w:rsidRPr="00590FD5">
        <w:lastRenderedPageBreak/>
        <w:t>Лекция</w:t>
      </w:r>
      <w:r>
        <w:t xml:space="preserve"> </w:t>
      </w:r>
      <w:r w:rsidRPr="00590FD5">
        <w:t>12.</w:t>
      </w:r>
      <w:bookmarkEnd w:id="52"/>
      <w:r>
        <w:t xml:space="preserve"> </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Автоматизация</w:t>
      </w:r>
      <w:r>
        <w:rPr>
          <w:rFonts w:ascii="Times New Roman" w:hAnsi="Times New Roman" w:cs="Times New Roman"/>
          <w:b/>
          <w:sz w:val="24"/>
          <w:szCs w:val="24"/>
        </w:rPr>
        <w:t xml:space="preserve"> </w:t>
      </w:r>
      <w:r w:rsidRPr="00590FD5">
        <w:rPr>
          <w:rFonts w:ascii="Times New Roman" w:hAnsi="Times New Roman" w:cs="Times New Roman"/>
          <w:b/>
          <w:sz w:val="24"/>
          <w:szCs w:val="24"/>
        </w:rPr>
        <w:t>управления</w:t>
      </w:r>
      <w:r>
        <w:rPr>
          <w:rFonts w:ascii="Times New Roman" w:hAnsi="Times New Roman" w:cs="Times New Roman"/>
          <w:b/>
          <w:sz w:val="24"/>
          <w:szCs w:val="24"/>
        </w:rPr>
        <w:t xml:space="preserve"> </w:t>
      </w:r>
      <w:r w:rsidRPr="00590FD5">
        <w:rPr>
          <w:rFonts w:ascii="Times New Roman" w:hAnsi="Times New Roman" w:cs="Times New Roman"/>
          <w:b/>
          <w:sz w:val="24"/>
          <w:szCs w:val="24"/>
        </w:rPr>
        <w:t>SQL</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462679">
        <w:rPr>
          <w:rFonts w:ascii="Times New Roman" w:hAnsi="Times New Roman" w:cs="Times New Roman"/>
          <w:b/>
          <w:sz w:val="24"/>
          <w:szCs w:val="24"/>
        </w:rPr>
        <w:t>Цель</w:t>
      </w:r>
      <w:r>
        <w:rPr>
          <w:rFonts w:ascii="Times New Roman" w:hAnsi="Times New Roman" w:cs="Times New Roman"/>
          <w:sz w:val="24"/>
          <w:szCs w:val="24"/>
        </w:rPr>
        <w:t xml:space="preserve">: рассмотреть автоматизацию управления </w:t>
      </w:r>
      <w:r>
        <w:rPr>
          <w:rFonts w:ascii="Times New Roman" w:hAnsi="Times New Roman" w:cs="Times New Roman"/>
          <w:sz w:val="24"/>
          <w:szCs w:val="24"/>
          <w:lang w:val="en-US"/>
        </w:rPr>
        <w:t>SQL</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462679" w:rsidRDefault="00AC223A" w:rsidP="00AC223A">
      <w:pPr>
        <w:pStyle w:val="a0"/>
        <w:spacing w:after="0" w:line="240" w:lineRule="auto"/>
        <w:ind w:left="0" w:firstLine="426"/>
        <w:jc w:val="both"/>
        <w:rPr>
          <w:rFonts w:ascii="Times New Roman" w:hAnsi="Times New Roman" w:cs="Times New Roman"/>
          <w:sz w:val="24"/>
          <w:szCs w:val="24"/>
        </w:rPr>
      </w:pPr>
      <w:r w:rsidRPr="00462679">
        <w:rPr>
          <w:rFonts w:ascii="Times New Roman" w:hAnsi="Times New Roman" w:cs="Times New Roman"/>
          <w:b/>
          <w:sz w:val="24"/>
          <w:szCs w:val="24"/>
        </w:rPr>
        <w:t>План</w:t>
      </w:r>
      <w:r>
        <w:rPr>
          <w:rFonts w:ascii="Times New Roman" w:hAnsi="Times New Roman" w:cs="Times New Roman"/>
          <w:b/>
          <w:sz w:val="24"/>
          <w:szCs w:val="24"/>
        </w:rPr>
        <w:t xml:space="preserve"> </w:t>
      </w:r>
      <w:r w:rsidRPr="00462679">
        <w:rPr>
          <w:rFonts w:ascii="Times New Roman" w:hAnsi="Times New Roman" w:cs="Times New Roman"/>
          <w:b/>
          <w:sz w:val="24"/>
          <w:szCs w:val="24"/>
        </w:rPr>
        <w:t>занятия</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0D134A" w:rsidRDefault="00AC223A" w:rsidP="00AC223A">
      <w:pPr>
        <w:pStyle w:val="3"/>
        <w:numPr>
          <w:ilvl w:val="0"/>
          <w:numId w:val="58"/>
        </w:numPr>
        <w:shd w:val="clear" w:color="auto" w:fill="FFFFFF"/>
        <w:spacing w:before="0" w:line="240" w:lineRule="auto"/>
        <w:ind w:left="0" w:firstLine="426"/>
        <w:jc w:val="both"/>
        <w:textAlignment w:val="baseline"/>
        <w:rPr>
          <w:rFonts w:ascii="Times New Roman" w:hAnsi="Times New Roman" w:cs="Times New Roman"/>
          <w:b w:val="0"/>
          <w:color w:val="auto"/>
          <w:sz w:val="24"/>
          <w:szCs w:val="24"/>
        </w:rPr>
      </w:pPr>
      <w:bookmarkStart w:id="53" w:name="_Toc124754574"/>
      <w:bookmarkStart w:id="54" w:name="_Toc124754637"/>
      <w:r w:rsidRPr="000D134A">
        <w:rPr>
          <w:rFonts w:ascii="Times New Roman" w:hAnsi="Times New Roman" w:cs="Times New Roman"/>
          <w:b w:val="0"/>
          <w:color w:val="auto"/>
          <w:sz w:val="24"/>
          <w:szCs w:val="24"/>
        </w:rPr>
        <w:t>Компоненты агента SQL Server</w:t>
      </w:r>
      <w:bookmarkEnd w:id="53"/>
      <w:bookmarkEnd w:id="54"/>
    </w:p>
    <w:p w:rsidR="00AC223A" w:rsidRPr="000D134A" w:rsidRDefault="00AC223A" w:rsidP="00AC223A">
      <w:pPr>
        <w:pStyle w:val="3"/>
        <w:numPr>
          <w:ilvl w:val="0"/>
          <w:numId w:val="58"/>
        </w:numPr>
        <w:shd w:val="clear" w:color="auto" w:fill="FFFFFF"/>
        <w:spacing w:before="0" w:line="240" w:lineRule="auto"/>
        <w:ind w:left="0" w:firstLine="426"/>
        <w:jc w:val="both"/>
        <w:textAlignment w:val="baseline"/>
        <w:rPr>
          <w:rFonts w:ascii="Times New Roman" w:hAnsi="Times New Roman" w:cs="Times New Roman"/>
          <w:b w:val="0"/>
          <w:color w:val="auto"/>
          <w:sz w:val="24"/>
          <w:szCs w:val="24"/>
        </w:rPr>
      </w:pPr>
      <w:bookmarkStart w:id="55" w:name="_Toc124754575"/>
      <w:bookmarkStart w:id="56" w:name="_Toc124754638"/>
      <w:r w:rsidRPr="000D134A">
        <w:rPr>
          <w:rFonts w:ascii="Times New Roman" w:hAnsi="Times New Roman" w:cs="Times New Roman"/>
          <w:b w:val="0"/>
          <w:color w:val="auto"/>
          <w:sz w:val="24"/>
          <w:szCs w:val="24"/>
        </w:rPr>
        <w:t>Агент SQL Server как система планирования заданий</w:t>
      </w:r>
      <w:bookmarkEnd w:id="55"/>
      <w:bookmarkEnd w:id="56"/>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Агент</w:t>
      </w:r>
      <w:r>
        <w:t xml:space="preserve"> </w:t>
      </w:r>
      <w:r w:rsidRPr="004F42F6">
        <w:t>SQL</w:t>
      </w:r>
      <w:r>
        <w:t xml:space="preserve"> </w:t>
      </w:r>
      <w:r w:rsidRPr="004F42F6">
        <w:t>Server</w:t>
      </w:r>
      <w:r>
        <w:t xml:space="preserve"> </w:t>
      </w:r>
      <w:r w:rsidRPr="004F42F6">
        <w:t>представляет</w:t>
      </w:r>
      <w:r>
        <w:t xml:space="preserve"> </w:t>
      </w:r>
      <w:r w:rsidRPr="004F42F6">
        <w:t>собой</w:t>
      </w:r>
      <w:r>
        <w:t xml:space="preserve"> </w:t>
      </w:r>
      <w:r w:rsidRPr="004F42F6">
        <w:t>систему</w:t>
      </w:r>
      <w:r>
        <w:t xml:space="preserve"> </w:t>
      </w:r>
      <w:r w:rsidRPr="004F42F6">
        <w:t>планирования,</w:t>
      </w:r>
      <w:r>
        <w:t xml:space="preserve"> </w:t>
      </w:r>
      <w:r w:rsidRPr="004F42F6">
        <w:t>обработчик</w:t>
      </w:r>
      <w:r>
        <w:t xml:space="preserve"> </w:t>
      </w:r>
      <w:r w:rsidRPr="004F42F6">
        <w:t>заданий,</w:t>
      </w:r>
      <w:r>
        <w:t xml:space="preserve"> </w:t>
      </w:r>
      <w:r w:rsidRPr="004F42F6">
        <w:t>средство</w:t>
      </w:r>
      <w:r>
        <w:t xml:space="preserve"> </w:t>
      </w:r>
      <w:r w:rsidRPr="004F42F6">
        <w:t>общения</w:t>
      </w:r>
      <w:r>
        <w:t xml:space="preserve"> </w:t>
      </w:r>
      <w:r w:rsidRPr="004F42F6">
        <w:t>и</w:t>
      </w:r>
      <w:r>
        <w:t xml:space="preserve"> </w:t>
      </w:r>
      <w:r w:rsidRPr="004F42F6">
        <w:t>круглосуточного</w:t>
      </w:r>
      <w:r>
        <w:t xml:space="preserve"> </w:t>
      </w:r>
      <w:r w:rsidRPr="004F42F6">
        <w:t>администрирования</w:t>
      </w:r>
      <w:r>
        <w:t xml:space="preserve"> </w:t>
      </w:r>
      <w:r w:rsidRPr="004F42F6">
        <w:t>для</w:t>
      </w:r>
      <w:r>
        <w:t xml:space="preserve"> </w:t>
      </w:r>
      <w:r w:rsidRPr="004F42F6">
        <w:t>Microsoft</w:t>
      </w:r>
      <w:r>
        <w:t xml:space="preserve"> </w:t>
      </w:r>
      <w:r w:rsidRPr="004F42F6">
        <w:t>SQL</w:t>
      </w:r>
      <w:r>
        <w:t xml:space="preserve"> </w:t>
      </w:r>
      <w:r w:rsidRPr="004F42F6">
        <w:t>Server.</w:t>
      </w:r>
      <w:r>
        <w:t xml:space="preserve"> </w:t>
      </w:r>
    </w:p>
    <w:p w:rsidR="00AC223A" w:rsidRPr="004F42F6" w:rsidRDefault="00AC223A" w:rsidP="00AC223A">
      <w:pPr>
        <w:pStyle w:val="3"/>
        <w:shd w:val="clear" w:color="auto" w:fill="FFFFFF"/>
        <w:spacing w:before="0" w:line="240" w:lineRule="auto"/>
        <w:ind w:firstLine="426"/>
        <w:jc w:val="both"/>
        <w:textAlignment w:val="baseline"/>
        <w:rPr>
          <w:rFonts w:ascii="Times New Roman" w:hAnsi="Times New Roman" w:cs="Times New Roman"/>
          <w:color w:val="auto"/>
          <w:sz w:val="24"/>
          <w:szCs w:val="24"/>
        </w:rPr>
      </w:pPr>
      <w:bookmarkStart w:id="57" w:name="_Toc124754576"/>
      <w:bookmarkStart w:id="58" w:name="_Toc124754639"/>
      <w:r w:rsidRPr="004F42F6">
        <w:rPr>
          <w:rFonts w:ascii="Times New Roman" w:hAnsi="Times New Roman" w:cs="Times New Roman"/>
          <w:color w:val="auto"/>
          <w:sz w:val="24"/>
          <w:szCs w:val="24"/>
        </w:rPr>
        <w:t>Компоненты</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агента</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SQL</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Server</w:t>
      </w:r>
      <w:bookmarkEnd w:id="57"/>
      <w:bookmarkEnd w:id="58"/>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Агент</w:t>
      </w:r>
      <w:r>
        <w:t xml:space="preserve"> </w:t>
      </w:r>
      <w:r w:rsidRPr="004F42F6">
        <w:t>SQL</w:t>
      </w:r>
      <w:r>
        <w:t xml:space="preserve"> </w:t>
      </w:r>
      <w:r w:rsidRPr="004F42F6">
        <w:t>Server</w:t>
      </w:r>
      <w:r>
        <w:t xml:space="preserve"> </w:t>
      </w:r>
      <w:r w:rsidRPr="004F42F6">
        <w:t>выглядит</w:t>
      </w:r>
      <w:r>
        <w:t xml:space="preserve"> </w:t>
      </w:r>
      <w:r w:rsidRPr="004F42F6">
        <w:t>как</w:t>
      </w:r>
      <w:r>
        <w:t xml:space="preserve"> </w:t>
      </w:r>
      <w:r w:rsidRPr="004F42F6">
        <w:t>единая</w:t>
      </w:r>
      <w:r>
        <w:t xml:space="preserve"> </w:t>
      </w:r>
      <w:r w:rsidRPr="004F42F6">
        <w:t>служба,</w:t>
      </w:r>
      <w:r>
        <w:t xml:space="preserve"> </w:t>
      </w:r>
      <w:r w:rsidRPr="004F42F6">
        <w:t>но</w:t>
      </w:r>
      <w:r>
        <w:t xml:space="preserve"> </w:t>
      </w:r>
      <w:r w:rsidRPr="004F42F6">
        <w:t>состоит</w:t>
      </w:r>
      <w:r>
        <w:t xml:space="preserve"> </w:t>
      </w:r>
      <w:r w:rsidRPr="004F42F6">
        <w:t>из</w:t>
      </w:r>
      <w:r>
        <w:t xml:space="preserve"> </w:t>
      </w:r>
      <w:r w:rsidRPr="004F42F6">
        <w:t>нескольких</w:t>
      </w:r>
      <w:r>
        <w:t xml:space="preserve"> </w:t>
      </w:r>
      <w:r w:rsidRPr="004F42F6">
        <w:t>компонентов:</w:t>
      </w:r>
    </w:p>
    <w:p w:rsidR="00AC223A" w:rsidRPr="004F42F6" w:rsidRDefault="00AC223A" w:rsidP="00AC223A">
      <w:pPr>
        <w:numPr>
          <w:ilvl w:val="0"/>
          <w:numId w:val="43"/>
        </w:numPr>
        <w:shd w:val="clear" w:color="auto" w:fill="FFFFFF"/>
        <w:spacing w:after="0" w:line="240" w:lineRule="auto"/>
        <w:ind w:left="0" w:firstLine="426"/>
        <w:jc w:val="both"/>
        <w:textAlignment w:val="baseline"/>
        <w:rPr>
          <w:rFonts w:ascii="Times New Roman" w:hAnsi="Times New Roman" w:cs="Times New Roman"/>
          <w:sz w:val="24"/>
          <w:szCs w:val="24"/>
        </w:rPr>
      </w:pPr>
      <w:r w:rsidRPr="004F42F6">
        <w:rPr>
          <w:rFonts w:ascii="Times New Roman" w:hAnsi="Times New Roman" w:cs="Times New Roman"/>
          <w:sz w:val="24"/>
          <w:szCs w:val="24"/>
        </w:rPr>
        <w:t>планирование</w:t>
      </w:r>
      <w:r>
        <w:rPr>
          <w:rFonts w:ascii="Times New Roman" w:hAnsi="Times New Roman" w:cs="Times New Roman"/>
          <w:sz w:val="24"/>
          <w:szCs w:val="24"/>
        </w:rPr>
        <w:t xml:space="preserve"> </w:t>
      </w:r>
      <w:r w:rsidRPr="004F42F6">
        <w:rPr>
          <w:rFonts w:ascii="Times New Roman" w:hAnsi="Times New Roman" w:cs="Times New Roman"/>
          <w:sz w:val="24"/>
          <w:szCs w:val="24"/>
        </w:rPr>
        <w:t>заданий;</w:t>
      </w:r>
    </w:p>
    <w:p w:rsidR="00AC223A" w:rsidRPr="004F42F6" w:rsidRDefault="00AC223A" w:rsidP="00AC223A">
      <w:pPr>
        <w:numPr>
          <w:ilvl w:val="0"/>
          <w:numId w:val="43"/>
        </w:numPr>
        <w:shd w:val="clear" w:color="auto" w:fill="FFFFFF"/>
        <w:spacing w:after="0" w:line="240" w:lineRule="auto"/>
        <w:ind w:left="0" w:firstLine="426"/>
        <w:jc w:val="both"/>
        <w:textAlignment w:val="baseline"/>
        <w:rPr>
          <w:rFonts w:ascii="Times New Roman" w:hAnsi="Times New Roman" w:cs="Times New Roman"/>
          <w:sz w:val="24"/>
          <w:szCs w:val="24"/>
        </w:rPr>
      </w:pPr>
      <w:r w:rsidRPr="004F42F6">
        <w:rPr>
          <w:rFonts w:ascii="Times New Roman" w:hAnsi="Times New Roman" w:cs="Times New Roman"/>
          <w:sz w:val="24"/>
          <w:szCs w:val="24"/>
        </w:rPr>
        <w:t>уведомления</w:t>
      </w:r>
      <w:r>
        <w:rPr>
          <w:rFonts w:ascii="Times New Roman" w:hAnsi="Times New Roman" w:cs="Times New Roman"/>
          <w:sz w:val="24"/>
          <w:szCs w:val="24"/>
        </w:rPr>
        <w:t xml:space="preserve"> </w:t>
      </w:r>
      <w:r w:rsidRPr="004F42F6">
        <w:rPr>
          <w:rFonts w:ascii="Times New Roman" w:hAnsi="Times New Roman" w:cs="Times New Roman"/>
          <w:sz w:val="24"/>
          <w:szCs w:val="24"/>
        </w:rPr>
        <w:t>и</w:t>
      </w:r>
      <w:r>
        <w:rPr>
          <w:rFonts w:ascii="Times New Roman" w:hAnsi="Times New Roman" w:cs="Times New Roman"/>
          <w:sz w:val="24"/>
          <w:szCs w:val="24"/>
        </w:rPr>
        <w:t xml:space="preserve"> </w:t>
      </w:r>
      <w:r w:rsidRPr="004F42F6">
        <w:rPr>
          <w:rFonts w:ascii="Times New Roman" w:hAnsi="Times New Roman" w:cs="Times New Roman"/>
          <w:sz w:val="24"/>
          <w:szCs w:val="24"/>
        </w:rPr>
        <w:t>предупреждения;</w:t>
      </w:r>
    </w:p>
    <w:p w:rsidR="00AC223A" w:rsidRPr="004F42F6" w:rsidRDefault="00AC223A" w:rsidP="00AC223A">
      <w:pPr>
        <w:numPr>
          <w:ilvl w:val="0"/>
          <w:numId w:val="43"/>
        </w:numPr>
        <w:shd w:val="clear" w:color="auto" w:fill="FFFFFF"/>
        <w:spacing w:after="0" w:line="240" w:lineRule="auto"/>
        <w:ind w:left="0" w:firstLine="426"/>
        <w:jc w:val="both"/>
        <w:textAlignment w:val="baseline"/>
        <w:rPr>
          <w:rFonts w:ascii="Times New Roman" w:hAnsi="Times New Roman" w:cs="Times New Roman"/>
          <w:sz w:val="24"/>
          <w:szCs w:val="24"/>
        </w:rPr>
      </w:pPr>
      <w:r w:rsidRPr="004F42F6">
        <w:rPr>
          <w:rFonts w:ascii="Times New Roman" w:hAnsi="Times New Roman" w:cs="Times New Roman"/>
          <w:sz w:val="24"/>
          <w:szCs w:val="24"/>
        </w:rPr>
        <w:t>операторы;</w:t>
      </w:r>
    </w:p>
    <w:p w:rsidR="00AC223A" w:rsidRPr="004F42F6" w:rsidRDefault="00AC223A" w:rsidP="00AC223A">
      <w:pPr>
        <w:numPr>
          <w:ilvl w:val="0"/>
          <w:numId w:val="43"/>
        </w:numPr>
        <w:shd w:val="clear" w:color="auto" w:fill="FFFFFF"/>
        <w:spacing w:after="0" w:line="240" w:lineRule="auto"/>
        <w:ind w:left="0" w:firstLine="426"/>
        <w:jc w:val="both"/>
        <w:textAlignment w:val="baseline"/>
        <w:rPr>
          <w:rFonts w:ascii="Times New Roman" w:hAnsi="Times New Roman" w:cs="Times New Roman"/>
          <w:sz w:val="24"/>
          <w:szCs w:val="24"/>
        </w:rPr>
      </w:pPr>
      <w:r w:rsidRPr="004F42F6">
        <w:rPr>
          <w:rFonts w:ascii="Times New Roman" w:hAnsi="Times New Roman" w:cs="Times New Roman"/>
          <w:sz w:val="24"/>
          <w:szCs w:val="24"/>
        </w:rPr>
        <w:t>журнал</w:t>
      </w:r>
      <w:r>
        <w:rPr>
          <w:rFonts w:ascii="Times New Roman" w:hAnsi="Times New Roman" w:cs="Times New Roman"/>
          <w:sz w:val="24"/>
          <w:szCs w:val="24"/>
        </w:rPr>
        <w:t xml:space="preserve"> </w:t>
      </w:r>
      <w:r w:rsidRPr="004F42F6">
        <w:rPr>
          <w:rFonts w:ascii="Times New Roman" w:hAnsi="Times New Roman" w:cs="Times New Roman"/>
          <w:sz w:val="24"/>
          <w:szCs w:val="24"/>
        </w:rPr>
        <w:t>ошибок;</w:t>
      </w:r>
    </w:p>
    <w:p w:rsidR="00AC223A" w:rsidRPr="004F42F6" w:rsidRDefault="00AC223A" w:rsidP="00AC223A">
      <w:pPr>
        <w:numPr>
          <w:ilvl w:val="0"/>
          <w:numId w:val="43"/>
        </w:numPr>
        <w:shd w:val="clear" w:color="auto" w:fill="FFFFFF"/>
        <w:spacing w:after="0" w:line="240" w:lineRule="auto"/>
        <w:ind w:left="0" w:firstLine="426"/>
        <w:jc w:val="both"/>
        <w:textAlignment w:val="baseline"/>
        <w:rPr>
          <w:rFonts w:ascii="Times New Roman" w:hAnsi="Times New Roman" w:cs="Times New Roman"/>
          <w:sz w:val="24"/>
          <w:szCs w:val="24"/>
        </w:rPr>
      </w:pPr>
      <w:r w:rsidRPr="004F42F6">
        <w:rPr>
          <w:rFonts w:ascii="Times New Roman" w:hAnsi="Times New Roman" w:cs="Times New Roman"/>
          <w:sz w:val="24"/>
          <w:szCs w:val="24"/>
        </w:rPr>
        <w:t>серверы-посредники.</w:t>
      </w:r>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Тема</w:t>
      </w:r>
      <w:r>
        <w:t xml:space="preserve"> </w:t>
      </w:r>
      <w:r w:rsidRPr="004F42F6">
        <w:t>агента</w:t>
      </w:r>
      <w:r>
        <w:t xml:space="preserve"> </w:t>
      </w:r>
      <w:r w:rsidRPr="004F42F6">
        <w:t>SQL</w:t>
      </w:r>
      <w:r>
        <w:t xml:space="preserve"> </w:t>
      </w:r>
      <w:r w:rsidRPr="004F42F6">
        <w:t>Server</w:t>
      </w:r>
      <w:r>
        <w:t xml:space="preserve"> </w:t>
      </w:r>
      <w:r w:rsidRPr="004F42F6">
        <w:t>весьма</w:t>
      </w:r>
      <w:r>
        <w:t xml:space="preserve"> </w:t>
      </w:r>
      <w:r w:rsidRPr="004F42F6">
        <w:t>обширна,</w:t>
      </w:r>
      <w:r>
        <w:t xml:space="preserve"> </w:t>
      </w:r>
      <w:r w:rsidRPr="004F42F6">
        <w:t>и</w:t>
      </w:r>
      <w:r>
        <w:t xml:space="preserve"> </w:t>
      </w:r>
      <w:r w:rsidRPr="004F42F6">
        <w:t>потребуется</w:t>
      </w:r>
      <w:r>
        <w:t xml:space="preserve"> </w:t>
      </w:r>
      <w:r w:rsidRPr="004F42F6">
        <w:t>несколько</w:t>
      </w:r>
      <w:r>
        <w:t xml:space="preserve"> </w:t>
      </w:r>
      <w:r w:rsidRPr="004F42F6">
        <w:t>статей,</w:t>
      </w:r>
      <w:r>
        <w:t xml:space="preserve"> </w:t>
      </w:r>
      <w:r w:rsidRPr="004F42F6">
        <w:t>чтобы</w:t>
      </w:r>
      <w:r>
        <w:t xml:space="preserve"> </w:t>
      </w:r>
      <w:r w:rsidRPr="004F42F6">
        <w:t>рассмотреть</w:t>
      </w:r>
      <w:r>
        <w:t xml:space="preserve"> </w:t>
      </w:r>
      <w:r w:rsidRPr="004F42F6">
        <w:t>каждую</w:t>
      </w:r>
      <w:r>
        <w:t xml:space="preserve"> </w:t>
      </w:r>
      <w:r w:rsidRPr="004F42F6">
        <w:t>грань</w:t>
      </w:r>
      <w:r>
        <w:t xml:space="preserve"> </w:t>
      </w:r>
      <w:r w:rsidRPr="004F42F6">
        <w:t>его</w:t>
      </w:r>
      <w:r>
        <w:t xml:space="preserve"> </w:t>
      </w:r>
      <w:r w:rsidRPr="004F42F6">
        <w:t>функциональности.</w:t>
      </w:r>
      <w:r>
        <w:t xml:space="preserve"> </w:t>
      </w:r>
      <w:r w:rsidRPr="004F42F6">
        <w:t>В</w:t>
      </w:r>
      <w:r>
        <w:t xml:space="preserve"> </w:t>
      </w:r>
      <w:r w:rsidRPr="004F42F6">
        <w:t>первой</w:t>
      </w:r>
      <w:r>
        <w:t xml:space="preserve"> </w:t>
      </w:r>
      <w:r w:rsidRPr="004F42F6">
        <w:t>статье</w:t>
      </w:r>
      <w:r>
        <w:t xml:space="preserve"> </w:t>
      </w:r>
      <w:r w:rsidRPr="004F42F6">
        <w:t>мы</w:t>
      </w:r>
      <w:r>
        <w:t xml:space="preserve"> </w:t>
      </w:r>
      <w:r w:rsidRPr="004F42F6">
        <w:t>сосредоточимся</w:t>
      </w:r>
      <w:r>
        <w:t xml:space="preserve"> </w:t>
      </w:r>
      <w:r w:rsidRPr="004F42F6">
        <w:t>на</w:t>
      </w:r>
      <w:r>
        <w:t xml:space="preserve"> </w:t>
      </w:r>
      <w:r w:rsidRPr="004F42F6">
        <w:t>компоненте</w:t>
      </w:r>
      <w:r>
        <w:t xml:space="preserve"> </w:t>
      </w:r>
      <w:r w:rsidRPr="004F42F6">
        <w:t>планирования</w:t>
      </w:r>
      <w:r>
        <w:t xml:space="preserve"> </w:t>
      </w:r>
      <w:r w:rsidRPr="004F42F6">
        <w:t>заданий.</w:t>
      </w:r>
    </w:p>
    <w:p w:rsidR="00AC223A" w:rsidRPr="004F42F6" w:rsidRDefault="00AC223A" w:rsidP="00AC223A">
      <w:pPr>
        <w:pStyle w:val="3"/>
        <w:shd w:val="clear" w:color="auto" w:fill="FFFFFF"/>
        <w:spacing w:before="0" w:line="240" w:lineRule="auto"/>
        <w:ind w:firstLine="426"/>
        <w:jc w:val="both"/>
        <w:textAlignment w:val="baseline"/>
        <w:rPr>
          <w:rFonts w:ascii="Times New Roman" w:hAnsi="Times New Roman" w:cs="Times New Roman"/>
          <w:color w:val="auto"/>
          <w:sz w:val="24"/>
          <w:szCs w:val="24"/>
        </w:rPr>
      </w:pPr>
      <w:bookmarkStart w:id="59" w:name="_Toc124754577"/>
      <w:bookmarkStart w:id="60" w:name="_Toc124754640"/>
      <w:r w:rsidRPr="004F42F6">
        <w:rPr>
          <w:rFonts w:ascii="Times New Roman" w:hAnsi="Times New Roman" w:cs="Times New Roman"/>
          <w:color w:val="auto"/>
          <w:sz w:val="24"/>
          <w:szCs w:val="24"/>
        </w:rPr>
        <w:t>Агент</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SQL</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Server</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как</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система</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планирования</w:t>
      </w:r>
      <w:r>
        <w:rPr>
          <w:rFonts w:ascii="Times New Roman" w:hAnsi="Times New Roman" w:cs="Times New Roman"/>
          <w:color w:val="auto"/>
          <w:sz w:val="24"/>
          <w:szCs w:val="24"/>
        </w:rPr>
        <w:t xml:space="preserve"> </w:t>
      </w:r>
      <w:r w:rsidRPr="004F42F6">
        <w:rPr>
          <w:rFonts w:ascii="Times New Roman" w:hAnsi="Times New Roman" w:cs="Times New Roman"/>
          <w:color w:val="auto"/>
          <w:sz w:val="24"/>
          <w:szCs w:val="24"/>
        </w:rPr>
        <w:t>заданий</w:t>
      </w:r>
      <w:bookmarkEnd w:id="59"/>
      <w:bookmarkEnd w:id="60"/>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Когда</w:t>
      </w:r>
      <w:r>
        <w:t xml:space="preserve"> </w:t>
      </w:r>
      <w:r w:rsidRPr="004F42F6">
        <w:t>речь</w:t>
      </w:r>
      <w:r>
        <w:t xml:space="preserve"> </w:t>
      </w:r>
      <w:r w:rsidRPr="004F42F6">
        <w:t>идет</w:t>
      </w:r>
      <w:r>
        <w:t xml:space="preserve"> </w:t>
      </w:r>
      <w:r w:rsidRPr="004F42F6">
        <w:t>о</w:t>
      </w:r>
      <w:r>
        <w:t xml:space="preserve"> </w:t>
      </w:r>
      <w:r w:rsidRPr="004F42F6">
        <w:t>необходимости</w:t>
      </w:r>
      <w:r>
        <w:t xml:space="preserve"> </w:t>
      </w:r>
      <w:r w:rsidRPr="004F42F6">
        <w:t>круглосуточного</w:t>
      </w:r>
      <w:r>
        <w:t xml:space="preserve"> </w:t>
      </w:r>
      <w:r w:rsidRPr="004F42F6">
        <w:t>присутствия,</w:t>
      </w:r>
      <w:r>
        <w:t xml:space="preserve"> </w:t>
      </w:r>
      <w:r w:rsidRPr="004F42F6">
        <w:t>я</w:t>
      </w:r>
      <w:r>
        <w:t xml:space="preserve"> </w:t>
      </w:r>
      <w:r w:rsidRPr="004F42F6">
        <w:t>имею</w:t>
      </w:r>
      <w:r>
        <w:t xml:space="preserve"> </w:t>
      </w:r>
      <w:r w:rsidRPr="004F42F6">
        <w:t>в</w:t>
      </w:r>
      <w:r>
        <w:t xml:space="preserve"> </w:t>
      </w:r>
      <w:r w:rsidRPr="004F42F6">
        <w:t>виду</w:t>
      </w:r>
      <w:r>
        <w:t xml:space="preserve"> </w:t>
      </w:r>
      <w:r w:rsidRPr="004F42F6">
        <w:t>функциональность</w:t>
      </w:r>
      <w:r>
        <w:t xml:space="preserve"> </w:t>
      </w:r>
      <w:r w:rsidRPr="004F42F6">
        <w:t>агента</w:t>
      </w:r>
      <w:r>
        <w:t xml:space="preserve"> </w:t>
      </w:r>
      <w:r w:rsidRPr="004F42F6">
        <w:t>SQL</w:t>
      </w:r>
      <w:r>
        <w:t xml:space="preserve"> </w:t>
      </w:r>
      <w:r w:rsidRPr="004F42F6">
        <w:t>Server</w:t>
      </w:r>
      <w:r>
        <w:t xml:space="preserve"> </w:t>
      </w:r>
      <w:r w:rsidRPr="004F42F6">
        <w:t>как</w:t>
      </w:r>
      <w:r>
        <w:t xml:space="preserve"> </w:t>
      </w:r>
      <w:r w:rsidRPr="004F42F6">
        <w:t>планировщика</w:t>
      </w:r>
      <w:r>
        <w:t xml:space="preserve"> </w:t>
      </w:r>
      <w:r w:rsidRPr="004F42F6">
        <w:t>заданий.</w:t>
      </w:r>
      <w:r>
        <w:t xml:space="preserve"> </w:t>
      </w:r>
      <w:r w:rsidRPr="004F42F6">
        <w:t>Агент</w:t>
      </w:r>
      <w:r>
        <w:t xml:space="preserve"> </w:t>
      </w:r>
      <w:r w:rsidRPr="004F42F6">
        <w:t>SQL</w:t>
      </w:r>
      <w:r>
        <w:t xml:space="preserve"> </w:t>
      </w:r>
      <w:r w:rsidRPr="004F42F6">
        <w:t>Server</w:t>
      </w:r>
      <w:r>
        <w:t xml:space="preserve"> </w:t>
      </w:r>
      <w:r w:rsidRPr="004F42F6">
        <w:t>позволяет</w:t>
      </w:r>
      <w:r>
        <w:t xml:space="preserve"> </w:t>
      </w:r>
      <w:r w:rsidRPr="004F42F6">
        <w:t>создавать</w:t>
      </w:r>
      <w:r>
        <w:t xml:space="preserve"> </w:t>
      </w:r>
      <w:r w:rsidRPr="004F42F6">
        <w:t>задания</w:t>
      </w:r>
      <w:r>
        <w:t xml:space="preserve"> </w:t>
      </w:r>
      <w:r w:rsidRPr="004F42F6">
        <w:t>различной</w:t>
      </w:r>
      <w:r>
        <w:t xml:space="preserve"> </w:t>
      </w:r>
      <w:r w:rsidRPr="004F42F6">
        <w:t>сложности,</w:t>
      </w:r>
      <w:r>
        <w:t xml:space="preserve"> </w:t>
      </w:r>
      <w:r w:rsidRPr="004F42F6">
        <w:t>состоящие</w:t>
      </w:r>
      <w:r>
        <w:t xml:space="preserve"> </w:t>
      </w:r>
      <w:r w:rsidRPr="004F42F6">
        <w:t>из</w:t>
      </w:r>
      <w:r>
        <w:t xml:space="preserve"> </w:t>
      </w:r>
      <w:r w:rsidRPr="004F42F6">
        <w:t>одного</w:t>
      </w:r>
      <w:r>
        <w:t xml:space="preserve"> </w:t>
      </w:r>
      <w:r w:rsidRPr="004F42F6">
        <w:t>или</w:t>
      </w:r>
      <w:r>
        <w:t xml:space="preserve"> </w:t>
      </w:r>
      <w:r w:rsidRPr="004F42F6">
        <w:t>нескольких</w:t>
      </w:r>
      <w:r>
        <w:t xml:space="preserve"> </w:t>
      </w:r>
      <w:r w:rsidRPr="004F42F6">
        <w:t>«шагов»,</w:t>
      </w:r>
      <w:r>
        <w:t xml:space="preserve"> </w:t>
      </w:r>
      <w:r w:rsidRPr="004F42F6">
        <w:t>на</w:t>
      </w:r>
      <w:r>
        <w:t xml:space="preserve"> </w:t>
      </w:r>
      <w:r w:rsidRPr="004F42F6">
        <w:t>каждом</w:t>
      </w:r>
      <w:r>
        <w:t xml:space="preserve"> </w:t>
      </w:r>
      <w:r w:rsidRPr="004F42F6">
        <w:t>из</w:t>
      </w:r>
      <w:r>
        <w:t xml:space="preserve"> </w:t>
      </w:r>
      <w:r w:rsidRPr="004F42F6">
        <w:t>которых</w:t>
      </w:r>
      <w:r>
        <w:t xml:space="preserve"> </w:t>
      </w:r>
      <w:r w:rsidRPr="004F42F6">
        <w:t>можно</w:t>
      </w:r>
      <w:r>
        <w:t xml:space="preserve"> </w:t>
      </w:r>
      <w:r w:rsidRPr="004F42F6">
        <w:t>выполнять</w:t>
      </w:r>
      <w:r>
        <w:t xml:space="preserve"> </w:t>
      </w:r>
      <w:r w:rsidRPr="004F42F6">
        <w:t>команды</w:t>
      </w:r>
      <w:r>
        <w:t xml:space="preserve"> </w:t>
      </w:r>
      <w:r w:rsidRPr="004F42F6">
        <w:t>на</w:t>
      </w:r>
      <w:r>
        <w:t xml:space="preserve"> </w:t>
      </w:r>
      <w:r w:rsidRPr="004F42F6">
        <w:t>различных</w:t>
      </w:r>
      <w:r>
        <w:t xml:space="preserve"> </w:t>
      </w:r>
      <w:r w:rsidRPr="004F42F6">
        <w:t>языках,</w:t>
      </w:r>
      <w:r>
        <w:t xml:space="preserve"> </w:t>
      </w:r>
      <w:r w:rsidRPr="004F42F6">
        <w:t>вплоть</w:t>
      </w:r>
      <w:r>
        <w:t xml:space="preserve"> </w:t>
      </w:r>
      <w:r w:rsidRPr="004F42F6">
        <w:t>до</w:t>
      </w:r>
      <w:r>
        <w:t xml:space="preserve"> </w:t>
      </w:r>
      <w:r w:rsidRPr="004F42F6">
        <w:t>Transact-SQL,</w:t>
      </w:r>
      <w:r>
        <w:t xml:space="preserve"> </w:t>
      </w:r>
      <w:r w:rsidRPr="004F42F6">
        <w:t>и</w:t>
      </w:r>
      <w:r>
        <w:t xml:space="preserve"> </w:t>
      </w:r>
      <w:r w:rsidRPr="004F42F6">
        <w:t>наборы</w:t>
      </w:r>
      <w:r>
        <w:t xml:space="preserve"> </w:t>
      </w:r>
      <w:r w:rsidRPr="004F42F6">
        <w:t>ориентированных</w:t>
      </w:r>
      <w:r>
        <w:t xml:space="preserve"> </w:t>
      </w:r>
      <w:r w:rsidRPr="004F42F6">
        <w:t>на</w:t>
      </w:r>
      <w:r>
        <w:t xml:space="preserve"> </w:t>
      </w:r>
      <w:r w:rsidRPr="004F42F6">
        <w:t>SQL</w:t>
      </w:r>
      <w:r>
        <w:t xml:space="preserve"> </w:t>
      </w:r>
      <w:r w:rsidRPr="004F42F6">
        <w:t>задач</w:t>
      </w:r>
      <w:r>
        <w:t xml:space="preserve"> </w:t>
      </w:r>
      <w:r w:rsidRPr="004F42F6">
        <w:t>(запросы</w:t>
      </w:r>
      <w:r>
        <w:t xml:space="preserve"> </w:t>
      </w:r>
      <w:r w:rsidRPr="004F42F6">
        <w:t>или</w:t>
      </w:r>
      <w:r>
        <w:t xml:space="preserve"> </w:t>
      </w:r>
      <w:r w:rsidRPr="004F42F6">
        <w:t>команды</w:t>
      </w:r>
      <w:r>
        <w:t xml:space="preserve"> </w:t>
      </w:r>
      <w:r w:rsidRPr="004F42F6">
        <w:t>SQL</w:t>
      </w:r>
      <w:r>
        <w:t xml:space="preserve"> </w:t>
      </w:r>
      <w:r w:rsidRPr="004F42F6">
        <w:t>Server</w:t>
      </w:r>
      <w:r>
        <w:t xml:space="preserve"> </w:t>
      </w:r>
      <w:r w:rsidRPr="004F42F6">
        <w:t>Analysis</w:t>
      </w:r>
      <w:r>
        <w:t xml:space="preserve"> </w:t>
      </w:r>
      <w:r w:rsidRPr="004F42F6">
        <w:t>Services,</w:t>
      </w:r>
      <w:r>
        <w:t xml:space="preserve"> </w:t>
      </w:r>
      <w:r w:rsidRPr="004F42F6">
        <w:t>пакеты</w:t>
      </w:r>
      <w:r>
        <w:t xml:space="preserve"> </w:t>
      </w:r>
      <w:r w:rsidRPr="004F42F6">
        <w:t>SQL</w:t>
      </w:r>
      <w:r>
        <w:t xml:space="preserve"> </w:t>
      </w:r>
      <w:r w:rsidRPr="004F42F6">
        <w:t>Server</w:t>
      </w:r>
      <w:r>
        <w:t xml:space="preserve"> </w:t>
      </w:r>
      <w:r w:rsidRPr="004F42F6">
        <w:t>Integration</w:t>
      </w:r>
      <w:r>
        <w:t xml:space="preserve"> </w:t>
      </w:r>
      <w:r w:rsidRPr="004F42F6">
        <w:t>Services),</w:t>
      </w:r>
      <w:r>
        <w:t xml:space="preserve"> </w:t>
      </w:r>
      <w:r w:rsidRPr="004F42F6">
        <w:t>а</w:t>
      </w:r>
      <w:r>
        <w:t xml:space="preserve"> </w:t>
      </w:r>
      <w:r w:rsidRPr="004F42F6">
        <w:t>также</w:t>
      </w:r>
      <w:r>
        <w:t xml:space="preserve"> </w:t>
      </w:r>
      <w:r w:rsidRPr="004F42F6">
        <w:t>сценарии</w:t>
      </w:r>
      <w:r>
        <w:t xml:space="preserve"> </w:t>
      </w:r>
      <w:r w:rsidRPr="004F42F6">
        <w:t>PowerShell,</w:t>
      </w:r>
      <w:r>
        <w:t xml:space="preserve"> </w:t>
      </w:r>
      <w:r w:rsidRPr="004F42F6">
        <w:t>VB</w:t>
      </w:r>
      <w:r>
        <w:t xml:space="preserve"> </w:t>
      </w:r>
      <w:r w:rsidRPr="004F42F6">
        <w:t>Script</w:t>
      </w:r>
      <w:r>
        <w:t xml:space="preserve"> </w:t>
      </w:r>
      <w:r w:rsidRPr="004F42F6">
        <w:t>и</w:t>
      </w:r>
      <w:r>
        <w:t xml:space="preserve"> </w:t>
      </w:r>
      <w:r w:rsidRPr="004F42F6">
        <w:t>задачи</w:t>
      </w:r>
      <w:r>
        <w:t xml:space="preserve"> </w:t>
      </w:r>
      <w:r w:rsidRPr="004F42F6">
        <w:t>операционной</w:t>
      </w:r>
      <w:r>
        <w:t xml:space="preserve"> </w:t>
      </w:r>
      <w:r w:rsidRPr="004F42F6">
        <w:t>системы.</w:t>
      </w:r>
      <w:r>
        <w:t xml:space="preserve"> </w:t>
      </w:r>
      <w:r w:rsidRPr="004F42F6">
        <w:t>Все</w:t>
      </w:r>
      <w:r>
        <w:t xml:space="preserve"> </w:t>
      </w:r>
      <w:r w:rsidRPr="004F42F6">
        <w:t>шаги</w:t>
      </w:r>
      <w:r>
        <w:t xml:space="preserve"> </w:t>
      </w:r>
      <w:r w:rsidRPr="004F42F6">
        <w:t>могут</w:t>
      </w:r>
      <w:r>
        <w:t xml:space="preserve"> </w:t>
      </w:r>
      <w:r w:rsidRPr="004F42F6">
        <w:t>быть</w:t>
      </w:r>
      <w:r>
        <w:t xml:space="preserve"> </w:t>
      </w:r>
      <w:r w:rsidRPr="004F42F6">
        <w:t>объединены</w:t>
      </w:r>
      <w:r>
        <w:t xml:space="preserve"> </w:t>
      </w:r>
      <w:r w:rsidRPr="004F42F6">
        <w:t>в</w:t>
      </w:r>
      <w:r>
        <w:t xml:space="preserve"> </w:t>
      </w:r>
      <w:r w:rsidRPr="004F42F6">
        <w:t>цепочку</w:t>
      </w:r>
      <w:r>
        <w:t xml:space="preserve"> </w:t>
      </w:r>
      <w:r w:rsidRPr="004F42F6">
        <w:t>для</w:t>
      </w:r>
      <w:r>
        <w:t xml:space="preserve"> </w:t>
      </w:r>
      <w:r w:rsidRPr="004F42F6">
        <w:t>последовательного</w:t>
      </w:r>
      <w:r>
        <w:t xml:space="preserve"> </w:t>
      </w:r>
      <w:r w:rsidRPr="004F42F6">
        <w:t>выполнения</w:t>
      </w:r>
      <w:r>
        <w:t xml:space="preserve"> </w:t>
      </w:r>
      <w:r w:rsidRPr="004F42F6">
        <w:t>или</w:t>
      </w:r>
      <w:r>
        <w:t xml:space="preserve"> </w:t>
      </w:r>
      <w:r w:rsidRPr="004F42F6">
        <w:t>запускаться</w:t>
      </w:r>
      <w:r>
        <w:t xml:space="preserve"> </w:t>
      </w:r>
      <w:r w:rsidRPr="004F42F6">
        <w:t>в</w:t>
      </w:r>
      <w:r>
        <w:t xml:space="preserve"> </w:t>
      </w:r>
      <w:r w:rsidRPr="004F42F6">
        <w:t>зависимости</w:t>
      </w:r>
      <w:r>
        <w:t xml:space="preserve"> </w:t>
      </w:r>
      <w:r w:rsidRPr="004F42F6">
        <w:t>от</w:t>
      </w:r>
      <w:r>
        <w:t xml:space="preserve"> </w:t>
      </w:r>
      <w:r w:rsidRPr="004F42F6">
        <w:t>успеха,</w:t>
      </w:r>
      <w:r>
        <w:t xml:space="preserve"> </w:t>
      </w:r>
      <w:r w:rsidRPr="004F42F6">
        <w:t>неудачи</w:t>
      </w:r>
      <w:r>
        <w:t xml:space="preserve"> </w:t>
      </w:r>
      <w:r w:rsidRPr="004F42F6">
        <w:t>или</w:t>
      </w:r>
      <w:r>
        <w:t xml:space="preserve"> </w:t>
      </w:r>
      <w:r w:rsidRPr="004F42F6">
        <w:t>завершения</w:t>
      </w:r>
      <w:r>
        <w:t xml:space="preserve"> </w:t>
      </w:r>
      <w:r w:rsidRPr="004F42F6">
        <w:t>каждого</w:t>
      </w:r>
      <w:r>
        <w:t xml:space="preserve"> </w:t>
      </w:r>
      <w:r w:rsidRPr="004F42F6">
        <w:t>шага</w:t>
      </w:r>
      <w:r>
        <w:t xml:space="preserve"> </w:t>
      </w:r>
      <w:r w:rsidRPr="004F42F6">
        <w:t>в</w:t>
      </w:r>
      <w:r>
        <w:t xml:space="preserve"> </w:t>
      </w:r>
      <w:r w:rsidRPr="004F42F6">
        <w:t>цепочке.</w:t>
      </w:r>
      <w:r>
        <w:t xml:space="preserve"> </w:t>
      </w:r>
      <w:r w:rsidRPr="004F42F6">
        <w:t>Кроме</w:t>
      </w:r>
      <w:r>
        <w:t xml:space="preserve"> </w:t>
      </w:r>
      <w:r w:rsidRPr="004F42F6">
        <w:t>того,</w:t>
      </w:r>
      <w:r>
        <w:t xml:space="preserve"> </w:t>
      </w:r>
      <w:r w:rsidRPr="004F42F6">
        <w:t>вы</w:t>
      </w:r>
      <w:r>
        <w:t xml:space="preserve"> </w:t>
      </w:r>
      <w:r w:rsidRPr="004F42F6">
        <w:t>можете</w:t>
      </w:r>
      <w:r>
        <w:t xml:space="preserve"> </w:t>
      </w:r>
      <w:r w:rsidRPr="004F42F6">
        <w:t>отправлять</w:t>
      </w:r>
      <w:r>
        <w:t xml:space="preserve"> </w:t>
      </w:r>
      <w:r w:rsidRPr="004F42F6">
        <w:t>предупреждения,</w:t>
      </w:r>
      <w:r>
        <w:t xml:space="preserve"> </w:t>
      </w:r>
      <w:r w:rsidRPr="004F42F6">
        <w:t>сохранять</w:t>
      </w:r>
      <w:r>
        <w:t xml:space="preserve"> </w:t>
      </w:r>
      <w:r w:rsidRPr="004F42F6">
        <w:t>выходные</w:t>
      </w:r>
      <w:r>
        <w:t xml:space="preserve"> </w:t>
      </w:r>
      <w:r w:rsidRPr="004F42F6">
        <w:t>данные</w:t>
      </w:r>
      <w:r>
        <w:t xml:space="preserve"> </w:t>
      </w:r>
      <w:r w:rsidRPr="004F42F6">
        <w:t>шага</w:t>
      </w:r>
      <w:r>
        <w:t xml:space="preserve"> </w:t>
      </w:r>
      <w:r w:rsidRPr="004F42F6">
        <w:t>и</w:t>
      </w:r>
      <w:r>
        <w:t xml:space="preserve"> </w:t>
      </w:r>
      <w:r w:rsidRPr="004F42F6">
        <w:t>создавать</w:t>
      </w:r>
      <w:r>
        <w:t xml:space="preserve"> </w:t>
      </w:r>
      <w:r w:rsidRPr="004F42F6">
        <w:t>файлы</w:t>
      </w:r>
      <w:r>
        <w:t xml:space="preserve"> </w:t>
      </w:r>
      <w:r w:rsidRPr="004F42F6">
        <w:t>журнала</w:t>
      </w:r>
      <w:r>
        <w:t xml:space="preserve"> </w:t>
      </w:r>
      <w:r w:rsidRPr="004F42F6">
        <w:t>на</w:t>
      </w:r>
      <w:r>
        <w:t xml:space="preserve"> </w:t>
      </w:r>
      <w:r w:rsidRPr="004F42F6">
        <w:t>каждом</w:t>
      </w:r>
      <w:r>
        <w:t xml:space="preserve"> </w:t>
      </w:r>
      <w:r w:rsidRPr="004F42F6">
        <w:t>шаге.</w:t>
      </w:r>
      <w:r>
        <w:t xml:space="preserve"> </w:t>
      </w:r>
      <w:r w:rsidRPr="004F42F6">
        <w:t>Выполнение</w:t>
      </w:r>
      <w:r>
        <w:t xml:space="preserve"> </w:t>
      </w:r>
      <w:r w:rsidRPr="004F42F6">
        <w:t>задач</w:t>
      </w:r>
      <w:r>
        <w:t xml:space="preserve"> </w:t>
      </w:r>
      <w:r w:rsidRPr="004F42F6">
        <w:t>можно</w:t>
      </w:r>
      <w:r>
        <w:t xml:space="preserve"> </w:t>
      </w:r>
      <w:r w:rsidRPr="004F42F6">
        <w:t>запланировать</w:t>
      </w:r>
      <w:r>
        <w:t xml:space="preserve"> </w:t>
      </w:r>
      <w:r w:rsidRPr="004F42F6">
        <w:t>согласно</w:t>
      </w:r>
      <w:r>
        <w:t xml:space="preserve"> </w:t>
      </w:r>
      <w:r w:rsidRPr="004F42F6">
        <w:t>расписанию.</w:t>
      </w:r>
      <w:r>
        <w:t xml:space="preserve"> </w:t>
      </w:r>
      <w:r w:rsidRPr="004F42F6">
        <w:t>Как</w:t>
      </w:r>
      <w:r>
        <w:t xml:space="preserve"> </w:t>
      </w:r>
      <w:r w:rsidRPr="004F42F6">
        <w:t>шаги,</w:t>
      </w:r>
      <w:r>
        <w:t xml:space="preserve"> </w:t>
      </w:r>
      <w:r w:rsidRPr="004F42F6">
        <w:t>так</w:t>
      </w:r>
      <w:r>
        <w:t xml:space="preserve"> </w:t>
      </w:r>
      <w:r w:rsidRPr="004F42F6">
        <w:t>и</w:t>
      </w:r>
      <w:r>
        <w:t xml:space="preserve"> </w:t>
      </w:r>
      <w:r w:rsidRPr="004F42F6">
        <w:t>собственно</w:t>
      </w:r>
      <w:r>
        <w:t xml:space="preserve"> </w:t>
      </w:r>
      <w:r w:rsidRPr="004F42F6">
        <w:t>задание</w:t>
      </w:r>
      <w:r>
        <w:t xml:space="preserve"> </w:t>
      </w:r>
      <w:r w:rsidRPr="004F42F6">
        <w:t>могут</w:t>
      </w:r>
      <w:r>
        <w:t xml:space="preserve"> </w:t>
      </w:r>
      <w:r w:rsidRPr="004F42F6">
        <w:t>быть</w:t>
      </w:r>
      <w:r>
        <w:t xml:space="preserve"> </w:t>
      </w:r>
      <w:r w:rsidRPr="004F42F6">
        <w:t>настроены</w:t>
      </w:r>
      <w:r>
        <w:t xml:space="preserve"> </w:t>
      </w:r>
      <w:r w:rsidRPr="004F42F6">
        <w:t>для</w:t>
      </w:r>
      <w:r>
        <w:t xml:space="preserve"> </w:t>
      </w:r>
      <w:r w:rsidRPr="004F42F6">
        <w:t>рассылки</w:t>
      </w:r>
      <w:r>
        <w:t xml:space="preserve"> </w:t>
      </w:r>
      <w:r w:rsidRPr="004F42F6">
        <w:t>предупреждений</w:t>
      </w:r>
      <w:r>
        <w:t xml:space="preserve"> </w:t>
      </w:r>
      <w:r w:rsidRPr="004F42F6">
        <w:t>и</w:t>
      </w:r>
      <w:r>
        <w:t xml:space="preserve"> </w:t>
      </w:r>
      <w:r w:rsidRPr="004F42F6">
        <w:t>уведомлений.</w:t>
      </w:r>
      <w:r>
        <w:t xml:space="preserve"> </w:t>
      </w:r>
      <w:r w:rsidRPr="004F42F6">
        <w:t>Можно</w:t>
      </w:r>
      <w:r>
        <w:t xml:space="preserve"> </w:t>
      </w:r>
      <w:r w:rsidRPr="004F42F6">
        <w:t>даже</w:t>
      </w:r>
      <w:r>
        <w:t xml:space="preserve"> </w:t>
      </w:r>
      <w:r w:rsidRPr="004F42F6">
        <w:t>настраивать</w:t>
      </w:r>
      <w:r>
        <w:t xml:space="preserve"> </w:t>
      </w:r>
      <w:r w:rsidRPr="004F42F6">
        <w:t>задания</w:t>
      </w:r>
      <w:r>
        <w:t xml:space="preserve"> </w:t>
      </w:r>
      <w:r w:rsidRPr="004F42F6">
        <w:t>для</w:t>
      </w:r>
      <w:r>
        <w:t xml:space="preserve"> </w:t>
      </w:r>
      <w:r w:rsidRPr="004F42F6">
        <w:t>выполнения</w:t>
      </w:r>
      <w:r>
        <w:t xml:space="preserve"> </w:t>
      </w:r>
      <w:r w:rsidRPr="004F42F6">
        <w:t>на</w:t>
      </w:r>
      <w:r>
        <w:t xml:space="preserve"> </w:t>
      </w:r>
      <w:r w:rsidRPr="004F42F6">
        <w:t>удаленных</w:t>
      </w:r>
      <w:r>
        <w:t xml:space="preserve"> </w:t>
      </w:r>
      <w:r w:rsidRPr="004F42F6">
        <w:t>целевых</w:t>
      </w:r>
      <w:r>
        <w:t xml:space="preserve"> </w:t>
      </w:r>
      <w:r w:rsidRPr="004F42F6">
        <w:t>объектах.</w:t>
      </w:r>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Рассмотрим</w:t>
      </w:r>
      <w:r>
        <w:t xml:space="preserve"> </w:t>
      </w:r>
      <w:r w:rsidRPr="004F42F6">
        <w:t>для</w:t>
      </w:r>
      <w:r>
        <w:t xml:space="preserve"> </w:t>
      </w:r>
      <w:r w:rsidRPr="004F42F6">
        <w:t>примера</w:t>
      </w:r>
      <w:r>
        <w:t xml:space="preserve"> </w:t>
      </w:r>
      <w:r w:rsidRPr="004F42F6">
        <w:t>процесс</w:t>
      </w:r>
      <w:r>
        <w:t xml:space="preserve"> </w:t>
      </w:r>
      <w:r w:rsidRPr="004F42F6">
        <w:t>создания</w:t>
      </w:r>
      <w:r>
        <w:t xml:space="preserve"> </w:t>
      </w:r>
      <w:r w:rsidRPr="004F42F6">
        <w:t>простого</w:t>
      </w:r>
      <w:r>
        <w:t xml:space="preserve"> </w:t>
      </w:r>
      <w:r w:rsidRPr="004F42F6">
        <w:t>многошагового</w:t>
      </w:r>
      <w:r>
        <w:t xml:space="preserve"> </w:t>
      </w:r>
      <w:r w:rsidRPr="004F42F6">
        <w:t>задания,</w:t>
      </w:r>
      <w:r>
        <w:t xml:space="preserve"> </w:t>
      </w:r>
      <w:r w:rsidRPr="004F42F6">
        <w:t>которое</w:t>
      </w:r>
      <w:r>
        <w:t xml:space="preserve"> </w:t>
      </w:r>
      <w:r w:rsidRPr="004F42F6">
        <w:t>усекает</w:t>
      </w:r>
      <w:r>
        <w:t xml:space="preserve"> </w:t>
      </w:r>
      <w:r w:rsidRPr="004F42F6">
        <w:t>таблицу</w:t>
      </w:r>
      <w:r>
        <w:t xml:space="preserve"> </w:t>
      </w:r>
      <w:r w:rsidRPr="004F42F6">
        <w:t>в</w:t>
      </w:r>
      <w:r>
        <w:t xml:space="preserve"> </w:t>
      </w:r>
      <w:r w:rsidRPr="004F42F6">
        <w:t>базе</w:t>
      </w:r>
      <w:r>
        <w:t xml:space="preserve"> </w:t>
      </w:r>
      <w:r w:rsidRPr="004F42F6">
        <w:t>данных</w:t>
      </w:r>
      <w:r>
        <w:t xml:space="preserve"> </w:t>
      </w:r>
      <w:r w:rsidRPr="004F42F6">
        <w:t>после</w:t>
      </w:r>
      <w:r>
        <w:t xml:space="preserve"> </w:t>
      </w:r>
      <w:r w:rsidRPr="004F42F6">
        <w:t>создания</w:t>
      </w:r>
      <w:r>
        <w:t xml:space="preserve"> </w:t>
      </w:r>
      <w:r w:rsidRPr="004F42F6">
        <w:t>разностной</w:t>
      </w:r>
      <w:r>
        <w:t xml:space="preserve"> </w:t>
      </w:r>
      <w:r w:rsidRPr="004F42F6">
        <w:t>резервной</w:t>
      </w:r>
      <w:r>
        <w:t xml:space="preserve"> </w:t>
      </w:r>
      <w:r w:rsidRPr="004F42F6">
        <w:t>копии,</w:t>
      </w:r>
      <w:r>
        <w:t xml:space="preserve"> </w:t>
      </w:r>
      <w:r w:rsidRPr="004F42F6">
        <w:t>чтобы</w:t>
      </w:r>
      <w:r>
        <w:t xml:space="preserve"> </w:t>
      </w:r>
      <w:r w:rsidRPr="004F42F6">
        <w:t>убедиться</w:t>
      </w:r>
      <w:r>
        <w:t xml:space="preserve"> </w:t>
      </w:r>
      <w:r w:rsidRPr="004F42F6">
        <w:t>в</w:t>
      </w:r>
      <w:r>
        <w:t xml:space="preserve"> </w:t>
      </w:r>
      <w:r w:rsidRPr="004F42F6">
        <w:t>возможности</w:t>
      </w:r>
      <w:r>
        <w:t xml:space="preserve"> </w:t>
      </w:r>
      <w:r w:rsidRPr="004F42F6">
        <w:t>восстановления</w:t>
      </w:r>
      <w:r>
        <w:t xml:space="preserve"> </w:t>
      </w:r>
      <w:r w:rsidRPr="004F42F6">
        <w:t>в</w:t>
      </w:r>
      <w:r>
        <w:t xml:space="preserve"> </w:t>
      </w:r>
      <w:r w:rsidRPr="004F42F6">
        <w:t>случае</w:t>
      </w:r>
      <w:r>
        <w:t xml:space="preserve"> </w:t>
      </w:r>
      <w:r w:rsidRPr="004F42F6">
        <w:t>внесения</w:t>
      </w:r>
      <w:r>
        <w:t xml:space="preserve"> </w:t>
      </w:r>
      <w:r w:rsidRPr="004F42F6">
        <w:t>ошибочных</w:t>
      </w:r>
      <w:r>
        <w:t xml:space="preserve"> </w:t>
      </w:r>
      <w:r w:rsidRPr="004F42F6">
        <w:t>изменений.</w:t>
      </w:r>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Функции</w:t>
      </w:r>
      <w:r>
        <w:t xml:space="preserve"> </w:t>
      </w:r>
      <w:r w:rsidRPr="004F42F6">
        <w:t>для</w:t>
      </w:r>
      <w:r>
        <w:t xml:space="preserve"> </w:t>
      </w:r>
      <w:r w:rsidRPr="004F42F6">
        <w:t>создания</w:t>
      </w:r>
      <w:r>
        <w:t xml:space="preserve"> </w:t>
      </w:r>
      <w:r w:rsidRPr="004F42F6">
        <w:t>задания</w:t>
      </w:r>
      <w:r>
        <w:t xml:space="preserve"> </w:t>
      </w:r>
      <w:r w:rsidRPr="004F42F6">
        <w:t>можно</w:t>
      </w:r>
      <w:r>
        <w:t xml:space="preserve"> </w:t>
      </w:r>
      <w:r w:rsidRPr="004F42F6">
        <w:t>найти</w:t>
      </w:r>
      <w:r>
        <w:t xml:space="preserve"> </w:t>
      </w:r>
      <w:r w:rsidRPr="004F42F6">
        <w:t>с</w:t>
      </w:r>
      <w:r>
        <w:t xml:space="preserve"> </w:t>
      </w:r>
      <w:r w:rsidRPr="004F42F6">
        <w:t>помощью</w:t>
      </w:r>
      <w:r>
        <w:t xml:space="preserve"> </w:t>
      </w:r>
      <w:r w:rsidRPr="004F42F6">
        <w:t>обозревателя</w:t>
      </w:r>
      <w:r>
        <w:t xml:space="preserve"> </w:t>
      </w:r>
      <w:r w:rsidRPr="004F42F6">
        <w:t>объектов</w:t>
      </w:r>
      <w:r>
        <w:t xml:space="preserve"> </w:t>
      </w:r>
      <w:r w:rsidRPr="004F42F6">
        <w:t>в</w:t>
      </w:r>
      <w:r>
        <w:t xml:space="preserve"> </w:t>
      </w:r>
      <w:r w:rsidRPr="004F42F6">
        <w:t>среде</w:t>
      </w:r>
      <w:r>
        <w:t xml:space="preserve"> </w:t>
      </w:r>
      <w:r w:rsidRPr="004F42F6">
        <w:t>Microsoft</w:t>
      </w:r>
      <w:r>
        <w:t xml:space="preserve"> </w:t>
      </w:r>
      <w:r w:rsidRPr="004F42F6">
        <w:t>SQL</w:t>
      </w:r>
      <w:r>
        <w:t xml:space="preserve"> </w:t>
      </w:r>
      <w:r w:rsidRPr="004F42F6">
        <w:t>Server</w:t>
      </w:r>
      <w:r>
        <w:t xml:space="preserve"> </w:t>
      </w:r>
      <w:r w:rsidRPr="004F42F6">
        <w:t>Management</w:t>
      </w:r>
      <w:r>
        <w:t xml:space="preserve"> </w:t>
      </w:r>
      <w:r w:rsidRPr="004F42F6">
        <w:t>Studio</w:t>
      </w:r>
      <w:r>
        <w:t xml:space="preserve"> </w:t>
      </w:r>
      <w:r w:rsidRPr="004F42F6">
        <w:t>(SSMS).</w:t>
      </w:r>
      <w:r>
        <w:t xml:space="preserve"> </w:t>
      </w:r>
      <w:r w:rsidRPr="004F42F6">
        <w:t>Разверните</w:t>
      </w:r>
      <w:r>
        <w:t xml:space="preserve"> </w:t>
      </w:r>
      <w:r w:rsidRPr="004F42F6">
        <w:t>узел</w:t>
      </w:r>
      <w:r>
        <w:t xml:space="preserve"> </w:t>
      </w:r>
      <w:r w:rsidRPr="004F42F6">
        <w:t>сервера,</w:t>
      </w:r>
      <w:r>
        <w:t xml:space="preserve"> </w:t>
      </w:r>
      <w:r w:rsidRPr="004F42F6">
        <w:t>и</w:t>
      </w:r>
      <w:r>
        <w:t xml:space="preserve"> </w:t>
      </w:r>
      <w:r w:rsidRPr="004F42F6">
        <w:t>вы</w:t>
      </w:r>
      <w:r>
        <w:t xml:space="preserve"> </w:t>
      </w:r>
      <w:r w:rsidRPr="004F42F6">
        <w:t>увидите</w:t>
      </w:r>
      <w:r>
        <w:t xml:space="preserve"> </w:t>
      </w:r>
      <w:r w:rsidRPr="004F42F6">
        <w:t>агент</w:t>
      </w:r>
      <w:r>
        <w:t xml:space="preserve"> </w:t>
      </w:r>
      <w:r w:rsidRPr="004F42F6">
        <w:t>SQL</w:t>
      </w:r>
      <w:r>
        <w:t xml:space="preserve"> </w:t>
      </w:r>
      <w:r w:rsidRPr="004F42F6">
        <w:t>Server</w:t>
      </w:r>
      <w:r>
        <w:t xml:space="preserve"> </w:t>
      </w:r>
      <w:r w:rsidRPr="004F42F6">
        <w:t>как</w:t>
      </w:r>
      <w:r>
        <w:t xml:space="preserve"> </w:t>
      </w:r>
      <w:r w:rsidRPr="004F42F6">
        <w:t>подузел</w:t>
      </w:r>
      <w:r>
        <w:t xml:space="preserve"> </w:t>
      </w:r>
      <w:r w:rsidRPr="004F42F6">
        <w:t>(см.</w:t>
      </w:r>
      <w:r>
        <w:t xml:space="preserve"> </w:t>
      </w:r>
      <w:r w:rsidRPr="004F42F6">
        <w:t>экран</w:t>
      </w:r>
      <w:r>
        <w:t xml:space="preserve"> </w:t>
      </w:r>
      <w:r w:rsidRPr="004F42F6">
        <w:t>1).</w:t>
      </w:r>
    </w:p>
    <w:tbl>
      <w:tblPr>
        <w:tblW w:w="4804" w:type="dxa"/>
        <w:jc w:val="center"/>
        <w:shd w:val="clear" w:color="auto" w:fill="FFFFFF"/>
        <w:tblCellMar>
          <w:left w:w="0" w:type="dxa"/>
          <w:right w:w="0" w:type="dxa"/>
        </w:tblCellMar>
        <w:tblLook w:val="04A0" w:firstRow="1" w:lastRow="0" w:firstColumn="1" w:lastColumn="0" w:noHBand="0" w:noVBand="1"/>
      </w:tblPr>
      <w:tblGrid>
        <w:gridCol w:w="4804"/>
      </w:tblGrid>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ind w:firstLine="426"/>
              <w:jc w:val="both"/>
              <w:rPr>
                <w:rFonts w:ascii="Times New Roman" w:hAnsi="Times New Roman" w:cs="Times New Roman"/>
                <w:sz w:val="24"/>
                <w:szCs w:val="24"/>
              </w:rPr>
            </w:pPr>
            <w:r w:rsidRPr="004F42F6">
              <w:rPr>
                <w:rFonts w:ascii="Times New Roman" w:hAnsi="Times New Roman" w:cs="Times New Roman"/>
                <w:noProof/>
                <w:sz w:val="24"/>
                <w:szCs w:val="24"/>
                <w:lang w:eastAsia="ru-RU"/>
              </w:rPr>
              <w:drawing>
                <wp:inline distT="0" distB="0" distL="0" distR="0" wp14:anchorId="61C5B909" wp14:editId="795884BA">
                  <wp:extent cx="2302964" cy="2328530"/>
                  <wp:effectExtent l="0" t="0" r="2540" b="0"/>
                  <wp:docPr id="10278" name="Рисунок 10278" descr="Компоненты агента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оненты агента SQL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4315" cy="2329896"/>
                          </a:xfrm>
                          <a:prstGeom prst="rect">
                            <a:avLst/>
                          </a:prstGeom>
                          <a:noFill/>
                          <a:ln>
                            <a:noFill/>
                          </a:ln>
                        </pic:spPr>
                      </pic:pic>
                    </a:graphicData>
                  </a:graphic>
                </wp:inline>
              </w:drawing>
            </w:r>
          </w:p>
        </w:tc>
      </w:tr>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ind w:hanging="4"/>
              <w:jc w:val="both"/>
              <w:rPr>
                <w:rFonts w:ascii="Times New Roman" w:hAnsi="Times New Roman" w:cs="Times New Roman"/>
                <w:sz w:val="24"/>
                <w:szCs w:val="24"/>
              </w:rPr>
            </w:pPr>
            <w:r w:rsidRPr="004F42F6">
              <w:rPr>
                <w:rStyle w:val="a9"/>
                <w:rFonts w:ascii="Times New Roman" w:hAnsi="Times New Roman" w:cs="Times New Roman"/>
                <w:sz w:val="24"/>
                <w:szCs w:val="24"/>
                <w:bdr w:val="none" w:sz="0" w:space="0" w:color="auto" w:frame="1"/>
              </w:rPr>
              <w:lastRenderedPageBreak/>
              <w:t>Экран</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1.</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Компоненты</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агента</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SQL</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Server</w:t>
            </w:r>
          </w:p>
        </w:tc>
      </w:tr>
    </w:tbl>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Щелкните</w:t>
      </w:r>
      <w:r>
        <w:t xml:space="preserve"> </w:t>
      </w:r>
      <w:r w:rsidRPr="004F42F6">
        <w:t>правой</w:t>
      </w:r>
      <w:r>
        <w:t xml:space="preserve"> </w:t>
      </w:r>
      <w:r w:rsidRPr="004F42F6">
        <w:t>кнопкой</w:t>
      </w:r>
      <w:r>
        <w:t xml:space="preserve"> </w:t>
      </w:r>
      <w:r w:rsidRPr="004F42F6">
        <w:t>мыши</w:t>
      </w:r>
      <w:r>
        <w:t xml:space="preserve"> </w:t>
      </w:r>
      <w:r w:rsidRPr="004F42F6">
        <w:t>на</w:t>
      </w:r>
      <w:r>
        <w:t xml:space="preserve"> </w:t>
      </w:r>
      <w:r w:rsidRPr="004F42F6">
        <w:t>разделе</w:t>
      </w:r>
      <w:r>
        <w:t xml:space="preserve"> </w:t>
      </w:r>
      <w:r w:rsidRPr="004F42F6">
        <w:t>Jobs</w:t>
      </w:r>
      <w:r>
        <w:t xml:space="preserve"> </w:t>
      </w:r>
      <w:r w:rsidRPr="004F42F6">
        <w:t>(«Задания»)</w:t>
      </w:r>
      <w:r>
        <w:t xml:space="preserve"> </w:t>
      </w:r>
      <w:r w:rsidRPr="004F42F6">
        <w:t>и</w:t>
      </w:r>
      <w:r>
        <w:t xml:space="preserve"> </w:t>
      </w:r>
      <w:r w:rsidRPr="004F42F6">
        <w:t>выберите</w:t>
      </w:r>
      <w:r>
        <w:t xml:space="preserve"> </w:t>
      </w:r>
      <w:r w:rsidRPr="004F42F6">
        <w:t>в</w:t>
      </w:r>
      <w:r>
        <w:t xml:space="preserve"> </w:t>
      </w:r>
      <w:r w:rsidRPr="004F42F6">
        <w:t>контекстном</w:t>
      </w:r>
      <w:r>
        <w:t xml:space="preserve"> </w:t>
      </w:r>
      <w:r w:rsidRPr="004F42F6">
        <w:t>меню</w:t>
      </w:r>
      <w:r>
        <w:t xml:space="preserve"> </w:t>
      </w:r>
      <w:r w:rsidRPr="004F42F6">
        <w:t>пункт</w:t>
      </w:r>
      <w:r>
        <w:t xml:space="preserve"> </w:t>
      </w:r>
      <w:r w:rsidRPr="004F42F6">
        <w:t>New</w:t>
      </w:r>
      <w:r>
        <w:t xml:space="preserve"> </w:t>
      </w:r>
      <w:r w:rsidRPr="004F42F6">
        <w:t>Job</w:t>
      </w:r>
      <w:r>
        <w:t xml:space="preserve"> </w:t>
      </w:r>
      <w:r w:rsidRPr="004F42F6">
        <w:t>(«Создать</w:t>
      </w:r>
      <w:r>
        <w:t xml:space="preserve"> </w:t>
      </w:r>
      <w:r w:rsidRPr="004F42F6">
        <w:t>задание»).</w:t>
      </w:r>
      <w:r>
        <w:t xml:space="preserve"> </w:t>
      </w:r>
      <w:r w:rsidRPr="004F42F6">
        <w:t>Вы</w:t>
      </w:r>
      <w:r>
        <w:t xml:space="preserve"> </w:t>
      </w:r>
      <w:r w:rsidRPr="004F42F6">
        <w:t>увидите</w:t>
      </w:r>
      <w:r>
        <w:t xml:space="preserve"> </w:t>
      </w:r>
      <w:r w:rsidRPr="004F42F6">
        <w:t>форму,</w:t>
      </w:r>
      <w:r>
        <w:t xml:space="preserve"> </w:t>
      </w:r>
      <w:r w:rsidRPr="004F42F6">
        <w:t>представленную</w:t>
      </w:r>
      <w:r>
        <w:t xml:space="preserve"> </w:t>
      </w:r>
      <w:r w:rsidRPr="004F42F6">
        <w:t>на</w:t>
      </w:r>
      <w:r>
        <w:t xml:space="preserve"> </w:t>
      </w:r>
      <w:r w:rsidRPr="004F42F6">
        <w:t>экране</w:t>
      </w:r>
      <w:r>
        <w:t xml:space="preserve"> </w:t>
      </w:r>
      <w:r w:rsidRPr="004F42F6">
        <w:t>2.</w:t>
      </w:r>
    </w:p>
    <w:tbl>
      <w:tblPr>
        <w:tblW w:w="7801" w:type="dxa"/>
        <w:jc w:val="center"/>
        <w:shd w:val="clear" w:color="auto" w:fill="FFFFFF"/>
        <w:tblCellMar>
          <w:left w:w="0" w:type="dxa"/>
          <w:right w:w="0" w:type="dxa"/>
        </w:tblCellMar>
        <w:tblLook w:val="04A0" w:firstRow="1" w:lastRow="0" w:firstColumn="1" w:lastColumn="0" w:noHBand="0" w:noVBand="1"/>
      </w:tblPr>
      <w:tblGrid>
        <w:gridCol w:w="7801"/>
      </w:tblGrid>
      <w:tr w:rsidR="00AC223A" w:rsidRPr="004F42F6" w:rsidTr="00CC5C07">
        <w:trPr>
          <w:trHeight w:val="2384"/>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ind w:firstLine="426"/>
              <w:jc w:val="center"/>
              <w:rPr>
                <w:rFonts w:ascii="Times New Roman" w:hAnsi="Times New Roman" w:cs="Times New Roman"/>
                <w:sz w:val="24"/>
                <w:szCs w:val="24"/>
              </w:rPr>
            </w:pPr>
            <w:r w:rsidRPr="004F42F6">
              <w:rPr>
                <w:rFonts w:ascii="Times New Roman" w:hAnsi="Times New Roman" w:cs="Times New Roman"/>
                <w:noProof/>
                <w:sz w:val="24"/>
                <w:szCs w:val="24"/>
                <w:lang w:eastAsia="ru-RU"/>
              </w:rPr>
              <w:drawing>
                <wp:inline distT="0" distB="0" distL="0" distR="0" wp14:anchorId="53E8DA71" wp14:editId="2710F918">
                  <wp:extent cx="2839168" cy="2573079"/>
                  <wp:effectExtent l="0" t="0" r="0" b="0"/>
                  <wp:docPr id="10277" name="Рисунок 10277" descr="Создание нового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здание нового задания"/>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1999" cy="2575645"/>
                          </a:xfrm>
                          <a:prstGeom prst="rect">
                            <a:avLst/>
                          </a:prstGeom>
                          <a:noFill/>
                          <a:ln>
                            <a:noFill/>
                          </a:ln>
                        </pic:spPr>
                      </pic:pic>
                    </a:graphicData>
                  </a:graphic>
                </wp:inline>
              </w:drawing>
            </w:r>
          </w:p>
        </w:tc>
      </w:tr>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jc w:val="center"/>
              <w:rPr>
                <w:rFonts w:ascii="Times New Roman" w:hAnsi="Times New Roman" w:cs="Times New Roman"/>
                <w:sz w:val="24"/>
                <w:szCs w:val="24"/>
              </w:rPr>
            </w:pPr>
            <w:r w:rsidRPr="004F42F6">
              <w:rPr>
                <w:rStyle w:val="a9"/>
                <w:rFonts w:ascii="Times New Roman" w:hAnsi="Times New Roman" w:cs="Times New Roman"/>
                <w:sz w:val="24"/>
                <w:szCs w:val="24"/>
                <w:bdr w:val="none" w:sz="0" w:space="0" w:color="auto" w:frame="1"/>
              </w:rPr>
              <w:t>Экран</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2.</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Создание</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нового</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задания</w:t>
            </w:r>
          </w:p>
        </w:tc>
      </w:tr>
    </w:tbl>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На</w:t>
      </w:r>
      <w:r>
        <w:t xml:space="preserve"> </w:t>
      </w:r>
      <w:r w:rsidRPr="004F42F6">
        <w:t>данном</w:t>
      </w:r>
      <w:r>
        <w:t xml:space="preserve"> </w:t>
      </w:r>
      <w:r w:rsidRPr="004F42F6">
        <w:t>этапе</w:t>
      </w:r>
      <w:r>
        <w:t xml:space="preserve"> </w:t>
      </w:r>
      <w:r w:rsidRPr="004F42F6">
        <w:t>я</w:t>
      </w:r>
      <w:r>
        <w:t xml:space="preserve"> </w:t>
      </w:r>
      <w:r w:rsidRPr="004F42F6">
        <w:t>заполнил</w:t>
      </w:r>
      <w:r>
        <w:t xml:space="preserve"> </w:t>
      </w:r>
      <w:r w:rsidRPr="004F42F6">
        <w:t>необходимые</w:t>
      </w:r>
      <w:r>
        <w:t xml:space="preserve"> </w:t>
      </w:r>
      <w:r w:rsidRPr="004F42F6">
        <w:t>поля,</w:t>
      </w:r>
      <w:r>
        <w:t xml:space="preserve"> </w:t>
      </w:r>
      <w:r w:rsidRPr="004F42F6">
        <w:t>чтобы</w:t>
      </w:r>
      <w:r>
        <w:t xml:space="preserve"> </w:t>
      </w:r>
      <w:r w:rsidRPr="004F42F6">
        <w:t>сделать</w:t>
      </w:r>
      <w:r>
        <w:t xml:space="preserve"> </w:t>
      </w:r>
      <w:r w:rsidRPr="004F42F6">
        <w:t>то,</w:t>
      </w:r>
      <w:r>
        <w:t xml:space="preserve"> </w:t>
      </w:r>
      <w:r w:rsidRPr="004F42F6">
        <w:t>что</w:t>
      </w:r>
      <w:r>
        <w:t xml:space="preserve"> </w:t>
      </w:r>
      <w:r w:rsidRPr="004F42F6">
        <w:t>требуется</w:t>
      </w:r>
      <w:r>
        <w:t xml:space="preserve"> </w:t>
      </w:r>
      <w:r w:rsidRPr="004F42F6">
        <w:t>на</w:t>
      </w:r>
      <w:r>
        <w:t xml:space="preserve"> </w:t>
      </w:r>
      <w:r w:rsidRPr="004F42F6">
        <w:t>первом</w:t>
      </w:r>
      <w:r>
        <w:t xml:space="preserve"> </w:t>
      </w:r>
      <w:r w:rsidRPr="004F42F6">
        <w:t>шаге:</w:t>
      </w:r>
      <w:r>
        <w:t xml:space="preserve"> </w:t>
      </w:r>
      <w:r w:rsidRPr="004F42F6">
        <w:t>создать</w:t>
      </w:r>
      <w:r>
        <w:t xml:space="preserve"> </w:t>
      </w:r>
      <w:r w:rsidRPr="004F42F6">
        <w:t>разностную</w:t>
      </w:r>
      <w:r>
        <w:t xml:space="preserve"> </w:t>
      </w:r>
      <w:r w:rsidRPr="004F42F6">
        <w:t>резервную</w:t>
      </w:r>
      <w:r>
        <w:t xml:space="preserve"> </w:t>
      </w:r>
      <w:r w:rsidRPr="004F42F6">
        <w:t>копию.</w:t>
      </w:r>
      <w:r>
        <w:t xml:space="preserve"> </w:t>
      </w:r>
      <w:r w:rsidRPr="004F42F6">
        <w:t>По</w:t>
      </w:r>
      <w:r>
        <w:t xml:space="preserve"> </w:t>
      </w:r>
      <w:r w:rsidRPr="004F42F6">
        <w:t>умолчанию</w:t>
      </w:r>
      <w:r>
        <w:t xml:space="preserve"> </w:t>
      </w:r>
      <w:r w:rsidRPr="004F42F6">
        <w:t>владелец</w:t>
      </w:r>
      <w:r>
        <w:t xml:space="preserve"> </w:t>
      </w:r>
      <w:r w:rsidRPr="004F42F6">
        <w:t>задания</w:t>
      </w:r>
      <w:r>
        <w:t xml:space="preserve"> </w:t>
      </w:r>
      <w:r w:rsidRPr="004F42F6">
        <w:t>—</w:t>
      </w:r>
      <w:r>
        <w:t xml:space="preserve"> </w:t>
      </w:r>
      <w:r w:rsidRPr="004F42F6">
        <w:t>текущий</w:t>
      </w:r>
      <w:r>
        <w:t xml:space="preserve"> </w:t>
      </w:r>
      <w:r w:rsidRPr="004F42F6">
        <w:t>зарегистрированный</w:t>
      </w:r>
      <w:r>
        <w:t xml:space="preserve"> </w:t>
      </w:r>
      <w:r w:rsidRPr="004F42F6">
        <w:t>пользователь.</w:t>
      </w:r>
      <w:r>
        <w:t xml:space="preserve"> </w:t>
      </w:r>
      <w:r w:rsidRPr="004F42F6">
        <w:t>Задание</w:t>
      </w:r>
      <w:r>
        <w:t xml:space="preserve"> </w:t>
      </w:r>
      <w:r w:rsidRPr="004F42F6">
        <w:t>принадлежит</w:t>
      </w:r>
      <w:r>
        <w:t xml:space="preserve"> </w:t>
      </w:r>
      <w:r w:rsidRPr="004F42F6">
        <w:t>моей</w:t>
      </w:r>
      <w:r>
        <w:t xml:space="preserve"> </w:t>
      </w:r>
      <w:r w:rsidRPr="004F42F6">
        <w:t>учетной</w:t>
      </w:r>
      <w:r>
        <w:t xml:space="preserve"> </w:t>
      </w:r>
      <w:r w:rsidRPr="004F42F6">
        <w:t>записи</w:t>
      </w:r>
      <w:r>
        <w:t xml:space="preserve"> </w:t>
      </w:r>
      <w:r w:rsidRPr="004F42F6">
        <w:t>в</w:t>
      </w:r>
      <w:r>
        <w:t xml:space="preserve"> </w:t>
      </w:r>
      <w:r w:rsidRPr="004F42F6">
        <w:t>AD,</w:t>
      </w:r>
      <w:r>
        <w:t xml:space="preserve"> </w:t>
      </w:r>
      <w:r w:rsidRPr="004F42F6">
        <w:t>но</w:t>
      </w:r>
      <w:r>
        <w:t xml:space="preserve"> </w:t>
      </w:r>
      <w:r w:rsidRPr="004F42F6">
        <w:t>это</w:t>
      </w:r>
      <w:r>
        <w:t xml:space="preserve"> </w:t>
      </w:r>
      <w:r w:rsidRPr="004F42F6">
        <w:t>не</w:t>
      </w:r>
      <w:r>
        <w:t xml:space="preserve"> </w:t>
      </w:r>
      <w:r w:rsidRPr="004F42F6">
        <w:t>значит,</w:t>
      </w:r>
      <w:r>
        <w:t xml:space="preserve"> </w:t>
      </w:r>
      <w:r w:rsidRPr="004F42F6">
        <w:t>что</w:t>
      </w:r>
      <w:r>
        <w:t xml:space="preserve"> </w:t>
      </w:r>
      <w:r w:rsidRPr="004F42F6">
        <w:t>у</w:t>
      </w:r>
      <w:r>
        <w:t xml:space="preserve"> </w:t>
      </w:r>
      <w:r w:rsidRPr="004F42F6">
        <w:t>него</w:t>
      </w:r>
      <w:r>
        <w:t xml:space="preserve"> </w:t>
      </w:r>
      <w:r w:rsidRPr="004F42F6">
        <w:t>тот</w:t>
      </w:r>
      <w:r>
        <w:t xml:space="preserve"> </w:t>
      </w:r>
      <w:r w:rsidRPr="004F42F6">
        <w:t>же</w:t>
      </w:r>
      <w:r>
        <w:t xml:space="preserve"> </w:t>
      </w:r>
      <w:r w:rsidRPr="004F42F6">
        <w:t>контекст</w:t>
      </w:r>
      <w:r>
        <w:t xml:space="preserve"> </w:t>
      </w:r>
      <w:r w:rsidRPr="004F42F6">
        <w:t>выполнения.</w:t>
      </w:r>
      <w:r>
        <w:t xml:space="preserve"> </w:t>
      </w:r>
      <w:r w:rsidRPr="004F42F6">
        <w:t>По</w:t>
      </w:r>
      <w:r>
        <w:t xml:space="preserve"> </w:t>
      </w:r>
      <w:r w:rsidRPr="004F42F6">
        <w:t>умолчанию</w:t>
      </w:r>
      <w:r>
        <w:t xml:space="preserve"> </w:t>
      </w:r>
      <w:r w:rsidRPr="004F42F6">
        <w:t>задание</w:t>
      </w:r>
      <w:r>
        <w:t xml:space="preserve"> </w:t>
      </w:r>
      <w:r w:rsidRPr="004F42F6">
        <w:t>выполняется</w:t>
      </w:r>
      <w:r>
        <w:t xml:space="preserve"> </w:t>
      </w:r>
      <w:r w:rsidRPr="004F42F6">
        <w:t>в</w:t>
      </w:r>
      <w:r>
        <w:t xml:space="preserve"> </w:t>
      </w:r>
      <w:r w:rsidRPr="004F42F6">
        <w:t>контексте</w:t>
      </w:r>
      <w:r>
        <w:t xml:space="preserve"> </w:t>
      </w:r>
      <w:r w:rsidRPr="004F42F6">
        <w:t>учетной</w:t>
      </w:r>
      <w:r>
        <w:t xml:space="preserve"> </w:t>
      </w:r>
      <w:r w:rsidRPr="004F42F6">
        <w:t>записи</w:t>
      </w:r>
      <w:r>
        <w:t xml:space="preserve"> </w:t>
      </w:r>
      <w:r w:rsidRPr="004F42F6">
        <w:t>службы</w:t>
      </w:r>
      <w:r>
        <w:t xml:space="preserve"> </w:t>
      </w:r>
      <w:r w:rsidRPr="004F42F6">
        <w:t>агента</w:t>
      </w:r>
      <w:r>
        <w:t xml:space="preserve"> </w:t>
      </w:r>
      <w:r w:rsidRPr="004F42F6">
        <w:t>SQL</w:t>
      </w:r>
      <w:r>
        <w:t xml:space="preserve"> </w:t>
      </w:r>
      <w:r w:rsidRPr="004F42F6">
        <w:t>Server.</w:t>
      </w:r>
      <w:r>
        <w:t xml:space="preserve"> </w:t>
      </w:r>
      <w:r w:rsidRPr="004F42F6">
        <w:t>Это</w:t>
      </w:r>
      <w:r>
        <w:t xml:space="preserve"> </w:t>
      </w:r>
      <w:r w:rsidRPr="004F42F6">
        <w:t>означает,</w:t>
      </w:r>
      <w:r>
        <w:t xml:space="preserve"> </w:t>
      </w:r>
      <w:r w:rsidRPr="004F42F6">
        <w:t>что</w:t>
      </w:r>
      <w:r>
        <w:t xml:space="preserve"> </w:t>
      </w:r>
      <w:r w:rsidRPr="004F42F6">
        <w:t>нужно</w:t>
      </w:r>
      <w:r>
        <w:t xml:space="preserve"> </w:t>
      </w:r>
      <w:r w:rsidRPr="004F42F6">
        <w:t>предоставить</w:t>
      </w:r>
      <w:r>
        <w:t xml:space="preserve"> </w:t>
      </w:r>
      <w:r w:rsidRPr="004F42F6">
        <w:t>учетной</w:t>
      </w:r>
      <w:r>
        <w:t xml:space="preserve"> </w:t>
      </w:r>
      <w:r w:rsidRPr="004F42F6">
        <w:t>записи</w:t>
      </w:r>
      <w:r>
        <w:t xml:space="preserve"> </w:t>
      </w:r>
      <w:r w:rsidRPr="004F42F6">
        <w:t>службы</w:t>
      </w:r>
      <w:r>
        <w:t xml:space="preserve"> </w:t>
      </w:r>
      <w:r w:rsidRPr="004F42F6">
        <w:t>все</w:t>
      </w:r>
      <w:r>
        <w:t xml:space="preserve"> </w:t>
      </w:r>
      <w:r w:rsidRPr="004F42F6">
        <w:t>права,</w:t>
      </w:r>
      <w:r>
        <w:t xml:space="preserve"> </w:t>
      </w:r>
      <w:r w:rsidRPr="004F42F6">
        <w:t>необходимые</w:t>
      </w:r>
      <w:r>
        <w:t xml:space="preserve"> </w:t>
      </w:r>
      <w:r w:rsidRPr="004F42F6">
        <w:t>для</w:t>
      </w:r>
      <w:r>
        <w:t xml:space="preserve"> </w:t>
      </w:r>
      <w:r w:rsidRPr="004F42F6">
        <w:t>выполнения</w:t>
      </w:r>
      <w:r>
        <w:t xml:space="preserve"> </w:t>
      </w:r>
      <w:r w:rsidRPr="004F42F6">
        <w:t>требуемых</w:t>
      </w:r>
      <w:r>
        <w:t xml:space="preserve"> </w:t>
      </w:r>
      <w:r w:rsidRPr="004F42F6">
        <w:t>задач.</w:t>
      </w:r>
      <w:r>
        <w:t xml:space="preserve"> </w:t>
      </w:r>
      <w:r w:rsidRPr="004F42F6">
        <w:t>Кроме</w:t>
      </w:r>
      <w:r>
        <w:t xml:space="preserve"> </w:t>
      </w:r>
      <w:r w:rsidRPr="004F42F6">
        <w:t>того,</w:t>
      </w:r>
      <w:r>
        <w:t xml:space="preserve"> </w:t>
      </w:r>
      <w:r w:rsidRPr="004F42F6">
        <w:t>если</w:t>
      </w:r>
      <w:r>
        <w:t xml:space="preserve"> </w:t>
      </w:r>
      <w:r w:rsidRPr="004F42F6">
        <w:t>в</w:t>
      </w:r>
      <w:r>
        <w:t xml:space="preserve"> </w:t>
      </w:r>
      <w:r w:rsidRPr="004F42F6">
        <w:t>выполнение</w:t>
      </w:r>
      <w:r>
        <w:t xml:space="preserve"> </w:t>
      </w:r>
      <w:r w:rsidRPr="004F42F6">
        <w:t>задачи</w:t>
      </w:r>
      <w:r>
        <w:t xml:space="preserve"> </w:t>
      </w:r>
      <w:r w:rsidRPr="004F42F6">
        <w:t>вовлечены</w:t>
      </w:r>
      <w:r>
        <w:t xml:space="preserve"> </w:t>
      </w:r>
      <w:r w:rsidRPr="004F42F6">
        <w:t>какие-либо</w:t>
      </w:r>
      <w:r>
        <w:t xml:space="preserve"> </w:t>
      </w:r>
      <w:r w:rsidRPr="004F42F6">
        <w:t>локальные</w:t>
      </w:r>
      <w:r>
        <w:t xml:space="preserve"> </w:t>
      </w:r>
      <w:r w:rsidRPr="004F42F6">
        <w:t>или</w:t>
      </w:r>
      <w:r>
        <w:t xml:space="preserve"> </w:t>
      </w:r>
      <w:r w:rsidRPr="004F42F6">
        <w:t>удаленные</w:t>
      </w:r>
      <w:r>
        <w:t xml:space="preserve"> </w:t>
      </w:r>
      <w:r w:rsidRPr="004F42F6">
        <w:t>диски,</w:t>
      </w:r>
      <w:r>
        <w:t xml:space="preserve"> </w:t>
      </w:r>
      <w:r w:rsidRPr="004F42F6">
        <w:t>служба</w:t>
      </w:r>
      <w:r>
        <w:t xml:space="preserve"> </w:t>
      </w:r>
      <w:r w:rsidRPr="004F42F6">
        <w:t>агента</w:t>
      </w:r>
      <w:r>
        <w:t xml:space="preserve"> </w:t>
      </w:r>
      <w:r w:rsidRPr="004F42F6">
        <w:t>SQL</w:t>
      </w:r>
      <w:r>
        <w:t xml:space="preserve"> </w:t>
      </w:r>
      <w:r w:rsidRPr="004F42F6">
        <w:t>Server</w:t>
      </w:r>
      <w:r>
        <w:t xml:space="preserve"> </w:t>
      </w:r>
      <w:r w:rsidRPr="004F42F6">
        <w:t>(или</w:t>
      </w:r>
      <w:r>
        <w:t xml:space="preserve"> </w:t>
      </w:r>
      <w:r w:rsidRPr="004F42F6">
        <w:t>выполняющая</w:t>
      </w:r>
      <w:r>
        <w:t xml:space="preserve"> </w:t>
      </w:r>
      <w:r w:rsidRPr="004F42F6">
        <w:t>учетная</w:t>
      </w:r>
      <w:r>
        <w:t xml:space="preserve"> </w:t>
      </w:r>
      <w:r w:rsidRPr="004F42F6">
        <w:t>запись,</w:t>
      </w:r>
      <w:r>
        <w:t xml:space="preserve"> </w:t>
      </w:r>
      <w:r w:rsidRPr="004F42F6">
        <w:t>так</w:t>
      </w:r>
      <w:r>
        <w:t xml:space="preserve"> </w:t>
      </w:r>
      <w:r w:rsidRPr="004F42F6">
        <w:t>как</w:t>
      </w:r>
      <w:r>
        <w:t xml:space="preserve"> </w:t>
      </w:r>
      <w:r w:rsidRPr="004F42F6">
        <w:t>это</w:t>
      </w:r>
      <w:r>
        <w:t xml:space="preserve"> </w:t>
      </w:r>
      <w:r w:rsidRPr="004F42F6">
        <w:t>определяемый</w:t>
      </w:r>
      <w:r>
        <w:t xml:space="preserve"> </w:t>
      </w:r>
      <w:r w:rsidRPr="004F42F6">
        <w:t>параметр)</w:t>
      </w:r>
      <w:r>
        <w:t xml:space="preserve"> </w:t>
      </w:r>
      <w:r w:rsidRPr="004F42F6">
        <w:t>должна</w:t>
      </w:r>
      <w:r>
        <w:t xml:space="preserve"> </w:t>
      </w:r>
      <w:r w:rsidRPr="004F42F6">
        <w:t>иметь</w:t>
      </w:r>
      <w:r>
        <w:t xml:space="preserve"> </w:t>
      </w:r>
      <w:r w:rsidRPr="004F42F6">
        <w:t>права</w:t>
      </w:r>
      <w:r>
        <w:t xml:space="preserve"> </w:t>
      </w:r>
      <w:r w:rsidRPr="004F42F6">
        <w:t>для</w:t>
      </w:r>
      <w:r>
        <w:t xml:space="preserve"> </w:t>
      </w:r>
      <w:r w:rsidRPr="004F42F6">
        <w:t>доступа</w:t>
      </w:r>
      <w:r>
        <w:t xml:space="preserve"> </w:t>
      </w:r>
      <w:r w:rsidRPr="004F42F6">
        <w:t>к</w:t>
      </w:r>
      <w:r>
        <w:t xml:space="preserve"> </w:t>
      </w:r>
      <w:r w:rsidRPr="004F42F6">
        <w:t>соответствующим</w:t>
      </w:r>
      <w:r>
        <w:t xml:space="preserve"> </w:t>
      </w:r>
      <w:r w:rsidRPr="004F42F6">
        <w:t>томам.</w:t>
      </w:r>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На</w:t>
      </w:r>
      <w:r>
        <w:t xml:space="preserve"> </w:t>
      </w:r>
      <w:r w:rsidRPr="004F42F6">
        <w:t>каждом</w:t>
      </w:r>
      <w:r>
        <w:t xml:space="preserve"> </w:t>
      </w:r>
      <w:r w:rsidRPr="004F42F6">
        <w:t>шаге</w:t>
      </w:r>
      <w:r>
        <w:t xml:space="preserve"> </w:t>
      </w:r>
      <w:r w:rsidRPr="004F42F6">
        <w:t>мы</w:t>
      </w:r>
      <w:r>
        <w:t xml:space="preserve"> </w:t>
      </w:r>
      <w:r w:rsidRPr="004F42F6">
        <w:t>видим</w:t>
      </w:r>
      <w:r>
        <w:t xml:space="preserve"> </w:t>
      </w:r>
      <w:r w:rsidRPr="004F42F6">
        <w:t>два</w:t>
      </w:r>
      <w:r>
        <w:t xml:space="preserve"> </w:t>
      </w:r>
      <w:r w:rsidRPr="004F42F6">
        <w:t>окна:</w:t>
      </w:r>
      <w:r>
        <w:t xml:space="preserve"> </w:t>
      </w:r>
      <w:r w:rsidRPr="004F42F6">
        <w:t>общих</w:t>
      </w:r>
      <w:r>
        <w:t xml:space="preserve"> </w:t>
      </w:r>
      <w:r w:rsidRPr="004F42F6">
        <w:t>настроек</w:t>
      </w:r>
      <w:r>
        <w:t xml:space="preserve"> </w:t>
      </w:r>
      <w:r w:rsidRPr="004F42F6">
        <w:t>и</w:t>
      </w:r>
      <w:r>
        <w:t xml:space="preserve"> </w:t>
      </w:r>
      <w:r w:rsidRPr="004F42F6">
        <w:t>дополнительных</w:t>
      </w:r>
      <w:r>
        <w:t xml:space="preserve"> </w:t>
      </w:r>
      <w:r w:rsidRPr="004F42F6">
        <w:t>параметров.</w:t>
      </w:r>
      <w:r>
        <w:t xml:space="preserve"> </w:t>
      </w:r>
      <w:r w:rsidRPr="004F42F6">
        <w:t>Общие</w:t>
      </w:r>
      <w:r>
        <w:t xml:space="preserve"> </w:t>
      </w:r>
      <w:r w:rsidRPr="004F42F6">
        <w:t>настройки</w:t>
      </w:r>
      <w:r>
        <w:t xml:space="preserve"> </w:t>
      </w:r>
      <w:r w:rsidRPr="004F42F6">
        <w:t>показаны</w:t>
      </w:r>
      <w:r>
        <w:t xml:space="preserve"> </w:t>
      </w:r>
      <w:r w:rsidRPr="004F42F6">
        <w:t>на</w:t>
      </w:r>
      <w:r>
        <w:t xml:space="preserve"> </w:t>
      </w:r>
      <w:r w:rsidRPr="004F42F6">
        <w:t>экране</w:t>
      </w:r>
      <w:r>
        <w:t xml:space="preserve"> </w:t>
      </w:r>
      <w:r w:rsidRPr="004F42F6">
        <w:t>2,</w:t>
      </w:r>
      <w:r>
        <w:t xml:space="preserve"> </w:t>
      </w:r>
      <w:r w:rsidRPr="004F42F6">
        <w:t>и</w:t>
      </w:r>
      <w:r>
        <w:t xml:space="preserve"> </w:t>
      </w:r>
      <w:r w:rsidRPr="004F42F6">
        <w:t>в</w:t>
      </w:r>
      <w:r>
        <w:t xml:space="preserve"> </w:t>
      </w:r>
      <w:r w:rsidRPr="004F42F6">
        <w:t>этом</w:t>
      </w:r>
      <w:r>
        <w:t xml:space="preserve"> </w:t>
      </w:r>
      <w:r w:rsidRPr="004F42F6">
        <w:t>окне</w:t>
      </w:r>
      <w:r>
        <w:t xml:space="preserve"> </w:t>
      </w:r>
      <w:r w:rsidRPr="004F42F6">
        <w:t>можно</w:t>
      </w:r>
      <w:r>
        <w:t xml:space="preserve"> </w:t>
      </w:r>
      <w:r w:rsidRPr="004F42F6">
        <w:t>объявить,</w:t>
      </w:r>
      <w:r>
        <w:t xml:space="preserve"> </w:t>
      </w:r>
      <w:r w:rsidRPr="004F42F6">
        <w:t>какую</w:t>
      </w:r>
      <w:r>
        <w:t xml:space="preserve"> </w:t>
      </w:r>
      <w:r w:rsidRPr="004F42F6">
        <w:t>команду</w:t>
      </w:r>
      <w:r>
        <w:t xml:space="preserve"> </w:t>
      </w:r>
      <w:r w:rsidRPr="004F42F6">
        <w:t>следует</w:t>
      </w:r>
      <w:r>
        <w:t xml:space="preserve"> </w:t>
      </w:r>
      <w:r w:rsidRPr="004F42F6">
        <w:t>выполнить.</w:t>
      </w:r>
      <w:r>
        <w:t xml:space="preserve"> </w:t>
      </w:r>
      <w:r w:rsidRPr="004F42F6">
        <w:t>В</w:t>
      </w:r>
      <w:r>
        <w:t xml:space="preserve"> </w:t>
      </w:r>
      <w:r w:rsidRPr="004F42F6">
        <w:t>окне</w:t>
      </w:r>
      <w:r>
        <w:t xml:space="preserve"> </w:t>
      </w:r>
      <w:r w:rsidRPr="004F42F6">
        <w:t>дополнительных</w:t>
      </w:r>
      <w:r>
        <w:t xml:space="preserve"> </w:t>
      </w:r>
      <w:r w:rsidRPr="004F42F6">
        <w:t>параметров</w:t>
      </w:r>
      <w:r>
        <w:t xml:space="preserve"> </w:t>
      </w:r>
      <w:r w:rsidRPr="004F42F6">
        <w:t>представлены</w:t>
      </w:r>
      <w:r>
        <w:t xml:space="preserve"> </w:t>
      </w:r>
      <w:r w:rsidRPr="004F42F6">
        <w:t>критерии,</w:t>
      </w:r>
      <w:r>
        <w:t xml:space="preserve"> </w:t>
      </w:r>
      <w:r w:rsidRPr="004F42F6">
        <w:t>согласно</w:t>
      </w:r>
      <w:r>
        <w:t xml:space="preserve"> </w:t>
      </w:r>
      <w:r w:rsidRPr="004F42F6">
        <w:t>которым</w:t>
      </w:r>
      <w:r>
        <w:t xml:space="preserve"> </w:t>
      </w:r>
      <w:r w:rsidRPr="004F42F6">
        <w:t>происходят</w:t>
      </w:r>
      <w:r>
        <w:t xml:space="preserve"> </w:t>
      </w:r>
      <w:r w:rsidRPr="004F42F6">
        <w:t>переходы</w:t>
      </w:r>
      <w:r>
        <w:t xml:space="preserve"> </w:t>
      </w:r>
      <w:r w:rsidRPr="004F42F6">
        <w:t>от</w:t>
      </w:r>
      <w:r>
        <w:t xml:space="preserve"> </w:t>
      </w:r>
      <w:r w:rsidRPr="004F42F6">
        <w:t>одного</w:t>
      </w:r>
      <w:r>
        <w:t xml:space="preserve"> </w:t>
      </w:r>
      <w:r w:rsidRPr="004F42F6">
        <w:t>шага</w:t>
      </w:r>
      <w:r>
        <w:t xml:space="preserve"> </w:t>
      </w:r>
      <w:r w:rsidRPr="004F42F6">
        <w:t>к</w:t>
      </w:r>
      <w:r>
        <w:t xml:space="preserve"> </w:t>
      </w:r>
      <w:r w:rsidRPr="004F42F6">
        <w:t>другому,</w:t>
      </w:r>
      <w:r>
        <w:t xml:space="preserve"> </w:t>
      </w:r>
      <w:r w:rsidRPr="004F42F6">
        <w:t>а</w:t>
      </w:r>
      <w:r>
        <w:t xml:space="preserve"> </w:t>
      </w:r>
      <w:r w:rsidRPr="004F42F6">
        <w:t>также</w:t>
      </w:r>
      <w:r>
        <w:t xml:space="preserve"> </w:t>
      </w:r>
      <w:r w:rsidRPr="004F42F6">
        <w:t>регистрируемая</w:t>
      </w:r>
      <w:r>
        <w:t xml:space="preserve"> </w:t>
      </w:r>
      <w:r w:rsidRPr="004F42F6">
        <w:t>информация</w:t>
      </w:r>
      <w:r>
        <w:t xml:space="preserve"> </w:t>
      </w:r>
      <w:r w:rsidRPr="004F42F6">
        <w:t>о</w:t>
      </w:r>
      <w:r>
        <w:t xml:space="preserve"> </w:t>
      </w:r>
      <w:r w:rsidRPr="004F42F6">
        <w:t>шаге</w:t>
      </w:r>
      <w:r>
        <w:t xml:space="preserve"> </w:t>
      </w:r>
      <w:r w:rsidRPr="004F42F6">
        <w:t>(см.</w:t>
      </w:r>
      <w:r>
        <w:t xml:space="preserve"> </w:t>
      </w:r>
      <w:r w:rsidRPr="004F42F6">
        <w:t>экран</w:t>
      </w:r>
      <w:r>
        <w:t xml:space="preserve"> </w:t>
      </w:r>
      <w:r w:rsidRPr="004F42F6">
        <w:t>3).</w:t>
      </w:r>
    </w:p>
    <w:p w:rsidR="00AC223A" w:rsidRPr="004F42F6" w:rsidRDefault="00AC223A" w:rsidP="00AC223A">
      <w:pPr>
        <w:pStyle w:val="a4"/>
        <w:shd w:val="clear" w:color="auto" w:fill="FFFFFF"/>
        <w:spacing w:before="0" w:beforeAutospacing="0" w:after="0" w:afterAutospacing="0"/>
        <w:ind w:firstLine="426"/>
        <w:jc w:val="both"/>
        <w:textAlignment w:val="baseline"/>
      </w:pPr>
      <w:r>
        <w:t xml:space="preserve"> </w:t>
      </w:r>
    </w:p>
    <w:tbl>
      <w:tblPr>
        <w:tblW w:w="2250" w:type="dxa"/>
        <w:jc w:val="center"/>
        <w:shd w:val="clear" w:color="auto" w:fill="FFFFFF"/>
        <w:tblCellMar>
          <w:left w:w="0" w:type="dxa"/>
          <w:right w:w="0" w:type="dxa"/>
        </w:tblCellMar>
        <w:tblLook w:val="04A0" w:firstRow="1" w:lastRow="0" w:firstColumn="1" w:lastColumn="0" w:noHBand="0" w:noVBand="1"/>
      </w:tblPr>
      <w:tblGrid>
        <w:gridCol w:w="5715"/>
      </w:tblGrid>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ind w:firstLine="426"/>
              <w:jc w:val="both"/>
              <w:rPr>
                <w:rFonts w:ascii="Times New Roman" w:hAnsi="Times New Roman" w:cs="Times New Roman"/>
                <w:sz w:val="24"/>
                <w:szCs w:val="24"/>
              </w:rPr>
            </w:pPr>
            <w:r w:rsidRPr="004F42F6">
              <w:rPr>
                <w:rFonts w:ascii="Times New Roman" w:hAnsi="Times New Roman" w:cs="Times New Roman"/>
                <w:noProof/>
                <w:sz w:val="24"/>
                <w:szCs w:val="24"/>
                <w:lang w:eastAsia="ru-RU"/>
              </w:rPr>
              <w:drawing>
                <wp:inline distT="0" distB="0" distL="0" distR="0" wp14:anchorId="5130D19A" wp14:editId="58E5F083">
                  <wp:extent cx="3168503" cy="2752126"/>
                  <wp:effectExtent l="0" t="0" r="0" b="0"/>
                  <wp:docPr id="10276" name="Рисунок 10276" descr="Окно дополнительных парамет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кно дополнительных параметров"/>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4294" cy="2757156"/>
                          </a:xfrm>
                          <a:prstGeom prst="rect">
                            <a:avLst/>
                          </a:prstGeom>
                          <a:noFill/>
                          <a:ln>
                            <a:noFill/>
                          </a:ln>
                        </pic:spPr>
                      </pic:pic>
                    </a:graphicData>
                  </a:graphic>
                </wp:inline>
              </w:drawing>
            </w:r>
          </w:p>
        </w:tc>
      </w:tr>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jc w:val="center"/>
              <w:rPr>
                <w:rFonts w:ascii="Times New Roman" w:hAnsi="Times New Roman" w:cs="Times New Roman"/>
                <w:sz w:val="24"/>
                <w:szCs w:val="24"/>
              </w:rPr>
            </w:pPr>
            <w:r w:rsidRPr="004F42F6">
              <w:rPr>
                <w:rStyle w:val="a9"/>
                <w:rFonts w:ascii="Times New Roman" w:hAnsi="Times New Roman" w:cs="Times New Roman"/>
                <w:sz w:val="24"/>
                <w:szCs w:val="24"/>
                <w:bdr w:val="none" w:sz="0" w:space="0" w:color="auto" w:frame="1"/>
              </w:rPr>
              <w:t>Экран</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3.</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Окно</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дополнительных</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параметров</w:t>
            </w:r>
          </w:p>
        </w:tc>
      </w:tr>
    </w:tbl>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lastRenderedPageBreak/>
        <w:t>Необходимо</w:t>
      </w:r>
      <w:r>
        <w:t xml:space="preserve"> </w:t>
      </w:r>
      <w:r w:rsidRPr="004F42F6">
        <w:t>сделать</w:t>
      </w:r>
      <w:r>
        <w:t xml:space="preserve"> </w:t>
      </w:r>
      <w:r w:rsidRPr="004F42F6">
        <w:t>так,</w:t>
      </w:r>
      <w:r>
        <w:t xml:space="preserve"> </w:t>
      </w:r>
      <w:r w:rsidRPr="004F42F6">
        <w:t>чтобы</w:t>
      </w:r>
      <w:r>
        <w:t xml:space="preserve"> </w:t>
      </w:r>
      <w:r w:rsidRPr="004F42F6">
        <w:t>шаг</w:t>
      </w:r>
      <w:r>
        <w:t xml:space="preserve"> </w:t>
      </w:r>
      <w:r w:rsidRPr="004F42F6">
        <w:t>усечения</w:t>
      </w:r>
      <w:r>
        <w:t xml:space="preserve"> </w:t>
      </w:r>
      <w:r w:rsidRPr="004F42F6">
        <w:t>(следующий</w:t>
      </w:r>
      <w:r>
        <w:t xml:space="preserve"> </w:t>
      </w:r>
      <w:r w:rsidRPr="004F42F6">
        <w:t>в</w:t>
      </w:r>
      <w:r>
        <w:t xml:space="preserve"> </w:t>
      </w:r>
      <w:r w:rsidRPr="004F42F6">
        <w:t>цепочке)</w:t>
      </w:r>
      <w:r>
        <w:t xml:space="preserve"> </w:t>
      </w:r>
      <w:r w:rsidRPr="004F42F6">
        <w:t>выполнялся</w:t>
      </w:r>
      <w:r>
        <w:t xml:space="preserve"> </w:t>
      </w:r>
      <w:r w:rsidRPr="004F42F6">
        <w:t>только</w:t>
      </w:r>
      <w:r>
        <w:t xml:space="preserve"> </w:t>
      </w:r>
      <w:r w:rsidRPr="004F42F6">
        <w:t>в</w:t>
      </w:r>
      <w:r>
        <w:t xml:space="preserve"> </w:t>
      </w:r>
      <w:r w:rsidRPr="004F42F6">
        <w:t>случае</w:t>
      </w:r>
      <w:r>
        <w:t xml:space="preserve"> </w:t>
      </w:r>
      <w:r w:rsidRPr="004F42F6">
        <w:t>успеха</w:t>
      </w:r>
      <w:r>
        <w:t xml:space="preserve"> </w:t>
      </w:r>
      <w:r w:rsidRPr="004F42F6">
        <w:t>резервного</w:t>
      </w:r>
      <w:r>
        <w:t xml:space="preserve"> </w:t>
      </w:r>
      <w:r w:rsidRPr="004F42F6">
        <w:t>копирования.</w:t>
      </w:r>
      <w:r>
        <w:t xml:space="preserve"> </w:t>
      </w:r>
      <w:r w:rsidRPr="004F42F6">
        <w:t>Если</w:t>
      </w:r>
      <w:r>
        <w:t xml:space="preserve"> </w:t>
      </w:r>
      <w:r w:rsidRPr="004F42F6">
        <w:t>резервное</w:t>
      </w:r>
      <w:r>
        <w:t xml:space="preserve"> </w:t>
      </w:r>
      <w:r w:rsidRPr="004F42F6">
        <w:t>копирование</w:t>
      </w:r>
      <w:r>
        <w:t xml:space="preserve"> </w:t>
      </w:r>
      <w:r w:rsidRPr="004F42F6">
        <w:t>прошло</w:t>
      </w:r>
      <w:r>
        <w:t xml:space="preserve"> </w:t>
      </w:r>
      <w:r w:rsidRPr="004F42F6">
        <w:t>неудачно,</w:t>
      </w:r>
      <w:r>
        <w:t xml:space="preserve"> </w:t>
      </w:r>
      <w:r w:rsidRPr="004F42F6">
        <w:t>то</w:t>
      </w:r>
      <w:r>
        <w:t xml:space="preserve"> </w:t>
      </w:r>
      <w:r w:rsidRPr="004F42F6">
        <w:t>задание</w:t>
      </w:r>
      <w:r>
        <w:t xml:space="preserve"> </w:t>
      </w:r>
      <w:r w:rsidRPr="004F42F6">
        <w:t>должно</w:t>
      </w:r>
      <w:r>
        <w:t xml:space="preserve"> </w:t>
      </w:r>
      <w:r w:rsidRPr="004F42F6">
        <w:t>завершиться</w:t>
      </w:r>
      <w:r>
        <w:t xml:space="preserve"> </w:t>
      </w:r>
      <w:r w:rsidRPr="004F42F6">
        <w:t>ошибкой.</w:t>
      </w:r>
      <w:r>
        <w:t xml:space="preserve"> </w:t>
      </w:r>
      <w:r w:rsidRPr="004F42F6">
        <w:t>Я</w:t>
      </w:r>
      <w:r>
        <w:t xml:space="preserve"> </w:t>
      </w:r>
      <w:r w:rsidRPr="004F42F6">
        <w:t>не</w:t>
      </w:r>
      <w:r>
        <w:t xml:space="preserve"> </w:t>
      </w:r>
      <w:r w:rsidRPr="004F42F6">
        <w:t>пытаюсь</w:t>
      </w:r>
      <w:r>
        <w:t xml:space="preserve"> </w:t>
      </w:r>
      <w:r w:rsidRPr="004F42F6">
        <w:t>повторить</w:t>
      </w:r>
      <w:r>
        <w:t xml:space="preserve"> </w:t>
      </w:r>
      <w:r w:rsidRPr="004F42F6">
        <w:t>этот</w:t>
      </w:r>
      <w:r>
        <w:t xml:space="preserve"> </w:t>
      </w:r>
      <w:r w:rsidRPr="004F42F6">
        <w:t>шаг,</w:t>
      </w:r>
      <w:r>
        <w:t xml:space="preserve"> </w:t>
      </w:r>
      <w:r w:rsidRPr="004F42F6">
        <w:t>хотя</w:t>
      </w:r>
      <w:r>
        <w:t xml:space="preserve"> </w:t>
      </w:r>
      <w:r w:rsidRPr="004F42F6">
        <w:t>такая</w:t>
      </w:r>
      <w:r>
        <w:t xml:space="preserve"> </w:t>
      </w:r>
      <w:r w:rsidRPr="004F42F6">
        <w:t>возможность</w:t>
      </w:r>
      <w:r>
        <w:t xml:space="preserve"> </w:t>
      </w:r>
      <w:r w:rsidRPr="004F42F6">
        <w:t>существует.</w:t>
      </w:r>
      <w:r>
        <w:t xml:space="preserve"> </w:t>
      </w:r>
      <w:r w:rsidRPr="004F42F6">
        <w:t>Кроме</w:t>
      </w:r>
      <w:r>
        <w:t xml:space="preserve"> </w:t>
      </w:r>
      <w:r w:rsidRPr="004F42F6">
        <w:t>того,</w:t>
      </w:r>
      <w:r>
        <w:t xml:space="preserve"> </w:t>
      </w:r>
      <w:r w:rsidRPr="004F42F6">
        <w:t>я</w:t>
      </w:r>
      <w:r>
        <w:t xml:space="preserve"> </w:t>
      </w:r>
      <w:r w:rsidRPr="004F42F6">
        <w:t>хочу</w:t>
      </w:r>
      <w:r>
        <w:t xml:space="preserve"> </w:t>
      </w:r>
      <w:r w:rsidRPr="004F42F6">
        <w:t>записать</w:t>
      </w:r>
      <w:r>
        <w:t xml:space="preserve"> </w:t>
      </w:r>
      <w:r w:rsidRPr="004F42F6">
        <w:t>выходные</w:t>
      </w:r>
      <w:r>
        <w:t xml:space="preserve"> </w:t>
      </w:r>
      <w:r w:rsidRPr="004F42F6">
        <w:t>данные</w:t>
      </w:r>
      <w:r>
        <w:t xml:space="preserve"> </w:t>
      </w:r>
      <w:r w:rsidRPr="004F42F6">
        <w:t>шага</w:t>
      </w:r>
      <w:r>
        <w:t xml:space="preserve"> </w:t>
      </w:r>
      <w:r w:rsidRPr="004F42F6">
        <w:t>(вы</w:t>
      </w:r>
      <w:r>
        <w:t xml:space="preserve"> </w:t>
      </w:r>
      <w:r w:rsidRPr="004F42F6">
        <w:t>увидите</w:t>
      </w:r>
      <w:r>
        <w:t xml:space="preserve"> </w:t>
      </w:r>
      <w:r w:rsidRPr="004F42F6">
        <w:t>их</w:t>
      </w:r>
      <w:r>
        <w:t xml:space="preserve"> </w:t>
      </w:r>
      <w:r w:rsidRPr="004F42F6">
        <w:t>на</w:t>
      </w:r>
      <w:r>
        <w:t xml:space="preserve"> </w:t>
      </w:r>
      <w:r w:rsidRPr="004F42F6">
        <w:t>вкладке</w:t>
      </w:r>
      <w:r>
        <w:t xml:space="preserve"> </w:t>
      </w:r>
      <w:r w:rsidRPr="004F42F6">
        <w:t>сообщений</w:t>
      </w:r>
      <w:r>
        <w:t xml:space="preserve"> </w:t>
      </w:r>
      <w:r w:rsidRPr="004F42F6">
        <w:t>окна</w:t>
      </w:r>
      <w:r>
        <w:t xml:space="preserve"> </w:t>
      </w:r>
      <w:r w:rsidRPr="004F42F6">
        <w:t>запроса</w:t>
      </w:r>
      <w:r>
        <w:t xml:space="preserve"> </w:t>
      </w:r>
      <w:r w:rsidRPr="004F42F6">
        <w:t>в</w:t>
      </w:r>
      <w:r>
        <w:t xml:space="preserve"> </w:t>
      </w:r>
      <w:r w:rsidRPr="004F42F6">
        <w:t>SSMS,</w:t>
      </w:r>
      <w:r>
        <w:t xml:space="preserve"> </w:t>
      </w:r>
      <w:r w:rsidRPr="004F42F6">
        <w:t>если</w:t>
      </w:r>
      <w:r>
        <w:t xml:space="preserve"> </w:t>
      </w:r>
      <w:r w:rsidRPr="004F42F6">
        <w:t>выполните</w:t>
      </w:r>
      <w:r>
        <w:t xml:space="preserve"> </w:t>
      </w:r>
      <w:r w:rsidRPr="004F42F6">
        <w:t>программный</w:t>
      </w:r>
      <w:r>
        <w:t xml:space="preserve"> </w:t>
      </w:r>
      <w:r w:rsidRPr="004F42F6">
        <w:t>код</w:t>
      </w:r>
      <w:r>
        <w:t xml:space="preserve"> </w:t>
      </w:r>
      <w:r w:rsidRPr="004F42F6">
        <w:t>шага)</w:t>
      </w:r>
      <w:r>
        <w:t xml:space="preserve"> </w:t>
      </w:r>
      <w:r w:rsidRPr="004F42F6">
        <w:t>в</w:t>
      </w:r>
      <w:r>
        <w:t xml:space="preserve"> </w:t>
      </w:r>
      <w:r w:rsidRPr="004F42F6">
        <w:t>файл,</w:t>
      </w:r>
      <w:r>
        <w:t xml:space="preserve"> </w:t>
      </w:r>
      <w:r w:rsidRPr="004F42F6">
        <w:t>хранящийся</w:t>
      </w:r>
      <w:r>
        <w:t xml:space="preserve"> </w:t>
      </w:r>
      <w:r w:rsidRPr="004F42F6">
        <w:t>в</w:t>
      </w:r>
      <w:r>
        <w:t xml:space="preserve"> </w:t>
      </w:r>
      <w:r w:rsidRPr="004F42F6">
        <w:t>C:\temp.</w:t>
      </w:r>
      <w:r>
        <w:t xml:space="preserve"> </w:t>
      </w:r>
      <w:r w:rsidRPr="004F42F6">
        <w:t>Этот</w:t>
      </w:r>
      <w:r>
        <w:t xml:space="preserve"> </w:t>
      </w:r>
      <w:r w:rsidRPr="004F42F6">
        <w:t>файл,</w:t>
      </w:r>
      <w:r>
        <w:t xml:space="preserve"> </w:t>
      </w:r>
      <w:r w:rsidRPr="004F42F6">
        <w:t>если</w:t>
      </w:r>
      <w:r>
        <w:t xml:space="preserve"> </w:t>
      </w:r>
      <w:r w:rsidRPr="004F42F6">
        <w:t>он</w:t>
      </w:r>
      <w:r>
        <w:t xml:space="preserve"> </w:t>
      </w:r>
      <w:r w:rsidRPr="004F42F6">
        <w:t>существует,</w:t>
      </w:r>
      <w:r>
        <w:t xml:space="preserve"> </w:t>
      </w:r>
      <w:r w:rsidRPr="004F42F6">
        <w:t>будет</w:t>
      </w:r>
      <w:r>
        <w:t xml:space="preserve"> </w:t>
      </w:r>
      <w:r w:rsidRPr="004F42F6">
        <w:t>перезаписан,</w:t>
      </w:r>
      <w:r>
        <w:t xml:space="preserve"> </w:t>
      </w:r>
      <w:r w:rsidRPr="004F42F6">
        <w:t>и</w:t>
      </w:r>
      <w:r>
        <w:t xml:space="preserve"> </w:t>
      </w:r>
      <w:r w:rsidRPr="004F42F6">
        <w:t>я</w:t>
      </w:r>
      <w:r>
        <w:t xml:space="preserve"> </w:t>
      </w:r>
      <w:r w:rsidRPr="004F42F6">
        <w:t>хочу</w:t>
      </w:r>
      <w:r>
        <w:t xml:space="preserve"> </w:t>
      </w:r>
      <w:r w:rsidRPr="004F42F6">
        <w:t>сохранить</w:t>
      </w:r>
      <w:r>
        <w:t xml:space="preserve"> </w:t>
      </w:r>
      <w:r w:rsidRPr="004F42F6">
        <w:t>выходные</w:t>
      </w:r>
      <w:r>
        <w:t xml:space="preserve"> </w:t>
      </w:r>
      <w:r w:rsidRPr="004F42F6">
        <w:t>данные</w:t>
      </w:r>
      <w:r>
        <w:t xml:space="preserve"> </w:t>
      </w:r>
      <w:r w:rsidRPr="004F42F6">
        <w:t>шага</w:t>
      </w:r>
      <w:r>
        <w:t xml:space="preserve"> </w:t>
      </w:r>
      <w:r w:rsidRPr="004F42F6">
        <w:t>в</w:t>
      </w:r>
      <w:r>
        <w:t xml:space="preserve"> </w:t>
      </w:r>
      <w:r w:rsidRPr="004F42F6">
        <w:t>журнале.</w:t>
      </w:r>
      <w:r>
        <w:t xml:space="preserve"> </w:t>
      </w:r>
      <w:r w:rsidRPr="004F42F6">
        <w:t>Обычно</w:t>
      </w:r>
      <w:r>
        <w:t xml:space="preserve"> </w:t>
      </w:r>
      <w:r w:rsidRPr="004F42F6">
        <w:t>я</w:t>
      </w:r>
      <w:r>
        <w:t xml:space="preserve"> </w:t>
      </w:r>
      <w:r w:rsidRPr="004F42F6">
        <w:t>записываю</w:t>
      </w:r>
      <w:r>
        <w:t xml:space="preserve"> </w:t>
      </w:r>
      <w:r w:rsidRPr="004F42F6">
        <w:t>выходные</w:t>
      </w:r>
      <w:r>
        <w:t xml:space="preserve"> </w:t>
      </w:r>
      <w:r w:rsidRPr="004F42F6">
        <w:t>данные</w:t>
      </w:r>
      <w:r>
        <w:t xml:space="preserve"> </w:t>
      </w:r>
      <w:r w:rsidRPr="004F42F6">
        <w:t>двумя</w:t>
      </w:r>
      <w:r>
        <w:t xml:space="preserve"> </w:t>
      </w:r>
      <w:r w:rsidRPr="004F42F6">
        <w:t>способами,</w:t>
      </w:r>
      <w:r>
        <w:t xml:space="preserve"> </w:t>
      </w:r>
      <w:r w:rsidRPr="004F42F6">
        <w:t>так</w:t>
      </w:r>
      <w:r>
        <w:t xml:space="preserve"> </w:t>
      </w:r>
      <w:r w:rsidRPr="004F42F6">
        <w:t>как</w:t>
      </w:r>
      <w:r>
        <w:t xml:space="preserve"> </w:t>
      </w:r>
      <w:r w:rsidRPr="004F42F6">
        <w:t>в</w:t>
      </w:r>
      <w:r>
        <w:t xml:space="preserve"> </w:t>
      </w:r>
      <w:r w:rsidRPr="004F42F6">
        <w:t>самом</w:t>
      </w:r>
      <w:r>
        <w:t xml:space="preserve"> </w:t>
      </w:r>
      <w:r w:rsidRPr="004F42F6">
        <w:t>файле</w:t>
      </w:r>
      <w:r>
        <w:t xml:space="preserve"> </w:t>
      </w:r>
      <w:r w:rsidRPr="004F42F6">
        <w:t>выходные</w:t>
      </w:r>
      <w:r>
        <w:t xml:space="preserve"> </w:t>
      </w:r>
      <w:r w:rsidRPr="004F42F6">
        <w:t>данные</w:t>
      </w:r>
      <w:r>
        <w:t xml:space="preserve"> </w:t>
      </w:r>
      <w:r w:rsidRPr="004F42F6">
        <w:t>не</w:t>
      </w:r>
      <w:r>
        <w:t xml:space="preserve"> </w:t>
      </w:r>
      <w:r w:rsidRPr="004F42F6">
        <w:t>обрезаются,</w:t>
      </w:r>
      <w:r>
        <w:t xml:space="preserve"> </w:t>
      </w:r>
      <w:r w:rsidRPr="004F42F6">
        <w:t>а</w:t>
      </w:r>
      <w:r>
        <w:t xml:space="preserve"> </w:t>
      </w:r>
      <w:r w:rsidRPr="004F42F6">
        <w:t>для</w:t>
      </w:r>
      <w:r>
        <w:t xml:space="preserve"> </w:t>
      </w:r>
      <w:r w:rsidRPr="004F42F6">
        <w:t>журнала</w:t>
      </w:r>
      <w:r>
        <w:t xml:space="preserve"> </w:t>
      </w:r>
      <w:r w:rsidRPr="004F42F6">
        <w:t>шага</w:t>
      </w:r>
      <w:r>
        <w:t xml:space="preserve"> </w:t>
      </w:r>
      <w:r w:rsidRPr="004F42F6">
        <w:t>действуют</w:t>
      </w:r>
      <w:r>
        <w:t xml:space="preserve"> </w:t>
      </w:r>
      <w:r w:rsidRPr="004F42F6">
        <w:t>ограничения</w:t>
      </w:r>
      <w:r>
        <w:t xml:space="preserve"> </w:t>
      </w:r>
      <w:r w:rsidRPr="004F42F6">
        <w:t>по</w:t>
      </w:r>
      <w:r>
        <w:t xml:space="preserve"> </w:t>
      </w:r>
      <w:r w:rsidRPr="004F42F6">
        <w:t>размеру</w:t>
      </w:r>
      <w:r>
        <w:t xml:space="preserve"> </w:t>
      </w:r>
      <w:r w:rsidRPr="004F42F6">
        <w:t>строки.</w:t>
      </w:r>
      <w:r>
        <w:t xml:space="preserve"> </w:t>
      </w:r>
      <w:r w:rsidRPr="004F42F6">
        <w:t>Вы</w:t>
      </w:r>
      <w:r>
        <w:t xml:space="preserve"> </w:t>
      </w:r>
      <w:r w:rsidRPr="004F42F6">
        <w:t>также</w:t>
      </w:r>
      <w:r>
        <w:t xml:space="preserve"> </w:t>
      </w:r>
      <w:r w:rsidRPr="004F42F6">
        <w:t>видите,</w:t>
      </w:r>
      <w:r>
        <w:t xml:space="preserve"> </w:t>
      </w:r>
      <w:r w:rsidRPr="004F42F6">
        <w:t>что</w:t>
      </w:r>
      <w:r>
        <w:t xml:space="preserve"> </w:t>
      </w:r>
      <w:r w:rsidRPr="004F42F6">
        <w:t>можно</w:t>
      </w:r>
      <w:r>
        <w:t xml:space="preserve"> </w:t>
      </w:r>
      <w:r w:rsidRPr="004F42F6">
        <w:t>настроить</w:t>
      </w:r>
      <w:r>
        <w:t xml:space="preserve"> </w:t>
      </w:r>
      <w:r w:rsidRPr="004F42F6">
        <w:t>задачу</w:t>
      </w:r>
      <w:r>
        <w:t xml:space="preserve"> </w:t>
      </w:r>
      <w:r w:rsidRPr="004F42F6">
        <w:t>на</w:t>
      </w:r>
      <w:r>
        <w:t xml:space="preserve"> </w:t>
      </w:r>
      <w:r w:rsidRPr="004F42F6">
        <w:t>выполнение</w:t>
      </w:r>
      <w:r>
        <w:t xml:space="preserve"> </w:t>
      </w:r>
      <w:r w:rsidRPr="004F42F6">
        <w:t>другим</w:t>
      </w:r>
      <w:r>
        <w:t xml:space="preserve"> </w:t>
      </w:r>
      <w:r w:rsidRPr="004F42F6">
        <w:t>пользователем,</w:t>
      </w:r>
      <w:r>
        <w:t xml:space="preserve"> </w:t>
      </w:r>
      <w:r w:rsidRPr="004F42F6">
        <w:t>а</w:t>
      </w:r>
      <w:r>
        <w:t xml:space="preserve"> </w:t>
      </w:r>
      <w:r w:rsidRPr="004F42F6">
        <w:t>не</w:t>
      </w:r>
      <w:r>
        <w:t xml:space="preserve"> </w:t>
      </w:r>
      <w:r w:rsidRPr="004F42F6">
        <w:t>только</w:t>
      </w:r>
      <w:r>
        <w:t xml:space="preserve"> </w:t>
      </w:r>
      <w:r w:rsidRPr="004F42F6">
        <w:t>учетной</w:t>
      </w:r>
      <w:r>
        <w:t xml:space="preserve"> </w:t>
      </w:r>
      <w:r w:rsidRPr="004F42F6">
        <w:t>записью</w:t>
      </w:r>
      <w:r>
        <w:t xml:space="preserve"> </w:t>
      </w:r>
      <w:r w:rsidRPr="004F42F6">
        <w:t>службы</w:t>
      </w:r>
      <w:r>
        <w:t xml:space="preserve"> </w:t>
      </w:r>
      <w:r w:rsidRPr="004F42F6">
        <w:t>по</w:t>
      </w:r>
      <w:r>
        <w:t xml:space="preserve"> </w:t>
      </w:r>
      <w:r w:rsidRPr="004F42F6">
        <w:t>умолчанию</w:t>
      </w:r>
      <w:r>
        <w:t xml:space="preserve"> </w:t>
      </w:r>
      <w:r w:rsidRPr="004F42F6">
        <w:t>для</w:t>
      </w:r>
      <w:r>
        <w:t xml:space="preserve"> </w:t>
      </w:r>
      <w:r w:rsidRPr="004F42F6">
        <w:t>агента</w:t>
      </w:r>
      <w:r>
        <w:t xml:space="preserve"> </w:t>
      </w:r>
      <w:r w:rsidRPr="004F42F6">
        <w:t>SQL</w:t>
      </w:r>
      <w:r>
        <w:t xml:space="preserve"> </w:t>
      </w:r>
      <w:r w:rsidRPr="004F42F6">
        <w:t>Server.</w:t>
      </w:r>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Теперь</w:t>
      </w:r>
      <w:r>
        <w:t xml:space="preserve"> </w:t>
      </w:r>
      <w:r w:rsidRPr="004F42F6">
        <w:t>мы</w:t>
      </w:r>
      <w:r>
        <w:t xml:space="preserve"> </w:t>
      </w:r>
      <w:r w:rsidRPr="004F42F6">
        <w:t>повторяем</w:t>
      </w:r>
      <w:r>
        <w:t xml:space="preserve"> </w:t>
      </w:r>
      <w:r w:rsidRPr="004F42F6">
        <w:t>процесс</w:t>
      </w:r>
      <w:r>
        <w:t xml:space="preserve"> </w:t>
      </w:r>
      <w:r w:rsidRPr="004F42F6">
        <w:t>для</w:t>
      </w:r>
      <w:r>
        <w:t xml:space="preserve"> </w:t>
      </w:r>
      <w:r w:rsidRPr="004F42F6">
        <w:t>шага</w:t>
      </w:r>
      <w:r>
        <w:t xml:space="preserve"> </w:t>
      </w:r>
      <w:r w:rsidRPr="004F42F6">
        <w:t>усечения</w:t>
      </w:r>
      <w:r>
        <w:t xml:space="preserve"> </w:t>
      </w:r>
      <w:r w:rsidRPr="004F42F6">
        <w:t>с</w:t>
      </w:r>
      <w:r>
        <w:t xml:space="preserve"> </w:t>
      </w:r>
      <w:r w:rsidRPr="004F42F6">
        <w:t>подходящими</w:t>
      </w:r>
      <w:r>
        <w:t xml:space="preserve"> </w:t>
      </w:r>
      <w:r w:rsidRPr="004F42F6">
        <w:t>значениями</w:t>
      </w:r>
      <w:r>
        <w:t xml:space="preserve"> </w:t>
      </w:r>
      <w:r w:rsidRPr="004F42F6">
        <w:t>(см.</w:t>
      </w:r>
      <w:r>
        <w:t xml:space="preserve"> </w:t>
      </w:r>
      <w:r w:rsidRPr="004F42F6">
        <w:t>экран</w:t>
      </w:r>
      <w:r>
        <w:t xml:space="preserve"> </w:t>
      </w:r>
      <w:r w:rsidRPr="004F42F6">
        <w:t>4).</w:t>
      </w:r>
    </w:p>
    <w:p w:rsidR="00AC223A" w:rsidRPr="004F42F6" w:rsidRDefault="00AC223A" w:rsidP="00AC223A">
      <w:pPr>
        <w:pStyle w:val="a4"/>
        <w:shd w:val="clear" w:color="auto" w:fill="FFFFFF"/>
        <w:spacing w:before="0" w:beforeAutospacing="0" w:after="0" w:afterAutospacing="0"/>
        <w:ind w:firstLine="426"/>
        <w:jc w:val="both"/>
        <w:textAlignment w:val="baseline"/>
      </w:pPr>
      <w:r>
        <w:t xml:space="preserve"> </w:t>
      </w:r>
    </w:p>
    <w:tbl>
      <w:tblPr>
        <w:tblW w:w="2250" w:type="dxa"/>
        <w:jc w:val="center"/>
        <w:shd w:val="clear" w:color="auto" w:fill="FFFFFF"/>
        <w:tblCellMar>
          <w:left w:w="0" w:type="dxa"/>
          <w:right w:w="0" w:type="dxa"/>
        </w:tblCellMar>
        <w:tblLook w:val="04A0" w:firstRow="1" w:lastRow="0" w:firstColumn="1" w:lastColumn="0" w:noHBand="0" w:noVBand="1"/>
      </w:tblPr>
      <w:tblGrid>
        <w:gridCol w:w="5899"/>
      </w:tblGrid>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ind w:firstLine="426"/>
              <w:jc w:val="both"/>
              <w:rPr>
                <w:rFonts w:ascii="Times New Roman" w:hAnsi="Times New Roman" w:cs="Times New Roman"/>
                <w:sz w:val="24"/>
                <w:szCs w:val="24"/>
              </w:rPr>
            </w:pPr>
            <w:r w:rsidRPr="004F42F6">
              <w:rPr>
                <w:rFonts w:ascii="Times New Roman" w:hAnsi="Times New Roman" w:cs="Times New Roman"/>
                <w:noProof/>
                <w:sz w:val="24"/>
                <w:szCs w:val="24"/>
                <w:lang w:eastAsia="ru-RU"/>
              </w:rPr>
              <w:drawing>
                <wp:inline distT="0" distB="0" distL="0" distR="0" wp14:anchorId="0848BD31" wp14:editId="698EADFB">
                  <wp:extent cx="3285460" cy="2984990"/>
                  <wp:effectExtent l="0" t="0" r="0" b="6350"/>
                  <wp:docPr id="10244" name="Рисунок 10244" descr="Создание шага усечения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оздание шага усечения базы данных"/>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9221" cy="2988407"/>
                          </a:xfrm>
                          <a:prstGeom prst="rect">
                            <a:avLst/>
                          </a:prstGeom>
                          <a:noFill/>
                          <a:ln>
                            <a:noFill/>
                          </a:ln>
                        </pic:spPr>
                      </pic:pic>
                    </a:graphicData>
                  </a:graphic>
                </wp:inline>
              </w:drawing>
            </w:r>
          </w:p>
        </w:tc>
      </w:tr>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jc w:val="both"/>
              <w:rPr>
                <w:rFonts w:ascii="Times New Roman" w:hAnsi="Times New Roman" w:cs="Times New Roman"/>
                <w:sz w:val="24"/>
                <w:szCs w:val="24"/>
              </w:rPr>
            </w:pPr>
            <w:r w:rsidRPr="004F42F6">
              <w:rPr>
                <w:rStyle w:val="a9"/>
                <w:rFonts w:ascii="Times New Roman" w:hAnsi="Times New Roman" w:cs="Times New Roman"/>
                <w:sz w:val="24"/>
                <w:szCs w:val="24"/>
                <w:bdr w:val="none" w:sz="0" w:space="0" w:color="auto" w:frame="1"/>
              </w:rPr>
              <w:t>Экран</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4.</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Создание</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шага</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усечения</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базы</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данных</w:t>
            </w:r>
          </w:p>
        </w:tc>
      </w:tr>
    </w:tbl>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На</w:t>
      </w:r>
      <w:r>
        <w:t xml:space="preserve"> </w:t>
      </w:r>
      <w:r w:rsidRPr="004F42F6">
        <w:t>шаге</w:t>
      </w:r>
      <w:r>
        <w:t xml:space="preserve"> </w:t>
      </w:r>
      <w:r w:rsidRPr="004F42F6">
        <w:t>усечения</w:t>
      </w:r>
      <w:r>
        <w:t xml:space="preserve"> </w:t>
      </w:r>
      <w:r w:rsidRPr="004F42F6">
        <w:t>назначается</w:t>
      </w:r>
      <w:r>
        <w:t xml:space="preserve"> </w:t>
      </w:r>
      <w:r w:rsidRPr="004F42F6">
        <w:t>контекст</w:t>
      </w:r>
      <w:r>
        <w:t xml:space="preserve"> </w:t>
      </w:r>
      <w:r w:rsidRPr="004F42F6">
        <w:t>базы</w:t>
      </w:r>
      <w:r>
        <w:t xml:space="preserve"> </w:t>
      </w:r>
      <w:r w:rsidRPr="004F42F6">
        <w:t>данных,</w:t>
      </w:r>
      <w:r>
        <w:t xml:space="preserve"> </w:t>
      </w:r>
      <w:r w:rsidRPr="004F42F6">
        <w:t>указывающий</w:t>
      </w:r>
      <w:r>
        <w:t xml:space="preserve"> </w:t>
      </w:r>
      <w:r w:rsidRPr="004F42F6">
        <w:t>на</w:t>
      </w:r>
      <w:r>
        <w:t xml:space="preserve"> </w:t>
      </w:r>
      <w:r w:rsidRPr="004F42F6">
        <w:t>базу</w:t>
      </w:r>
      <w:r>
        <w:t xml:space="preserve"> </w:t>
      </w:r>
      <w:r w:rsidRPr="004F42F6">
        <w:t>данных,</w:t>
      </w:r>
      <w:r>
        <w:t xml:space="preserve"> </w:t>
      </w:r>
      <w:r w:rsidRPr="004F42F6">
        <w:t>в</w:t>
      </w:r>
      <w:r>
        <w:t xml:space="preserve"> </w:t>
      </w:r>
      <w:r w:rsidRPr="004F42F6">
        <w:t>которой</w:t>
      </w:r>
      <w:r>
        <w:t xml:space="preserve"> </w:t>
      </w:r>
      <w:r w:rsidRPr="004F42F6">
        <w:t>планируется</w:t>
      </w:r>
      <w:r>
        <w:t xml:space="preserve"> </w:t>
      </w:r>
      <w:r w:rsidRPr="004F42F6">
        <w:t>выполнить</w:t>
      </w:r>
      <w:r>
        <w:t xml:space="preserve"> </w:t>
      </w:r>
      <w:r w:rsidRPr="004F42F6">
        <w:t>усечение</w:t>
      </w:r>
      <w:r>
        <w:t xml:space="preserve"> </w:t>
      </w:r>
      <w:r w:rsidRPr="004F42F6">
        <w:t>таблицы.</w:t>
      </w:r>
      <w:r>
        <w:t xml:space="preserve"> </w:t>
      </w:r>
      <w:r w:rsidRPr="004F42F6">
        <w:t>Я</w:t>
      </w:r>
      <w:r>
        <w:t xml:space="preserve"> </w:t>
      </w:r>
      <w:r w:rsidRPr="004F42F6">
        <w:t>мог</w:t>
      </w:r>
      <w:r>
        <w:t xml:space="preserve"> </w:t>
      </w:r>
      <w:r w:rsidRPr="004F42F6">
        <w:t>бы</w:t>
      </w:r>
      <w:r>
        <w:t xml:space="preserve"> </w:t>
      </w:r>
      <w:r w:rsidRPr="004F42F6">
        <w:t>оставить</w:t>
      </w:r>
      <w:r>
        <w:t xml:space="preserve"> </w:t>
      </w:r>
      <w:r w:rsidRPr="004F42F6">
        <w:t>ее</w:t>
      </w:r>
      <w:r>
        <w:t xml:space="preserve"> </w:t>
      </w:r>
      <w:r w:rsidRPr="004F42F6">
        <w:t>как</w:t>
      </w:r>
      <w:r>
        <w:t xml:space="preserve"> </w:t>
      </w:r>
      <w:r w:rsidRPr="004F42F6">
        <w:t>основную</w:t>
      </w:r>
      <w:r>
        <w:t xml:space="preserve"> </w:t>
      </w:r>
      <w:r w:rsidRPr="004F42F6">
        <w:t>базу</w:t>
      </w:r>
      <w:r>
        <w:t xml:space="preserve"> </w:t>
      </w:r>
      <w:r w:rsidRPr="004F42F6">
        <w:t>данных</w:t>
      </w:r>
      <w:r>
        <w:t xml:space="preserve"> </w:t>
      </w:r>
      <w:r w:rsidRPr="004F42F6">
        <w:t>по</w:t>
      </w:r>
      <w:r>
        <w:t xml:space="preserve"> </w:t>
      </w:r>
      <w:r w:rsidRPr="004F42F6">
        <w:t>умолчанию,</w:t>
      </w:r>
      <w:r>
        <w:t xml:space="preserve"> </w:t>
      </w:r>
      <w:r w:rsidRPr="004F42F6">
        <w:t>при</w:t>
      </w:r>
      <w:r>
        <w:t xml:space="preserve"> </w:t>
      </w:r>
      <w:r w:rsidRPr="004F42F6">
        <w:t>условии</w:t>
      </w:r>
      <w:r>
        <w:t xml:space="preserve"> </w:t>
      </w:r>
      <w:r w:rsidRPr="004F42F6">
        <w:t>что</w:t>
      </w:r>
      <w:r>
        <w:t xml:space="preserve"> </w:t>
      </w:r>
      <w:r w:rsidRPr="004F42F6">
        <w:t>команда</w:t>
      </w:r>
      <w:r>
        <w:t xml:space="preserve"> </w:t>
      </w:r>
      <w:r w:rsidRPr="004F42F6">
        <w:t>содержит</w:t>
      </w:r>
      <w:r>
        <w:t xml:space="preserve"> </w:t>
      </w:r>
      <w:r w:rsidRPr="004F42F6">
        <w:t>имя</w:t>
      </w:r>
      <w:r>
        <w:t xml:space="preserve"> </w:t>
      </w:r>
      <w:r w:rsidRPr="004F42F6">
        <w:t>базы</w:t>
      </w:r>
      <w:r>
        <w:t xml:space="preserve"> </w:t>
      </w:r>
      <w:r w:rsidRPr="004F42F6">
        <w:t>данных</w:t>
      </w:r>
      <w:r>
        <w:t xml:space="preserve"> </w:t>
      </w:r>
      <w:r w:rsidRPr="004F42F6">
        <w:t>и</w:t>
      </w:r>
      <w:r>
        <w:t xml:space="preserve"> </w:t>
      </w:r>
      <w:r w:rsidRPr="004F42F6">
        <w:t>схему</w:t>
      </w:r>
      <w:r>
        <w:t xml:space="preserve"> </w:t>
      </w:r>
      <w:r w:rsidRPr="004F42F6">
        <w:t>(см.</w:t>
      </w:r>
      <w:r>
        <w:t xml:space="preserve"> </w:t>
      </w:r>
      <w:r w:rsidRPr="004F42F6">
        <w:t>экран</w:t>
      </w:r>
      <w:r>
        <w:t xml:space="preserve"> </w:t>
      </w:r>
      <w:r w:rsidRPr="004F42F6">
        <w:t>5).</w:t>
      </w:r>
    </w:p>
    <w:tbl>
      <w:tblPr>
        <w:tblW w:w="7801" w:type="dxa"/>
        <w:jc w:val="center"/>
        <w:shd w:val="clear" w:color="auto" w:fill="FFFFFF"/>
        <w:tblCellMar>
          <w:left w:w="0" w:type="dxa"/>
          <w:right w:w="0" w:type="dxa"/>
        </w:tblCellMar>
        <w:tblLook w:val="04A0" w:firstRow="1" w:lastRow="0" w:firstColumn="1" w:lastColumn="0" w:noHBand="0" w:noVBand="1"/>
      </w:tblPr>
      <w:tblGrid>
        <w:gridCol w:w="7801"/>
      </w:tblGrid>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jc w:val="center"/>
              <w:rPr>
                <w:rFonts w:ascii="Times New Roman" w:hAnsi="Times New Roman" w:cs="Times New Roman"/>
                <w:sz w:val="24"/>
                <w:szCs w:val="24"/>
              </w:rPr>
            </w:pPr>
            <w:r w:rsidRPr="004F42F6">
              <w:rPr>
                <w:rFonts w:ascii="Times New Roman" w:hAnsi="Times New Roman" w:cs="Times New Roman"/>
                <w:noProof/>
                <w:sz w:val="24"/>
                <w:szCs w:val="24"/>
                <w:lang w:eastAsia="ru-RU"/>
              </w:rPr>
              <w:drawing>
                <wp:inline distT="0" distB="0" distL="0" distR="0" wp14:anchorId="21B56455" wp14:editId="46D6C4CE">
                  <wp:extent cx="3615069" cy="3252164"/>
                  <wp:effectExtent l="0" t="0" r="4445" b="5715"/>
                  <wp:docPr id="9" name="Рисунок 9" descr="Настройка шага усечения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астройка шага усечения базы данных"/>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6360" cy="3253325"/>
                          </a:xfrm>
                          <a:prstGeom prst="rect">
                            <a:avLst/>
                          </a:prstGeom>
                          <a:noFill/>
                          <a:ln>
                            <a:noFill/>
                          </a:ln>
                        </pic:spPr>
                      </pic:pic>
                    </a:graphicData>
                  </a:graphic>
                </wp:inline>
              </w:drawing>
            </w:r>
          </w:p>
        </w:tc>
      </w:tr>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jc w:val="center"/>
              <w:rPr>
                <w:rFonts w:ascii="Times New Roman" w:hAnsi="Times New Roman" w:cs="Times New Roman"/>
                <w:sz w:val="24"/>
                <w:szCs w:val="24"/>
              </w:rPr>
            </w:pPr>
            <w:r w:rsidRPr="004F42F6">
              <w:rPr>
                <w:rStyle w:val="a9"/>
                <w:rFonts w:ascii="Times New Roman" w:hAnsi="Times New Roman" w:cs="Times New Roman"/>
                <w:sz w:val="24"/>
                <w:szCs w:val="24"/>
                <w:bdr w:val="none" w:sz="0" w:space="0" w:color="auto" w:frame="1"/>
              </w:rPr>
              <w:lastRenderedPageBreak/>
              <w:t>Экран</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5.</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Настройка</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шага</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усечения</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базы</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данных</w:t>
            </w:r>
          </w:p>
        </w:tc>
      </w:tr>
    </w:tbl>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Для</w:t>
      </w:r>
      <w:r>
        <w:t xml:space="preserve"> </w:t>
      </w:r>
      <w:r w:rsidRPr="004F42F6">
        <w:t>шага</w:t>
      </w:r>
      <w:r>
        <w:t xml:space="preserve"> </w:t>
      </w:r>
      <w:r w:rsidRPr="004F42F6">
        <w:t>усечения</w:t>
      </w:r>
      <w:r>
        <w:t xml:space="preserve"> </w:t>
      </w:r>
      <w:r w:rsidRPr="004F42F6">
        <w:t>я</w:t>
      </w:r>
      <w:r>
        <w:t xml:space="preserve"> </w:t>
      </w:r>
      <w:r w:rsidRPr="004F42F6">
        <w:t>готов</w:t>
      </w:r>
      <w:r>
        <w:t xml:space="preserve"> </w:t>
      </w:r>
      <w:r w:rsidRPr="004F42F6">
        <w:t>повторить</w:t>
      </w:r>
      <w:r>
        <w:t xml:space="preserve"> </w:t>
      </w:r>
      <w:r w:rsidRPr="004F42F6">
        <w:t>попытку</w:t>
      </w:r>
      <w:r>
        <w:t xml:space="preserve"> </w:t>
      </w:r>
      <w:r w:rsidRPr="004F42F6">
        <w:t>до</w:t>
      </w:r>
      <w:r>
        <w:t xml:space="preserve"> </w:t>
      </w:r>
      <w:r w:rsidRPr="004F42F6">
        <w:t>трех</w:t>
      </w:r>
      <w:r>
        <w:t xml:space="preserve"> </w:t>
      </w:r>
      <w:r w:rsidRPr="004F42F6">
        <w:t>раз</w:t>
      </w:r>
      <w:r>
        <w:t xml:space="preserve"> </w:t>
      </w:r>
      <w:r w:rsidRPr="004F42F6">
        <w:t>с</w:t>
      </w:r>
      <w:r>
        <w:t xml:space="preserve"> </w:t>
      </w:r>
      <w:r w:rsidRPr="004F42F6">
        <w:t>ожиданием</w:t>
      </w:r>
      <w:r>
        <w:t xml:space="preserve"> </w:t>
      </w:r>
      <w:r w:rsidRPr="004F42F6">
        <w:t>в</w:t>
      </w:r>
      <w:r>
        <w:t xml:space="preserve"> </w:t>
      </w:r>
      <w:r w:rsidRPr="004F42F6">
        <w:t>течение</w:t>
      </w:r>
      <w:r>
        <w:t xml:space="preserve"> </w:t>
      </w:r>
      <w:r w:rsidRPr="004F42F6">
        <w:t>одной</w:t>
      </w:r>
      <w:r>
        <w:t xml:space="preserve"> </w:t>
      </w:r>
      <w:r w:rsidRPr="004F42F6">
        <w:t>минуты</w:t>
      </w:r>
      <w:r>
        <w:t xml:space="preserve"> </w:t>
      </w:r>
      <w:r w:rsidRPr="004F42F6">
        <w:t>между</w:t>
      </w:r>
      <w:r>
        <w:t xml:space="preserve"> </w:t>
      </w:r>
      <w:r w:rsidRPr="004F42F6">
        <w:t>попытками.</w:t>
      </w:r>
      <w:r>
        <w:t xml:space="preserve"> </w:t>
      </w:r>
      <w:r w:rsidRPr="004F42F6">
        <w:t>Если</w:t>
      </w:r>
      <w:r>
        <w:t xml:space="preserve"> </w:t>
      </w:r>
      <w:r w:rsidRPr="004F42F6">
        <w:t>шаг</w:t>
      </w:r>
      <w:r>
        <w:t xml:space="preserve"> </w:t>
      </w:r>
      <w:r w:rsidRPr="004F42F6">
        <w:t>завершается</w:t>
      </w:r>
      <w:r>
        <w:t xml:space="preserve"> </w:t>
      </w:r>
      <w:r w:rsidRPr="004F42F6">
        <w:t>успешно,</w:t>
      </w:r>
      <w:r>
        <w:t xml:space="preserve"> </w:t>
      </w:r>
      <w:r w:rsidRPr="004F42F6">
        <w:t>то</w:t>
      </w:r>
      <w:r>
        <w:t xml:space="preserve"> </w:t>
      </w:r>
      <w:r w:rsidRPr="004F42F6">
        <w:t>нужно,</w:t>
      </w:r>
      <w:r>
        <w:t xml:space="preserve"> </w:t>
      </w:r>
      <w:r w:rsidRPr="004F42F6">
        <w:t>чтобы</w:t>
      </w:r>
      <w:r>
        <w:t xml:space="preserve"> </w:t>
      </w:r>
      <w:r w:rsidRPr="004F42F6">
        <w:t>и</w:t>
      </w:r>
      <w:r>
        <w:t xml:space="preserve"> </w:t>
      </w:r>
      <w:r w:rsidRPr="004F42F6">
        <w:t>задание</w:t>
      </w:r>
      <w:r>
        <w:t xml:space="preserve"> </w:t>
      </w:r>
      <w:r w:rsidRPr="004F42F6">
        <w:t>завершилось</w:t>
      </w:r>
      <w:r>
        <w:t xml:space="preserve"> </w:t>
      </w:r>
      <w:r w:rsidRPr="004F42F6">
        <w:t>как</w:t>
      </w:r>
      <w:r>
        <w:t xml:space="preserve"> </w:t>
      </w:r>
      <w:r w:rsidRPr="004F42F6">
        <w:t>успешное.</w:t>
      </w:r>
      <w:r>
        <w:t xml:space="preserve"> </w:t>
      </w:r>
      <w:r w:rsidRPr="004F42F6">
        <w:t>Аналогично,</w:t>
      </w:r>
      <w:r>
        <w:t xml:space="preserve"> </w:t>
      </w:r>
      <w:r w:rsidRPr="004F42F6">
        <w:t>если</w:t>
      </w:r>
      <w:r>
        <w:t xml:space="preserve"> </w:t>
      </w:r>
      <w:r w:rsidRPr="004F42F6">
        <w:t>шаг</w:t>
      </w:r>
      <w:r>
        <w:t xml:space="preserve"> </w:t>
      </w:r>
      <w:r w:rsidRPr="004F42F6">
        <w:t>завершается</w:t>
      </w:r>
      <w:r>
        <w:t xml:space="preserve"> </w:t>
      </w:r>
      <w:r w:rsidRPr="004F42F6">
        <w:t>неудачей,</w:t>
      </w:r>
      <w:r>
        <w:t xml:space="preserve"> </w:t>
      </w:r>
      <w:r w:rsidRPr="004F42F6">
        <w:t>то</w:t>
      </w:r>
      <w:r>
        <w:t xml:space="preserve"> </w:t>
      </w:r>
      <w:r w:rsidRPr="004F42F6">
        <w:t>неудачно</w:t>
      </w:r>
      <w:r>
        <w:t xml:space="preserve"> </w:t>
      </w:r>
      <w:r w:rsidRPr="004F42F6">
        <w:t>и</w:t>
      </w:r>
      <w:r>
        <w:t xml:space="preserve"> </w:t>
      </w:r>
      <w:r w:rsidRPr="004F42F6">
        <w:t>задание.</w:t>
      </w:r>
      <w:r>
        <w:t xml:space="preserve"> </w:t>
      </w:r>
      <w:r w:rsidRPr="004F42F6">
        <w:t>Это</w:t>
      </w:r>
      <w:r>
        <w:t xml:space="preserve"> </w:t>
      </w:r>
      <w:r w:rsidRPr="004F42F6">
        <w:t>учитывается</w:t>
      </w:r>
      <w:r>
        <w:t xml:space="preserve"> </w:t>
      </w:r>
      <w:r w:rsidRPr="004F42F6">
        <w:t>при</w:t>
      </w:r>
      <w:r>
        <w:t xml:space="preserve"> </w:t>
      </w:r>
      <w:r w:rsidRPr="004F42F6">
        <w:t>настройке</w:t>
      </w:r>
      <w:r>
        <w:t xml:space="preserve"> </w:t>
      </w:r>
      <w:r w:rsidRPr="004F42F6">
        <w:t>предупреждений</w:t>
      </w:r>
      <w:r>
        <w:t xml:space="preserve"> </w:t>
      </w:r>
      <w:r w:rsidRPr="004F42F6">
        <w:t>и</w:t>
      </w:r>
      <w:r>
        <w:t xml:space="preserve"> </w:t>
      </w:r>
      <w:r w:rsidRPr="004F42F6">
        <w:t>уведомлений</w:t>
      </w:r>
      <w:r>
        <w:t xml:space="preserve"> </w:t>
      </w:r>
      <w:r w:rsidRPr="004F42F6">
        <w:t>о</w:t>
      </w:r>
      <w:r>
        <w:t xml:space="preserve"> </w:t>
      </w:r>
      <w:r w:rsidRPr="004F42F6">
        <w:t>заданиях.</w:t>
      </w:r>
      <w:r>
        <w:t xml:space="preserve"> </w:t>
      </w:r>
      <w:r w:rsidRPr="004F42F6">
        <w:t>И</w:t>
      </w:r>
      <w:r>
        <w:t xml:space="preserve"> </w:t>
      </w:r>
      <w:r w:rsidRPr="004F42F6">
        <w:t>вновь</w:t>
      </w:r>
      <w:r>
        <w:t xml:space="preserve"> </w:t>
      </w:r>
      <w:r w:rsidRPr="004F42F6">
        <w:t>я</w:t>
      </w:r>
      <w:r>
        <w:t xml:space="preserve"> </w:t>
      </w:r>
      <w:r w:rsidRPr="004F42F6">
        <w:t>хочу</w:t>
      </w:r>
      <w:r>
        <w:t xml:space="preserve"> </w:t>
      </w:r>
      <w:r w:rsidRPr="004F42F6">
        <w:t>записать</w:t>
      </w:r>
      <w:r>
        <w:t xml:space="preserve"> </w:t>
      </w:r>
      <w:r w:rsidRPr="004F42F6">
        <w:t>выходные</w:t>
      </w:r>
      <w:r>
        <w:t xml:space="preserve"> </w:t>
      </w:r>
      <w:r w:rsidRPr="004F42F6">
        <w:t>данные</w:t>
      </w:r>
      <w:r>
        <w:t xml:space="preserve"> </w:t>
      </w:r>
      <w:r w:rsidRPr="004F42F6">
        <w:t>в</w:t>
      </w:r>
      <w:r>
        <w:t xml:space="preserve"> </w:t>
      </w:r>
      <w:r w:rsidRPr="004F42F6">
        <w:t>файл,</w:t>
      </w:r>
      <w:r>
        <w:t xml:space="preserve"> </w:t>
      </w:r>
      <w:r w:rsidRPr="004F42F6">
        <w:t>созданный</w:t>
      </w:r>
      <w:r>
        <w:t xml:space="preserve"> </w:t>
      </w:r>
      <w:r w:rsidRPr="004F42F6">
        <w:t>или</w:t>
      </w:r>
      <w:r>
        <w:t xml:space="preserve"> </w:t>
      </w:r>
      <w:r w:rsidRPr="004F42F6">
        <w:t>указанный</w:t>
      </w:r>
      <w:r>
        <w:t xml:space="preserve"> </w:t>
      </w:r>
      <w:r w:rsidRPr="004F42F6">
        <w:t>на</w:t>
      </w:r>
      <w:r>
        <w:t xml:space="preserve"> </w:t>
      </w:r>
      <w:r w:rsidRPr="004F42F6">
        <w:t>первом</w:t>
      </w:r>
      <w:r>
        <w:t xml:space="preserve"> </w:t>
      </w:r>
      <w:r w:rsidRPr="004F42F6">
        <w:t>шаге,</w:t>
      </w:r>
      <w:r>
        <w:t xml:space="preserve"> </w:t>
      </w:r>
      <w:r w:rsidRPr="004F42F6">
        <w:t>но</w:t>
      </w:r>
      <w:r>
        <w:t xml:space="preserve"> </w:t>
      </w:r>
      <w:r w:rsidRPr="004F42F6">
        <w:t>на</w:t>
      </w:r>
      <w:r>
        <w:t xml:space="preserve"> </w:t>
      </w:r>
      <w:r w:rsidRPr="004F42F6">
        <w:t>этот</w:t>
      </w:r>
      <w:r>
        <w:t xml:space="preserve"> </w:t>
      </w:r>
      <w:r w:rsidRPr="004F42F6">
        <w:t>раз</w:t>
      </w:r>
      <w:r>
        <w:t xml:space="preserve"> </w:t>
      </w:r>
      <w:r w:rsidRPr="004F42F6">
        <w:t>присоединить</w:t>
      </w:r>
      <w:r>
        <w:t xml:space="preserve"> </w:t>
      </w:r>
      <w:r w:rsidRPr="004F42F6">
        <w:t>выходные</w:t>
      </w:r>
      <w:r>
        <w:t xml:space="preserve"> </w:t>
      </w:r>
      <w:r w:rsidRPr="004F42F6">
        <w:t>данные</w:t>
      </w:r>
      <w:r>
        <w:t xml:space="preserve"> </w:t>
      </w:r>
      <w:r w:rsidRPr="004F42F6">
        <w:t>к</w:t>
      </w:r>
      <w:r>
        <w:t xml:space="preserve"> </w:t>
      </w:r>
      <w:r w:rsidRPr="004F42F6">
        <w:t>существующему</w:t>
      </w:r>
      <w:r>
        <w:t xml:space="preserve"> </w:t>
      </w:r>
      <w:r w:rsidRPr="004F42F6">
        <w:t>заданию,</w:t>
      </w:r>
      <w:r>
        <w:t xml:space="preserve"> </w:t>
      </w:r>
      <w:r w:rsidRPr="004F42F6">
        <w:t>чтобы</w:t>
      </w:r>
      <w:r>
        <w:t xml:space="preserve"> </w:t>
      </w:r>
      <w:r w:rsidRPr="004F42F6">
        <w:t>увидеть</w:t>
      </w:r>
      <w:r>
        <w:t xml:space="preserve"> </w:t>
      </w:r>
      <w:r w:rsidRPr="004F42F6">
        <w:t>упорядоченные</w:t>
      </w:r>
      <w:r>
        <w:t xml:space="preserve"> </w:t>
      </w:r>
      <w:r w:rsidRPr="004F42F6">
        <w:t>выходные</w:t>
      </w:r>
      <w:r>
        <w:t xml:space="preserve"> </w:t>
      </w:r>
      <w:r w:rsidRPr="004F42F6">
        <w:t>данные</w:t>
      </w:r>
      <w:r>
        <w:t xml:space="preserve"> </w:t>
      </w:r>
      <w:r w:rsidRPr="004F42F6">
        <w:t>всех</w:t>
      </w:r>
      <w:r>
        <w:t xml:space="preserve"> </w:t>
      </w:r>
      <w:r w:rsidRPr="004F42F6">
        <w:t>шагов</w:t>
      </w:r>
      <w:r>
        <w:t xml:space="preserve"> </w:t>
      </w:r>
      <w:r w:rsidRPr="004F42F6">
        <w:t>в</w:t>
      </w:r>
      <w:r>
        <w:t xml:space="preserve"> </w:t>
      </w:r>
      <w:r w:rsidRPr="004F42F6">
        <w:t>одном</w:t>
      </w:r>
      <w:r>
        <w:t xml:space="preserve"> </w:t>
      </w:r>
      <w:r w:rsidRPr="004F42F6">
        <w:t>файле.</w:t>
      </w:r>
    </w:p>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При</w:t>
      </w:r>
      <w:r>
        <w:t xml:space="preserve"> </w:t>
      </w:r>
      <w:r w:rsidRPr="004F42F6">
        <w:t>планировании</w:t>
      </w:r>
      <w:r>
        <w:t xml:space="preserve"> </w:t>
      </w:r>
      <w:r w:rsidRPr="004F42F6">
        <w:t>задания</w:t>
      </w:r>
      <w:r>
        <w:t xml:space="preserve"> </w:t>
      </w:r>
      <w:r w:rsidRPr="004F42F6">
        <w:t>пользователям</w:t>
      </w:r>
      <w:r>
        <w:t xml:space="preserve"> </w:t>
      </w:r>
      <w:r w:rsidRPr="004F42F6">
        <w:t>предоставляются</w:t>
      </w:r>
      <w:r>
        <w:t xml:space="preserve"> </w:t>
      </w:r>
      <w:r w:rsidRPr="004F42F6">
        <w:t>широкие</w:t>
      </w:r>
      <w:r>
        <w:t xml:space="preserve"> </w:t>
      </w:r>
      <w:r w:rsidRPr="004F42F6">
        <w:t>возможности.</w:t>
      </w:r>
      <w:r>
        <w:t xml:space="preserve"> </w:t>
      </w:r>
      <w:r w:rsidRPr="004F42F6">
        <w:t>Вы</w:t>
      </w:r>
      <w:r>
        <w:t xml:space="preserve"> </w:t>
      </w:r>
      <w:r w:rsidRPr="004F42F6">
        <w:t>можете</w:t>
      </w:r>
      <w:r>
        <w:t xml:space="preserve"> </w:t>
      </w:r>
      <w:r w:rsidRPr="004F42F6">
        <w:t>выполнить</w:t>
      </w:r>
      <w:r>
        <w:t xml:space="preserve"> </w:t>
      </w:r>
      <w:r w:rsidRPr="004F42F6">
        <w:t>задание</w:t>
      </w:r>
      <w:r>
        <w:t xml:space="preserve"> </w:t>
      </w:r>
      <w:r w:rsidRPr="004F42F6">
        <w:t>один</w:t>
      </w:r>
      <w:r>
        <w:t xml:space="preserve"> </w:t>
      </w:r>
      <w:r w:rsidRPr="004F42F6">
        <w:t>раз,</w:t>
      </w:r>
      <w:r>
        <w:t xml:space="preserve"> </w:t>
      </w:r>
      <w:r w:rsidRPr="004F42F6">
        <w:t>как</w:t>
      </w:r>
      <w:r>
        <w:t xml:space="preserve"> </w:t>
      </w:r>
      <w:r w:rsidRPr="004F42F6">
        <w:t>показано</w:t>
      </w:r>
      <w:r>
        <w:t xml:space="preserve"> </w:t>
      </w:r>
      <w:r w:rsidRPr="004F42F6">
        <w:t>на</w:t>
      </w:r>
      <w:r>
        <w:t xml:space="preserve"> </w:t>
      </w:r>
      <w:r w:rsidRPr="004F42F6">
        <w:t>экране</w:t>
      </w:r>
      <w:r>
        <w:t xml:space="preserve"> </w:t>
      </w:r>
      <w:r w:rsidRPr="004F42F6">
        <w:t>6,</w:t>
      </w:r>
      <w:r>
        <w:t xml:space="preserve"> </w:t>
      </w:r>
      <w:r w:rsidRPr="004F42F6">
        <w:t>или</w:t>
      </w:r>
      <w:r>
        <w:t xml:space="preserve"> </w:t>
      </w:r>
      <w:r w:rsidRPr="004F42F6">
        <w:t>составить</w:t>
      </w:r>
      <w:r>
        <w:t xml:space="preserve"> </w:t>
      </w:r>
      <w:r w:rsidRPr="004F42F6">
        <w:t>расписание</w:t>
      </w:r>
      <w:r>
        <w:t xml:space="preserve"> </w:t>
      </w:r>
      <w:r w:rsidRPr="004F42F6">
        <w:t>для</w:t>
      </w:r>
      <w:r>
        <w:t xml:space="preserve"> </w:t>
      </w:r>
      <w:r w:rsidRPr="004F42F6">
        <w:t>повторного</w:t>
      </w:r>
      <w:r>
        <w:t xml:space="preserve"> </w:t>
      </w:r>
      <w:r w:rsidRPr="004F42F6">
        <w:t>выполнения.</w:t>
      </w:r>
    </w:p>
    <w:tbl>
      <w:tblPr>
        <w:tblW w:w="7801" w:type="dxa"/>
        <w:jc w:val="center"/>
        <w:shd w:val="clear" w:color="auto" w:fill="FFFFFF"/>
        <w:tblCellMar>
          <w:left w:w="0" w:type="dxa"/>
          <w:right w:w="0" w:type="dxa"/>
        </w:tblCellMar>
        <w:tblLook w:val="04A0" w:firstRow="1" w:lastRow="0" w:firstColumn="1" w:lastColumn="0" w:noHBand="0" w:noVBand="1"/>
      </w:tblPr>
      <w:tblGrid>
        <w:gridCol w:w="7801"/>
      </w:tblGrid>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tabs>
                <w:tab w:val="left" w:pos="0"/>
              </w:tabs>
              <w:spacing w:after="0" w:line="240" w:lineRule="auto"/>
              <w:jc w:val="center"/>
              <w:rPr>
                <w:rFonts w:ascii="Times New Roman" w:hAnsi="Times New Roman" w:cs="Times New Roman"/>
                <w:sz w:val="24"/>
                <w:szCs w:val="24"/>
              </w:rPr>
            </w:pPr>
            <w:r w:rsidRPr="004F42F6">
              <w:rPr>
                <w:rFonts w:ascii="Times New Roman" w:hAnsi="Times New Roman" w:cs="Times New Roman"/>
                <w:noProof/>
                <w:sz w:val="24"/>
                <w:szCs w:val="24"/>
                <w:lang w:eastAsia="ru-RU"/>
              </w:rPr>
              <w:drawing>
                <wp:inline distT="0" distB="0" distL="0" distR="0" wp14:anchorId="3848E7F5" wp14:editId="5FF762AA">
                  <wp:extent cx="3072809" cy="2682000"/>
                  <wp:effectExtent l="0" t="0" r="0" b="4445"/>
                  <wp:docPr id="2" name="Рисунок 2" descr="Планирование выполнения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ланирование выполнения задания"/>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0607" cy="2688806"/>
                          </a:xfrm>
                          <a:prstGeom prst="rect">
                            <a:avLst/>
                          </a:prstGeom>
                          <a:noFill/>
                          <a:ln>
                            <a:noFill/>
                          </a:ln>
                        </pic:spPr>
                      </pic:pic>
                    </a:graphicData>
                  </a:graphic>
                </wp:inline>
              </w:drawing>
            </w:r>
          </w:p>
        </w:tc>
      </w:tr>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jc w:val="center"/>
              <w:rPr>
                <w:rFonts w:ascii="Times New Roman" w:hAnsi="Times New Roman" w:cs="Times New Roman"/>
                <w:sz w:val="24"/>
                <w:szCs w:val="24"/>
              </w:rPr>
            </w:pPr>
            <w:r w:rsidRPr="004F42F6">
              <w:rPr>
                <w:rStyle w:val="a9"/>
                <w:rFonts w:ascii="Times New Roman" w:hAnsi="Times New Roman" w:cs="Times New Roman"/>
                <w:sz w:val="24"/>
                <w:szCs w:val="24"/>
                <w:bdr w:val="none" w:sz="0" w:space="0" w:color="auto" w:frame="1"/>
              </w:rPr>
              <w:t>Экран</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6.</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Планирование</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выполнения</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задания</w:t>
            </w:r>
          </w:p>
        </w:tc>
      </w:tr>
    </w:tbl>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t>Наконец,</w:t>
      </w:r>
      <w:r>
        <w:t xml:space="preserve"> </w:t>
      </w:r>
      <w:r w:rsidRPr="004F42F6">
        <w:t>мы</w:t>
      </w:r>
      <w:r>
        <w:t xml:space="preserve"> </w:t>
      </w:r>
      <w:r w:rsidRPr="004F42F6">
        <w:t>дошли</w:t>
      </w:r>
      <w:r>
        <w:t xml:space="preserve"> </w:t>
      </w:r>
      <w:r w:rsidRPr="004F42F6">
        <w:t>до</w:t>
      </w:r>
      <w:r>
        <w:t xml:space="preserve"> </w:t>
      </w:r>
      <w:r w:rsidRPr="004F42F6">
        <w:t>окна</w:t>
      </w:r>
      <w:r>
        <w:t xml:space="preserve"> </w:t>
      </w:r>
      <w:r w:rsidRPr="004F42F6">
        <w:t>настройки</w:t>
      </w:r>
      <w:r>
        <w:t xml:space="preserve"> </w:t>
      </w:r>
      <w:r w:rsidRPr="004F42F6">
        <w:t>параметров</w:t>
      </w:r>
      <w:r>
        <w:t xml:space="preserve"> </w:t>
      </w:r>
      <w:r w:rsidRPr="004F42F6">
        <w:t>уведомления</w:t>
      </w:r>
      <w:r>
        <w:t xml:space="preserve"> </w:t>
      </w:r>
      <w:r w:rsidRPr="004F42F6">
        <w:t>(см.</w:t>
      </w:r>
      <w:r>
        <w:t xml:space="preserve"> </w:t>
      </w:r>
      <w:r w:rsidRPr="004F42F6">
        <w:t>экран</w:t>
      </w:r>
      <w:r>
        <w:t xml:space="preserve"> </w:t>
      </w:r>
      <w:r w:rsidRPr="004F42F6">
        <w:t>7).</w:t>
      </w:r>
      <w:r>
        <w:t xml:space="preserve"> </w:t>
      </w:r>
      <w:r w:rsidRPr="004F42F6">
        <w:t>В</w:t>
      </w:r>
      <w:r>
        <w:t xml:space="preserve"> </w:t>
      </w:r>
      <w:r w:rsidRPr="004F42F6">
        <w:t>нашем</w:t>
      </w:r>
      <w:r>
        <w:t xml:space="preserve"> </w:t>
      </w:r>
      <w:r w:rsidRPr="004F42F6">
        <w:t>случае</w:t>
      </w:r>
      <w:r>
        <w:t xml:space="preserve"> </w:t>
      </w:r>
      <w:r w:rsidRPr="004F42F6">
        <w:t>я</w:t>
      </w:r>
      <w:r>
        <w:t xml:space="preserve"> </w:t>
      </w:r>
      <w:r w:rsidRPr="004F42F6">
        <w:t>хочу,</w:t>
      </w:r>
      <w:r>
        <w:t xml:space="preserve"> </w:t>
      </w:r>
      <w:r w:rsidRPr="004F42F6">
        <w:t>чтобы</w:t>
      </w:r>
      <w:r>
        <w:t xml:space="preserve"> </w:t>
      </w:r>
      <w:r w:rsidRPr="004F42F6">
        <w:t>мне</w:t>
      </w:r>
      <w:r>
        <w:t xml:space="preserve"> </w:t>
      </w:r>
      <w:r w:rsidRPr="004F42F6">
        <w:t>(Тиму</w:t>
      </w:r>
      <w:r>
        <w:t xml:space="preserve"> </w:t>
      </w:r>
      <w:r w:rsidRPr="004F42F6">
        <w:t>Форду)</w:t>
      </w:r>
      <w:r>
        <w:t xml:space="preserve"> </w:t>
      </w:r>
      <w:r w:rsidRPr="004F42F6">
        <w:t>было</w:t>
      </w:r>
      <w:r>
        <w:t xml:space="preserve"> </w:t>
      </w:r>
      <w:r w:rsidRPr="004F42F6">
        <w:t>послано</w:t>
      </w:r>
      <w:r>
        <w:t xml:space="preserve"> </w:t>
      </w:r>
      <w:r w:rsidRPr="004F42F6">
        <w:t>уведомление</w:t>
      </w:r>
      <w:r>
        <w:t xml:space="preserve"> </w:t>
      </w:r>
      <w:r w:rsidRPr="004F42F6">
        <w:t>о</w:t>
      </w:r>
      <w:r>
        <w:t xml:space="preserve"> </w:t>
      </w:r>
      <w:r w:rsidRPr="004F42F6">
        <w:t>сбое</w:t>
      </w:r>
      <w:r>
        <w:t xml:space="preserve"> </w:t>
      </w:r>
      <w:r w:rsidRPr="004F42F6">
        <w:t>задания</w:t>
      </w:r>
      <w:r>
        <w:t xml:space="preserve"> </w:t>
      </w:r>
      <w:r w:rsidRPr="004F42F6">
        <w:t>через</w:t>
      </w:r>
      <w:r>
        <w:t xml:space="preserve"> </w:t>
      </w:r>
      <w:r w:rsidRPr="004F42F6">
        <w:t>страницу,</w:t>
      </w:r>
      <w:r>
        <w:t xml:space="preserve"> </w:t>
      </w:r>
      <w:r w:rsidRPr="004F42F6">
        <w:t>поскольку</w:t>
      </w:r>
      <w:r>
        <w:t xml:space="preserve"> </w:t>
      </w:r>
      <w:r w:rsidRPr="004F42F6">
        <w:t>это</w:t>
      </w:r>
      <w:r>
        <w:t xml:space="preserve"> </w:t>
      </w:r>
      <w:r w:rsidRPr="004F42F6">
        <w:t>важно.</w:t>
      </w:r>
      <w:r>
        <w:t xml:space="preserve"> </w:t>
      </w:r>
      <w:r w:rsidRPr="004F42F6">
        <w:t>Если</w:t>
      </w:r>
      <w:r>
        <w:t xml:space="preserve"> </w:t>
      </w:r>
      <w:r w:rsidRPr="004F42F6">
        <w:t>задание</w:t>
      </w:r>
      <w:r>
        <w:t xml:space="preserve"> </w:t>
      </w:r>
      <w:r w:rsidRPr="004F42F6">
        <w:t>завершается</w:t>
      </w:r>
      <w:r>
        <w:t xml:space="preserve"> </w:t>
      </w:r>
      <w:r w:rsidRPr="004F42F6">
        <w:t>(успешно</w:t>
      </w:r>
      <w:r>
        <w:t xml:space="preserve"> </w:t>
      </w:r>
      <w:r w:rsidRPr="004F42F6">
        <w:t>или</w:t>
      </w:r>
      <w:r>
        <w:t xml:space="preserve"> </w:t>
      </w:r>
      <w:r w:rsidRPr="004F42F6">
        <w:t>неудачно,</w:t>
      </w:r>
      <w:r>
        <w:t xml:space="preserve"> </w:t>
      </w:r>
      <w:r w:rsidRPr="004F42F6">
        <w:t>неважно),</w:t>
      </w:r>
      <w:r>
        <w:t xml:space="preserve"> </w:t>
      </w:r>
      <w:r w:rsidRPr="004F42F6">
        <w:t>я</w:t>
      </w:r>
      <w:r>
        <w:t xml:space="preserve"> </w:t>
      </w:r>
      <w:r w:rsidRPr="004F42F6">
        <w:t>хочу</w:t>
      </w:r>
      <w:r>
        <w:t xml:space="preserve"> </w:t>
      </w:r>
      <w:r w:rsidRPr="004F42F6">
        <w:t>получить</w:t>
      </w:r>
      <w:r>
        <w:t xml:space="preserve"> </w:t>
      </w:r>
      <w:r w:rsidRPr="004F42F6">
        <w:t>по</w:t>
      </w:r>
      <w:r>
        <w:t xml:space="preserve"> </w:t>
      </w:r>
      <w:r w:rsidRPr="004F42F6">
        <w:t>электронной</w:t>
      </w:r>
      <w:r>
        <w:t xml:space="preserve"> </w:t>
      </w:r>
      <w:r w:rsidRPr="004F42F6">
        <w:t>почте</w:t>
      </w:r>
      <w:r>
        <w:t xml:space="preserve"> </w:t>
      </w:r>
      <w:r w:rsidRPr="004F42F6">
        <w:t>сообщение</w:t>
      </w:r>
      <w:r>
        <w:t xml:space="preserve"> </w:t>
      </w:r>
      <w:r w:rsidRPr="004F42F6">
        <w:t>о</w:t>
      </w:r>
      <w:r>
        <w:t xml:space="preserve"> </w:t>
      </w:r>
      <w:r w:rsidRPr="004F42F6">
        <w:t>состоянии.</w:t>
      </w:r>
      <w:r>
        <w:t xml:space="preserve"> </w:t>
      </w:r>
      <w:r w:rsidRPr="004F42F6">
        <w:t>Я</w:t>
      </w:r>
      <w:r>
        <w:t xml:space="preserve"> </w:t>
      </w:r>
      <w:r w:rsidRPr="004F42F6">
        <w:t>также</w:t>
      </w:r>
      <w:r>
        <w:t xml:space="preserve"> </w:t>
      </w:r>
      <w:r w:rsidRPr="004F42F6">
        <w:t>хочу</w:t>
      </w:r>
      <w:r>
        <w:t xml:space="preserve"> </w:t>
      </w:r>
      <w:r w:rsidRPr="004F42F6">
        <w:t>сохранить</w:t>
      </w:r>
      <w:r>
        <w:t xml:space="preserve"> </w:t>
      </w:r>
      <w:r w:rsidRPr="004F42F6">
        <w:t>в</w:t>
      </w:r>
      <w:r>
        <w:t xml:space="preserve"> </w:t>
      </w:r>
      <w:r w:rsidRPr="004F42F6">
        <w:t>журнале</w:t>
      </w:r>
      <w:r>
        <w:t xml:space="preserve"> </w:t>
      </w:r>
      <w:r w:rsidRPr="004F42F6">
        <w:t>Windows</w:t>
      </w:r>
      <w:r>
        <w:t xml:space="preserve"> </w:t>
      </w:r>
      <w:r w:rsidRPr="004F42F6">
        <w:t>запись</w:t>
      </w:r>
      <w:r>
        <w:t xml:space="preserve"> </w:t>
      </w:r>
      <w:r w:rsidRPr="004F42F6">
        <w:t>о</w:t>
      </w:r>
      <w:r>
        <w:t xml:space="preserve"> </w:t>
      </w:r>
      <w:r w:rsidRPr="004F42F6">
        <w:t>состоянии</w:t>
      </w:r>
      <w:r>
        <w:t xml:space="preserve"> </w:t>
      </w:r>
      <w:r w:rsidRPr="004F42F6">
        <w:t>задания,</w:t>
      </w:r>
      <w:r>
        <w:t xml:space="preserve"> </w:t>
      </w:r>
      <w:r w:rsidRPr="004F42F6">
        <w:t>и,</w:t>
      </w:r>
      <w:r>
        <w:t xml:space="preserve"> </w:t>
      </w:r>
      <w:r w:rsidRPr="004F42F6">
        <w:t>если</w:t>
      </w:r>
      <w:r>
        <w:t xml:space="preserve"> </w:t>
      </w:r>
      <w:r w:rsidRPr="004F42F6">
        <w:t>оно</w:t>
      </w:r>
      <w:r>
        <w:t xml:space="preserve"> </w:t>
      </w:r>
      <w:r w:rsidRPr="004F42F6">
        <w:t>выполнено</w:t>
      </w:r>
      <w:r>
        <w:t xml:space="preserve"> </w:t>
      </w:r>
      <w:r w:rsidRPr="004F42F6">
        <w:t>успешно,</w:t>
      </w:r>
      <w:r>
        <w:t xml:space="preserve"> </w:t>
      </w:r>
      <w:r w:rsidRPr="004F42F6">
        <w:t>удалить</w:t>
      </w:r>
      <w:r>
        <w:t xml:space="preserve"> </w:t>
      </w:r>
      <w:r w:rsidRPr="004F42F6">
        <w:t>задание,</w:t>
      </w:r>
      <w:r>
        <w:t xml:space="preserve"> </w:t>
      </w:r>
      <w:r w:rsidRPr="004F42F6">
        <w:t>так</w:t>
      </w:r>
      <w:r>
        <w:t xml:space="preserve"> </w:t>
      </w:r>
      <w:r w:rsidRPr="004F42F6">
        <w:t>как</w:t>
      </w:r>
      <w:r>
        <w:t xml:space="preserve"> </w:t>
      </w:r>
      <w:r w:rsidRPr="004F42F6">
        <w:t>оно</w:t>
      </w:r>
      <w:r>
        <w:t xml:space="preserve"> </w:t>
      </w:r>
      <w:r w:rsidRPr="004F42F6">
        <w:t>предназначено</w:t>
      </w:r>
      <w:r>
        <w:t xml:space="preserve"> </w:t>
      </w:r>
      <w:r w:rsidRPr="004F42F6">
        <w:t>лишь</w:t>
      </w:r>
      <w:r>
        <w:t xml:space="preserve"> </w:t>
      </w:r>
      <w:r w:rsidRPr="004F42F6">
        <w:t>для</w:t>
      </w:r>
      <w:r>
        <w:t xml:space="preserve"> </w:t>
      </w:r>
      <w:r w:rsidRPr="004F42F6">
        <w:t>разового</w:t>
      </w:r>
      <w:r>
        <w:t xml:space="preserve"> </w:t>
      </w:r>
      <w:r w:rsidRPr="004F42F6">
        <w:t>выполнения.</w:t>
      </w:r>
    </w:p>
    <w:tbl>
      <w:tblPr>
        <w:tblW w:w="5233" w:type="dxa"/>
        <w:jc w:val="center"/>
        <w:shd w:val="clear" w:color="auto" w:fill="FFFFFF"/>
        <w:tblCellMar>
          <w:left w:w="0" w:type="dxa"/>
          <w:right w:w="0" w:type="dxa"/>
        </w:tblCellMar>
        <w:tblLook w:val="04A0" w:firstRow="1" w:lastRow="0" w:firstColumn="1" w:lastColumn="0" w:noHBand="0" w:noVBand="1"/>
      </w:tblPr>
      <w:tblGrid>
        <w:gridCol w:w="5659"/>
      </w:tblGrid>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Pr="004F42F6" w:rsidRDefault="00AC223A" w:rsidP="00CC5C07">
            <w:pPr>
              <w:spacing w:after="0" w:line="240" w:lineRule="auto"/>
              <w:ind w:firstLine="426"/>
              <w:jc w:val="both"/>
              <w:rPr>
                <w:rFonts w:ascii="Times New Roman" w:hAnsi="Times New Roman" w:cs="Times New Roman"/>
                <w:sz w:val="24"/>
                <w:szCs w:val="24"/>
              </w:rPr>
            </w:pPr>
            <w:r w:rsidRPr="004F42F6">
              <w:rPr>
                <w:rFonts w:ascii="Times New Roman" w:hAnsi="Times New Roman" w:cs="Times New Roman"/>
                <w:noProof/>
                <w:sz w:val="24"/>
                <w:szCs w:val="24"/>
                <w:lang w:eastAsia="ru-RU"/>
              </w:rPr>
              <w:drawing>
                <wp:inline distT="0" distB="0" distL="0" distR="0" wp14:anchorId="30910A98" wp14:editId="47504634">
                  <wp:extent cx="3132471" cy="2838893"/>
                  <wp:effectExtent l="0" t="0" r="0" b="0"/>
                  <wp:docPr id="1" name="Рисунок 1" descr="Окно настройки параметров уведом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кно настройки параметров уведомления"/>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5482" cy="2841621"/>
                          </a:xfrm>
                          <a:prstGeom prst="rect">
                            <a:avLst/>
                          </a:prstGeom>
                          <a:noFill/>
                          <a:ln>
                            <a:noFill/>
                          </a:ln>
                        </pic:spPr>
                      </pic:pic>
                    </a:graphicData>
                  </a:graphic>
                </wp:inline>
              </w:drawing>
            </w:r>
          </w:p>
        </w:tc>
      </w:tr>
      <w:tr w:rsidR="00AC223A" w:rsidRPr="004F42F6" w:rsidTr="00CC5C07">
        <w:trPr>
          <w:jc w:val="cent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AC223A" w:rsidRDefault="00AC223A" w:rsidP="00CC5C07">
            <w:pPr>
              <w:spacing w:after="0" w:line="240" w:lineRule="auto"/>
              <w:jc w:val="center"/>
              <w:rPr>
                <w:rStyle w:val="a9"/>
                <w:rFonts w:ascii="Times New Roman" w:hAnsi="Times New Roman" w:cs="Times New Roman"/>
                <w:sz w:val="24"/>
                <w:szCs w:val="24"/>
                <w:bdr w:val="none" w:sz="0" w:space="0" w:color="auto" w:frame="1"/>
              </w:rPr>
            </w:pPr>
            <w:r w:rsidRPr="004F42F6">
              <w:rPr>
                <w:rStyle w:val="a9"/>
                <w:rFonts w:ascii="Times New Roman" w:hAnsi="Times New Roman" w:cs="Times New Roman"/>
                <w:sz w:val="24"/>
                <w:szCs w:val="24"/>
                <w:bdr w:val="none" w:sz="0" w:space="0" w:color="auto" w:frame="1"/>
              </w:rPr>
              <w:t>Экран</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7.</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Окно</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настройки</w:t>
            </w:r>
            <w:r>
              <w:rPr>
                <w:rStyle w:val="a9"/>
                <w:rFonts w:ascii="Times New Roman" w:hAnsi="Times New Roman" w:cs="Times New Roman"/>
                <w:sz w:val="24"/>
                <w:szCs w:val="24"/>
                <w:bdr w:val="none" w:sz="0" w:space="0" w:color="auto" w:frame="1"/>
              </w:rPr>
              <w:t xml:space="preserve"> </w:t>
            </w:r>
            <w:r w:rsidRPr="004F42F6">
              <w:rPr>
                <w:rStyle w:val="a9"/>
                <w:rFonts w:ascii="Times New Roman" w:hAnsi="Times New Roman" w:cs="Times New Roman"/>
                <w:sz w:val="24"/>
                <w:szCs w:val="24"/>
                <w:bdr w:val="none" w:sz="0" w:space="0" w:color="auto" w:frame="1"/>
              </w:rPr>
              <w:t>параметров</w:t>
            </w:r>
            <w:r>
              <w:rPr>
                <w:rStyle w:val="a9"/>
                <w:rFonts w:ascii="Times New Roman" w:hAnsi="Times New Roman" w:cs="Times New Roman"/>
                <w:sz w:val="24"/>
                <w:szCs w:val="24"/>
                <w:bdr w:val="none" w:sz="0" w:space="0" w:color="auto" w:frame="1"/>
              </w:rPr>
              <w:t xml:space="preserve"> </w:t>
            </w:r>
          </w:p>
          <w:p w:rsidR="00AC223A" w:rsidRPr="004F42F6" w:rsidRDefault="00AC223A" w:rsidP="00CC5C07">
            <w:pPr>
              <w:spacing w:after="0" w:line="240" w:lineRule="auto"/>
              <w:jc w:val="center"/>
              <w:rPr>
                <w:rFonts w:ascii="Times New Roman" w:hAnsi="Times New Roman" w:cs="Times New Roman"/>
                <w:sz w:val="24"/>
                <w:szCs w:val="24"/>
              </w:rPr>
            </w:pPr>
            <w:r w:rsidRPr="004F42F6">
              <w:rPr>
                <w:rStyle w:val="a9"/>
                <w:rFonts w:ascii="Times New Roman" w:hAnsi="Times New Roman" w:cs="Times New Roman"/>
                <w:sz w:val="24"/>
                <w:szCs w:val="24"/>
                <w:bdr w:val="none" w:sz="0" w:space="0" w:color="auto" w:frame="1"/>
              </w:rPr>
              <w:lastRenderedPageBreak/>
              <w:t>уведомления</w:t>
            </w:r>
          </w:p>
        </w:tc>
      </w:tr>
    </w:tbl>
    <w:p w:rsidR="00AC223A" w:rsidRPr="004F42F6" w:rsidRDefault="00AC223A" w:rsidP="00AC223A">
      <w:pPr>
        <w:pStyle w:val="a4"/>
        <w:shd w:val="clear" w:color="auto" w:fill="FFFFFF"/>
        <w:spacing w:before="0" w:beforeAutospacing="0" w:after="0" w:afterAutospacing="0"/>
        <w:ind w:firstLine="426"/>
        <w:jc w:val="both"/>
        <w:textAlignment w:val="baseline"/>
      </w:pPr>
      <w:r w:rsidRPr="004F42F6">
        <w:lastRenderedPageBreak/>
        <w:t>Как</w:t>
      </w:r>
      <w:r>
        <w:t xml:space="preserve"> </w:t>
      </w:r>
      <w:r w:rsidRPr="004F42F6">
        <w:t>уже</w:t>
      </w:r>
      <w:r>
        <w:t xml:space="preserve"> </w:t>
      </w:r>
      <w:r w:rsidRPr="004F42F6">
        <w:t>подчеркивалось</w:t>
      </w:r>
      <w:r>
        <w:t xml:space="preserve"> </w:t>
      </w:r>
      <w:r w:rsidRPr="004F42F6">
        <w:t>в</w:t>
      </w:r>
      <w:r>
        <w:t xml:space="preserve"> </w:t>
      </w:r>
      <w:r w:rsidRPr="004F42F6">
        <w:t>начале</w:t>
      </w:r>
      <w:r>
        <w:t xml:space="preserve"> </w:t>
      </w:r>
      <w:r w:rsidRPr="004F42F6">
        <w:t>статьи,</w:t>
      </w:r>
      <w:r>
        <w:t xml:space="preserve"> </w:t>
      </w:r>
      <w:r w:rsidRPr="004F42F6">
        <w:t>агент</w:t>
      </w:r>
      <w:r>
        <w:t xml:space="preserve"> </w:t>
      </w:r>
      <w:r w:rsidRPr="004F42F6">
        <w:t>SQL</w:t>
      </w:r>
      <w:r>
        <w:t xml:space="preserve"> </w:t>
      </w:r>
      <w:r w:rsidRPr="004F42F6">
        <w:t>Server</w:t>
      </w:r>
      <w:r>
        <w:t xml:space="preserve"> </w:t>
      </w:r>
      <w:r w:rsidRPr="004F42F6">
        <w:t>—</w:t>
      </w:r>
      <w:r>
        <w:t xml:space="preserve"> </w:t>
      </w:r>
      <w:r w:rsidRPr="004F42F6">
        <w:t>инструмент</w:t>
      </w:r>
      <w:r>
        <w:t xml:space="preserve"> </w:t>
      </w:r>
      <w:r w:rsidRPr="004F42F6">
        <w:t>с</w:t>
      </w:r>
      <w:r>
        <w:t xml:space="preserve"> </w:t>
      </w:r>
      <w:r w:rsidRPr="004F42F6">
        <w:t>широкими</w:t>
      </w:r>
      <w:r>
        <w:t xml:space="preserve"> </w:t>
      </w:r>
      <w:r w:rsidRPr="004F42F6">
        <w:t>возможностями.</w:t>
      </w:r>
      <w:r>
        <w:t xml:space="preserve"> </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462679">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462679">
        <w:rPr>
          <w:rFonts w:ascii="Times New Roman" w:hAnsi="Times New Roman" w:cs="Times New Roman"/>
          <w:b/>
          <w:sz w:val="24"/>
          <w:szCs w:val="24"/>
        </w:rPr>
        <w:t>вопросы</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0D134A" w:rsidRDefault="00AC223A" w:rsidP="00AC223A">
      <w:pPr>
        <w:pStyle w:val="3"/>
        <w:numPr>
          <w:ilvl w:val="0"/>
          <w:numId w:val="59"/>
        </w:numPr>
        <w:shd w:val="clear" w:color="auto" w:fill="FFFFFF"/>
        <w:spacing w:before="0" w:line="240" w:lineRule="auto"/>
        <w:ind w:left="0" w:firstLine="426"/>
        <w:jc w:val="both"/>
        <w:textAlignment w:val="baseline"/>
        <w:rPr>
          <w:rFonts w:ascii="Times New Roman" w:hAnsi="Times New Roman" w:cs="Times New Roman"/>
          <w:b w:val="0"/>
          <w:color w:val="auto"/>
          <w:sz w:val="24"/>
          <w:szCs w:val="24"/>
        </w:rPr>
      </w:pPr>
      <w:bookmarkStart w:id="61" w:name="_Toc124754578"/>
      <w:bookmarkStart w:id="62" w:name="_Toc124754641"/>
      <w:r>
        <w:rPr>
          <w:rFonts w:ascii="Times New Roman" w:hAnsi="Times New Roman" w:cs="Times New Roman"/>
          <w:b w:val="0"/>
          <w:color w:val="auto"/>
          <w:sz w:val="24"/>
          <w:szCs w:val="24"/>
        </w:rPr>
        <w:t>Перечислите к</w:t>
      </w:r>
      <w:r w:rsidRPr="000D134A">
        <w:rPr>
          <w:rFonts w:ascii="Times New Roman" w:hAnsi="Times New Roman" w:cs="Times New Roman"/>
          <w:b w:val="0"/>
          <w:color w:val="auto"/>
          <w:sz w:val="24"/>
          <w:szCs w:val="24"/>
        </w:rPr>
        <w:t>омпоненты агента SQL Server</w:t>
      </w:r>
      <w:bookmarkEnd w:id="61"/>
      <w:bookmarkEnd w:id="62"/>
    </w:p>
    <w:p w:rsidR="00AC223A" w:rsidRPr="000D134A" w:rsidRDefault="00AC223A" w:rsidP="00AC223A">
      <w:pPr>
        <w:pStyle w:val="3"/>
        <w:numPr>
          <w:ilvl w:val="0"/>
          <w:numId w:val="59"/>
        </w:numPr>
        <w:shd w:val="clear" w:color="auto" w:fill="FFFFFF"/>
        <w:spacing w:before="0" w:line="240" w:lineRule="auto"/>
        <w:ind w:left="0" w:firstLine="426"/>
        <w:jc w:val="both"/>
        <w:textAlignment w:val="baseline"/>
        <w:rPr>
          <w:rFonts w:ascii="Times New Roman" w:hAnsi="Times New Roman" w:cs="Times New Roman"/>
          <w:b w:val="0"/>
          <w:color w:val="auto"/>
          <w:sz w:val="24"/>
          <w:szCs w:val="24"/>
        </w:rPr>
      </w:pPr>
      <w:bookmarkStart w:id="63" w:name="_Toc124754579"/>
      <w:bookmarkStart w:id="64" w:name="_Toc124754642"/>
      <w:r>
        <w:rPr>
          <w:rFonts w:ascii="Times New Roman" w:hAnsi="Times New Roman" w:cs="Times New Roman"/>
          <w:b w:val="0"/>
          <w:color w:val="auto"/>
          <w:sz w:val="24"/>
          <w:szCs w:val="24"/>
        </w:rPr>
        <w:t>Опишите работу а</w:t>
      </w:r>
      <w:r w:rsidRPr="000D134A">
        <w:rPr>
          <w:rFonts w:ascii="Times New Roman" w:hAnsi="Times New Roman" w:cs="Times New Roman"/>
          <w:b w:val="0"/>
          <w:color w:val="auto"/>
          <w:sz w:val="24"/>
          <w:szCs w:val="24"/>
        </w:rPr>
        <w:t>гент</w:t>
      </w:r>
      <w:r>
        <w:rPr>
          <w:rFonts w:ascii="Times New Roman" w:hAnsi="Times New Roman" w:cs="Times New Roman"/>
          <w:b w:val="0"/>
          <w:color w:val="auto"/>
          <w:sz w:val="24"/>
          <w:szCs w:val="24"/>
        </w:rPr>
        <w:t>а</w:t>
      </w:r>
      <w:r w:rsidRPr="000D134A">
        <w:rPr>
          <w:rFonts w:ascii="Times New Roman" w:hAnsi="Times New Roman" w:cs="Times New Roman"/>
          <w:b w:val="0"/>
          <w:color w:val="auto"/>
          <w:sz w:val="24"/>
          <w:szCs w:val="24"/>
        </w:rPr>
        <w:t xml:space="preserve"> SQL Server как систем</w:t>
      </w:r>
      <w:r>
        <w:rPr>
          <w:rFonts w:ascii="Times New Roman" w:hAnsi="Times New Roman" w:cs="Times New Roman"/>
          <w:b w:val="0"/>
          <w:color w:val="auto"/>
          <w:sz w:val="24"/>
          <w:szCs w:val="24"/>
        </w:rPr>
        <w:t>у</w:t>
      </w:r>
      <w:r w:rsidRPr="000D134A">
        <w:rPr>
          <w:rFonts w:ascii="Times New Roman" w:hAnsi="Times New Roman" w:cs="Times New Roman"/>
          <w:b w:val="0"/>
          <w:color w:val="auto"/>
          <w:sz w:val="24"/>
          <w:szCs w:val="24"/>
        </w:rPr>
        <w:t xml:space="preserve"> планирования заданий</w:t>
      </w:r>
      <w:bookmarkEnd w:id="63"/>
      <w:bookmarkEnd w:id="64"/>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CC5C07">
      <w:pPr>
        <w:pStyle w:val="1"/>
      </w:pPr>
      <w:bookmarkStart w:id="65" w:name="_Toc124754643"/>
      <w:r w:rsidRPr="00590FD5">
        <w:lastRenderedPageBreak/>
        <w:t>Лекция</w:t>
      </w:r>
      <w:r>
        <w:t xml:space="preserve"> </w:t>
      </w:r>
      <w:r w:rsidRPr="00590FD5">
        <w:t>13.</w:t>
      </w:r>
      <w:bookmarkEnd w:id="65"/>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Выполнение</w:t>
      </w:r>
      <w:r>
        <w:rPr>
          <w:rFonts w:ascii="Times New Roman" w:hAnsi="Times New Roman" w:cs="Times New Roman"/>
          <w:b/>
          <w:sz w:val="24"/>
          <w:szCs w:val="24"/>
        </w:rPr>
        <w:t xml:space="preserve"> </w:t>
      </w:r>
      <w:r w:rsidRPr="00590FD5">
        <w:rPr>
          <w:rFonts w:ascii="Times New Roman" w:hAnsi="Times New Roman" w:cs="Times New Roman"/>
          <w:b/>
          <w:sz w:val="24"/>
          <w:szCs w:val="24"/>
        </w:rPr>
        <w:t>мониторинга</w:t>
      </w:r>
      <w:r>
        <w:rPr>
          <w:rFonts w:ascii="Times New Roman" w:hAnsi="Times New Roman" w:cs="Times New Roman"/>
          <w:b/>
          <w:sz w:val="24"/>
          <w:szCs w:val="24"/>
        </w:rPr>
        <w:t xml:space="preserve"> </w:t>
      </w:r>
      <w:r w:rsidRPr="00590FD5">
        <w:rPr>
          <w:rFonts w:ascii="Times New Roman" w:hAnsi="Times New Roman" w:cs="Times New Roman"/>
          <w:b/>
          <w:sz w:val="24"/>
          <w:szCs w:val="24"/>
        </w:rPr>
        <w:t>SQL</w:t>
      </w:r>
      <w:r>
        <w:rPr>
          <w:rFonts w:ascii="Times New Roman" w:hAnsi="Times New Roman" w:cs="Times New Roman"/>
          <w:b/>
          <w:sz w:val="24"/>
          <w:szCs w:val="24"/>
        </w:rPr>
        <w:t xml:space="preserve"> </w:t>
      </w:r>
      <w:r w:rsidRPr="00590FD5">
        <w:rPr>
          <w:rFonts w:ascii="Times New Roman" w:hAnsi="Times New Roman" w:cs="Times New Roman"/>
          <w:b/>
          <w:sz w:val="24"/>
          <w:szCs w:val="24"/>
        </w:rPr>
        <w:t>Server</w:t>
      </w:r>
      <w:r>
        <w:rPr>
          <w:rFonts w:ascii="Times New Roman" w:hAnsi="Times New Roman" w:cs="Times New Roman"/>
          <w:b/>
          <w:sz w:val="24"/>
          <w:szCs w:val="24"/>
        </w:rPr>
        <w:t xml:space="preserve"> </w:t>
      </w:r>
      <w:r w:rsidRPr="00590FD5">
        <w:rPr>
          <w:rFonts w:ascii="Times New Roman" w:hAnsi="Times New Roman" w:cs="Times New Roman"/>
          <w:b/>
          <w:sz w:val="24"/>
          <w:szCs w:val="24"/>
        </w:rPr>
        <w:t>с</w:t>
      </w:r>
      <w:r>
        <w:rPr>
          <w:rFonts w:ascii="Times New Roman" w:hAnsi="Times New Roman" w:cs="Times New Roman"/>
          <w:b/>
          <w:sz w:val="24"/>
          <w:szCs w:val="24"/>
        </w:rPr>
        <w:t xml:space="preserve"> </w:t>
      </w:r>
      <w:r w:rsidRPr="00590FD5">
        <w:rPr>
          <w:rFonts w:ascii="Times New Roman" w:hAnsi="Times New Roman" w:cs="Times New Roman"/>
          <w:b/>
          <w:sz w:val="24"/>
          <w:szCs w:val="24"/>
        </w:rPr>
        <w:t>использование</w:t>
      </w:r>
      <w:r>
        <w:rPr>
          <w:rFonts w:ascii="Times New Roman" w:hAnsi="Times New Roman" w:cs="Times New Roman"/>
          <w:b/>
          <w:sz w:val="24"/>
          <w:szCs w:val="24"/>
        </w:rPr>
        <w:t xml:space="preserve"> </w:t>
      </w:r>
      <w:r w:rsidRPr="00590FD5">
        <w:rPr>
          <w:rFonts w:ascii="Times New Roman" w:hAnsi="Times New Roman" w:cs="Times New Roman"/>
          <w:b/>
          <w:sz w:val="24"/>
          <w:szCs w:val="24"/>
        </w:rPr>
        <w:t>оповещений</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предупреждений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462679">
        <w:rPr>
          <w:rFonts w:ascii="Times New Roman" w:hAnsi="Times New Roman" w:cs="Times New Roman"/>
          <w:b/>
          <w:sz w:val="24"/>
          <w:szCs w:val="24"/>
        </w:rPr>
        <w:t>Цель:</w:t>
      </w:r>
      <w:r>
        <w:rPr>
          <w:rFonts w:ascii="Times New Roman" w:hAnsi="Times New Roman" w:cs="Times New Roman"/>
          <w:sz w:val="24"/>
          <w:szCs w:val="24"/>
        </w:rPr>
        <w:t xml:space="preserve"> рассмотреть выполнение мониторинга </w:t>
      </w:r>
      <w:r w:rsidRPr="00462679">
        <w:rPr>
          <w:rFonts w:ascii="Times New Roman" w:hAnsi="Times New Roman" w:cs="Times New Roman"/>
          <w:sz w:val="24"/>
          <w:szCs w:val="24"/>
        </w:rPr>
        <w:t>SQL</w:t>
      </w:r>
      <w:r>
        <w:rPr>
          <w:rFonts w:ascii="Times New Roman" w:hAnsi="Times New Roman" w:cs="Times New Roman"/>
          <w:sz w:val="24"/>
          <w:szCs w:val="24"/>
        </w:rPr>
        <w:t xml:space="preserve"> </w:t>
      </w:r>
      <w:r w:rsidRPr="00462679">
        <w:rPr>
          <w:rFonts w:ascii="Times New Roman" w:hAnsi="Times New Roman" w:cs="Times New Roman"/>
          <w:sz w:val="24"/>
          <w:szCs w:val="24"/>
        </w:rPr>
        <w:t>Server</w:t>
      </w:r>
      <w:r>
        <w:rPr>
          <w:rFonts w:ascii="Times New Roman" w:hAnsi="Times New Roman" w:cs="Times New Roman"/>
          <w:sz w:val="24"/>
          <w:szCs w:val="24"/>
        </w:rPr>
        <w:t xml:space="preserve"> </w:t>
      </w:r>
      <w:r w:rsidRPr="00462679">
        <w:rPr>
          <w:rFonts w:ascii="Times New Roman" w:hAnsi="Times New Roman" w:cs="Times New Roman"/>
          <w:sz w:val="24"/>
          <w:szCs w:val="24"/>
        </w:rPr>
        <w:t>с</w:t>
      </w:r>
      <w:r>
        <w:rPr>
          <w:rFonts w:ascii="Times New Roman" w:hAnsi="Times New Roman" w:cs="Times New Roman"/>
          <w:sz w:val="24"/>
          <w:szCs w:val="24"/>
        </w:rPr>
        <w:t xml:space="preserve"> </w:t>
      </w:r>
      <w:r w:rsidRPr="00462679">
        <w:rPr>
          <w:rFonts w:ascii="Times New Roman" w:hAnsi="Times New Roman" w:cs="Times New Roman"/>
          <w:sz w:val="24"/>
          <w:szCs w:val="24"/>
        </w:rPr>
        <w:t>использование</w:t>
      </w:r>
      <w:r>
        <w:rPr>
          <w:rFonts w:ascii="Times New Roman" w:hAnsi="Times New Roman" w:cs="Times New Roman"/>
          <w:sz w:val="24"/>
          <w:szCs w:val="24"/>
        </w:rPr>
        <w:t xml:space="preserve"> </w:t>
      </w:r>
      <w:r w:rsidRPr="00462679">
        <w:rPr>
          <w:rFonts w:ascii="Times New Roman" w:hAnsi="Times New Roman" w:cs="Times New Roman"/>
          <w:sz w:val="24"/>
          <w:szCs w:val="24"/>
        </w:rPr>
        <w:t>оповещений</w:t>
      </w:r>
      <w:r>
        <w:rPr>
          <w:rFonts w:ascii="Times New Roman" w:hAnsi="Times New Roman" w:cs="Times New Roman"/>
          <w:sz w:val="24"/>
          <w:szCs w:val="24"/>
        </w:rPr>
        <w:t xml:space="preserve"> </w:t>
      </w:r>
      <w:r w:rsidRPr="00462679">
        <w:rPr>
          <w:rFonts w:ascii="Times New Roman" w:hAnsi="Times New Roman" w:cs="Times New Roman"/>
          <w:sz w:val="24"/>
          <w:szCs w:val="24"/>
        </w:rPr>
        <w:t>и</w:t>
      </w:r>
      <w:r>
        <w:rPr>
          <w:rFonts w:ascii="Times New Roman" w:hAnsi="Times New Roman" w:cs="Times New Roman"/>
          <w:sz w:val="24"/>
          <w:szCs w:val="24"/>
        </w:rPr>
        <w:t xml:space="preserve"> </w:t>
      </w:r>
      <w:r w:rsidRPr="00462679">
        <w:rPr>
          <w:rFonts w:ascii="Times New Roman" w:hAnsi="Times New Roman" w:cs="Times New Roman"/>
          <w:sz w:val="24"/>
          <w:szCs w:val="24"/>
        </w:rPr>
        <w:t>предупреждений</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462679">
        <w:rPr>
          <w:rFonts w:ascii="Times New Roman" w:hAnsi="Times New Roman" w:cs="Times New Roman"/>
          <w:b/>
          <w:sz w:val="24"/>
          <w:szCs w:val="24"/>
        </w:rPr>
        <w:t>План</w:t>
      </w:r>
      <w:r>
        <w:rPr>
          <w:rFonts w:ascii="Times New Roman" w:hAnsi="Times New Roman" w:cs="Times New Roman"/>
          <w:b/>
          <w:sz w:val="24"/>
          <w:szCs w:val="24"/>
        </w:rPr>
        <w:t xml:space="preserve"> </w:t>
      </w:r>
      <w:r w:rsidRPr="00462679">
        <w:rPr>
          <w:rFonts w:ascii="Times New Roman" w:hAnsi="Times New Roman" w:cs="Times New Roman"/>
          <w:b/>
          <w:sz w:val="24"/>
          <w:szCs w:val="24"/>
        </w:rPr>
        <w:t>занятия</w:t>
      </w:r>
      <w:r>
        <w:rPr>
          <w:rFonts w:ascii="Times New Roman" w:hAnsi="Times New Roman" w:cs="Times New Roman"/>
          <w:sz w:val="24"/>
          <w:szCs w:val="24"/>
        </w:rPr>
        <w:t>:</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0F104A" w:rsidRDefault="00AC223A" w:rsidP="00AC223A">
      <w:pPr>
        <w:pStyle w:val="a0"/>
        <w:numPr>
          <w:ilvl w:val="0"/>
          <w:numId w:val="62"/>
        </w:numPr>
        <w:spacing w:after="0" w:line="240" w:lineRule="auto"/>
        <w:ind w:left="0" w:firstLine="426"/>
        <w:jc w:val="both"/>
        <w:rPr>
          <w:rFonts w:ascii="Times New Roman" w:hAnsi="Times New Roman" w:cs="Times New Roman"/>
          <w:sz w:val="24"/>
          <w:szCs w:val="24"/>
        </w:rPr>
      </w:pPr>
      <w:r w:rsidRPr="000F104A">
        <w:rPr>
          <w:rFonts w:ascii="Times New Roman" w:hAnsi="Times New Roman" w:cs="Times New Roman"/>
          <w:sz w:val="24"/>
          <w:szCs w:val="24"/>
        </w:rPr>
        <w:t>Механизм оповещений</w:t>
      </w:r>
    </w:p>
    <w:p w:rsidR="00AC223A" w:rsidRPr="000F104A" w:rsidRDefault="00AC223A" w:rsidP="00AC223A">
      <w:pPr>
        <w:pStyle w:val="a0"/>
        <w:numPr>
          <w:ilvl w:val="0"/>
          <w:numId w:val="62"/>
        </w:numPr>
        <w:spacing w:after="0" w:line="240" w:lineRule="auto"/>
        <w:ind w:left="0" w:firstLine="426"/>
        <w:jc w:val="both"/>
        <w:rPr>
          <w:rFonts w:ascii="Times New Roman" w:hAnsi="Times New Roman" w:cs="Times New Roman"/>
          <w:sz w:val="24"/>
          <w:szCs w:val="24"/>
        </w:rPr>
      </w:pPr>
      <w:r w:rsidRPr="000F104A">
        <w:rPr>
          <w:rFonts w:ascii="Times New Roman" w:hAnsi="Times New Roman" w:cs="Times New Roman"/>
          <w:sz w:val="24"/>
          <w:szCs w:val="24"/>
        </w:rPr>
        <w:t>Настройка профиля компоненты database mail</w:t>
      </w:r>
    </w:p>
    <w:p w:rsidR="00AC223A" w:rsidRPr="000F104A" w:rsidRDefault="00AC223A" w:rsidP="00AC223A">
      <w:pPr>
        <w:pStyle w:val="a0"/>
        <w:numPr>
          <w:ilvl w:val="0"/>
          <w:numId w:val="62"/>
        </w:numPr>
        <w:spacing w:after="0" w:line="240" w:lineRule="auto"/>
        <w:ind w:left="0" w:firstLine="426"/>
        <w:jc w:val="both"/>
        <w:rPr>
          <w:rFonts w:ascii="Times New Roman" w:hAnsi="Times New Roman" w:cs="Times New Roman"/>
          <w:sz w:val="24"/>
          <w:szCs w:val="24"/>
        </w:rPr>
      </w:pPr>
      <w:r w:rsidRPr="000F104A">
        <w:rPr>
          <w:rFonts w:ascii="Times New Roman" w:hAnsi="Times New Roman" w:cs="Times New Roman"/>
          <w:sz w:val="24"/>
          <w:szCs w:val="24"/>
        </w:rPr>
        <w:t>Добавление оператора оповещений</w:t>
      </w:r>
    </w:p>
    <w:p w:rsidR="00AC223A" w:rsidRPr="000F104A" w:rsidRDefault="00AC223A" w:rsidP="00AC223A">
      <w:pPr>
        <w:pStyle w:val="a0"/>
        <w:numPr>
          <w:ilvl w:val="0"/>
          <w:numId w:val="62"/>
        </w:numPr>
        <w:spacing w:after="0" w:line="240" w:lineRule="auto"/>
        <w:ind w:left="0" w:firstLine="426"/>
        <w:jc w:val="both"/>
        <w:rPr>
          <w:rFonts w:ascii="Times New Roman" w:hAnsi="Times New Roman" w:cs="Times New Roman"/>
          <w:sz w:val="24"/>
          <w:szCs w:val="24"/>
        </w:rPr>
      </w:pPr>
      <w:r w:rsidRPr="000F104A">
        <w:rPr>
          <w:rFonts w:ascii="Times New Roman" w:hAnsi="Times New Roman" w:cs="Times New Roman"/>
          <w:sz w:val="24"/>
          <w:szCs w:val="24"/>
        </w:rPr>
        <w:t>Настройка почты агента sql server</w:t>
      </w:r>
    </w:p>
    <w:p w:rsidR="00AC223A" w:rsidRPr="000F104A" w:rsidRDefault="00AC223A" w:rsidP="00AC223A">
      <w:pPr>
        <w:pStyle w:val="a0"/>
        <w:numPr>
          <w:ilvl w:val="0"/>
          <w:numId w:val="62"/>
        </w:numPr>
        <w:spacing w:after="0" w:line="240" w:lineRule="auto"/>
        <w:ind w:left="0" w:firstLine="426"/>
        <w:jc w:val="both"/>
        <w:rPr>
          <w:rFonts w:ascii="Times New Roman" w:hAnsi="Times New Roman" w:cs="Times New Roman"/>
          <w:sz w:val="24"/>
          <w:szCs w:val="24"/>
        </w:rPr>
      </w:pPr>
      <w:r w:rsidRPr="000F104A">
        <w:rPr>
          <w:rFonts w:ascii="Times New Roman" w:hAnsi="Times New Roman" w:cs="Times New Roman"/>
          <w:sz w:val="24"/>
          <w:szCs w:val="24"/>
        </w:rPr>
        <w:t>Включение триггеров и задач оповещения</w:t>
      </w:r>
    </w:p>
    <w:p w:rsidR="00AC223A" w:rsidRDefault="00AC223A" w:rsidP="00AC223A">
      <w:pPr>
        <w:pStyle w:val="a0"/>
        <w:numPr>
          <w:ilvl w:val="0"/>
          <w:numId w:val="62"/>
        </w:numPr>
        <w:spacing w:after="0" w:line="240" w:lineRule="auto"/>
        <w:ind w:left="0" w:firstLine="426"/>
        <w:jc w:val="both"/>
        <w:rPr>
          <w:rFonts w:ascii="Times New Roman" w:hAnsi="Times New Roman" w:cs="Times New Roman"/>
          <w:sz w:val="24"/>
          <w:szCs w:val="24"/>
        </w:rPr>
      </w:pPr>
      <w:r w:rsidRPr="000F104A">
        <w:rPr>
          <w:rFonts w:ascii="Times New Roman" w:hAnsi="Times New Roman" w:cs="Times New Roman"/>
          <w:sz w:val="24"/>
          <w:szCs w:val="24"/>
        </w:rPr>
        <w:t>Проверка работоспособности оповещений</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2"/>
        <w:shd w:val="clear" w:color="auto" w:fill="FFFFFF"/>
        <w:spacing w:before="0" w:line="240" w:lineRule="auto"/>
        <w:ind w:firstLine="425"/>
        <w:jc w:val="both"/>
        <w:textAlignment w:val="baseline"/>
        <w:rPr>
          <w:rFonts w:ascii="Times New Roman" w:hAnsi="Times New Roman" w:cs="Times New Roman"/>
          <w:b/>
          <w:caps/>
          <w:color w:val="auto"/>
          <w:sz w:val="24"/>
          <w:szCs w:val="24"/>
        </w:rPr>
      </w:pPr>
      <w:bookmarkStart w:id="66" w:name="_Toc124754581"/>
      <w:bookmarkStart w:id="67" w:name="_Toc124754644"/>
      <w:r w:rsidRPr="00590FD5">
        <w:rPr>
          <w:rFonts w:ascii="Times New Roman" w:hAnsi="Times New Roman" w:cs="Times New Roman"/>
          <w:b/>
          <w:caps/>
          <w:color w:val="auto"/>
          <w:sz w:val="24"/>
          <w:szCs w:val="24"/>
        </w:rPr>
        <w:t>МЕХАНИЗМ</w:t>
      </w:r>
      <w:r>
        <w:rPr>
          <w:rFonts w:ascii="Times New Roman" w:hAnsi="Times New Roman" w:cs="Times New Roman"/>
          <w:b/>
          <w:caps/>
          <w:color w:val="auto"/>
          <w:sz w:val="24"/>
          <w:szCs w:val="24"/>
        </w:rPr>
        <w:t xml:space="preserve"> </w:t>
      </w:r>
      <w:r w:rsidRPr="00590FD5">
        <w:rPr>
          <w:rFonts w:ascii="Times New Roman" w:hAnsi="Times New Roman" w:cs="Times New Roman"/>
          <w:b/>
          <w:caps/>
          <w:color w:val="auto"/>
          <w:sz w:val="24"/>
          <w:szCs w:val="24"/>
        </w:rPr>
        <w:t>ОПОВЕЩЕНИЙ</w:t>
      </w:r>
      <w:bookmarkEnd w:id="66"/>
      <w:bookmarkEnd w:id="67"/>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Настройку</w:t>
      </w:r>
      <w:r>
        <w:t xml:space="preserve"> </w:t>
      </w:r>
      <w:r w:rsidRPr="00590FD5">
        <w:t>оповещений</w:t>
      </w:r>
      <w:r>
        <w:t xml:space="preserve"> </w:t>
      </w:r>
      <w:r w:rsidRPr="00590FD5">
        <w:t>можно</w:t>
      </w:r>
      <w:r>
        <w:t xml:space="preserve"> </w:t>
      </w:r>
      <w:r w:rsidRPr="00590FD5">
        <w:t>разделить</w:t>
      </w:r>
      <w:r>
        <w:t xml:space="preserve"> </w:t>
      </w:r>
      <w:r w:rsidRPr="00590FD5">
        <w:t>на</w:t>
      </w:r>
      <w:r>
        <w:t xml:space="preserve"> </w:t>
      </w:r>
      <w:r w:rsidRPr="00590FD5">
        <w:t>4</w:t>
      </w:r>
      <w:r>
        <w:t xml:space="preserve"> </w:t>
      </w:r>
      <w:r w:rsidRPr="00590FD5">
        <w:t>этапа:</w:t>
      </w:r>
    </w:p>
    <w:p w:rsidR="00AC223A" w:rsidRPr="00590FD5" w:rsidRDefault="00AC223A" w:rsidP="00AC223A">
      <w:pPr>
        <w:numPr>
          <w:ilvl w:val="0"/>
          <w:numId w:val="21"/>
        </w:numPr>
        <w:shd w:val="clear" w:color="auto" w:fill="FFFFFF"/>
        <w:spacing w:after="0" w:line="240" w:lineRule="auto"/>
        <w:ind w:left="0" w:firstLine="425"/>
        <w:jc w:val="both"/>
        <w:textAlignment w:val="baseline"/>
        <w:rPr>
          <w:rFonts w:ascii="Times New Roman" w:hAnsi="Times New Roman" w:cs="Times New Roman"/>
          <w:sz w:val="24"/>
          <w:szCs w:val="24"/>
        </w:rPr>
      </w:pPr>
      <w:r w:rsidRPr="00590FD5">
        <w:rPr>
          <w:rFonts w:ascii="Times New Roman" w:hAnsi="Times New Roman" w:cs="Times New Roman"/>
          <w:sz w:val="24"/>
          <w:szCs w:val="24"/>
        </w:rPr>
        <w:t>Настройка</w:t>
      </w:r>
      <w:r>
        <w:rPr>
          <w:rFonts w:ascii="Times New Roman" w:hAnsi="Times New Roman" w:cs="Times New Roman"/>
          <w:sz w:val="24"/>
          <w:szCs w:val="24"/>
        </w:rPr>
        <w:t xml:space="preserve"> </w:t>
      </w:r>
      <w:r w:rsidRPr="00590FD5">
        <w:rPr>
          <w:rFonts w:ascii="Times New Roman" w:hAnsi="Times New Roman" w:cs="Times New Roman"/>
          <w:sz w:val="24"/>
          <w:szCs w:val="24"/>
        </w:rPr>
        <w:t>профиля</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Mail</w:t>
      </w:r>
    </w:p>
    <w:p w:rsidR="00AC223A" w:rsidRPr="00590FD5" w:rsidRDefault="00AC223A" w:rsidP="00AC223A">
      <w:pPr>
        <w:numPr>
          <w:ilvl w:val="0"/>
          <w:numId w:val="21"/>
        </w:numPr>
        <w:shd w:val="clear" w:color="auto" w:fill="FFFFFF"/>
        <w:spacing w:after="0" w:line="240" w:lineRule="auto"/>
        <w:ind w:left="0" w:firstLine="425"/>
        <w:jc w:val="both"/>
        <w:textAlignment w:val="baseline"/>
        <w:rPr>
          <w:rFonts w:ascii="Times New Roman" w:hAnsi="Times New Roman" w:cs="Times New Roman"/>
          <w:sz w:val="24"/>
          <w:szCs w:val="24"/>
        </w:rPr>
      </w:pP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оператора</w:t>
      </w:r>
      <w:r>
        <w:rPr>
          <w:rFonts w:ascii="Times New Roman" w:hAnsi="Times New Roman" w:cs="Times New Roman"/>
          <w:sz w:val="24"/>
          <w:szCs w:val="24"/>
        </w:rPr>
        <w:t xml:space="preserve"> </w:t>
      </w:r>
      <w:r w:rsidRPr="00590FD5">
        <w:rPr>
          <w:rFonts w:ascii="Times New Roman" w:hAnsi="Times New Roman" w:cs="Times New Roman"/>
          <w:sz w:val="24"/>
          <w:szCs w:val="24"/>
        </w:rPr>
        <w:t>оповещений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настройка</w:t>
      </w:r>
      <w:r>
        <w:rPr>
          <w:rFonts w:ascii="Times New Roman" w:hAnsi="Times New Roman" w:cs="Times New Roman"/>
          <w:sz w:val="24"/>
          <w:szCs w:val="24"/>
        </w:rPr>
        <w:t xml:space="preserve"> </w:t>
      </w:r>
      <w:r w:rsidRPr="00590FD5">
        <w:rPr>
          <w:rFonts w:ascii="Times New Roman" w:hAnsi="Times New Roman" w:cs="Times New Roman"/>
          <w:sz w:val="24"/>
          <w:szCs w:val="24"/>
        </w:rPr>
        <w:t>почты</w:t>
      </w:r>
      <w:r>
        <w:rPr>
          <w:rFonts w:ascii="Times New Roman" w:hAnsi="Times New Roman" w:cs="Times New Roman"/>
          <w:sz w:val="24"/>
          <w:szCs w:val="24"/>
        </w:rPr>
        <w:t xml:space="preserve"> </w:t>
      </w:r>
      <w:r w:rsidRPr="00590FD5">
        <w:rPr>
          <w:rFonts w:ascii="Times New Roman" w:hAnsi="Times New Roman" w:cs="Times New Roman"/>
          <w:sz w:val="24"/>
          <w:szCs w:val="24"/>
        </w:rPr>
        <w:t>агента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p>
    <w:p w:rsidR="00AC223A" w:rsidRPr="00590FD5" w:rsidRDefault="00AC223A" w:rsidP="00AC223A">
      <w:pPr>
        <w:numPr>
          <w:ilvl w:val="0"/>
          <w:numId w:val="21"/>
        </w:numPr>
        <w:shd w:val="clear" w:color="auto" w:fill="FFFFFF"/>
        <w:spacing w:after="0" w:line="240" w:lineRule="auto"/>
        <w:ind w:left="0" w:firstLine="425"/>
        <w:jc w:val="both"/>
        <w:textAlignment w:val="baseline"/>
        <w:rPr>
          <w:rFonts w:ascii="Times New Roman" w:hAnsi="Times New Roman" w:cs="Times New Roman"/>
          <w:sz w:val="24"/>
          <w:szCs w:val="24"/>
        </w:rPr>
      </w:pPr>
      <w:r w:rsidRPr="00590FD5">
        <w:rPr>
          <w:rFonts w:ascii="Times New Roman" w:hAnsi="Times New Roman" w:cs="Times New Roman"/>
          <w:sz w:val="24"/>
          <w:szCs w:val="24"/>
        </w:rPr>
        <w:t>Включение</w:t>
      </w:r>
      <w:r>
        <w:rPr>
          <w:rFonts w:ascii="Times New Roman" w:hAnsi="Times New Roman" w:cs="Times New Roman"/>
          <w:sz w:val="24"/>
          <w:szCs w:val="24"/>
        </w:rPr>
        <w:t xml:space="preserve"> </w:t>
      </w:r>
      <w:r w:rsidRPr="00590FD5">
        <w:rPr>
          <w:rFonts w:ascii="Times New Roman" w:hAnsi="Times New Roman" w:cs="Times New Roman"/>
          <w:sz w:val="24"/>
          <w:szCs w:val="24"/>
        </w:rPr>
        <w:t>триггеров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оповещений</w:t>
      </w:r>
    </w:p>
    <w:p w:rsidR="00AC223A" w:rsidRPr="00590FD5" w:rsidRDefault="00AC223A" w:rsidP="00AC223A">
      <w:pPr>
        <w:numPr>
          <w:ilvl w:val="0"/>
          <w:numId w:val="21"/>
        </w:numPr>
        <w:shd w:val="clear" w:color="auto" w:fill="FFFFFF"/>
        <w:spacing w:after="0" w:line="240" w:lineRule="auto"/>
        <w:ind w:left="0" w:firstLine="425"/>
        <w:jc w:val="both"/>
        <w:textAlignment w:val="baseline"/>
        <w:rPr>
          <w:rFonts w:ascii="Times New Roman" w:hAnsi="Times New Roman" w:cs="Times New Roman"/>
          <w:sz w:val="24"/>
          <w:szCs w:val="24"/>
        </w:rPr>
      </w:pPr>
      <w:r w:rsidRPr="00590FD5">
        <w:rPr>
          <w:rFonts w:ascii="Times New Roman" w:hAnsi="Times New Roman" w:cs="Times New Roman"/>
          <w:sz w:val="24"/>
          <w:szCs w:val="24"/>
        </w:rPr>
        <w:t>Проверка</w:t>
      </w:r>
      <w:r>
        <w:rPr>
          <w:rFonts w:ascii="Times New Roman" w:hAnsi="Times New Roman" w:cs="Times New Roman"/>
          <w:sz w:val="24"/>
          <w:szCs w:val="24"/>
        </w:rPr>
        <w:t xml:space="preserve"> </w:t>
      </w:r>
      <w:r w:rsidRPr="00590FD5">
        <w:rPr>
          <w:rFonts w:ascii="Times New Roman" w:hAnsi="Times New Roman" w:cs="Times New Roman"/>
          <w:sz w:val="24"/>
          <w:szCs w:val="24"/>
        </w:rPr>
        <w:t>работоспособности</w:t>
      </w:r>
    </w:p>
    <w:p w:rsidR="00AC223A" w:rsidRPr="00590FD5" w:rsidRDefault="00AC223A" w:rsidP="00AC223A">
      <w:pPr>
        <w:pStyle w:val="3"/>
        <w:shd w:val="clear" w:color="auto" w:fill="FFFFFF"/>
        <w:spacing w:before="0" w:line="240" w:lineRule="auto"/>
        <w:ind w:firstLine="425"/>
        <w:jc w:val="both"/>
        <w:textAlignment w:val="baseline"/>
        <w:rPr>
          <w:rFonts w:ascii="Times New Roman" w:hAnsi="Times New Roman" w:cs="Times New Roman"/>
          <w:caps/>
          <w:color w:val="auto"/>
          <w:sz w:val="24"/>
          <w:szCs w:val="24"/>
        </w:rPr>
      </w:pPr>
      <w:bookmarkStart w:id="68" w:name="_Toc124754582"/>
      <w:bookmarkStart w:id="69" w:name="_Toc124754645"/>
      <w:r w:rsidRPr="00590FD5">
        <w:rPr>
          <w:rFonts w:ascii="Times New Roman" w:hAnsi="Times New Roman" w:cs="Times New Roman"/>
          <w:caps/>
          <w:color w:val="auto"/>
          <w:sz w:val="24"/>
          <w:szCs w:val="24"/>
        </w:rPr>
        <w:t>НАСТРОЙКА</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ПРОФИЛЯ</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КОМПОНЕНТЫ</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DATABASE</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MAIL</w:t>
      </w:r>
      <w:bookmarkEnd w:id="68"/>
      <w:bookmarkEnd w:id="69"/>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Для</w:t>
      </w:r>
      <w:r>
        <w:t xml:space="preserve"> </w:t>
      </w:r>
      <w:r w:rsidRPr="00590FD5">
        <w:t>того</w:t>
      </w:r>
      <w:r>
        <w:t xml:space="preserve"> </w:t>
      </w:r>
      <w:r w:rsidRPr="00590FD5">
        <w:t>чтобы</w:t>
      </w:r>
      <w:r>
        <w:t xml:space="preserve"> </w:t>
      </w:r>
      <w:r w:rsidRPr="00590FD5">
        <w:t>настроить</w:t>
      </w:r>
      <w:r>
        <w:t xml:space="preserve"> </w:t>
      </w:r>
      <w:r w:rsidRPr="00590FD5">
        <w:t>учетную</w:t>
      </w:r>
      <w:r>
        <w:t xml:space="preserve"> </w:t>
      </w:r>
      <w:r w:rsidRPr="00590FD5">
        <w:t>запись</w:t>
      </w:r>
      <w:r>
        <w:t xml:space="preserve"> </w:t>
      </w:r>
      <w:r w:rsidRPr="00590FD5">
        <w:t>компонента</w:t>
      </w:r>
      <w:r>
        <w:t xml:space="preserve"> </w:t>
      </w:r>
      <w:r w:rsidRPr="00590FD5">
        <w:t>Database</w:t>
      </w:r>
      <w:r>
        <w:t xml:space="preserve"> </w:t>
      </w:r>
      <w:r w:rsidRPr="00590FD5">
        <w:t>Mail</w:t>
      </w:r>
      <w:r>
        <w:t xml:space="preserve"> </w:t>
      </w:r>
      <w:r w:rsidRPr="00590FD5">
        <w:t>необходимо</w:t>
      </w:r>
      <w:r>
        <w:t xml:space="preserve"> </w:t>
      </w:r>
      <w:r w:rsidRPr="00590FD5">
        <w:t>в</w:t>
      </w:r>
      <w:r>
        <w:t xml:space="preserve"> </w:t>
      </w:r>
      <w:r w:rsidRPr="00590FD5">
        <w:t>дереве</w:t>
      </w:r>
      <w:r>
        <w:t xml:space="preserve"> </w:t>
      </w:r>
      <w:r w:rsidRPr="00590FD5">
        <w:rPr>
          <w:rStyle w:val="a9"/>
          <w:bdr w:val="none" w:sz="0" w:space="0" w:color="auto" w:frame="1"/>
        </w:rPr>
        <w:t>«Обозревателя</w:t>
      </w:r>
      <w:r>
        <w:rPr>
          <w:rStyle w:val="a9"/>
          <w:bdr w:val="none" w:sz="0" w:space="0" w:color="auto" w:frame="1"/>
        </w:rPr>
        <w:t xml:space="preserve"> </w:t>
      </w:r>
      <w:r w:rsidRPr="00590FD5">
        <w:rPr>
          <w:rStyle w:val="a9"/>
          <w:bdr w:val="none" w:sz="0" w:space="0" w:color="auto" w:frame="1"/>
        </w:rPr>
        <w:t>Объектов»</w:t>
      </w:r>
      <w:r>
        <w:t xml:space="preserve"> </w:t>
      </w:r>
      <w:r w:rsidRPr="00590FD5">
        <w:t>(Object</w:t>
      </w:r>
      <w:r>
        <w:t xml:space="preserve"> </w:t>
      </w:r>
      <w:r w:rsidRPr="00590FD5">
        <w:t>Explorer)</w:t>
      </w:r>
      <w:r>
        <w:t xml:space="preserve"> </w:t>
      </w:r>
      <w:r w:rsidRPr="00590FD5">
        <w:t>выбрать</w:t>
      </w:r>
      <w:r>
        <w:t xml:space="preserve"> </w:t>
      </w:r>
      <w:r w:rsidRPr="00590FD5">
        <w:t>настраиваемый</w:t>
      </w:r>
      <w:r>
        <w:t xml:space="preserve"> </w:t>
      </w:r>
      <w:r w:rsidRPr="00590FD5">
        <w:t>экземпляр</w:t>
      </w:r>
      <w:r>
        <w:t xml:space="preserve"> </w:t>
      </w:r>
      <w:r w:rsidRPr="00590FD5">
        <w:t>SQL</w:t>
      </w:r>
      <w:r>
        <w:t xml:space="preserve"> </w:t>
      </w:r>
      <w:r w:rsidRPr="00590FD5">
        <w:t>Server,</w:t>
      </w:r>
      <w:r>
        <w:t xml:space="preserve"> </w:t>
      </w:r>
      <w:r w:rsidRPr="00590FD5">
        <w:t>перейти</w:t>
      </w:r>
      <w:r>
        <w:t xml:space="preserve"> </w:t>
      </w:r>
      <w:r w:rsidRPr="00590FD5">
        <w:t>в</w:t>
      </w:r>
      <w:r>
        <w:t xml:space="preserve"> </w:t>
      </w:r>
      <w:r w:rsidRPr="00590FD5">
        <w:t>«</w:t>
      </w:r>
      <w:r w:rsidRPr="00590FD5">
        <w:rPr>
          <w:rStyle w:val="a9"/>
          <w:bdr w:val="none" w:sz="0" w:space="0" w:color="auto" w:frame="1"/>
        </w:rPr>
        <w:t>Управление</w:t>
      </w:r>
      <w:r w:rsidRPr="00590FD5">
        <w:t>»</w:t>
      </w:r>
      <w:r>
        <w:t xml:space="preserve"> </w:t>
      </w:r>
      <w:r w:rsidRPr="00590FD5">
        <w:t>(Management),</w:t>
      </w:r>
      <w:r>
        <w:t xml:space="preserve"> </w:t>
      </w:r>
      <w:r w:rsidRPr="00590FD5">
        <w:t>далее</w:t>
      </w:r>
      <w:r>
        <w:t xml:space="preserve"> </w:t>
      </w:r>
      <w:r w:rsidRPr="00590FD5">
        <w:t>«</w:t>
      </w:r>
      <w:r w:rsidRPr="00590FD5">
        <w:rPr>
          <w:rStyle w:val="a9"/>
          <w:bdr w:val="none" w:sz="0" w:space="0" w:color="auto" w:frame="1"/>
        </w:rPr>
        <w:t>Компонент</w:t>
      </w:r>
      <w:r>
        <w:rPr>
          <w:rStyle w:val="a9"/>
          <w:bdr w:val="none" w:sz="0" w:space="0" w:color="auto" w:frame="1"/>
        </w:rPr>
        <w:t xml:space="preserve"> </w:t>
      </w:r>
      <w:r w:rsidRPr="00590FD5">
        <w:rPr>
          <w:rStyle w:val="a9"/>
          <w:bdr w:val="none" w:sz="0" w:space="0" w:color="auto" w:frame="1"/>
        </w:rPr>
        <w:t>Database</w:t>
      </w:r>
      <w:r>
        <w:rPr>
          <w:rStyle w:val="a9"/>
          <w:bdr w:val="none" w:sz="0" w:space="0" w:color="auto" w:frame="1"/>
        </w:rPr>
        <w:t xml:space="preserve"> </w:t>
      </w:r>
      <w:r w:rsidRPr="00590FD5">
        <w:rPr>
          <w:rStyle w:val="a9"/>
          <w:bdr w:val="none" w:sz="0" w:space="0" w:color="auto" w:frame="1"/>
        </w:rPr>
        <w:t>Mail</w:t>
      </w:r>
      <w:r w:rsidRPr="00590FD5">
        <w:t>»</w:t>
      </w:r>
      <w:r>
        <w:t xml:space="preserve"> </w:t>
      </w:r>
      <w:r w:rsidRPr="00590FD5">
        <w:t>(Database</w:t>
      </w:r>
      <w:r>
        <w:t xml:space="preserve"> </w:t>
      </w:r>
      <w:r w:rsidRPr="00590FD5">
        <w:t>Mail).</w:t>
      </w:r>
      <w:r>
        <w:t xml:space="preserve"> </w:t>
      </w:r>
      <w:r w:rsidRPr="00590FD5">
        <w:t>Щелкнув</w:t>
      </w:r>
      <w:r>
        <w:t xml:space="preserve"> </w:t>
      </w:r>
      <w:r w:rsidRPr="00590FD5">
        <w:t>правой</w:t>
      </w:r>
      <w:r>
        <w:t xml:space="preserve"> </w:t>
      </w:r>
      <w:r w:rsidRPr="00590FD5">
        <w:t>клавишей</w:t>
      </w:r>
      <w:r>
        <w:t xml:space="preserve"> </w:t>
      </w:r>
      <w:r w:rsidRPr="00590FD5">
        <w:t>мыши</w:t>
      </w:r>
      <w:r>
        <w:t xml:space="preserve"> </w:t>
      </w:r>
      <w:r w:rsidRPr="00590FD5">
        <w:t>на</w:t>
      </w:r>
      <w:r>
        <w:t xml:space="preserve"> </w:t>
      </w:r>
      <w:r w:rsidRPr="00590FD5">
        <w:t>данном</w:t>
      </w:r>
      <w:r>
        <w:t xml:space="preserve"> </w:t>
      </w:r>
      <w:r w:rsidRPr="00590FD5">
        <w:t>пункте,</w:t>
      </w:r>
      <w:r>
        <w:t xml:space="preserve"> </w:t>
      </w:r>
      <w:r w:rsidRPr="00590FD5">
        <w:t>будет</w:t>
      </w:r>
      <w:r>
        <w:t xml:space="preserve"> </w:t>
      </w:r>
      <w:r w:rsidRPr="00590FD5">
        <w:t>открыто</w:t>
      </w:r>
      <w:r>
        <w:t xml:space="preserve"> </w:t>
      </w:r>
      <w:r w:rsidRPr="00590FD5">
        <w:t>контекстное</w:t>
      </w:r>
      <w:r>
        <w:t xml:space="preserve"> </w:t>
      </w:r>
      <w:r w:rsidRPr="00590FD5">
        <w:t>меню,</w:t>
      </w:r>
      <w:r>
        <w:t xml:space="preserve"> </w:t>
      </w:r>
      <w:r w:rsidRPr="00590FD5">
        <w:t>в</w:t>
      </w:r>
      <w:r>
        <w:t xml:space="preserve"> </w:t>
      </w:r>
      <w:r w:rsidRPr="00590FD5">
        <w:t>котором</w:t>
      </w:r>
      <w:r>
        <w:t xml:space="preserve"> </w:t>
      </w:r>
      <w:r w:rsidRPr="00590FD5">
        <w:t>необходимо</w:t>
      </w:r>
      <w:r>
        <w:t xml:space="preserve"> </w:t>
      </w:r>
      <w:r w:rsidRPr="00590FD5">
        <w:t>выбрать</w:t>
      </w:r>
      <w:r>
        <w:t xml:space="preserve"> </w:t>
      </w:r>
      <w:r w:rsidRPr="00590FD5">
        <w:t>«</w:t>
      </w:r>
      <w:r w:rsidRPr="00590FD5">
        <w:rPr>
          <w:rStyle w:val="a9"/>
          <w:bdr w:val="none" w:sz="0" w:space="0" w:color="auto" w:frame="1"/>
        </w:rPr>
        <w:t>Настроить…</w:t>
      </w:r>
      <w:r w:rsidRPr="00590FD5">
        <w:t>»</w:t>
      </w:r>
      <w:r>
        <w:t xml:space="preserve"> </w:t>
      </w:r>
      <w:r w:rsidRPr="00590FD5">
        <w:t>(Configure…),</w:t>
      </w:r>
      <w:r>
        <w:t xml:space="preserve"> </w:t>
      </w:r>
      <w:r w:rsidRPr="00590FD5">
        <w:t>после</w:t>
      </w:r>
      <w:r>
        <w:t xml:space="preserve"> </w:t>
      </w:r>
      <w:r w:rsidRPr="00590FD5">
        <w:t>чего</w:t>
      </w:r>
      <w:r>
        <w:t xml:space="preserve"> </w:t>
      </w:r>
      <w:r w:rsidRPr="00590FD5">
        <w:t>будет</w:t>
      </w:r>
      <w:r>
        <w:t xml:space="preserve"> </w:t>
      </w:r>
      <w:r w:rsidRPr="00590FD5">
        <w:t>открыто</w:t>
      </w:r>
      <w:r>
        <w:t xml:space="preserve"> </w:t>
      </w:r>
      <w:r w:rsidRPr="00590FD5">
        <w:t>окно</w:t>
      </w:r>
      <w:r>
        <w:t xml:space="preserve"> </w:t>
      </w:r>
      <w:r w:rsidRPr="00590FD5">
        <w:t>мастера</w:t>
      </w:r>
      <w:r>
        <w:t xml:space="preserve"> </w:t>
      </w:r>
      <w:r w:rsidRPr="00590FD5">
        <w:t>настройки.</w:t>
      </w: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3E0B48D5" wp14:editId="51F5DFE1">
            <wp:extent cx="2386940" cy="3099236"/>
            <wp:effectExtent l="0" t="0" r="0" b="6350"/>
            <wp:docPr id="10256" name="Рисунок 10256" descr="Компонент DatabaseMail в обозревателе объ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онент DatabaseMail в обозревателе объектов"/>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7663" cy="3100175"/>
                    </a:xfrm>
                    <a:prstGeom prst="rect">
                      <a:avLst/>
                    </a:prstGeom>
                    <a:noFill/>
                    <a:ln>
                      <a:noFill/>
                    </a:ln>
                  </pic:spPr>
                </pic:pic>
              </a:graphicData>
            </a:graphic>
          </wp:inline>
        </w:drawing>
      </w:r>
    </w:p>
    <w:p w:rsidR="00AC223A" w:rsidRDefault="00AC223A" w:rsidP="00AC223A">
      <w:pPr>
        <w:spacing w:after="0" w:line="240" w:lineRule="auto"/>
        <w:ind w:firstLine="425"/>
        <w:jc w:val="both"/>
        <w:rPr>
          <w:rFonts w:ascii="Times New Roman" w:hAnsi="Times New Roman" w:cs="Times New Roman"/>
          <w:sz w:val="24"/>
          <w:szCs w:val="24"/>
        </w:rPr>
      </w:pP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Компонент</w:t>
      </w:r>
      <w:r>
        <w:rPr>
          <w:rFonts w:ascii="Times New Roman" w:hAnsi="Times New Roman" w:cs="Times New Roman"/>
          <w:sz w:val="24"/>
          <w:szCs w:val="24"/>
        </w:rPr>
        <w:t xml:space="preserve"> </w:t>
      </w:r>
      <w:r w:rsidRPr="00590FD5">
        <w:rPr>
          <w:rFonts w:ascii="Times New Roman" w:hAnsi="Times New Roman" w:cs="Times New Roman"/>
          <w:sz w:val="24"/>
          <w:szCs w:val="24"/>
        </w:rPr>
        <w:t>DatabaseMail</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обозревателе</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Первую</w:t>
      </w:r>
      <w:r>
        <w:t xml:space="preserve"> </w:t>
      </w:r>
      <w:r w:rsidRPr="00590FD5">
        <w:t>страницу</w:t>
      </w:r>
      <w:r>
        <w:t xml:space="preserve"> </w:t>
      </w:r>
      <w:r w:rsidRPr="00590FD5">
        <w:t>можно</w:t>
      </w:r>
      <w:r>
        <w:t xml:space="preserve"> </w:t>
      </w:r>
      <w:r w:rsidRPr="00590FD5">
        <w:t>пропустить,</w:t>
      </w:r>
      <w:r>
        <w:t xml:space="preserve"> </w:t>
      </w:r>
      <w:r w:rsidRPr="00590FD5">
        <w:t>поэтому</w:t>
      </w:r>
      <w:r>
        <w:t xml:space="preserve"> </w:t>
      </w:r>
      <w:r w:rsidRPr="00590FD5">
        <w:t>перейдем</w:t>
      </w:r>
      <w:r>
        <w:t xml:space="preserve"> </w:t>
      </w:r>
      <w:r w:rsidRPr="00590FD5">
        <w:t>сразу</w:t>
      </w:r>
      <w:r>
        <w:t xml:space="preserve"> </w:t>
      </w:r>
      <w:r w:rsidRPr="00590FD5">
        <w:t>ко</w:t>
      </w:r>
      <w:r>
        <w:t xml:space="preserve"> </w:t>
      </w:r>
      <w:r w:rsidRPr="00590FD5">
        <w:t>второй.</w:t>
      </w:r>
      <w:r>
        <w:t xml:space="preserve"> </w:t>
      </w:r>
      <w:r w:rsidRPr="00590FD5">
        <w:t>Здесь</w:t>
      </w:r>
      <w:r>
        <w:t xml:space="preserve"> </w:t>
      </w:r>
      <w:r w:rsidRPr="00590FD5">
        <w:t>нам</w:t>
      </w:r>
      <w:r>
        <w:t xml:space="preserve"> </w:t>
      </w:r>
      <w:r w:rsidRPr="00590FD5">
        <w:t>необходимо</w:t>
      </w:r>
      <w:r>
        <w:t xml:space="preserve"> </w:t>
      </w:r>
      <w:r w:rsidRPr="00590FD5">
        <w:t>выбрать</w:t>
      </w:r>
      <w:r>
        <w:t xml:space="preserve"> </w:t>
      </w:r>
      <w:r w:rsidRPr="00590FD5">
        <w:t>первый</w:t>
      </w:r>
      <w:r>
        <w:t xml:space="preserve"> </w:t>
      </w:r>
      <w:r w:rsidRPr="00590FD5">
        <w:t>пункт</w:t>
      </w:r>
      <w:r>
        <w:t xml:space="preserve"> </w:t>
      </w:r>
      <w:r w:rsidRPr="00590FD5">
        <w:rPr>
          <w:rStyle w:val="a9"/>
          <w:bdr w:val="none" w:sz="0" w:space="0" w:color="auto" w:frame="1"/>
        </w:rPr>
        <w:t>«Установить</w:t>
      </w:r>
      <w:r>
        <w:rPr>
          <w:rStyle w:val="a9"/>
          <w:bdr w:val="none" w:sz="0" w:space="0" w:color="auto" w:frame="1"/>
        </w:rPr>
        <w:t xml:space="preserve"> </w:t>
      </w:r>
      <w:r w:rsidRPr="00590FD5">
        <w:rPr>
          <w:rStyle w:val="a9"/>
          <w:bdr w:val="none" w:sz="0" w:space="0" w:color="auto" w:frame="1"/>
        </w:rPr>
        <w:t>компонент</w:t>
      </w:r>
      <w:r>
        <w:rPr>
          <w:rStyle w:val="a9"/>
          <w:bdr w:val="none" w:sz="0" w:space="0" w:color="auto" w:frame="1"/>
        </w:rPr>
        <w:t xml:space="preserve"> </w:t>
      </w:r>
      <w:r w:rsidRPr="00590FD5">
        <w:rPr>
          <w:rStyle w:val="a9"/>
          <w:bdr w:val="none" w:sz="0" w:space="0" w:color="auto" w:frame="1"/>
        </w:rPr>
        <w:t>Database</w:t>
      </w:r>
      <w:r>
        <w:rPr>
          <w:rStyle w:val="a9"/>
          <w:bdr w:val="none" w:sz="0" w:space="0" w:color="auto" w:frame="1"/>
        </w:rPr>
        <w:t xml:space="preserve"> </w:t>
      </w:r>
      <w:r w:rsidRPr="00590FD5">
        <w:rPr>
          <w:rStyle w:val="a9"/>
          <w:bdr w:val="none" w:sz="0" w:space="0" w:color="auto" w:frame="1"/>
        </w:rPr>
        <w:t>Mail…»</w:t>
      </w:r>
      <w:r>
        <w:t xml:space="preserve"> </w:t>
      </w:r>
      <w:r w:rsidRPr="00590FD5">
        <w:t>(Setup</w:t>
      </w:r>
      <w:r>
        <w:t xml:space="preserve"> </w:t>
      </w:r>
      <w:r w:rsidRPr="00590FD5">
        <w:t>Database</w:t>
      </w:r>
      <w:r>
        <w:t xml:space="preserve"> </w:t>
      </w:r>
      <w:r w:rsidRPr="00590FD5">
        <w:t>Mail…)</w:t>
      </w:r>
      <w:r>
        <w:t xml:space="preserve"> </w:t>
      </w:r>
      <w:r w:rsidRPr="00590FD5">
        <w:t>и</w:t>
      </w:r>
      <w:r>
        <w:t xml:space="preserve"> </w:t>
      </w:r>
      <w:r w:rsidRPr="00590FD5">
        <w:t>нажать</w:t>
      </w:r>
      <w:r>
        <w:t xml:space="preserve"> </w:t>
      </w:r>
      <w:r w:rsidRPr="00590FD5">
        <w:rPr>
          <w:rStyle w:val="a9"/>
          <w:bdr w:val="none" w:sz="0" w:space="0" w:color="auto" w:frame="1"/>
        </w:rPr>
        <w:t>«Далее»</w:t>
      </w:r>
      <w:r>
        <w:t xml:space="preserve"> </w:t>
      </w:r>
      <w:r w:rsidRPr="00590FD5">
        <w:t>(Next).</w:t>
      </w:r>
      <w:r>
        <w:t xml:space="preserve"> </w:t>
      </w:r>
      <w:r w:rsidRPr="00590FD5">
        <w:t>На</w:t>
      </w:r>
      <w:r>
        <w:t xml:space="preserve"> </w:t>
      </w:r>
      <w:r w:rsidRPr="00590FD5">
        <w:t>третьей</w:t>
      </w:r>
      <w:r>
        <w:t xml:space="preserve"> </w:t>
      </w:r>
      <w:r w:rsidRPr="00590FD5">
        <w:t>странице</w:t>
      </w:r>
      <w:r>
        <w:t xml:space="preserve"> </w:t>
      </w:r>
      <w:r w:rsidRPr="00590FD5">
        <w:t>задаем</w:t>
      </w:r>
      <w:r>
        <w:t xml:space="preserve"> </w:t>
      </w:r>
      <w:r w:rsidRPr="00590FD5">
        <w:t>имя</w:t>
      </w:r>
      <w:r>
        <w:t xml:space="preserve"> </w:t>
      </w:r>
      <w:r w:rsidRPr="00590FD5">
        <w:t>и</w:t>
      </w:r>
      <w:r>
        <w:t xml:space="preserve"> </w:t>
      </w:r>
      <w:r w:rsidRPr="00590FD5">
        <w:t>описание</w:t>
      </w:r>
      <w:r>
        <w:t xml:space="preserve"> </w:t>
      </w:r>
      <w:r w:rsidRPr="00590FD5">
        <w:t>профиля,</w:t>
      </w:r>
      <w:r>
        <w:t xml:space="preserve"> </w:t>
      </w:r>
      <w:r w:rsidRPr="00590FD5">
        <w:t>затем</w:t>
      </w:r>
      <w:r>
        <w:t xml:space="preserve"> </w:t>
      </w:r>
      <w:r w:rsidRPr="00590FD5">
        <w:t>нажимаем</w:t>
      </w:r>
      <w:r>
        <w:t xml:space="preserve"> </w:t>
      </w:r>
      <w:r w:rsidRPr="00590FD5">
        <w:t>кнопку</w:t>
      </w:r>
      <w:r>
        <w:t xml:space="preserve"> </w:t>
      </w:r>
      <w:r w:rsidRPr="00590FD5">
        <w:rPr>
          <w:rStyle w:val="a9"/>
          <w:bdr w:val="none" w:sz="0" w:space="0" w:color="auto" w:frame="1"/>
        </w:rPr>
        <w:t>«Добавить»</w:t>
      </w:r>
      <w:r>
        <w:t xml:space="preserve"> </w:t>
      </w:r>
      <w:r w:rsidRPr="00590FD5">
        <w:t>для</w:t>
      </w:r>
      <w:r>
        <w:t xml:space="preserve"> </w:t>
      </w:r>
      <w:r w:rsidRPr="00590FD5">
        <w:t>добавления</w:t>
      </w:r>
      <w:r>
        <w:t xml:space="preserve"> </w:t>
      </w:r>
      <w:r w:rsidRPr="00590FD5">
        <w:t>учетной</w:t>
      </w:r>
      <w:r>
        <w:t xml:space="preserve"> </w:t>
      </w:r>
      <w:r w:rsidRPr="00590FD5">
        <w:t>записи</w:t>
      </w:r>
      <w:r>
        <w:t xml:space="preserve"> </w:t>
      </w:r>
      <w:r w:rsidRPr="00590FD5">
        <w:t>SMTP.</w:t>
      </w:r>
      <w:r>
        <w:t xml:space="preserve"> </w:t>
      </w:r>
      <w:r w:rsidRPr="00590FD5">
        <w:t>В</w:t>
      </w:r>
      <w:r>
        <w:t xml:space="preserve"> </w:t>
      </w:r>
      <w:r w:rsidRPr="00590FD5">
        <w:t>открывшемся</w:t>
      </w:r>
      <w:r>
        <w:t xml:space="preserve"> </w:t>
      </w:r>
      <w:r w:rsidRPr="00590FD5">
        <w:t>окне</w:t>
      </w:r>
      <w:r>
        <w:t xml:space="preserve"> </w:t>
      </w:r>
      <w:r w:rsidRPr="00590FD5">
        <w:t>необходимо</w:t>
      </w:r>
      <w:r>
        <w:t xml:space="preserve"> </w:t>
      </w:r>
      <w:r w:rsidRPr="00590FD5">
        <w:t>заполнить</w:t>
      </w:r>
      <w:r>
        <w:t xml:space="preserve"> </w:t>
      </w:r>
      <w:r w:rsidRPr="00590FD5">
        <w:t>данные</w:t>
      </w:r>
      <w:r>
        <w:t xml:space="preserve"> </w:t>
      </w:r>
      <w:r w:rsidRPr="00590FD5">
        <w:t>учетной</w:t>
      </w:r>
      <w:r>
        <w:t xml:space="preserve"> </w:t>
      </w:r>
      <w:r w:rsidRPr="00590FD5">
        <w:t>записи</w:t>
      </w:r>
      <w:r>
        <w:t xml:space="preserve"> </w:t>
      </w:r>
      <w:r w:rsidRPr="00590FD5">
        <w:t>(e-mail</w:t>
      </w:r>
      <w:r>
        <w:t xml:space="preserve"> </w:t>
      </w:r>
      <w:r w:rsidRPr="00590FD5">
        <w:t>адрес,</w:t>
      </w:r>
      <w:r>
        <w:t xml:space="preserve"> </w:t>
      </w:r>
      <w:r w:rsidRPr="00590FD5">
        <w:t>сервер</w:t>
      </w:r>
      <w:r>
        <w:t xml:space="preserve"> </w:t>
      </w:r>
      <w:r w:rsidRPr="00590FD5">
        <w:t>и</w:t>
      </w:r>
      <w:r>
        <w:t xml:space="preserve"> </w:t>
      </w:r>
      <w:r w:rsidRPr="00590FD5">
        <w:t>порт</w:t>
      </w:r>
      <w:r>
        <w:t xml:space="preserve"> </w:t>
      </w:r>
      <w:r w:rsidRPr="00590FD5">
        <w:t>SMTP,</w:t>
      </w:r>
      <w:r>
        <w:t xml:space="preserve"> </w:t>
      </w:r>
      <w:r w:rsidRPr="00590FD5">
        <w:t>а</w:t>
      </w:r>
      <w:r>
        <w:t xml:space="preserve"> </w:t>
      </w:r>
      <w:r w:rsidRPr="00590FD5">
        <w:t>так</w:t>
      </w:r>
      <w:r>
        <w:t xml:space="preserve"> </w:t>
      </w:r>
      <w:r w:rsidRPr="00590FD5">
        <w:t>же</w:t>
      </w:r>
      <w:r>
        <w:t xml:space="preserve"> </w:t>
      </w:r>
      <w:r w:rsidRPr="00590FD5">
        <w:t>параметры</w:t>
      </w:r>
      <w:r>
        <w:t xml:space="preserve"> </w:t>
      </w:r>
      <w:r w:rsidRPr="00590FD5">
        <w:t>аутентификации).</w:t>
      </w: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lastRenderedPageBreak/>
        <w:drawing>
          <wp:inline distT="0" distB="0" distL="0" distR="0" wp14:anchorId="609AA609" wp14:editId="27E0854E">
            <wp:extent cx="4310743" cy="2405241"/>
            <wp:effectExtent l="0" t="0" r="0" b="0"/>
            <wp:docPr id="10255" name="Рисунок 10255" descr="Мастер настройки компонента Database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астер настройки компонента Database Ma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402" cy="2407283"/>
                    </a:xfrm>
                    <a:prstGeom prst="rect">
                      <a:avLst/>
                    </a:prstGeom>
                    <a:noFill/>
                    <a:ln>
                      <a:noFill/>
                    </a:ln>
                  </pic:spPr>
                </pic:pic>
              </a:graphicData>
            </a:graphic>
          </wp:inline>
        </w:drawing>
      </w:r>
    </w:p>
    <w:p w:rsidR="00AC223A" w:rsidRDefault="00AC223A" w:rsidP="00AC223A">
      <w:pPr>
        <w:spacing w:after="0" w:line="240" w:lineRule="auto"/>
        <w:ind w:firstLine="425"/>
        <w:jc w:val="both"/>
        <w:rPr>
          <w:rFonts w:ascii="Times New Roman" w:hAnsi="Times New Roman" w:cs="Times New Roman"/>
          <w:sz w:val="24"/>
          <w:szCs w:val="24"/>
        </w:rPr>
      </w:pP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Мастер</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настройки</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Mail</w:t>
      </w: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6B66D999" wp14:editId="63B6C1BC">
            <wp:extent cx="4524498" cy="3125323"/>
            <wp:effectExtent l="0" t="0" r="0" b="0"/>
            <wp:docPr id="10254" name="Рисунок 10254" descr="Создание нового профиля компонента Database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здание нового профиля компонента Database Mai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4447" cy="3125288"/>
                    </a:xfrm>
                    <a:prstGeom prst="rect">
                      <a:avLst/>
                    </a:prstGeom>
                    <a:noFill/>
                    <a:ln>
                      <a:noFill/>
                    </a:ln>
                  </pic:spPr>
                </pic:pic>
              </a:graphicData>
            </a:graphic>
          </wp:inline>
        </w:drawing>
      </w:r>
    </w:p>
    <w:p w:rsidR="00AC223A" w:rsidRDefault="00AC223A" w:rsidP="00AC223A">
      <w:pPr>
        <w:spacing w:after="0" w:line="240" w:lineRule="auto"/>
        <w:ind w:firstLine="425"/>
        <w:jc w:val="both"/>
        <w:rPr>
          <w:rFonts w:ascii="Times New Roman" w:hAnsi="Times New Roman" w:cs="Times New Roman"/>
          <w:sz w:val="24"/>
          <w:szCs w:val="24"/>
        </w:rPr>
      </w:pP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нового</w:t>
      </w:r>
      <w:r>
        <w:rPr>
          <w:rFonts w:ascii="Times New Roman" w:hAnsi="Times New Roman" w:cs="Times New Roman"/>
          <w:sz w:val="24"/>
          <w:szCs w:val="24"/>
        </w:rPr>
        <w:t xml:space="preserve"> </w:t>
      </w:r>
      <w:r w:rsidRPr="00590FD5">
        <w:rPr>
          <w:rFonts w:ascii="Times New Roman" w:hAnsi="Times New Roman" w:cs="Times New Roman"/>
          <w:sz w:val="24"/>
          <w:szCs w:val="24"/>
        </w:rPr>
        <w:t>профиля</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Mail</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На</w:t>
      </w:r>
      <w:r>
        <w:t xml:space="preserve"> </w:t>
      </w:r>
      <w:r w:rsidRPr="00590FD5">
        <w:t>следующей</w:t>
      </w:r>
      <w:r>
        <w:t xml:space="preserve"> </w:t>
      </w:r>
      <w:r w:rsidRPr="00590FD5">
        <w:t>странице</w:t>
      </w:r>
      <w:r>
        <w:t xml:space="preserve"> </w:t>
      </w:r>
      <w:r w:rsidRPr="00590FD5">
        <w:t>необходимо</w:t>
      </w:r>
      <w:r>
        <w:t xml:space="preserve"> </w:t>
      </w:r>
      <w:r w:rsidRPr="00590FD5">
        <w:t>назначить</w:t>
      </w:r>
      <w:r>
        <w:t xml:space="preserve"> </w:t>
      </w:r>
      <w:r w:rsidRPr="00590FD5">
        <w:t>безопасность</w:t>
      </w:r>
      <w:r>
        <w:t xml:space="preserve"> </w:t>
      </w:r>
      <w:r w:rsidRPr="00590FD5">
        <w:t>профиля:</w:t>
      </w:r>
      <w:r>
        <w:t xml:space="preserve"> </w:t>
      </w:r>
      <w:r w:rsidRPr="00590FD5">
        <w:t>указать</w:t>
      </w:r>
      <w:r>
        <w:t xml:space="preserve"> </w:t>
      </w:r>
      <w:r w:rsidRPr="00590FD5">
        <w:t>открытый</w:t>
      </w:r>
      <w:r>
        <w:t xml:space="preserve"> </w:t>
      </w:r>
      <w:r w:rsidRPr="00590FD5">
        <w:t>это</w:t>
      </w:r>
      <w:r>
        <w:t xml:space="preserve"> </w:t>
      </w:r>
      <w:r w:rsidRPr="00590FD5">
        <w:t>профиль</w:t>
      </w:r>
      <w:r>
        <w:t xml:space="preserve"> </w:t>
      </w:r>
      <w:r w:rsidRPr="00590FD5">
        <w:t>или</w:t>
      </w:r>
      <w:r>
        <w:t xml:space="preserve"> </w:t>
      </w:r>
      <w:r w:rsidRPr="00590FD5">
        <w:t>частный</w:t>
      </w:r>
      <w:r>
        <w:t xml:space="preserve"> </w:t>
      </w:r>
      <w:r w:rsidRPr="00590FD5">
        <w:t>(и</w:t>
      </w:r>
      <w:r>
        <w:t xml:space="preserve"> </w:t>
      </w:r>
      <w:r w:rsidRPr="00590FD5">
        <w:t>для</w:t>
      </w:r>
      <w:r>
        <w:t xml:space="preserve"> </w:t>
      </w:r>
      <w:r w:rsidRPr="00590FD5">
        <w:t>каких</w:t>
      </w:r>
      <w:r>
        <w:t xml:space="preserve"> </w:t>
      </w:r>
      <w:r w:rsidRPr="00590FD5">
        <w:t>пользователей),</w:t>
      </w:r>
      <w:r>
        <w:t xml:space="preserve"> </w:t>
      </w:r>
      <w:r w:rsidRPr="00590FD5">
        <w:t>а</w:t>
      </w:r>
      <w:r>
        <w:t xml:space="preserve"> </w:t>
      </w:r>
      <w:r w:rsidRPr="00590FD5">
        <w:t>также</w:t>
      </w:r>
      <w:r>
        <w:t xml:space="preserve"> </w:t>
      </w:r>
      <w:r w:rsidRPr="00590FD5">
        <w:t>можно</w:t>
      </w:r>
      <w:r>
        <w:t xml:space="preserve"> </w:t>
      </w:r>
      <w:r w:rsidRPr="00590FD5">
        <w:t>указать</w:t>
      </w:r>
      <w:r>
        <w:t xml:space="preserve"> </w:t>
      </w:r>
      <w:r w:rsidRPr="00590FD5">
        <w:t>является</w:t>
      </w:r>
      <w:r>
        <w:t xml:space="preserve"> </w:t>
      </w:r>
      <w:r w:rsidRPr="00590FD5">
        <w:t>ли</w:t>
      </w:r>
      <w:r>
        <w:t xml:space="preserve"> </w:t>
      </w:r>
      <w:r w:rsidRPr="00590FD5">
        <w:t>профилем</w:t>
      </w:r>
      <w:r>
        <w:t xml:space="preserve"> </w:t>
      </w:r>
      <w:r w:rsidRPr="00590FD5">
        <w:t>по</w:t>
      </w:r>
      <w:r>
        <w:t xml:space="preserve"> </w:t>
      </w:r>
      <w:r w:rsidRPr="00590FD5">
        <w:t>умолчанию.</w:t>
      </w:r>
      <w:r>
        <w:t xml:space="preserve"> </w:t>
      </w:r>
      <w:r w:rsidRPr="00590FD5">
        <w:t>Для</w:t>
      </w:r>
      <w:r>
        <w:t xml:space="preserve"> </w:t>
      </w:r>
      <w:r w:rsidRPr="00590FD5">
        <w:t>наших</w:t>
      </w:r>
      <w:r>
        <w:t xml:space="preserve"> </w:t>
      </w:r>
      <w:r w:rsidRPr="00590FD5">
        <w:t>целей</w:t>
      </w:r>
      <w:r>
        <w:t xml:space="preserve"> </w:t>
      </w:r>
      <w:r w:rsidRPr="00590FD5">
        <w:t>достаточно</w:t>
      </w:r>
      <w:r>
        <w:t xml:space="preserve"> </w:t>
      </w:r>
      <w:r w:rsidRPr="00590FD5">
        <w:t>сделать</w:t>
      </w:r>
      <w:r>
        <w:t xml:space="preserve"> </w:t>
      </w:r>
      <w:r w:rsidRPr="00590FD5">
        <w:t>профиль</w:t>
      </w:r>
      <w:r>
        <w:t xml:space="preserve"> </w:t>
      </w:r>
      <w:r w:rsidRPr="00590FD5">
        <w:t>открытым</w:t>
      </w:r>
      <w:r>
        <w:t xml:space="preserve"> </w:t>
      </w:r>
      <w:r w:rsidRPr="00590FD5">
        <w:t>и</w:t>
      </w:r>
      <w:r>
        <w:t xml:space="preserve"> </w:t>
      </w:r>
      <w:r w:rsidRPr="00590FD5">
        <w:t>профилем</w:t>
      </w:r>
      <w:r>
        <w:t xml:space="preserve"> </w:t>
      </w:r>
      <w:r w:rsidRPr="00590FD5">
        <w:t>по</w:t>
      </w:r>
      <w:r>
        <w:t xml:space="preserve"> </w:t>
      </w:r>
      <w:r w:rsidRPr="00590FD5">
        <w:t>умолчанию.</w:t>
      </w:r>
      <w:r>
        <w:t xml:space="preserve"> </w:t>
      </w:r>
      <w:r w:rsidRPr="00590FD5">
        <w:t>На</w:t>
      </w:r>
      <w:r>
        <w:t xml:space="preserve"> </w:t>
      </w:r>
      <w:r w:rsidRPr="00590FD5">
        <w:t>пятой</w:t>
      </w:r>
      <w:r>
        <w:t xml:space="preserve"> </w:t>
      </w:r>
      <w:r w:rsidRPr="00590FD5">
        <w:t>странице</w:t>
      </w:r>
      <w:r>
        <w:t xml:space="preserve"> </w:t>
      </w:r>
      <w:r w:rsidRPr="00590FD5">
        <w:t>оставляем</w:t>
      </w:r>
      <w:r>
        <w:t xml:space="preserve"> </w:t>
      </w:r>
      <w:r w:rsidRPr="00590FD5">
        <w:t>все</w:t>
      </w:r>
      <w:r>
        <w:t xml:space="preserve"> </w:t>
      </w:r>
      <w:r w:rsidRPr="00590FD5">
        <w:t>по</w:t>
      </w:r>
      <w:r>
        <w:t xml:space="preserve"> </w:t>
      </w:r>
      <w:r w:rsidRPr="00590FD5">
        <w:t>умолчанию,</w:t>
      </w:r>
      <w:r>
        <w:t xml:space="preserve"> </w:t>
      </w:r>
      <w:r w:rsidRPr="00590FD5">
        <w:t>на</w:t>
      </w:r>
      <w:r>
        <w:t xml:space="preserve"> </w:t>
      </w:r>
      <w:r w:rsidRPr="00590FD5">
        <w:t>последней</w:t>
      </w:r>
      <w:r>
        <w:t xml:space="preserve"> </w:t>
      </w:r>
      <w:r w:rsidRPr="00590FD5">
        <w:t>странице</w:t>
      </w:r>
      <w:r>
        <w:t xml:space="preserve"> </w:t>
      </w:r>
      <w:r w:rsidRPr="00590FD5">
        <w:t>жмем</w:t>
      </w:r>
      <w:r>
        <w:t xml:space="preserve"> </w:t>
      </w:r>
      <w:r w:rsidRPr="00590FD5">
        <w:rPr>
          <w:rStyle w:val="a9"/>
          <w:bdr w:val="none" w:sz="0" w:space="0" w:color="auto" w:frame="1"/>
        </w:rPr>
        <w:t>«Готово»</w:t>
      </w:r>
      <w:r>
        <w:t xml:space="preserve"> </w:t>
      </w:r>
      <w:r w:rsidRPr="00590FD5">
        <w:t>(Finish)</w:t>
      </w: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75332C93" wp14:editId="4741F717">
            <wp:extent cx="4298867" cy="2333461"/>
            <wp:effectExtent l="0" t="0" r="6985" b="0"/>
            <wp:docPr id="10253" name="Рисунок 10253" descr="Настройка безопасности профиля Database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астройка безопасности профиля Database M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1513" cy="2334897"/>
                    </a:xfrm>
                    <a:prstGeom prst="rect">
                      <a:avLst/>
                    </a:prstGeom>
                    <a:noFill/>
                    <a:ln>
                      <a:noFill/>
                    </a:ln>
                  </pic:spPr>
                </pic:pic>
              </a:graphicData>
            </a:graphic>
          </wp:inline>
        </w:drawing>
      </w:r>
    </w:p>
    <w:p w:rsidR="00AC223A" w:rsidRDefault="00AC223A" w:rsidP="00AC223A">
      <w:pPr>
        <w:spacing w:after="0" w:line="240" w:lineRule="auto"/>
        <w:ind w:firstLine="425"/>
        <w:jc w:val="both"/>
        <w:rPr>
          <w:rFonts w:ascii="Times New Roman" w:hAnsi="Times New Roman" w:cs="Times New Roman"/>
          <w:sz w:val="24"/>
          <w:szCs w:val="24"/>
        </w:rPr>
      </w:pP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Настройка</w:t>
      </w:r>
      <w:r>
        <w:rPr>
          <w:rFonts w:ascii="Times New Roman" w:hAnsi="Times New Roman" w:cs="Times New Roman"/>
          <w:sz w:val="24"/>
          <w:szCs w:val="24"/>
        </w:rPr>
        <w:t xml:space="preserve"> </w:t>
      </w:r>
      <w:r w:rsidRPr="00590FD5">
        <w:rPr>
          <w:rFonts w:ascii="Times New Roman" w:hAnsi="Times New Roman" w:cs="Times New Roman"/>
          <w:sz w:val="24"/>
          <w:szCs w:val="24"/>
        </w:rPr>
        <w:t>безопасности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профиля</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Mail</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lastRenderedPageBreak/>
        <w:t>После</w:t>
      </w:r>
      <w:r>
        <w:t xml:space="preserve"> </w:t>
      </w:r>
      <w:r w:rsidRPr="00590FD5">
        <w:t>того</w:t>
      </w:r>
      <w:r>
        <w:t xml:space="preserve"> </w:t>
      </w:r>
      <w:r w:rsidRPr="00590FD5">
        <w:t>как</w:t>
      </w:r>
      <w:r>
        <w:t xml:space="preserve"> </w:t>
      </w:r>
      <w:r w:rsidRPr="00590FD5">
        <w:t>профиль</w:t>
      </w:r>
      <w:r>
        <w:t xml:space="preserve"> </w:t>
      </w:r>
      <w:r w:rsidRPr="00590FD5">
        <w:t>настроен,</w:t>
      </w:r>
      <w:r>
        <w:t xml:space="preserve"> </w:t>
      </w:r>
      <w:r w:rsidRPr="00590FD5">
        <w:t>его</w:t>
      </w:r>
      <w:r>
        <w:t xml:space="preserve"> </w:t>
      </w:r>
      <w:r w:rsidRPr="00590FD5">
        <w:t>надо</w:t>
      </w:r>
      <w:r>
        <w:t xml:space="preserve"> </w:t>
      </w:r>
      <w:r w:rsidRPr="00590FD5">
        <w:t>проверить,</w:t>
      </w:r>
      <w:r>
        <w:t xml:space="preserve"> </w:t>
      </w:r>
      <w:r w:rsidRPr="00590FD5">
        <w:t>для</w:t>
      </w:r>
      <w:r>
        <w:t xml:space="preserve"> </w:t>
      </w:r>
      <w:r w:rsidRPr="00590FD5">
        <w:t>этого</w:t>
      </w:r>
      <w:r>
        <w:t xml:space="preserve"> </w:t>
      </w:r>
      <w:r w:rsidRPr="00590FD5">
        <w:t>в</w:t>
      </w:r>
      <w:r>
        <w:t xml:space="preserve"> </w:t>
      </w:r>
      <w:r w:rsidRPr="00590FD5">
        <w:t>контекстном</w:t>
      </w:r>
      <w:r>
        <w:t xml:space="preserve"> </w:t>
      </w:r>
      <w:r w:rsidRPr="00590FD5">
        <w:t>меню</w:t>
      </w:r>
      <w:r>
        <w:t xml:space="preserve"> </w:t>
      </w:r>
      <w:r w:rsidRPr="00590FD5">
        <w:t>пункта</w:t>
      </w:r>
      <w:r>
        <w:t xml:space="preserve"> </w:t>
      </w:r>
      <w:r w:rsidRPr="00590FD5">
        <w:rPr>
          <w:rStyle w:val="a9"/>
          <w:bdr w:val="none" w:sz="0" w:space="0" w:color="auto" w:frame="1"/>
        </w:rPr>
        <w:t>«Компонент</w:t>
      </w:r>
      <w:r>
        <w:rPr>
          <w:rStyle w:val="a9"/>
          <w:bdr w:val="none" w:sz="0" w:space="0" w:color="auto" w:frame="1"/>
        </w:rPr>
        <w:t xml:space="preserve"> </w:t>
      </w:r>
      <w:r w:rsidRPr="00590FD5">
        <w:rPr>
          <w:rStyle w:val="a9"/>
          <w:bdr w:val="none" w:sz="0" w:space="0" w:color="auto" w:frame="1"/>
        </w:rPr>
        <w:t>Database</w:t>
      </w:r>
      <w:r>
        <w:rPr>
          <w:rStyle w:val="a9"/>
          <w:bdr w:val="none" w:sz="0" w:space="0" w:color="auto" w:frame="1"/>
        </w:rPr>
        <w:t xml:space="preserve"> </w:t>
      </w:r>
      <w:r w:rsidRPr="00590FD5">
        <w:rPr>
          <w:rStyle w:val="a9"/>
          <w:bdr w:val="none" w:sz="0" w:space="0" w:color="auto" w:frame="1"/>
        </w:rPr>
        <w:t>Mail»</w:t>
      </w:r>
      <w:r>
        <w:t xml:space="preserve"> </w:t>
      </w:r>
      <w:r w:rsidRPr="00590FD5">
        <w:t>(вызываемым</w:t>
      </w:r>
      <w:r>
        <w:t xml:space="preserve"> </w:t>
      </w:r>
      <w:r w:rsidRPr="00590FD5">
        <w:t>щелчком</w:t>
      </w:r>
      <w:r>
        <w:t xml:space="preserve"> </w:t>
      </w:r>
      <w:r w:rsidRPr="00590FD5">
        <w:t>правой</w:t>
      </w:r>
      <w:r>
        <w:t xml:space="preserve"> </w:t>
      </w:r>
      <w:r w:rsidRPr="00590FD5">
        <w:t>мыши</w:t>
      </w:r>
      <w:r>
        <w:t xml:space="preserve"> </w:t>
      </w:r>
      <w:r w:rsidRPr="00590FD5">
        <w:t>по</w:t>
      </w:r>
      <w:r>
        <w:t xml:space="preserve"> </w:t>
      </w:r>
      <w:r w:rsidRPr="00590FD5">
        <w:t>данному</w:t>
      </w:r>
      <w:r>
        <w:t xml:space="preserve"> </w:t>
      </w:r>
      <w:r w:rsidRPr="00590FD5">
        <w:t>пункту)</w:t>
      </w:r>
      <w:r>
        <w:t xml:space="preserve"> </w:t>
      </w:r>
      <w:r w:rsidRPr="00590FD5">
        <w:t>надо</w:t>
      </w:r>
      <w:r>
        <w:t xml:space="preserve"> </w:t>
      </w:r>
      <w:r w:rsidRPr="00590FD5">
        <w:t>выбрать</w:t>
      </w:r>
      <w:r>
        <w:t xml:space="preserve"> </w:t>
      </w:r>
      <w:r w:rsidRPr="00590FD5">
        <w:rPr>
          <w:rStyle w:val="a9"/>
          <w:bdr w:val="none" w:sz="0" w:space="0" w:color="auto" w:frame="1"/>
        </w:rPr>
        <w:t>«Отправить</w:t>
      </w:r>
      <w:r>
        <w:rPr>
          <w:rStyle w:val="a9"/>
          <w:bdr w:val="none" w:sz="0" w:space="0" w:color="auto" w:frame="1"/>
        </w:rPr>
        <w:t xml:space="preserve"> </w:t>
      </w:r>
      <w:r w:rsidRPr="00590FD5">
        <w:rPr>
          <w:rStyle w:val="a9"/>
          <w:bdr w:val="none" w:sz="0" w:space="0" w:color="auto" w:frame="1"/>
        </w:rPr>
        <w:t>тестовое</w:t>
      </w:r>
      <w:r>
        <w:rPr>
          <w:rStyle w:val="a9"/>
          <w:bdr w:val="none" w:sz="0" w:space="0" w:color="auto" w:frame="1"/>
        </w:rPr>
        <w:t xml:space="preserve"> </w:t>
      </w:r>
      <w:r w:rsidRPr="00590FD5">
        <w:rPr>
          <w:rStyle w:val="a9"/>
          <w:bdr w:val="none" w:sz="0" w:space="0" w:color="auto" w:frame="1"/>
        </w:rPr>
        <w:t>сообщение»</w:t>
      </w:r>
      <w:r>
        <w:t xml:space="preserve"> </w:t>
      </w:r>
      <w:r w:rsidRPr="00590FD5">
        <w:t>(Send</w:t>
      </w:r>
      <w:r>
        <w:t xml:space="preserve"> </w:t>
      </w:r>
      <w:r w:rsidRPr="00590FD5">
        <w:t>Test</w:t>
      </w:r>
      <w:r>
        <w:t xml:space="preserve"> </w:t>
      </w:r>
      <w:r w:rsidRPr="00590FD5">
        <w:t>E-Mail).</w:t>
      </w:r>
      <w:r>
        <w:t xml:space="preserve"> </w:t>
      </w:r>
      <w:r w:rsidRPr="00590FD5">
        <w:t>В</w:t>
      </w:r>
      <w:r>
        <w:t xml:space="preserve"> </w:t>
      </w:r>
      <w:r w:rsidRPr="00590FD5">
        <w:t>открывшемся</w:t>
      </w:r>
      <w:r>
        <w:t xml:space="preserve"> </w:t>
      </w:r>
      <w:r w:rsidRPr="00590FD5">
        <w:t>окне</w:t>
      </w:r>
      <w:r>
        <w:t xml:space="preserve"> </w:t>
      </w:r>
      <w:r w:rsidRPr="00590FD5">
        <w:t>следует</w:t>
      </w:r>
      <w:r>
        <w:t xml:space="preserve"> </w:t>
      </w:r>
      <w:r w:rsidRPr="00590FD5">
        <w:t>заполнить</w:t>
      </w:r>
      <w:r>
        <w:t xml:space="preserve"> </w:t>
      </w:r>
      <w:r w:rsidRPr="00590FD5">
        <w:t>поле</w:t>
      </w:r>
      <w:r>
        <w:t xml:space="preserve"> </w:t>
      </w:r>
      <w:r w:rsidRPr="00590FD5">
        <w:rPr>
          <w:rStyle w:val="a9"/>
          <w:bdr w:val="none" w:sz="0" w:space="0" w:color="auto" w:frame="1"/>
        </w:rPr>
        <w:t>«Кому»</w:t>
      </w:r>
      <w:r>
        <w:t xml:space="preserve"> </w:t>
      </w:r>
      <w:r w:rsidRPr="00590FD5">
        <w:t>(To)</w:t>
      </w:r>
      <w:r>
        <w:t xml:space="preserve"> </w:t>
      </w:r>
      <w:r w:rsidRPr="00590FD5">
        <w:t>и</w:t>
      </w:r>
      <w:r>
        <w:t xml:space="preserve"> </w:t>
      </w:r>
      <w:r w:rsidRPr="00590FD5">
        <w:t>нажать</w:t>
      </w:r>
      <w:r>
        <w:t xml:space="preserve"> </w:t>
      </w:r>
      <w:r w:rsidRPr="00590FD5">
        <w:rPr>
          <w:rStyle w:val="a9"/>
          <w:bdr w:val="none" w:sz="0" w:space="0" w:color="auto" w:frame="1"/>
        </w:rPr>
        <w:t>«Отправить</w:t>
      </w:r>
      <w:r>
        <w:rPr>
          <w:rStyle w:val="a9"/>
          <w:bdr w:val="none" w:sz="0" w:space="0" w:color="auto" w:frame="1"/>
        </w:rPr>
        <w:t xml:space="preserve"> </w:t>
      </w:r>
      <w:r w:rsidRPr="00590FD5">
        <w:rPr>
          <w:rStyle w:val="a9"/>
          <w:bdr w:val="none" w:sz="0" w:space="0" w:color="auto" w:frame="1"/>
        </w:rPr>
        <w:t>…»</w:t>
      </w:r>
      <w:r>
        <w:t xml:space="preserve"> </w:t>
      </w:r>
      <w:r w:rsidRPr="00590FD5">
        <w:t>(Send</w:t>
      </w:r>
      <w:r>
        <w:t xml:space="preserve"> </w:t>
      </w:r>
      <w:r w:rsidRPr="00590FD5">
        <w:t>…)</w:t>
      </w: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48B11894" wp14:editId="4D08BCD5">
            <wp:extent cx="3669475" cy="1860357"/>
            <wp:effectExtent l="0" t="0" r="7620" b="6985"/>
            <wp:docPr id="10252" name="Рисунок 10252" descr="Отправка тестового письма при помощи компоненты Database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тправка тестового письма при помощи компоненты Database Mai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022" cy="1861141"/>
                    </a:xfrm>
                    <a:prstGeom prst="rect">
                      <a:avLst/>
                    </a:prstGeom>
                    <a:noFill/>
                    <a:ln>
                      <a:noFill/>
                    </a:ln>
                  </pic:spPr>
                </pic:pic>
              </a:graphicData>
            </a:graphic>
          </wp:inline>
        </w:drawing>
      </w:r>
    </w:p>
    <w:p w:rsidR="00AC223A" w:rsidRDefault="00AC223A" w:rsidP="00AC223A">
      <w:pPr>
        <w:spacing w:after="0" w:line="240" w:lineRule="auto"/>
        <w:ind w:firstLine="425"/>
        <w:jc w:val="both"/>
        <w:rPr>
          <w:rFonts w:ascii="Times New Roman" w:hAnsi="Times New Roman" w:cs="Times New Roman"/>
          <w:sz w:val="24"/>
          <w:szCs w:val="24"/>
        </w:rPr>
      </w:pP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Отправка</w:t>
      </w:r>
      <w:r>
        <w:rPr>
          <w:rFonts w:ascii="Times New Roman" w:hAnsi="Times New Roman" w:cs="Times New Roman"/>
          <w:sz w:val="24"/>
          <w:szCs w:val="24"/>
        </w:rPr>
        <w:t xml:space="preserve"> </w:t>
      </w:r>
      <w:r w:rsidRPr="00590FD5">
        <w:rPr>
          <w:rFonts w:ascii="Times New Roman" w:hAnsi="Times New Roman" w:cs="Times New Roman"/>
          <w:sz w:val="24"/>
          <w:szCs w:val="24"/>
        </w:rPr>
        <w:t>тестового</w:t>
      </w:r>
      <w:r>
        <w:rPr>
          <w:rFonts w:ascii="Times New Roman" w:hAnsi="Times New Roman" w:cs="Times New Roman"/>
          <w:sz w:val="24"/>
          <w:szCs w:val="24"/>
        </w:rPr>
        <w:t xml:space="preserve"> </w:t>
      </w:r>
      <w:r w:rsidRPr="00590FD5">
        <w:rPr>
          <w:rFonts w:ascii="Times New Roman" w:hAnsi="Times New Roman" w:cs="Times New Roman"/>
          <w:sz w:val="24"/>
          <w:szCs w:val="24"/>
        </w:rPr>
        <w:t>письма</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помощи</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компоненты</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Mail</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Если</w:t>
      </w:r>
      <w:r>
        <w:t xml:space="preserve"> </w:t>
      </w:r>
      <w:r w:rsidRPr="00590FD5">
        <w:t>все</w:t>
      </w:r>
      <w:r>
        <w:t xml:space="preserve"> </w:t>
      </w:r>
      <w:r w:rsidRPr="00590FD5">
        <w:t>сделано</w:t>
      </w:r>
      <w:r>
        <w:t xml:space="preserve"> </w:t>
      </w:r>
      <w:r w:rsidRPr="00590FD5">
        <w:t>правильно,</w:t>
      </w:r>
      <w:r>
        <w:t xml:space="preserve"> </w:t>
      </w:r>
      <w:r w:rsidRPr="00590FD5">
        <w:t>тогда</w:t>
      </w:r>
      <w:r>
        <w:t xml:space="preserve"> </w:t>
      </w:r>
      <w:r w:rsidRPr="00590FD5">
        <w:t>в</w:t>
      </w:r>
      <w:r>
        <w:t xml:space="preserve"> </w:t>
      </w:r>
      <w:r w:rsidRPr="00590FD5">
        <w:t>ближайшее</w:t>
      </w:r>
      <w:r>
        <w:t xml:space="preserve"> </w:t>
      </w:r>
      <w:r w:rsidRPr="00590FD5">
        <w:t>время</w:t>
      </w:r>
      <w:r>
        <w:t xml:space="preserve"> </w:t>
      </w:r>
      <w:r w:rsidRPr="00590FD5">
        <w:t>на</w:t>
      </w:r>
      <w:r>
        <w:t xml:space="preserve"> </w:t>
      </w:r>
      <w:r w:rsidRPr="00590FD5">
        <w:t>почту</w:t>
      </w:r>
      <w:r>
        <w:t xml:space="preserve"> </w:t>
      </w:r>
      <w:r w:rsidRPr="00590FD5">
        <w:t>будет</w:t>
      </w:r>
      <w:r>
        <w:t xml:space="preserve"> </w:t>
      </w:r>
      <w:r w:rsidRPr="00590FD5">
        <w:t>доставлено</w:t>
      </w:r>
      <w:r>
        <w:t xml:space="preserve"> </w:t>
      </w:r>
      <w:r w:rsidRPr="00590FD5">
        <w:t>тестовое</w:t>
      </w:r>
      <w:r>
        <w:t xml:space="preserve"> </w:t>
      </w:r>
      <w:r w:rsidRPr="00590FD5">
        <w:t>письмо.</w:t>
      </w:r>
    </w:p>
    <w:p w:rsidR="00AC223A" w:rsidRPr="00590FD5" w:rsidRDefault="00AC223A" w:rsidP="00AC223A">
      <w:pPr>
        <w:pStyle w:val="3"/>
        <w:shd w:val="clear" w:color="auto" w:fill="FFFFFF"/>
        <w:spacing w:before="0" w:line="240" w:lineRule="auto"/>
        <w:ind w:firstLine="425"/>
        <w:jc w:val="both"/>
        <w:textAlignment w:val="baseline"/>
        <w:rPr>
          <w:rFonts w:ascii="Times New Roman" w:hAnsi="Times New Roman" w:cs="Times New Roman"/>
          <w:caps/>
          <w:color w:val="auto"/>
          <w:sz w:val="24"/>
          <w:szCs w:val="24"/>
        </w:rPr>
      </w:pPr>
      <w:bookmarkStart w:id="70" w:name="_Toc124754583"/>
      <w:bookmarkStart w:id="71" w:name="_Toc124754646"/>
      <w:r w:rsidRPr="00590FD5">
        <w:rPr>
          <w:rFonts w:ascii="Times New Roman" w:hAnsi="Times New Roman" w:cs="Times New Roman"/>
          <w:caps/>
          <w:color w:val="auto"/>
          <w:sz w:val="24"/>
          <w:szCs w:val="24"/>
        </w:rPr>
        <w:t>ДОБАВЛЕНИЕ</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ОПЕРАТОРА</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ОПОВЕЩЕНИЙ</w:t>
      </w:r>
      <w:bookmarkEnd w:id="70"/>
      <w:bookmarkEnd w:id="71"/>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Операторы</w:t>
      </w:r>
      <w:r>
        <w:t xml:space="preserve"> </w:t>
      </w:r>
      <w:r w:rsidRPr="00590FD5">
        <w:t>—</w:t>
      </w:r>
      <w:r>
        <w:t xml:space="preserve"> </w:t>
      </w:r>
      <w:r w:rsidRPr="00590FD5">
        <w:t>это</w:t>
      </w:r>
      <w:r>
        <w:t xml:space="preserve"> </w:t>
      </w:r>
      <w:r w:rsidRPr="00590FD5">
        <w:t>псевдонимы</w:t>
      </w:r>
      <w:r>
        <w:t xml:space="preserve"> </w:t>
      </w:r>
      <w:r w:rsidRPr="00590FD5">
        <w:t>людей</w:t>
      </w:r>
      <w:r>
        <w:t xml:space="preserve"> </w:t>
      </w:r>
      <w:r w:rsidRPr="00590FD5">
        <w:t>или</w:t>
      </w:r>
      <w:r>
        <w:t xml:space="preserve"> </w:t>
      </w:r>
      <w:r w:rsidRPr="00590FD5">
        <w:t>групп,</w:t>
      </w:r>
      <w:r>
        <w:t xml:space="preserve"> </w:t>
      </w:r>
      <w:r w:rsidRPr="00590FD5">
        <w:t>которые</w:t>
      </w:r>
      <w:r>
        <w:t xml:space="preserve"> </w:t>
      </w:r>
      <w:r w:rsidRPr="00590FD5">
        <w:t>могут</w:t>
      </w:r>
      <w:r>
        <w:t xml:space="preserve"> </w:t>
      </w:r>
      <w:r w:rsidRPr="00590FD5">
        <w:t>получать</w:t>
      </w:r>
      <w:r>
        <w:t xml:space="preserve"> </w:t>
      </w:r>
      <w:r w:rsidRPr="00590FD5">
        <w:t>электронные</w:t>
      </w:r>
      <w:r>
        <w:t xml:space="preserve"> </w:t>
      </w:r>
      <w:r w:rsidRPr="00590FD5">
        <w:t>уведомления</w:t>
      </w:r>
      <w:r>
        <w:t xml:space="preserve"> </w:t>
      </w:r>
      <w:r w:rsidRPr="00590FD5">
        <w:t>о</w:t>
      </w:r>
      <w:r>
        <w:t xml:space="preserve"> </w:t>
      </w:r>
      <w:r w:rsidRPr="00590FD5">
        <w:t>завершении</w:t>
      </w:r>
      <w:r>
        <w:t xml:space="preserve"> </w:t>
      </w:r>
      <w:r w:rsidRPr="00590FD5">
        <w:t>задач,</w:t>
      </w:r>
      <w:r>
        <w:t xml:space="preserve"> </w:t>
      </w:r>
      <w:r w:rsidRPr="00590FD5">
        <w:t>заданий</w:t>
      </w:r>
      <w:r>
        <w:t xml:space="preserve"> </w:t>
      </w:r>
      <w:r w:rsidRPr="00590FD5">
        <w:t>или</w:t>
      </w:r>
      <w:r>
        <w:t xml:space="preserve"> </w:t>
      </w:r>
      <w:r w:rsidRPr="00590FD5">
        <w:t>предупреждения.</w:t>
      </w:r>
      <w:r>
        <w:t xml:space="preserve"> </w:t>
      </w:r>
      <w:r w:rsidRPr="00590FD5">
        <w:t>Для</w:t>
      </w:r>
      <w:r>
        <w:t xml:space="preserve"> </w:t>
      </w:r>
      <w:r w:rsidRPr="00590FD5">
        <w:t>добавления</w:t>
      </w:r>
      <w:r>
        <w:t xml:space="preserve"> </w:t>
      </w:r>
      <w:r w:rsidRPr="00590FD5">
        <w:t>нового</w:t>
      </w:r>
      <w:r>
        <w:t xml:space="preserve"> </w:t>
      </w:r>
      <w:r w:rsidRPr="00590FD5">
        <w:t>оператора</w:t>
      </w:r>
      <w:r>
        <w:t xml:space="preserve"> </w:t>
      </w:r>
      <w:r w:rsidRPr="00590FD5">
        <w:t>оповещений</w:t>
      </w:r>
      <w:r>
        <w:t xml:space="preserve"> </w:t>
      </w:r>
      <w:r w:rsidRPr="00590FD5">
        <w:t>необходимо</w:t>
      </w:r>
      <w:r>
        <w:t xml:space="preserve"> </w:t>
      </w:r>
      <w:r w:rsidRPr="00590FD5">
        <w:t>в</w:t>
      </w:r>
      <w:r>
        <w:t xml:space="preserve"> </w:t>
      </w:r>
      <w:r w:rsidRPr="00590FD5">
        <w:t>дереве</w:t>
      </w:r>
      <w:r>
        <w:t xml:space="preserve"> </w:t>
      </w:r>
      <w:r w:rsidRPr="00590FD5">
        <w:rPr>
          <w:rStyle w:val="a9"/>
          <w:bdr w:val="none" w:sz="0" w:space="0" w:color="auto" w:frame="1"/>
        </w:rPr>
        <w:t>«Обозревателя</w:t>
      </w:r>
      <w:r>
        <w:rPr>
          <w:rStyle w:val="a9"/>
          <w:bdr w:val="none" w:sz="0" w:space="0" w:color="auto" w:frame="1"/>
        </w:rPr>
        <w:t xml:space="preserve"> </w:t>
      </w:r>
      <w:r w:rsidRPr="00590FD5">
        <w:rPr>
          <w:rStyle w:val="a9"/>
          <w:bdr w:val="none" w:sz="0" w:space="0" w:color="auto" w:frame="1"/>
        </w:rPr>
        <w:t>Объектов»</w:t>
      </w:r>
      <w:r>
        <w:t xml:space="preserve"> </w:t>
      </w:r>
      <w:r w:rsidRPr="00590FD5">
        <w:t>(Object</w:t>
      </w:r>
      <w:r>
        <w:t xml:space="preserve"> </w:t>
      </w:r>
      <w:r w:rsidRPr="00590FD5">
        <w:t>Explorer)</w:t>
      </w:r>
      <w:r>
        <w:t xml:space="preserve"> </w:t>
      </w:r>
      <w:r w:rsidRPr="00590FD5">
        <w:t>выбрать</w:t>
      </w:r>
      <w:r>
        <w:t xml:space="preserve"> </w:t>
      </w:r>
      <w:r w:rsidRPr="00590FD5">
        <w:t>настраиваемый</w:t>
      </w:r>
      <w:r>
        <w:t xml:space="preserve"> </w:t>
      </w:r>
      <w:r w:rsidRPr="00590FD5">
        <w:t>экземпляр</w:t>
      </w:r>
      <w:r>
        <w:t xml:space="preserve"> </w:t>
      </w:r>
      <w:r w:rsidRPr="00590FD5">
        <w:t>SQL</w:t>
      </w:r>
      <w:r>
        <w:t xml:space="preserve"> </w:t>
      </w:r>
      <w:r w:rsidRPr="00590FD5">
        <w:t>Server,</w:t>
      </w:r>
      <w:r>
        <w:t xml:space="preserve"> </w:t>
      </w:r>
      <w:r w:rsidRPr="00590FD5">
        <w:t>перейти</w:t>
      </w:r>
      <w:r>
        <w:t xml:space="preserve"> </w:t>
      </w:r>
      <w:r w:rsidRPr="00590FD5">
        <w:t>в</w:t>
      </w:r>
      <w:r>
        <w:t xml:space="preserve"> </w:t>
      </w:r>
      <w:r w:rsidRPr="00590FD5">
        <w:rPr>
          <w:rStyle w:val="a9"/>
          <w:bdr w:val="none" w:sz="0" w:space="0" w:color="auto" w:frame="1"/>
        </w:rPr>
        <w:t>«Агент</w:t>
      </w:r>
      <w:r>
        <w:rPr>
          <w:rStyle w:val="a9"/>
          <w:bdr w:val="none" w:sz="0" w:space="0" w:color="auto" w:frame="1"/>
        </w:rPr>
        <w:t xml:space="preserve"> </w:t>
      </w:r>
      <w:r w:rsidRPr="00590FD5">
        <w:rPr>
          <w:rStyle w:val="a9"/>
          <w:bdr w:val="none" w:sz="0" w:space="0" w:color="auto" w:frame="1"/>
        </w:rPr>
        <w:t>SQL</w:t>
      </w:r>
      <w:r>
        <w:rPr>
          <w:rStyle w:val="a9"/>
          <w:bdr w:val="none" w:sz="0" w:space="0" w:color="auto" w:frame="1"/>
        </w:rPr>
        <w:t xml:space="preserve"> </w:t>
      </w:r>
      <w:r w:rsidRPr="00590FD5">
        <w:rPr>
          <w:rStyle w:val="a9"/>
          <w:bdr w:val="none" w:sz="0" w:space="0" w:color="auto" w:frame="1"/>
        </w:rPr>
        <w:t>Server»</w:t>
      </w:r>
      <w:r>
        <w:t xml:space="preserve"> </w:t>
      </w:r>
      <w:r w:rsidRPr="00590FD5">
        <w:t>(SQL</w:t>
      </w:r>
      <w:r>
        <w:t xml:space="preserve"> </w:t>
      </w:r>
      <w:r w:rsidRPr="00590FD5">
        <w:t>Server</w:t>
      </w:r>
      <w:r>
        <w:t xml:space="preserve"> </w:t>
      </w:r>
      <w:r w:rsidRPr="00590FD5">
        <w:t>Agent),</w:t>
      </w:r>
      <w:r>
        <w:t xml:space="preserve"> </w:t>
      </w:r>
      <w:r w:rsidRPr="00590FD5">
        <w:t>далее</w:t>
      </w:r>
      <w:r>
        <w:t xml:space="preserve"> </w:t>
      </w:r>
      <w:r w:rsidRPr="00590FD5">
        <w:rPr>
          <w:rStyle w:val="a9"/>
          <w:bdr w:val="none" w:sz="0" w:space="0" w:color="auto" w:frame="1"/>
        </w:rPr>
        <w:t>«Операторы»</w:t>
      </w:r>
      <w:r>
        <w:t xml:space="preserve"> </w:t>
      </w:r>
      <w:r w:rsidRPr="00590FD5">
        <w:t>(Operators).</w:t>
      </w:r>
      <w:r>
        <w:t xml:space="preserve"> </w:t>
      </w:r>
      <w:r w:rsidRPr="00590FD5">
        <w:t>Щелкнув</w:t>
      </w:r>
      <w:r>
        <w:t xml:space="preserve"> </w:t>
      </w:r>
      <w:r w:rsidRPr="00590FD5">
        <w:t>правой</w:t>
      </w:r>
      <w:r>
        <w:t xml:space="preserve"> </w:t>
      </w:r>
      <w:r w:rsidRPr="00590FD5">
        <w:t>клавишей</w:t>
      </w:r>
      <w:r>
        <w:t xml:space="preserve"> </w:t>
      </w:r>
      <w:r w:rsidRPr="00590FD5">
        <w:t>мыши</w:t>
      </w:r>
      <w:r>
        <w:t xml:space="preserve"> </w:t>
      </w:r>
      <w:r w:rsidRPr="00590FD5">
        <w:t>на</w:t>
      </w:r>
      <w:r>
        <w:t xml:space="preserve"> </w:t>
      </w:r>
      <w:r w:rsidRPr="00590FD5">
        <w:t>данном</w:t>
      </w:r>
      <w:r>
        <w:t xml:space="preserve"> </w:t>
      </w:r>
      <w:r w:rsidRPr="00590FD5">
        <w:t>пункте,</w:t>
      </w:r>
      <w:r>
        <w:t xml:space="preserve"> </w:t>
      </w:r>
      <w:r w:rsidRPr="00590FD5">
        <w:t>выбрать</w:t>
      </w:r>
      <w:r>
        <w:t xml:space="preserve"> </w:t>
      </w:r>
      <w:r w:rsidRPr="00590FD5">
        <w:rPr>
          <w:rStyle w:val="a9"/>
          <w:bdr w:val="none" w:sz="0" w:space="0" w:color="auto" w:frame="1"/>
        </w:rPr>
        <w:t>«Создать</w:t>
      </w:r>
      <w:r>
        <w:rPr>
          <w:rStyle w:val="a9"/>
          <w:bdr w:val="none" w:sz="0" w:space="0" w:color="auto" w:frame="1"/>
        </w:rPr>
        <w:t xml:space="preserve"> </w:t>
      </w:r>
      <w:r w:rsidRPr="00590FD5">
        <w:rPr>
          <w:rStyle w:val="a9"/>
          <w:bdr w:val="none" w:sz="0" w:space="0" w:color="auto" w:frame="1"/>
        </w:rPr>
        <w:t>оператора»</w:t>
      </w:r>
      <w:r>
        <w:t xml:space="preserve"> </w:t>
      </w:r>
      <w:r w:rsidRPr="00590FD5">
        <w:t>(New</w:t>
      </w:r>
      <w:r>
        <w:t xml:space="preserve"> </w:t>
      </w:r>
      <w:r w:rsidRPr="00590FD5">
        <w:t>Operator),</w:t>
      </w:r>
      <w:r>
        <w:t xml:space="preserve"> </w:t>
      </w:r>
      <w:r w:rsidRPr="00590FD5">
        <w:t>после</w:t>
      </w:r>
      <w:r>
        <w:t xml:space="preserve"> </w:t>
      </w:r>
      <w:r w:rsidRPr="00590FD5">
        <w:t>чего</w:t>
      </w:r>
      <w:r>
        <w:t xml:space="preserve"> </w:t>
      </w:r>
      <w:r w:rsidRPr="00590FD5">
        <w:t>будет</w:t>
      </w:r>
      <w:r>
        <w:t xml:space="preserve"> </w:t>
      </w:r>
      <w:r w:rsidRPr="00590FD5">
        <w:t>открыто</w:t>
      </w:r>
      <w:r>
        <w:t xml:space="preserve"> </w:t>
      </w:r>
      <w:r w:rsidRPr="00590FD5">
        <w:t>окно</w:t>
      </w:r>
      <w:r>
        <w:t xml:space="preserve"> </w:t>
      </w:r>
      <w:r w:rsidRPr="00590FD5">
        <w:t>свойств</w:t>
      </w:r>
      <w:r>
        <w:t xml:space="preserve"> </w:t>
      </w:r>
      <w:r w:rsidRPr="00590FD5">
        <w:t>оператора</w:t>
      </w:r>
      <w:r>
        <w:t xml:space="preserve"> </w:t>
      </w:r>
      <w:r w:rsidRPr="00590FD5">
        <w:t>оповещений.</w:t>
      </w: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634113C3" wp14:editId="52A01E9E">
            <wp:extent cx="2529444" cy="3167872"/>
            <wp:effectExtent l="0" t="0" r="4445" b="0"/>
            <wp:docPr id="10251" name="Рисунок 10251" descr="Операторы в дереве обозревателя объ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Операторы в дереве обозревателя объекто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0210" cy="3168831"/>
                    </a:xfrm>
                    <a:prstGeom prst="rect">
                      <a:avLst/>
                    </a:prstGeom>
                    <a:noFill/>
                    <a:ln>
                      <a:noFill/>
                    </a:ln>
                  </pic:spPr>
                </pic:pic>
              </a:graphicData>
            </a:graphic>
          </wp:inline>
        </w:drawing>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Операторы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дереве</w:t>
      </w:r>
      <w:r>
        <w:rPr>
          <w:rFonts w:ascii="Times New Roman" w:hAnsi="Times New Roman" w:cs="Times New Roman"/>
          <w:sz w:val="24"/>
          <w:szCs w:val="24"/>
        </w:rPr>
        <w:t xml:space="preserve"> </w:t>
      </w:r>
      <w:r w:rsidRPr="00590FD5">
        <w:rPr>
          <w:rFonts w:ascii="Times New Roman" w:hAnsi="Times New Roman" w:cs="Times New Roman"/>
          <w:sz w:val="24"/>
          <w:szCs w:val="24"/>
        </w:rPr>
        <w:t>обозревателя</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Настройки</w:t>
      </w:r>
      <w:r>
        <w:t xml:space="preserve"> </w:t>
      </w:r>
      <w:r w:rsidRPr="00590FD5">
        <w:t>оператора</w:t>
      </w:r>
      <w:r>
        <w:t xml:space="preserve"> </w:t>
      </w:r>
      <w:r w:rsidRPr="00590FD5">
        <w:t>находятся</w:t>
      </w:r>
      <w:r>
        <w:t xml:space="preserve"> </w:t>
      </w:r>
      <w:r w:rsidRPr="00590FD5">
        <w:t>на</w:t>
      </w:r>
      <w:r>
        <w:t xml:space="preserve"> </w:t>
      </w:r>
      <w:r w:rsidRPr="00590FD5">
        <w:t>закладке</w:t>
      </w:r>
      <w:r>
        <w:t xml:space="preserve"> </w:t>
      </w:r>
      <w:r w:rsidRPr="00590FD5">
        <w:rPr>
          <w:rStyle w:val="a9"/>
          <w:bdr w:val="none" w:sz="0" w:space="0" w:color="auto" w:frame="1"/>
        </w:rPr>
        <w:t>«Общие»</w:t>
      </w:r>
      <w:r>
        <w:t xml:space="preserve"> </w:t>
      </w:r>
      <w:r w:rsidRPr="00590FD5">
        <w:t>(General).</w:t>
      </w:r>
      <w:r>
        <w:t xml:space="preserve"> </w:t>
      </w:r>
      <w:r w:rsidRPr="00590FD5">
        <w:t>Здесь</w:t>
      </w:r>
      <w:r>
        <w:t xml:space="preserve"> </w:t>
      </w:r>
      <w:r w:rsidRPr="00590FD5">
        <w:t>необходимо</w:t>
      </w:r>
      <w:r>
        <w:t xml:space="preserve"> </w:t>
      </w:r>
      <w:r w:rsidRPr="00590FD5">
        <w:t>заполнить</w:t>
      </w:r>
      <w:r>
        <w:t xml:space="preserve"> </w:t>
      </w:r>
      <w:r w:rsidRPr="00590FD5">
        <w:rPr>
          <w:rStyle w:val="a9"/>
          <w:bdr w:val="none" w:sz="0" w:space="0" w:color="auto" w:frame="1"/>
        </w:rPr>
        <w:t>«Имя»</w:t>
      </w:r>
      <w:r>
        <w:t xml:space="preserve"> </w:t>
      </w:r>
      <w:r w:rsidRPr="00590FD5">
        <w:t>(Name),</w:t>
      </w:r>
      <w:r>
        <w:t xml:space="preserve"> </w:t>
      </w:r>
      <w:r w:rsidRPr="00590FD5">
        <w:t>указать</w:t>
      </w:r>
      <w:r>
        <w:t xml:space="preserve"> </w:t>
      </w:r>
      <w:r w:rsidRPr="00590FD5">
        <w:t>состояние</w:t>
      </w:r>
      <w:r>
        <w:t xml:space="preserve"> </w:t>
      </w:r>
      <w:r w:rsidRPr="00590FD5">
        <w:rPr>
          <w:rStyle w:val="a9"/>
          <w:bdr w:val="none" w:sz="0" w:space="0" w:color="auto" w:frame="1"/>
        </w:rPr>
        <w:t>«Включено»</w:t>
      </w:r>
      <w:r>
        <w:t xml:space="preserve"> </w:t>
      </w:r>
      <w:r w:rsidRPr="00590FD5">
        <w:t>(Enabled),</w:t>
      </w:r>
      <w:r>
        <w:t xml:space="preserve"> </w:t>
      </w:r>
      <w:r w:rsidRPr="00590FD5">
        <w:t>ввести</w:t>
      </w:r>
      <w:r>
        <w:t xml:space="preserve"> </w:t>
      </w:r>
      <w:r w:rsidRPr="00590FD5">
        <w:t>адрес</w:t>
      </w:r>
      <w:r>
        <w:t xml:space="preserve"> </w:t>
      </w:r>
      <w:r w:rsidRPr="00590FD5">
        <w:t>электронной</w:t>
      </w:r>
      <w:r>
        <w:t xml:space="preserve"> </w:t>
      </w:r>
      <w:r w:rsidRPr="00590FD5">
        <w:t>почты.</w:t>
      </w:r>
      <w:r>
        <w:t xml:space="preserve"> </w:t>
      </w:r>
      <w:r w:rsidRPr="00590FD5">
        <w:t>В</w:t>
      </w:r>
      <w:r>
        <w:t xml:space="preserve"> </w:t>
      </w:r>
      <w:r w:rsidRPr="00590FD5">
        <w:t>целом,</w:t>
      </w:r>
      <w:r>
        <w:t xml:space="preserve"> </w:t>
      </w:r>
      <w:r w:rsidRPr="00590FD5">
        <w:t>существуют</w:t>
      </w:r>
      <w:r>
        <w:t xml:space="preserve"> </w:t>
      </w:r>
      <w:r w:rsidRPr="00590FD5">
        <w:t>альтернативные</w:t>
      </w:r>
      <w:r>
        <w:t xml:space="preserve"> </w:t>
      </w:r>
      <w:r w:rsidRPr="00590FD5">
        <w:t>способы</w:t>
      </w:r>
      <w:r>
        <w:t xml:space="preserve"> </w:t>
      </w:r>
      <w:r w:rsidRPr="00590FD5">
        <w:t>оповещения</w:t>
      </w:r>
      <w:r>
        <w:t xml:space="preserve"> </w:t>
      </w:r>
      <w:r w:rsidRPr="00590FD5">
        <w:t>помимо</w:t>
      </w:r>
      <w:r>
        <w:t xml:space="preserve"> </w:t>
      </w:r>
      <w:r w:rsidRPr="00590FD5">
        <w:t>электронной</w:t>
      </w:r>
      <w:r>
        <w:t xml:space="preserve"> </w:t>
      </w:r>
      <w:r w:rsidRPr="00590FD5">
        <w:t>почты:</w:t>
      </w:r>
      <w:r>
        <w:t xml:space="preserve"> </w:t>
      </w:r>
      <w:r w:rsidRPr="00590FD5">
        <w:t>с</w:t>
      </w:r>
      <w:r>
        <w:t xml:space="preserve"> </w:t>
      </w:r>
      <w:r w:rsidRPr="00590FD5">
        <w:t>помощью</w:t>
      </w:r>
      <w:r>
        <w:t xml:space="preserve"> </w:t>
      </w:r>
      <w:r w:rsidRPr="00590FD5">
        <w:t>команды</w:t>
      </w:r>
      <w:r>
        <w:t xml:space="preserve"> </w:t>
      </w:r>
      <w:r w:rsidRPr="00590FD5">
        <w:t>net</w:t>
      </w:r>
      <w:r>
        <w:t xml:space="preserve"> </w:t>
      </w:r>
      <w:r w:rsidRPr="00590FD5">
        <w:t>send</w:t>
      </w:r>
      <w:r>
        <w:t xml:space="preserve"> </w:t>
      </w:r>
      <w:r w:rsidRPr="00590FD5">
        <w:t>или</w:t>
      </w:r>
      <w:r>
        <w:t xml:space="preserve"> </w:t>
      </w:r>
      <w:r w:rsidRPr="00590FD5">
        <w:t>сообщением</w:t>
      </w:r>
      <w:r>
        <w:t xml:space="preserve"> </w:t>
      </w:r>
      <w:r w:rsidRPr="00590FD5">
        <w:t>на</w:t>
      </w:r>
      <w:r>
        <w:t xml:space="preserve"> </w:t>
      </w:r>
      <w:r w:rsidRPr="00590FD5">
        <w:t>пейджер.</w:t>
      </w: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lastRenderedPageBreak/>
        <w:drawing>
          <wp:inline distT="0" distB="0" distL="0" distR="0" wp14:anchorId="63C37A20" wp14:editId="5D30F896">
            <wp:extent cx="4298867" cy="2569850"/>
            <wp:effectExtent l="0" t="0" r="6985" b="1905"/>
            <wp:docPr id="10250" name="Рисунок 10250" descr="Установка свойств опе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тановка свойств оператор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0161" cy="2570623"/>
                    </a:xfrm>
                    <a:prstGeom prst="rect">
                      <a:avLst/>
                    </a:prstGeom>
                    <a:noFill/>
                    <a:ln>
                      <a:noFill/>
                    </a:ln>
                  </pic:spPr>
                </pic:pic>
              </a:graphicData>
            </a:graphic>
          </wp:inline>
        </w:drawing>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Установка</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оператора</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На</w:t>
      </w:r>
      <w:r>
        <w:t xml:space="preserve"> </w:t>
      </w:r>
      <w:r w:rsidRPr="00590FD5">
        <w:t>этом</w:t>
      </w:r>
      <w:r>
        <w:t xml:space="preserve"> </w:t>
      </w:r>
      <w:r w:rsidRPr="00590FD5">
        <w:t>настройка</w:t>
      </w:r>
      <w:r>
        <w:t xml:space="preserve"> </w:t>
      </w:r>
      <w:r w:rsidRPr="00590FD5">
        <w:t>оператора</w:t>
      </w:r>
      <w:r>
        <w:t xml:space="preserve"> </w:t>
      </w:r>
      <w:r w:rsidRPr="00590FD5">
        <w:t>завершена,</w:t>
      </w:r>
      <w:r>
        <w:t xml:space="preserve"> </w:t>
      </w:r>
      <w:r w:rsidRPr="00590FD5">
        <w:t>перейдем</w:t>
      </w:r>
      <w:r>
        <w:t xml:space="preserve"> </w:t>
      </w:r>
      <w:r w:rsidRPr="00590FD5">
        <w:t>к</w:t>
      </w:r>
      <w:r>
        <w:t xml:space="preserve"> </w:t>
      </w:r>
      <w:r w:rsidRPr="00590FD5">
        <w:t>следующему</w:t>
      </w:r>
      <w:r>
        <w:t xml:space="preserve"> </w:t>
      </w:r>
      <w:r w:rsidRPr="00590FD5">
        <w:t>шагу.</w:t>
      </w:r>
    </w:p>
    <w:p w:rsidR="00AC223A" w:rsidRPr="00590FD5" w:rsidRDefault="00AC223A" w:rsidP="00AC223A">
      <w:pPr>
        <w:pStyle w:val="3"/>
        <w:shd w:val="clear" w:color="auto" w:fill="FFFFFF"/>
        <w:spacing w:before="0" w:line="240" w:lineRule="auto"/>
        <w:ind w:firstLine="425"/>
        <w:jc w:val="both"/>
        <w:textAlignment w:val="baseline"/>
        <w:rPr>
          <w:rFonts w:ascii="Times New Roman" w:hAnsi="Times New Roman" w:cs="Times New Roman"/>
          <w:caps/>
          <w:color w:val="auto"/>
          <w:sz w:val="24"/>
          <w:szCs w:val="24"/>
        </w:rPr>
      </w:pPr>
      <w:bookmarkStart w:id="72" w:name="_Toc124754584"/>
      <w:bookmarkStart w:id="73" w:name="_Toc124754647"/>
      <w:r w:rsidRPr="00590FD5">
        <w:rPr>
          <w:rFonts w:ascii="Times New Roman" w:hAnsi="Times New Roman" w:cs="Times New Roman"/>
          <w:caps/>
          <w:color w:val="auto"/>
          <w:sz w:val="24"/>
          <w:szCs w:val="24"/>
        </w:rPr>
        <w:t>НАСТРОЙКА</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ПОЧТЫ</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АГЕНТА</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SQL</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SERVER</w:t>
      </w:r>
      <w:bookmarkEnd w:id="72"/>
      <w:bookmarkEnd w:id="73"/>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Данный</w:t>
      </w:r>
      <w:r>
        <w:t xml:space="preserve"> </w:t>
      </w:r>
      <w:r w:rsidRPr="00590FD5">
        <w:t>пункт</w:t>
      </w:r>
      <w:r>
        <w:t xml:space="preserve"> </w:t>
      </w:r>
      <w:r w:rsidRPr="00590FD5">
        <w:t>необходим</w:t>
      </w:r>
      <w:r>
        <w:t xml:space="preserve"> </w:t>
      </w:r>
      <w:r w:rsidRPr="00590FD5">
        <w:t>для</w:t>
      </w:r>
      <w:r>
        <w:t xml:space="preserve"> </w:t>
      </w:r>
      <w:r w:rsidRPr="00590FD5">
        <w:t>рассылки</w:t>
      </w:r>
      <w:r>
        <w:t xml:space="preserve"> </w:t>
      </w:r>
      <w:r w:rsidRPr="00590FD5">
        <w:t>уведомлений</w:t>
      </w:r>
      <w:r>
        <w:t xml:space="preserve"> </w:t>
      </w:r>
      <w:r w:rsidRPr="00590FD5">
        <w:t>по</w:t>
      </w:r>
      <w:r>
        <w:t xml:space="preserve"> </w:t>
      </w:r>
      <w:r w:rsidRPr="00590FD5">
        <w:t>электронной</w:t>
      </w:r>
      <w:r>
        <w:t xml:space="preserve"> </w:t>
      </w:r>
      <w:r w:rsidRPr="00590FD5">
        <w:t>почты</w:t>
      </w:r>
      <w:r>
        <w:t xml:space="preserve"> </w:t>
      </w:r>
      <w:r w:rsidRPr="00590FD5">
        <w:t>агентом</w:t>
      </w:r>
      <w:r>
        <w:t xml:space="preserve"> </w:t>
      </w:r>
      <w:r w:rsidRPr="00590FD5">
        <w:t>SQL</w:t>
      </w:r>
      <w:r>
        <w:t xml:space="preserve"> </w:t>
      </w:r>
      <w:r w:rsidRPr="00590FD5">
        <w:t>Server.</w:t>
      </w:r>
      <w:r>
        <w:t xml:space="preserve"> </w:t>
      </w:r>
      <w:r w:rsidRPr="00590FD5">
        <w:t>Такая</w:t>
      </w:r>
      <w:r>
        <w:t xml:space="preserve"> </w:t>
      </w:r>
      <w:r w:rsidRPr="00590FD5">
        <w:t>рассылка</w:t>
      </w:r>
      <w:r>
        <w:t xml:space="preserve"> </w:t>
      </w:r>
      <w:r w:rsidRPr="00590FD5">
        <w:t>происходит,</w:t>
      </w:r>
      <w:r>
        <w:t xml:space="preserve"> </w:t>
      </w:r>
      <w:r w:rsidRPr="00590FD5">
        <w:t>например,</w:t>
      </w:r>
      <w:r>
        <w:t xml:space="preserve"> </w:t>
      </w:r>
      <w:r w:rsidRPr="00590FD5">
        <w:t>для</w:t>
      </w:r>
      <w:r>
        <w:t xml:space="preserve"> </w:t>
      </w:r>
      <w:r w:rsidRPr="00590FD5">
        <w:t>уведомления</w:t>
      </w:r>
      <w:r>
        <w:t xml:space="preserve"> </w:t>
      </w:r>
      <w:r w:rsidRPr="00590FD5">
        <w:t>о</w:t>
      </w:r>
      <w:r>
        <w:t xml:space="preserve"> </w:t>
      </w:r>
      <w:r w:rsidRPr="00590FD5">
        <w:t>статусе</w:t>
      </w:r>
      <w:r>
        <w:t xml:space="preserve"> </w:t>
      </w:r>
      <w:r w:rsidRPr="00590FD5">
        <w:t>выполнения</w:t>
      </w:r>
      <w:r>
        <w:t xml:space="preserve"> </w:t>
      </w:r>
      <w:r w:rsidRPr="00590FD5">
        <w:t>задания.</w:t>
      </w:r>
      <w:r>
        <w:t xml:space="preserve"> </w:t>
      </w:r>
      <w:r w:rsidRPr="00590FD5">
        <w:t>Для</w:t>
      </w:r>
      <w:r>
        <w:t xml:space="preserve"> </w:t>
      </w:r>
      <w:r w:rsidRPr="00590FD5">
        <w:t>настройки</w:t>
      </w:r>
      <w:r>
        <w:t xml:space="preserve"> </w:t>
      </w:r>
      <w:r w:rsidRPr="00590FD5">
        <w:t>почты</w:t>
      </w:r>
      <w:r>
        <w:t xml:space="preserve"> </w:t>
      </w:r>
      <w:r w:rsidRPr="00590FD5">
        <w:t>агента</w:t>
      </w:r>
      <w:r>
        <w:t xml:space="preserve"> </w:t>
      </w:r>
      <w:r w:rsidRPr="00590FD5">
        <w:t>необходимо</w:t>
      </w:r>
      <w:r>
        <w:t xml:space="preserve"> </w:t>
      </w:r>
      <w:r w:rsidRPr="00590FD5">
        <w:t>в</w:t>
      </w:r>
      <w:r>
        <w:t xml:space="preserve"> </w:t>
      </w:r>
      <w:r w:rsidRPr="00590FD5">
        <w:t>дереве</w:t>
      </w:r>
      <w:r>
        <w:t xml:space="preserve"> </w:t>
      </w:r>
      <w:r w:rsidRPr="00590FD5">
        <w:rPr>
          <w:rStyle w:val="a9"/>
          <w:bdr w:val="none" w:sz="0" w:space="0" w:color="auto" w:frame="1"/>
        </w:rPr>
        <w:t>«Обозревателя</w:t>
      </w:r>
      <w:r>
        <w:rPr>
          <w:rStyle w:val="a9"/>
          <w:bdr w:val="none" w:sz="0" w:space="0" w:color="auto" w:frame="1"/>
        </w:rPr>
        <w:t xml:space="preserve"> </w:t>
      </w:r>
      <w:r w:rsidRPr="00590FD5">
        <w:rPr>
          <w:rStyle w:val="a9"/>
          <w:bdr w:val="none" w:sz="0" w:space="0" w:color="auto" w:frame="1"/>
        </w:rPr>
        <w:t>Объектов»</w:t>
      </w:r>
      <w:r>
        <w:t xml:space="preserve"> </w:t>
      </w:r>
      <w:r w:rsidRPr="00590FD5">
        <w:t>(Object</w:t>
      </w:r>
      <w:r>
        <w:t xml:space="preserve"> </w:t>
      </w:r>
      <w:r w:rsidRPr="00590FD5">
        <w:t>Explorer)</w:t>
      </w:r>
      <w:r>
        <w:t xml:space="preserve"> </w:t>
      </w:r>
      <w:r w:rsidRPr="00590FD5">
        <w:t>выбрать</w:t>
      </w:r>
      <w:r>
        <w:t xml:space="preserve"> </w:t>
      </w:r>
      <w:r w:rsidRPr="00590FD5">
        <w:t>настраиваемый</w:t>
      </w:r>
      <w:r>
        <w:t xml:space="preserve"> </w:t>
      </w:r>
      <w:r w:rsidRPr="00590FD5">
        <w:t>экземпляр</w:t>
      </w:r>
      <w:r>
        <w:t xml:space="preserve"> </w:t>
      </w:r>
      <w:r w:rsidRPr="00590FD5">
        <w:t>SQL</w:t>
      </w:r>
      <w:r>
        <w:t xml:space="preserve"> </w:t>
      </w:r>
      <w:r w:rsidRPr="00590FD5">
        <w:t>Server,</w:t>
      </w:r>
      <w:r>
        <w:t xml:space="preserve"> </w:t>
      </w:r>
      <w:r w:rsidRPr="00590FD5">
        <w:t>перейти</w:t>
      </w:r>
      <w:r>
        <w:t xml:space="preserve"> </w:t>
      </w:r>
      <w:r w:rsidRPr="00590FD5">
        <w:t>в</w:t>
      </w:r>
      <w:r>
        <w:t xml:space="preserve"> </w:t>
      </w:r>
      <w:r w:rsidRPr="00590FD5">
        <w:rPr>
          <w:rStyle w:val="a9"/>
          <w:bdr w:val="none" w:sz="0" w:space="0" w:color="auto" w:frame="1"/>
        </w:rPr>
        <w:t>«Агент</w:t>
      </w:r>
      <w:r>
        <w:rPr>
          <w:rStyle w:val="a9"/>
          <w:bdr w:val="none" w:sz="0" w:space="0" w:color="auto" w:frame="1"/>
        </w:rPr>
        <w:t xml:space="preserve"> </w:t>
      </w:r>
      <w:r w:rsidRPr="00590FD5">
        <w:rPr>
          <w:rStyle w:val="a9"/>
          <w:bdr w:val="none" w:sz="0" w:space="0" w:color="auto" w:frame="1"/>
        </w:rPr>
        <w:t>SQL</w:t>
      </w:r>
      <w:r>
        <w:rPr>
          <w:rStyle w:val="a9"/>
          <w:bdr w:val="none" w:sz="0" w:space="0" w:color="auto" w:frame="1"/>
        </w:rPr>
        <w:t xml:space="preserve"> </w:t>
      </w:r>
      <w:r w:rsidRPr="00590FD5">
        <w:rPr>
          <w:rStyle w:val="a9"/>
          <w:bdr w:val="none" w:sz="0" w:space="0" w:color="auto" w:frame="1"/>
        </w:rPr>
        <w:t>Server»</w:t>
      </w:r>
      <w:r>
        <w:t xml:space="preserve"> </w:t>
      </w:r>
      <w:r w:rsidRPr="00590FD5">
        <w:t>(SQL</w:t>
      </w:r>
      <w:r>
        <w:t xml:space="preserve"> </w:t>
      </w:r>
      <w:r w:rsidRPr="00590FD5">
        <w:t>Server</w:t>
      </w:r>
      <w:r>
        <w:t xml:space="preserve"> </w:t>
      </w:r>
      <w:r w:rsidRPr="00590FD5">
        <w:t>Agent),</w:t>
      </w:r>
      <w:r>
        <w:t xml:space="preserve"> </w:t>
      </w:r>
      <w:r w:rsidRPr="00590FD5">
        <w:t>из</w:t>
      </w:r>
      <w:r>
        <w:t xml:space="preserve"> </w:t>
      </w:r>
      <w:r w:rsidRPr="00590FD5">
        <w:t>контекстного</w:t>
      </w:r>
      <w:r>
        <w:t xml:space="preserve"> </w:t>
      </w:r>
      <w:r w:rsidRPr="00590FD5">
        <w:t>меню</w:t>
      </w:r>
      <w:r>
        <w:t xml:space="preserve"> </w:t>
      </w:r>
      <w:r w:rsidRPr="00590FD5">
        <w:t>выбрать</w:t>
      </w:r>
      <w:r>
        <w:t xml:space="preserve"> </w:t>
      </w:r>
      <w:r w:rsidRPr="00590FD5">
        <w:rPr>
          <w:rStyle w:val="a9"/>
          <w:bdr w:val="none" w:sz="0" w:space="0" w:color="auto" w:frame="1"/>
        </w:rPr>
        <w:t>«Свойства»</w:t>
      </w:r>
      <w:r>
        <w:t xml:space="preserve"> </w:t>
      </w:r>
      <w:r w:rsidRPr="00590FD5">
        <w:t>(Properties).</w:t>
      </w:r>
    </w:p>
    <w:p w:rsidR="00AC223A"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3ABD7FF7" wp14:editId="12E2E8AC">
            <wp:extent cx="1900052" cy="1559246"/>
            <wp:effectExtent l="0" t="0" r="5080" b="3175"/>
            <wp:docPr id="10249" name="Рисунок 10249" descr="Агент SQL Server в дереве обозревателя объ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Агент SQL Server в дереве обозревателя объектов"/>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0168" cy="1559341"/>
                    </a:xfrm>
                    <a:prstGeom prst="rect">
                      <a:avLst/>
                    </a:prstGeom>
                    <a:noFill/>
                    <a:ln>
                      <a:noFill/>
                    </a:ln>
                  </pic:spPr>
                </pic:pic>
              </a:graphicData>
            </a:graphic>
          </wp:inline>
        </w:drawing>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Агент</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дереве</w:t>
      </w:r>
      <w:r>
        <w:rPr>
          <w:rFonts w:ascii="Times New Roman" w:hAnsi="Times New Roman" w:cs="Times New Roman"/>
          <w:sz w:val="24"/>
          <w:szCs w:val="24"/>
        </w:rPr>
        <w:t xml:space="preserve"> </w:t>
      </w:r>
      <w:r w:rsidRPr="00590FD5">
        <w:rPr>
          <w:rFonts w:ascii="Times New Roman" w:hAnsi="Times New Roman" w:cs="Times New Roman"/>
          <w:sz w:val="24"/>
          <w:szCs w:val="24"/>
        </w:rPr>
        <w:t>обозревателя</w:t>
      </w:r>
      <w:r>
        <w:rPr>
          <w:rFonts w:ascii="Times New Roman" w:hAnsi="Times New Roman" w:cs="Times New Roman"/>
          <w:sz w:val="24"/>
          <w:szCs w:val="24"/>
        </w:rPr>
        <w:t xml:space="preserve"> </w:t>
      </w:r>
      <w:r w:rsidRPr="00590FD5">
        <w:rPr>
          <w:rFonts w:ascii="Times New Roman" w:hAnsi="Times New Roman" w:cs="Times New Roman"/>
          <w:sz w:val="24"/>
          <w:szCs w:val="24"/>
        </w:rPr>
        <w:t>объектов</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В</w:t>
      </w:r>
      <w:r>
        <w:t xml:space="preserve"> </w:t>
      </w:r>
      <w:r w:rsidRPr="00590FD5">
        <w:t>открывшемся</w:t>
      </w:r>
      <w:r>
        <w:t xml:space="preserve"> </w:t>
      </w:r>
      <w:r w:rsidRPr="00590FD5">
        <w:t>окне</w:t>
      </w:r>
      <w:r>
        <w:t xml:space="preserve"> </w:t>
      </w:r>
      <w:r w:rsidRPr="00590FD5">
        <w:t>перейдем</w:t>
      </w:r>
      <w:r>
        <w:t xml:space="preserve"> </w:t>
      </w:r>
      <w:r w:rsidRPr="00590FD5">
        <w:t>на</w:t>
      </w:r>
      <w:r>
        <w:t xml:space="preserve"> </w:t>
      </w:r>
      <w:r w:rsidRPr="00590FD5">
        <w:t>вкладку</w:t>
      </w:r>
      <w:r>
        <w:t xml:space="preserve"> </w:t>
      </w:r>
      <w:r w:rsidRPr="00590FD5">
        <w:rPr>
          <w:rStyle w:val="a9"/>
          <w:bdr w:val="none" w:sz="0" w:space="0" w:color="auto" w:frame="1"/>
        </w:rPr>
        <w:t>«Система</w:t>
      </w:r>
      <w:r>
        <w:rPr>
          <w:rStyle w:val="a9"/>
          <w:bdr w:val="none" w:sz="0" w:space="0" w:color="auto" w:frame="1"/>
        </w:rPr>
        <w:t xml:space="preserve"> </w:t>
      </w:r>
      <w:r w:rsidRPr="00590FD5">
        <w:rPr>
          <w:rStyle w:val="a9"/>
          <w:bdr w:val="none" w:sz="0" w:space="0" w:color="auto" w:frame="1"/>
        </w:rPr>
        <w:t>предупреждений»</w:t>
      </w:r>
      <w:r>
        <w:t xml:space="preserve"> </w:t>
      </w:r>
      <w:r w:rsidRPr="00590FD5">
        <w:t>(Alert</w:t>
      </w:r>
      <w:r>
        <w:t xml:space="preserve"> </w:t>
      </w:r>
      <w:r w:rsidRPr="00590FD5">
        <w:t>System),</w:t>
      </w:r>
      <w:r>
        <w:t xml:space="preserve"> </w:t>
      </w:r>
      <w:r w:rsidRPr="00590FD5">
        <w:t>установим</w:t>
      </w:r>
      <w:r>
        <w:t xml:space="preserve"> </w:t>
      </w:r>
      <w:r w:rsidRPr="00590FD5">
        <w:t>флажок</w:t>
      </w:r>
      <w:r>
        <w:t xml:space="preserve"> </w:t>
      </w:r>
      <w:r w:rsidRPr="00590FD5">
        <w:rPr>
          <w:rStyle w:val="a9"/>
          <w:bdr w:val="none" w:sz="0" w:space="0" w:color="auto" w:frame="1"/>
        </w:rPr>
        <w:t>«Включить</w:t>
      </w:r>
      <w:r>
        <w:rPr>
          <w:rStyle w:val="a9"/>
          <w:bdr w:val="none" w:sz="0" w:space="0" w:color="auto" w:frame="1"/>
        </w:rPr>
        <w:t xml:space="preserve"> </w:t>
      </w:r>
      <w:r w:rsidRPr="00590FD5">
        <w:rPr>
          <w:rStyle w:val="a9"/>
          <w:bdr w:val="none" w:sz="0" w:space="0" w:color="auto" w:frame="1"/>
        </w:rPr>
        <w:t>почтовый</w:t>
      </w:r>
      <w:r>
        <w:rPr>
          <w:rStyle w:val="a9"/>
          <w:bdr w:val="none" w:sz="0" w:space="0" w:color="auto" w:frame="1"/>
        </w:rPr>
        <w:t xml:space="preserve"> </w:t>
      </w:r>
      <w:r w:rsidRPr="00590FD5">
        <w:rPr>
          <w:rStyle w:val="a9"/>
          <w:bdr w:val="none" w:sz="0" w:space="0" w:color="auto" w:frame="1"/>
        </w:rPr>
        <w:t>профиль»</w:t>
      </w:r>
      <w:r>
        <w:t xml:space="preserve"> </w:t>
      </w:r>
      <w:r w:rsidRPr="00590FD5">
        <w:t>(Enable</w:t>
      </w:r>
      <w:r>
        <w:t xml:space="preserve"> </w:t>
      </w:r>
      <w:r w:rsidRPr="00590FD5">
        <w:t>mail</w:t>
      </w:r>
      <w:r>
        <w:t xml:space="preserve"> </w:t>
      </w:r>
      <w:r w:rsidRPr="00590FD5">
        <w:t>profile),</w:t>
      </w:r>
      <w:r>
        <w:t xml:space="preserve"> </w:t>
      </w:r>
      <w:r w:rsidRPr="00590FD5">
        <w:t>в</w:t>
      </w:r>
      <w:r>
        <w:t xml:space="preserve"> </w:t>
      </w:r>
      <w:r w:rsidRPr="00590FD5">
        <w:t>качестве</w:t>
      </w:r>
      <w:r>
        <w:t xml:space="preserve"> </w:t>
      </w:r>
      <w:r w:rsidRPr="00590FD5">
        <w:t>почтовой</w:t>
      </w:r>
      <w:r>
        <w:t xml:space="preserve"> </w:t>
      </w:r>
      <w:r w:rsidRPr="00590FD5">
        <w:t>системы</w:t>
      </w:r>
      <w:r>
        <w:t xml:space="preserve"> </w:t>
      </w:r>
      <w:r w:rsidRPr="00590FD5">
        <w:t>оставим</w:t>
      </w:r>
      <w:r>
        <w:t xml:space="preserve"> </w:t>
      </w:r>
      <w:r w:rsidRPr="00590FD5">
        <w:rPr>
          <w:rStyle w:val="a9"/>
          <w:bdr w:val="none" w:sz="0" w:space="0" w:color="auto" w:frame="1"/>
        </w:rPr>
        <w:t>«Компонент</w:t>
      </w:r>
      <w:r>
        <w:rPr>
          <w:rStyle w:val="a9"/>
          <w:bdr w:val="none" w:sz="0" w:space="0" w:color="auto" w:frame="1"/>
        </w:rPr>
        <w:t xml:space="preserve"> </w:t>
      </w:r>
      <w:r w:rsidRPr="00590FD5">
        <w:rPr>
          <w:rStyle w:val="a9"/>
          <w:bdr w:val="none" w:sz="0" w:space="0" w:color="auto" w:frame="1"/>
        </w:rPr>
        <w:t>Database</w:t>
      </w:r>
      <w:r>
        <w:rPr>
          <w:rStyle w:val="a9"/>
          <w:bdr w:val="none" w:sz="0" w:space="0" w:color="auto" w:frame="1"/>
        </w:rPr>
        <w:t xml:space="preserve"> </w:t>
      </w:r>
      <w:r w:rsidRPr="00590FD5">
        <w:rPr>
          <w:rStyle w:val="a9"/>
          <w:bdr w:val="none" w:sz="0" w:space="0" w:color="auto" w:frame="1"/>
        </w:rPr>
        <w:t>Mail»</w:t>
      </w:r>
      <w:r>
        <w:t xml:space="preserve"> </w:t>
      </w:r>
      <w:r w:rsidRPr="00590FD5">
        <w:t>(Database</w:t>
      </w:r>
      <w:r>
        <w:t xml:space="preserve"> </w:t>
      </w:r>
      <w:r w:rsidRPr="00590FD5">
        <w:t>Mail)</w:t>
      </w:r>
      <w:r>
        <w:t xml:space="preserve"> </w:t>
      </w:r>
      <w:r w:rsidRPr="00590FD5">
        <w:t>и</w:t>
      </w:r>
      <w:r>
        <w:t xml:space="preserve"> </w:t>
      </w:r>
      <w:r w:rsidRPr="00590FD5">
        <w:t>выберем</w:t>
      </w:r>
      <w:r>
        <w:t xml:space="preserve"> </w:t>
      </w:r>
      <w:r w:rsidRPr="00590FD5">
        <w:t>ранее</w:t>
      </w:r>
      <w:r>
        <w:t xml:space="preserve"> </w:t>
      </w:r>
      <w:r w:rsidRPr="00590FD5">
        <w:t>созданный</w:t>
      </w:r>
      <w:r>
        <w:t xml:space="preserve"> </w:t>
      </w:r>
      <w:r w:rsidRPr="00590FD5">
        <w:t>профиль</w:t>
      </w:r>
      <w:r>
        <w:t xml:space="preserve"> </w:t>
      </w:r>
      <w:r w:rsidRPr="00590FD5">
        <w:t>в</w:t>
      </w:r>
      <w:r>
        <w:t xml:space="preserve"> </w:t>
      </w:r>
      <w:r w:rsidRPr="00590FD5">
        <w:t>соответствующем</w:t>
      </w:r>
      <w:r>
        <w:t xml:space="preserve"> </w:t>
      </w:r>
      <w:r w:rsidRPr="00590FD5">
        <w:t>поле.</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noProof/>
          <w:sz w:val="24"/>
          <w:szCs w:val="24"/>
          <w:lang w:eastAsia="ru-RU"/>
        </w:rPr>
        <w:lastRenderedPageBreak/>
        <w:drawing>
          <wp:inline distT="0" distB="0" distL="0" distR="0" wp14:anchorId="2604BBF8" wp14:editId="1EABD663">
            <wp:extent cx="5106389" cy="4586635"/>
            <wp:effectExtent l="0" t="0" r="0" b="4445"/>
            <wp:docPr id="10248" name="Рисунок 10248" descr="Система предупреждений агента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истема предупреждений агента SQL Serv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7926" cy="4588015"/>
                    </a:xfrm>
                    <a:prstGeom prst="rect">
                      <a:avLst/>
                    </a:prstGeom>
                    <a:noFill/>
                    <a:ln>
                      <a:noFill/>
                    </a:ln>
                  </pic:spPr>
                </pic:pic>
              </a:graphicData>
            </a:graphic>
          </wp:inline>
        </w:drawing>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Система</w:t>
      </w:r>
      <w:r>
        <w:rPr>
          <w:rFonts w:ascii="Times New Roman" w:hAnsi="Times New Roman" w:cs="Times New Roman"/>
          <w:sz w:val="24"/>
          <w:szCs w:val="24"/>
        </w:rPr>
        <w:t xml:space="preserve"> </w:t>
      </w:r>
      <w:r w:rsidRPr="00590FD5">
        <w:rPr>
          <w:rFonts w:ascii="Times New Roman" w:hAnsi="Times New Roman" w:cs="Times New Roman"/>
          <w:sz w:val="24"/>
          <w:szCs w:val="24"/>
        </w:rPr>
        <w:t>предупреждений</w:t>
      </w:r>
      <w:r>
        <w:rPr>
          <w:rFonts w:ascii="Times New Roman" w:hAnsi="Times New Roman" w:cs="Times New Roman"/>
          <w:sz w:val="24"/>
          <w:szCs w:val="24"/>
        </w:rPr>
        <w:t xml:space="preserve"> </w:t>
      </w:r>
      <w:r w:rsidRPr="00590FD5">
        <w:rPr>
          <w:rFonts w:ascii="Times New Roman" w:hAnsi="Times New Roman" w:cs="Times New Roman"/>
          <w:sz w:val="24"/>
          <w:szCs w:val="24"/>
        </w:rPr>
        <w:t>агента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p>
    <w:p w:rsidR="00AC223A" w:rsidRPr="00590FD5" w:rsidRDefault="00AC223A" w:rsidP="00AC223A">
      <w:pPr>
        <w:pStyle w:val="3"/>
        <w:shd w:val="clear" w:color="auto" w:fill="FFFFFF"/>
        <w:spacing w:before="0" w:line="240" w:lineRule="auto"/>
        <w:ind w:firstLine="425"/>
        <w:jc w:val="both"/>
        <w:textAlignment w:val="baseline"/>
        <w:rPr>
          <w:rFonts w:ascii="Times New Roman" w:hAnsi="Times New Roman" w:cs="Times New Roman"/>
          <w:caps/>
          <w:color w:val="auto"/>
          <w:sz w:val="24"/>
          <w:szCs w:val="24"/>
        </w:rPr>
      </w:pPr>
      <w:bookmarkStart w:id="74" w:name="_Toc124754585"/>
      <w:bookmarkStart w:id="75" w:name="_Toc124754648"/>
      <w:r w:rsidRPr="00590FD5">
        <w:rPr>
          <w:rFonts w:ascii="Times New Roman" w:hAnsi="Times New Roman" w:cs="Times New Roman"/>
          <w:caps/>
          <w:color w:val="auto"/>
          <w:sz w:val="24"/>
          <w:szCs w:val="24"/>
        </w:rPr>
        <w:t>ВКЛЮЧЕНИЕ</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ТРИГГЕРОВ</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И</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ЗАДАЧ</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ОПОВЕЩЕНИЯ</w:t>
      </w:r>
      <w:bookmarkEnd w:id="74"/>
      <w:bookmarkEnd w:id="75"/>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За</w:t>
      </w:r>
      <w:r>
        <w:t xml:space="preserve"> </w:t>
      </w:r>
      <w:r w:rsidRPr="00590FD5">
        <w:t>основу</w:t>
      </w:r>
      <w:r>
        <w:t xml:space="preserve"> </w:t>
      </w:r>
      <w:r w:rsidRPr="00590FD5">
        <w:t>для</w:t>
      </w:r>
      <w:r>
        <w:t xml:space="preserve"> </w:t>
      </w:r>
      <w:r w:rsidRPr="00590FD5">
        <w:t>подключения</w:t>
      </w:r>
      <w:r>
        <w:t xml:space="preserve"> </w:t>
      </w:r>
      <w:r w:rsidRPr="00590FD5">
        <w:t>оповещений</w:t>
      </w:r>
      <w:r>
        <w:t xml:space="preserve"> </w:t>
      </w:r>
      <w:r w:rsidRPr="00590FD5">
        <w:t>возьмем</w:t>
      </w:r>
      <w:r>
        <w:t xml:space="preserve"> </w:t>
      </w:r>
      <w:r w:rsidRPr="00590FD5">
        <w:t>план</w:t>
      </w:r>
      <w:r>
        <w:t xml:space="preserve"> </w:t>
      </w:r>
      <w:r w:rsidRPr="00590FD5">
        <w:t>обслуживания</w:t>
      </w:r>
      <w:r>
        <w:t xml:space="preserve"> </w:t>
      </w:r>
      <w:r w:rsidRPr="00590FD5">
        <w:t>из</w:t>
      </w:r>
      <w:r>
        <w:t xml:space="preserve"> </w:t>
      </w:r>
      <w:r w:rsidRPr="00590FD5">
        <w:t>статьи</w:t>
      </w:r>
      <w:r>
        <w:t xml:space="preserve"> </w:t>
      </w:r>
      <w:hyperlink r:id="rId50" w:tgtFrame="_blank" w:history="1">
        <w:r w:rsidRPr="00590FD5">
          <w:rPr>
            <w:rStyle w:val="a8"/>
            <w:bdr w:val="none" w:sz="0" w:space="0" w:color="auto" w:frame="1"/>
          </w:rPr>
          <w:t>Механизм</w:t>
        </w:r>
        <w:r>
          <w:rPr>
            <w:rStyle w:val="a8"/>
            <w:bdr w:val="none" w:sz="0" w:space="0" w:color="auto" w:frame="1"/>
          </w:rPr>
          <w:t xml:space="preserve"> </w:t>
        </w:r>
        <w:r w:rsidRPr="00590FD5">
          <w:rPr>
            <w:rStyle w:val="a8"/>
            <w:bdr w:val="none" w:sz="0" w:space="0" w:color="auto" w:frame="1"/>
          </w:rPr>
          <w:t>«Планы</w:t>
        </w:r>
        <w:r>
          <w:rPr>
            <w:rStyle w:val="a8"/>
            <w:bdr w:val="none" w:sz="0" w:space="0" w:color="auto" w:frame="1"/>
          </w:rPr>
          <w:t xml:space="preserve"> </w:t>
        </w:r>
        <w:r w:rsidRPr="00590FD5">
          <w:rPr>
            <w:rStyle w:val="a8"/>
            <w:bdr w:val="none" w:sz="0" w:space="0" w:color="auto" w:frame="1"/>
          </w:rPr>
          <w:t>обслуживания»</w:t>
        </w:r>
        <w:r>
          <w:rPr>
            <w:rStyle w:val="a8"/>
            <w:bdr w:val="none" w:sz="0" w:space="0" w:color="auto" w:frame="1"/>
          </w:rPr>
          <w:t xml:space="preserve"> </w:t>
        </w:r>
        <w:r w:rsidRPr="00590FD5">
          <w:rPr>
            <w:rStyle w:val="a8"/>
            <w:bdr w:val="none" w:sz="0" w:space="0" w:color="auto" w:frame="1"/>
          </w:rPr>
          <w:t>и</w:t>
        </w:r>
        <w:r>
          <w:rPr>
            <w:rStyle w:val="a8"/>
            <w:bdr w:val="none" w:sz="0" w:space="0" w:color="auto" w:frame="1"/>
          </w:rPr>
          <w:t xml:space="preserve"> </w:t>
        </w:r>
        <w:r w:rsidRPr="00590FD5">
          <w:rPr>
            <w:rStyle w:val="a8"/>
            <w:bdr w:val="none" w:sz="0" w:space="0" w:color="auto" w:frame="1"/>
          </w:rPr>
          <w:t>механизм</w:t>
        </w:r>
        <w:r>
          <w:rPr>
            <w:rStyle w:val="a8"/>
            <w:bdr w:val="none" w:sz="0" w:space="0" w:color="auto" w:frame="1"/>
          </w:rPr>
          <w:t xml:space="preserve"> </w:t>
        </w:r>
        <w:r w:rsidRPr="00590FD5">
          <w:rPr>
            <w:rStyle w:val="a8"/>
            <w:bdr w:val="none" w:sz="0" w:space="0" w:color="auto" w:frame="1"/>
          </w:rPr>
          <w:t>заданий</w:t>
        </w:r>
        <w:r>
          <w:rPr>
            <w:rStyle w:val="a8"/>
            <w:bdr w:val="none" w:sz="0" w:space="0" w:color="auto" w:frame="1"/>
          </w:rPr>
          <w:t xml:space="preserve"> </w:t>
        </w:r>
        <w:r w:rsidRPr="00590FD5">
          <w:rPr>
            <w:rStyle w:val="a8"/>
            <w:bdr w:val="none" w:sz="0" w:space="0" w:color="auto" w:frame="1"/>
          </w:rPr>
          <w:t>MS</w:t>
        </w:r>
        <w:r>
          <w:rPr>
            <w:rStyle w:val="a8"/>
            <w:bdr w:val="none" w:sz="0" w:space="0" w:color="auto" w:frame="1"/>
          </w:rPr>
          <w:t xml:space="preserve"> </w:t>
        </w:r>
        <w:r w:rsidRPr="00590FD5">
          <w:rPr>
            <w:rStyle w:val="a8"/>
            <w:bdr w:val="none" w:sz="0" w:space="0" w:color="auto" w:frame="1"/>
          </w:rPr>
          <w:t>SQL</w:t>
        </w:r>
        <w:r>
          <w:rPr>
            <w:rStyle w:val="a8"/>
            <w:bdr w:val="none" w:sz="0" w:space="0" w:color="auto" w:frame="1"/>
          </w:rPr>
          <w:t xml:space="preserve"> </w:t>
        </w:r>
        <w:r w:rsidRPr="00590FD5">
          <w:rPr>
            <w:rStyle w:val="a8"/>
            <w:bdr w:val="none" w:sz="0" w:space="0" w:color="auto" w:frame="1"/>
          </w:rPr>
          <w:t>Server</w:t>
        </w:r>
      </w:hyperlink>
      <w:r w:rsidRPr="00590FD5">
        <w:t>.</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Для</w:t>
      </w:r>
      <w:r>
        <w:t xml:space="preserve"> </w:t>
      </w:r>
      <w:r w:rsidRPr="00590FD5">
        <w:t>удобства</w:t>
      </w:r>
      <w:r>
        <w:t xml:space="preserve"> </w:t>
      </w:r>
      <w:r w:rsidRPr="00590FD5">
        <w:t>проверки</w:t>
      </w:r>
      <w:r>
        <w:t xml:space="preserve"> </w:t>
      </w:r>
      <w:r w:rsidRPr="00590FD5">
        <w:t>настроим</w:t>
      </w:r>
      <w:r>
        <w:t xml:space="preserve"> </w:t>
      </w:r>
      <w:r w:rsidRPr="00590FD5">
        <w:t>оповещения</w:t>
      </w:r>
      <w:r>
        <w:t xml:space="preserve"> </w:t>
      </w:r>
      <w:r w:rsidRPr="00590FD5">
        <w:t>на</w:t>
      </w:r>
      <w:r>
        <w:t xml:space="preserve"> </w:t>
      </w:r>
      <w:r w:rsidRPr="00590FD5">
        <w:rPr>
          <w:u w:val="single"/>
          <w:bdr w:val="none" w:sz="0" w:space="0" w:color="auto" w:frame="1"/>
        </w:rPr>
        <w:t>успешное</w:t>
      </w:r>
      <w:r>
        <w:rPr>
          <w:u w:val="single"/>
          <w:bdr w:val="none" w:sz="0" w:space="0" w:color="auto" w:frame="1"/>
        </w:rPr>
        <w:t xml:space="preserve"> </w:t>
      </w:r>
      <w:r w:rsidRPr="00590FD5">
        <w:rPr>
          <w:u w:val="single"/>
          <w:bdr w:val="none" w:sz="0" w:space="0" w:color="auto" w:frame="1"/>
        </w:rPr>
        <w:t>выполнение</w:t>
      </w:r>
      <w:r>
        <w:t xml:space="preserve"> </w:t>
      </w:r>
      <w:r w:rsidRPr="00590FD5">
        <w:t>заданий,</w:t>
      </w:r>
      <w:r>
        <w:t xml:space="preserve"> </w:t>
      </w:r>
      <w:r w:rsidRPr="00590FD5">
        <w:t>в</w:t>
      </w:r>
      <w:r>
        <w:t xml:space="preserve"> </w:t>
      </w:r>
      <w:r w:rsidRPr="00590FD5">
        <w:t>реальной</w:t>
      </w:r>
      <w:r>
        <w:t xml:space="preserve"> </w:t>
      </w:r>
      <w:r w:rsidRPr="00590FD5">
        <w:t>жизни</w:t>
      </w:r>
      <w:r>
        <w:t xml:space="preserve"> </w:t>
      </w:r>
      <w:r w:rsidRPr="00590FD5">
        <w:t>больше</w:t>
      </w:r>
      <w:r>
        <w:t xml:space="preserve"> </w:t>
      </w:r>
      <w:r w:rsidRPr="00590FD5">
        <w:t>имеет</w:t>
      </w:r>
      <w:r>
        <w:t xml:space="preserve"> </w:t>
      </w:r>
      <w:r w:rsidRPr="00590FD5">
        <w:t>смысл</w:t>
      </w:r>
      <w:r>
        <w:t xml:space="preserve"> </w:t>
      </w:r>
      <w:r w:rsidRPr="00590FD5">
        <w:t>подключать</w:t>
      </w:r>
      <w:r>
        <w:t xml:space="preserve"> </w:t>
      </w:r>
      <w:r w:rsidRPr="00590FD5">
        <w:t>оповещения</w:t>
      </w:r>
      <w:r>
        <w:t xml:space="preserve"> </w:t>
      </w:r>
      <w:r w:rsidRPr="00590FD5">
        <w:t>на</w:t>
      </w:r>
      <w:r>
        <w:t xml:space="preserve"> </w:t>
      </w:r>
      <w:r w:rsidRPr="00590FD5">
        <w:t>случай</w:t>
      </w:r>
      <w:r>
        <w:t xml:space="preserve"> </w:t>
      </w:r>
      <w:r w:rsidRPr="00590FD5">
        <w:t>ошибки.</w:t>
      </w:r>
      <w:r>
        <w:t xml:space="preserve"> </w:t>
      </w:r>
      <w:r w:rsidRPr="00590FD5">
        <w:t>В</w:t>
      </w:r>
      <w:r>
        <w:t xml:space="preserve"> </w:t>
      </w:r>
      <w:r w:rsidRPr="00590FD5">
        <w:t>целях</w:t>
      </w:r>
      <w:r>
        <w:t xml:space="preserve"> </w:t>
      </w:r>
      <w:r w:rsidRPr="00590FD5">
        <w:t>демонстрации</w:t>
      </w:r>
      <w:r>
        <w:t xml:space="preserve"> </w:t>
      </w:r>
      <w:r w:rsidRPr="00590FD5">
        <w:t>настроим</w:t>
      </w:r>
      <w:r>
        <w:t xml:space="preserve"> </w:t>
      </w:r>
      <w:r w:rsidRPr="00590FD5">
        <w:t>оповещения</w:t>
      </w:r>
      <w:r>
        <w:t xml:space="preserve"> </w:t>
      </w:r>
      <w:r w:rsidRPr="00590FD5">
        <w:t>на</w:t>
      </w:r>
      <w:r>
        <w:t xml:space="preserve"> </w:t>
      </w:r>
      <w:r w:rsidRPr="00590FD5">
        <w:t>наше</w:t>
      </w:r>
      <w:r>
        <w:t xml:space="preserve"> </w:t>
      </w:r>
      <w:r w:rsidRPr="00590FD5">
        <w:rPr>
          <w:rStyle w:val="a9"/>
          <w:bdr w:val="none" w:sz="0" w:space="0" w:color="auto" w:frame="1"/>
        </w:rPr>
        <w:t>«Задание»</w:t>
      </w:r>
      <w:r>
        <w:t xml:space="preserve"> </w:t>
      </w:r>
      <w:r w:rsidRPr="00590FD5">
        <w:t>(Job),</w:t>
      </w:r>
      <w:r>
        <w:t xml:space="preserve"> </w:t>
      </w:r>
      <w:r w:rsidRPr="00590FD5">
        <w:t>а</w:t>
      </w:r>
      <w:r>
        <w:t xml:space="preserve"> </w:t>
      </w:r>
      <w:r w:rsidRPr="00590FD5">
        <w:t>так</w:t>
      </w:r>
      <w:r>
        <w:t xml:space="preserve"> </w:t>
      </w:r>
      <w:r w:rsidRPr="00590FD5">
        <w:t>же</w:t>
      </w:r>
      <w:r>
        <w:t xml:space="preserve"> </w:t>
      </w:r>
      <w:r w:rsidRPr="00590FD5">
        <w:t>добавим</w:t>
      </w:r>
      <w:r>
        <w:t xml:space="preserve"> </w:t>
      </w:r>
      <w:r w:rsidRPr="00590FD5">
        <w:t>оповещение</w:t>
      </w:r>
      <w:r>
        <w:t xml:space="preserve"> </w:t>
      </w:r>
      <w:r w:rsidRPr="00590FD5">
        <w:t>в</w:t>
      </w:r>
      <w:r>
        <w:t xml:space="preserve"> </w:t>
      </w:r>
      <w:r w:rsidRPr="00590FD5">
        <w:t>наш</w:t>
      </w:r>
      <w:r>
        <w:t xml:space="preserve"> </w:t>
      </w:r>
      <w:r w:rsidRPr="00590FD5">
        <w:t>план</w:t>
      </w:r>
      <w:r>
        <w:t xml:space="preserve"> </w:t>
      </w:r>
      <w:r w:rsidRPr="00590FD5">
        <w:t>обслуживания.</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Итак,</w:t>
      </w:r>
      <w:r>
        <w:t xml:space="preserve"> </w:t>
      </w:r>
      <w:r w:rsidRPr="00590FD5">
        <w:t>откроем</w:t>
      </w:r>
      <w:r>
        <w:t xml:space="preserve"> </w:t>
      </w:r>
      <w:r w:rsidRPr="00590FD5">
        <w:t>наш</w:t>
      </w:r>
      <w:r>
        <w:t xml:space="preserve"> </w:t>
      </w:r>
      <w:r w:rsidRPr="00590FD5">
        <w:t>план</w:t>
      </w:r>
      <w:r>
        <w:t xml:space="preserve"> </w:t>
      </w:r>
      <w:r w:rsidRPr="00590FD5">
        <w:t>обслуживания,</w:t>
      </w:r>
      <w:r>
        <w:t xml:space="preserve"> </w:t>
      </w:r>
      <w:r w:rsidRPr="00590FD5">
        <w:t>в</w:t>
      </w:r>
      <w:r>
        <w:t xml:space="preserve"> </w:t>
      </w:r>
      <w:r w:rsidRPr="00590FD5">
        <w:t>нем</w:t>
      </w:r>
      <w:r>
        <w:t xml:space="preserve"> </w:t>
      </w:r>
      <w:r w:rsidRPr="00590FD5">
        <w:t>выделим</w:t>
      </w:r>
      <w:r>
        <w:t xml:space="preserve"> </w:t>
      </w:r>
      <w:r w:rsidRPr="00590FD5">
        <w:t>субплан</w:t>
      </w:r>
      <w:r>
        <w:t xml:space="preserve"> </w:t>
      </w:r>
      <w:r w:rsidRPr="00590FD5">
        <w:rPr>
          <w:rStyle w:val="a9"/>
          <w:bdr w:val="none" w:sz="0" w:space="0" w:color="auto" w:frame="1"/>
        </w:rPr>
        <w:t>«UpdateStatistics»</w:t>
      </w:r>
      <w:r w:rsidRPr="00590FD5">
        <w:t>.</w:t>
      </w:r>
      <w:r>
        <w:t xml:space="preserve"> </w:t>
      </w:r>
      <w:r w:rsidRPr="00590FD5">
        <w:t>На</w:t>
      </w:r>
      <w:r>
        <w:t xml:space="preserve"> </w:t>
      </w:r>
      <w:r w:rsidRPr="00590FD5">
        <w:t>рабочую</w:t>
      </w:r>
      <w:r>
        <w:t xml:space="preserve"> </w:t>
      </w:r>
      <w:r w:rsidRPr="00590FD5">
        <w:t>область</w:t>
      </w:r>
      <w:r>
        <w:t xml:space="preserve"> </w:t>
      </w:r>
      <w:r w:rsidRPr="00590FD5">
        <w:t>субплана</w:t>
      </w:r>
      <w:r>
        <w:t xml:space="preserve"> </w:t>
      </w:r>
      <w:r w:rsidRPr="00590FD5">
        <w:t>перетащим</w:t>
      </w:r>
      <w:r>
        <w:t xml:space="preserve"> </w:t>
      </w:r>
      <w:r w:rsidRPr="00590FD5">
        <w:t>задачу</w:t>
      </w:r>
      <w:r>
        <w:t xml:space="preserve"> </w:t>
      </w:r>
      <w:r w:rsidRPr="00590FD5">
        <w:rPr>
          <w:rStyle w:val="a9"/>
          <w:bdr w:val="none" w:sz="0" w:space="0" w:color="auto" w:frame="1"/>
        </w:rPr>
        <w:t>«Уведомление</w:t>
      </w:r>
      <w:r>
        <w:rPr>
          <w:rStyle w:val="a9"/>
          <w:bdr w:val="none" w:sz="0" w:space="0" w:color="auto" w:frame="1"/>
        </w:rPr>
        <w:t xml:space="preserve"> </w:t>
      </w:r>
      <w:r w:rsidRPr="00590FD5">
        <w:rPr>
          <w:rStyle w:val="a9"/>
          <w:bdr w:val="none" w:sz="0" w:space="0" w:color="auto" w:frame="1"/>
        </w:rPr>
        <w:t>оператора»</w:t>
      </w:r>
      <w:r>
        <w:t xml:space="preserve"> </w:t>
      </w:r>
      <w:r w:rsidRPr="00590FD5">
        <w:t>(Notify</w:t>
      </w:r>
      <w:r>
        <w:t xml:space="preserve"> </w:t>
      </w:r>
      <w:r w:rsidRPr="00590FD5">
        <w:t>Operator</w:t>
      </w:r>
      <w:r>
        <w:t xml:space="preserve"> </w:t>
      </w:r>
      <w:r w:rsidRPr="00590FD5">
        <w:t>Task).</w:t>
      </w:r>
      <w:r>
        <w:t xml:space="preserve"> </w:t>
      </w:r>
      <w:r w:rsidRPr="00590FD5">
        <w:t>Протянем</w:t>
      </w:r>
      <w:r>
        <w:t xml:space="preserve"> </w:t>
      </w:r>
      <w:r w:rsidRPr="00590FD5">
        <w:t>стрелку</w:t>
      </w:r>
      <w:r>
        <w:t xml:space="preserve"> </w:t>
      </w:r>
      <w:r w:rsidRPr="00590FD5">
        <w:t>от</w:t>
      </w:r>
      <w:r>
        <w:t xml:space="preserve"> </w:t>
      </w:r>
      <w:r w:rsidRPr="00590FD5">
        <w:t>задачи</w:t>
      </w:r>
      <w:r>
        <w:t xml:space="preserve"> </w:t>
      </w:r>
      <w:r w:rsidRPr="00590FD5">
        <w:rPr>
          <w:rStyle w:val="a9"/>
          <w:bdr w:val="none" w:sz="0" w:space="0" w:color="auto" w:frame="1"/>
        </w:rPr>
        <w:t>«Обновление</w:t>
      </w:r>
      <w:r>
        <w:rPr>
          <w:rStyle w:val="a9"/>
          <w:bdr w:val="none" w:sz="0" w:space="0" w:color="auto" w:frame="1"/>
        </w:rPr>
        <w:t xml:space="preserve"> </w:t>
      </w:r>
      <w:r w:rsidRPr="00590FD5">
        <w:rPr>
          <w:rStyle w:val="a9"/>
          <w:bdr w:val="none" w:sz="0" w:space="0" w:color="auto" w:frame="1"/>
        </w:rPr>
        <w:t>статистики»</w:t>
      </w:r>
      <w:r w:rsidRPr="00590FD5">
        <w:t>.</w:t>
      </w:r>
      <w:r>
        <w:t xml:space="preserve"> </w:t>
      </w:r>
      <w:r w:rsidRPr="00590FD5">
        <w:t>Двойным</w:t>
      </w:r>
      <w:r>
        <w:t xml:space="preserve"> </w:t>
      </w:r>
      <w:r w:rsidRPr="00590FD5">
        <w:t>кликом</w:t>
      </w:r>
      <w:r>
        <w:t xml:space="preserve"> </w:t>
      </w:r>
      <w:r w:rsidRPr="00590FD5">
        <w:t>по</w:t>
      </w:r>
      <w:r>
        <w:t xml:space="preserve"> </w:t>
      </w:r>
      <w:r w:rsidRPr="00590FD5">
        <w:t>задаче</w:t>
      </w:r>
      <w:r>
        <w:t xml:space="preserve"> </w:t>
      </w:r>
      <w:r w:rsidRPr="00590FD5">
        <w:rPr>
          <w:rStyle w:val="a9"/>
          <w:bdr w:val="none" w:sz="0" w:space="0" w:color="auto" w:frame="1"/>
        </w:rPr>
        <w:t>«Уведомление</w:t>
      </w:r>
      <w:r>
        <w:rPr>
          <w:rStyle w:val="a9"/>
          <w:bdr w:val="none" w:sz="0" w:space="0" w:color="auto" w:frame="1"/>
        </w:rPr>
        <w:t xml:space="preserve"> </w:t>
      </w:r>
      <w:r w:rsidRPr="00590FD5">
        <w:rPr>
          <w:rStyle w:val="a9"/>
          <w:bdr w:val="none" w:sz="0" w:space="0" w:color="auto" w:frame="1"/>
        </w:rPr>
        <w:t>оператора»</w:t>
      </w:r>
      <w:r>
        <w:t xml:space="preserve"> </w:t>
      </w:r>
      <w:r w:rsidRPr="00590FD5">
        <w:t>откроем</w:t>
      </w:r>
      <w:r>
        <w:t xml:space="preserve"> </w:t>
      </w:r>
      <w:r w:rsidRPr="00590FD5">
        <w:t>ее</w:t>
      </w:r>
      <w:r>
        <w:t xml:space="preserve"> </w:t>
      </w:r>
      <w:r w:rsidRPr="00590FD5">
        <w:t>свойства,</w:t>
      </w:r>
      <w:r>
        <w:t xml:space="preserve"> </w:t>
      </w:r>
      <w:r w:rsidRPr="00590FD5">
        <w:t>отметим</w:t>
      </w:r>
      <w:r>
        <w:t xml:space="preserve"> </w:t>
      </w:r>
      <w:r w:rsidRPr="00590FD5">
        <w:t>созданного</w:t>
      </w:r>
      <w:r>
        <w:t xml:space="preserve"> </w:t>
      </w:r>
      <w:r w:rsidRPr="00590FD5">
        <w:t>оператора,</w:t>
      </w:r>
      <w:r>
        <w:t xml:space="preserve"> </w:t>
      </w:r>
      <w:r w:rsidRPr="00590FD5">
        <w:t>а</w:t>
      </w:r>
      <w:r>
        <w:t xml:space="preserve"> </w:t>
      </w:r>
      <w:r w:rsidRPr="00590FD5">
        <w:t>так</w:t>
      </w:r>
      <w:r>
        <w:t xml:space="preserve"> </w:t>
      </w:r>
      <w:r w:rsidRPr="00590FD5">
        <w:t>же</w:t>
      </w:r>
      <w:r>
        <w:t xml:space="preserve"> </w:t>
      </w:r>
      <w:r w:rsidRPr="00590FD5">
        <w:t>введем</w:t>
      </w:r>
      <w:r>
        <w:t xml:space="preserve"> </w:t>
      </w:r>
      <w:r w:rsidRPr="00590FD5">
        <w:rPr>
          <w:rStyle w:val="a9"/>
          <w:bdr w:val="none" w:sz="0" w:space="0" w:color="auto" w:frame="1"/>
        </w:rPr>
        <w:t>«Тему»</w:t>
      </w:r>
      <w:r>
        <w:t xml:space="preserve"> </w:t>
      </w:r>
      <w:r w:rsidRPr="00590FD5">
        <w:t>(Subject)</w:t>
      </w:r>
      <w:r>
        <w:t xml:space="preserve"> </w:t>
      </w:r>
      <w:r w:rsidRPr="00590FD5">
        <w:t>и</w:t>
      </w:r>
      <w:r>
        <w:t xml:space="preserve"> </w:t>
      </w:r>
      <w:r w:rsidRPr="00590FD5">
        <w:rPr>
          <w:rStyle w:val="a9"/>
          <w:bdr w:val="none" w:sz="0" w:space="0" w:color="auto" w:frame="1"/>
        </w:rPr>
        <w:t>«Текст»</w:t>
      </w:r>
      <w:r>
        <w:t xml:space="preserve"> </w:t>
      </w:r>
      <w:r w:rsidRPr="00590FD5">
        <w:t>(Message)</w:t>
      </w:r>
      <w:r>
        <w:t xml:space="preserve"> </w:t>
      </w:r>
      <w:r w:rsidRPr="00590FD5">
        <w:t>письма.</w:t>
      </w:r>
      <w:r>
        <w:t xml:space="preserve"> </w:t>
      </w:r>
      <w:r w:rsidRPr="00590FD5">
        <w:t>Для</w:t>
      </w:r>
      <w:r>
        <w:t xml:space="preserve"> </w:t>
      </w:r>
      <w:r w:rsidRPr="00590FD5">
        <w:t>того</w:t>
      </w:r>
      <w:r>
        <w:t xml:space="preserve"> </w:t>
      </w:r>
      <w:r w:rsidRPr="00590FD5">
        <w:t>чтобы</w:t>
      </w:r>
      <w:r>
        <w:t xml:space="preserve"> </w:t>
      </w:r>
      <w:r w:rsidRPr="00590FD5">
        <w:t>изменить</w:t>
      </w:r>
      <w:r>
        <w:t xml:space="preserve"> </w:t>
      </w:r>
      <w:r w:rsidRPr="00590FD5">
        <w:t>условие</w:t>
      </w:r>
      <w:r>
        <w:t xml:space="preserve"> </w:t>
      </w:r>
      <w:r w:rsidRPr="00590FD5">
        <w:t>оповещения</w:t>
      </w:r>
      <w:r>
        <w:t xml:space="preserve"> </w:t>
      </w:r>
      <w:r w:rsidRPr="00590FD5">
        <w:t>(по</w:t>
      </w:r>
      <w:r>
        <w:t xml:space="preserve"> </w:t>
      </w:r>
      <w:r w:rsidRPr="00590FD5">
        <w:t>умолчанию</w:t>
      </w:r>
      <w:r>
        <w:t xml:space="preserve"> </w:t>
      </w:r>
      <w:r w:rsidRPr="00590FD5">
        <w:t>стрелка</w:t>
      </w:r>
      <w:r>
        <w:t xml:space="preserve"> </w:t>
      </w:r>
      <w:r w:rsidRPr="00590FD5">
        <w:t>вида</w:t>
      </w:r>
      <w:r>
        <w:t xml:space="preserve"> </w:t>
      </w:r>
      <w:r w:rsidRPr="00590FD5">
        <w:rPr>
          <w:rStyle w:val="a9"/>
          <w:bdr w:val="none" w:sz="0" w:space="0" w:color="auto" w:frame="1"/>
        </w:rPr>
        <w:t>«Успешное</w:t>
      </w:r>
      <w:r>
        <w:rPr>
          <w:rStyle w:val="a9"/>
          <w:bdr w:val="none" w:sz="0" w:space="0" w:color="auto" w:frame="1"/>
        </w:rPr>
        <w:t xml:space="preserve"> </w:t>
      </w:r>
      <w:r w:rsidRPr="00590FD5">
        <w:rPr>
          <w:rStyle w:val="a9"/>
          <w:bdr w:val="none" w:sz="0" w:space="0" w:color="auto" w:frame="1"/>
        </w:rPr>
        <w:t>завершение»</w:t>
      </w:r>
      <w:r w:rsidRPr="00590FD5">
        <w:t>)</w:t>
      </w:r>
      <w:r>
        <w:t xml:space="preserve"> </w:t>
      </w:r>
      <w:r w:rsidRPr="00590FD5">
        <w:t>надо</w:t>
      </w:r>
      <w:r>
        <w:t xml:space="preserve"> </w:t>
      </w:r>
      <w:r w:rsidRPr="00590FD5">
        <w:t>щелкнуть</w:t>
      </w:r>
      <w:r>
        <w:t xml:space="preserve"> </w:t>
      </w:r>
      <w:r w:rsidRPr="00590FD5">
        <w:t>правой</w:t>
      </w:r>
      <w:r>
        <w:t xml:space="preserve"> </w:t>
      </w:r>
      <w:r w:rsidRPr="00590FD5">
        <w:t>клавишей</w:t>
      </w:r>
      <w:r>
        <w:t xml:space="preserve"> </w:t>
      </w:r>
      <w:r w:rsidRPr="00590FD5">
        <w:t>мыши</w:t>
      </w:r>
      <w:r>
        <w:t xml:space="preserve"> </w:t>
      </w:r>
      <w:r w:rsidRPr="00590FD5">
        <w:t>на</w:t>
      </w:r>
      <w:r>
        <w:t xml:space="preserve"> </w:t>
      </w:r>
      <w:r w:rsidRPr="00590FD5">
        <w:t>стрелке</w:t>
      </w:r>
      <w:r>
        <w:t xml:space="preserve"> </w:t>
      </w:r>
      <w:r w:rsidRPr="00590FD5">
        <w:t>и</w:t>
      </w:r>
      <w:r>
        <w:t xml:space="preserve"> </w:t>
      </w:r>
      <w:r w:rsidRPr="00590FD5">
        <w:t>выбрать</w:t>
      </w:r>
      <w:r>
        <w:t xml:space="preserve"> </w:t>
      </w:r>
      <w:r w:rsidRPr="00590FD5">
        <w:t>ее</w:t>
      </w:r>
      <w:r>
        <w:t xml:space="preserve"> </w:t>
      </w:r>
      <w:r w:rsidRPr="00590FD5">
        <w:t>вид:</w:t>
      </w:r>
      <w:r>
        <w:t xml:space="preserve"> </w:t>
      </w:r>
      <w:r w:rsidRPr="00590FD5">
        <w:t>успешное</w:t>
      </w:r>
      <w:r>
        <w:t xml:space="preserve"> </w:t>
      </w:r>
      <w:r w:rsidRPr="00590FD5">
        <w:t>выполнение/ошибка/выполнение.</w:t>
      </w:r>
    </w:p>
    <w:p w:rsidR="00AC223A" w:rsidRPr="00590FD5" w:rsidRDefault="00AC223A" w:rsidP="00AC223A">
      <w:pPr>
        <w:spacing w:after="0" w:line="240" w:lineRule="auto"/>
        <w:ind w:firstLine="425"/>
        <w:jc w:val="center"/>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414C5DC5" wp14:editId="29B6252F">
            <wp:extent cx="5486400" cy="2270897"/>
            <wp:effectExtent l="0" t="0" r="0" b="0"/>
            <wp:docPr id="10247" name="Рисунок 10247" descr="Добавление задачи &quot;Уведомление оператора&quot; в план обслужи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Добавление задачи &quot;Уведомление оператора&quot; в план обслуживани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5606" cy="2274707"/>
                    </a:xfrm>
                    <a:prstGeom prst="rect">
                      <a:avLst/>
                    </a:prstGeom>
                    <a:noFill/>
                    <a:ln>
                      <a:noFill/>
                    </a:ln>
                  </pic:spPr>
                </pic:pic>
              </a:graphicData>
            </a:graphic>
          </wp:inline>
        </w:drawing>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Добавление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«Уведомление</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план</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p>
    <w:p w:rsidR="00AC223A" w:rsidRPr="00590FD5" w:rsidRDefault="00AC223A" w:rsidP="00AC223A">
      <w:pPr>
        <w:spacing w:after="0" w:line="240" w:lineRule="auto"/>
        <w:ind w:firstLine="425"/>
        <w:jc w:val="center"/>
        <w:rPr>
          <w:rFonts w:ascii="Times New Roman" w:hAnsi="Times New Roman" w:cs="Times New Roman"/>
          <w:sz w:val="24"/>
          <w:szCs w:val="24"/>
        </w:rPr>
      </w:pPr>
      <w:r w:rsidRPr="00590FD5">
        <w:rPr>
          <w:rFonts w:ascii="Times New Roman" w:hAnsi="Times New Roman" w:cs="Times New Roman"/>
          <w:noProof/>
          <w:sz w:val="24"/>
          <w:szCs w:val="24"/>
          <w:lang w:eastAsia="ru-RU"/>
        </w:rPr>
        <w:lastRenderedPageBreak/>
        <w:drawing>
          <wp:inline distT="0" distB="0" distL="0" distR="0" wp14:anchorId="4BBD5504" wp14:editId="3973453B">
            <wp:extent cx="3906981" cy="2524554"/>
            <wp:effectExtent l="0" t="0" r="0" b="9525"/>
            <wp:docPr id="10246" name="Рисунок 10246" descr="Настройка свойств задачи &quot;Уведомление оператор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Настройка свойств задачи &quot;Уведомление оператора&qu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6926" cy="2524518"/>
                    </a:xfrm>
                    <a:prstGeom prst="rect">
                      <a:avLst/>
                    </a:prstGeom>
                    <a:noFill/>
                    <a:ln>
                      <a:noFill/>
                    </a:ln>
                  </pic:spPr>
                </pic:pic>
              </a:graphicData>
            </a:graphic>
          </wp:inline>
        </w:drawing>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Настройка</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«Уведомление</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оператора»</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Теперь</w:t>
      </w:r>
      <w:r>
        <w:t xml:space="preserve"> </w:t>
      </w:r>
      <w:r w:rsidRPr="00590FD5">
        <w:t>перейдем</w:t>
      </w:r>
      <w:r>
        <w:t xml:space="preserve"> </w:t>
      </w:r>
      <w:r w:rsidRPr="00590FD5">
        <w:t>к</w:t>
      </w:r>
      <w:r>
        <w:t xml:space="preserve"> </w:t>
      </w:r>
      <w:r w:rsidRPr="00590FD5">
        <w:t>настройке</w:t>
      </w:r>
      <w:r>
        <w:t xml:space="preserve"> </w:t>
      </w:r>
      <w:r w:rsidRPr="00590FD5">
        <w:t>оповещений</w:t>
      </w:r>
      <w:r>
        <w:t xml:space="preserve"> </w:t>
      </w:r>
      <w:r w:rsidRPr="00590FD5">
        <w:t>в</w:t>
      </w:r>
      <w:r>
        <w:t xml:space="preserve"> </w:t>
      </w:r>
      <w:r w:rsidRPr="00590FD5">
        <w:rPr>
          <w:rStyle w:val="a9"/>
          <w:bdr w:val="none" w:sz="0" w:space="0" w:color="auto" w:frame="1"/>
        </w:rPr>
        <w:t>«Заданиях»</w:t>
      </w:r>
      <w:r>
        <w:t xml:space="preserve"> </w:t>
      </w:r>
      <w:r w:rsidRPr="00590FD5">
        <w:t>(Jobs).</w:t>
      </w:r>
      <w:r>
        <w:t xml:space="preserve"> </w:t>
      </w:r>
      <w:r w:rsidRPr="00590FD5">
        <w:t>Откроем</w:t>
      </w:r>
      <w:r>
        <w:t xml:space="preserve"> </w:t>
      </w:r>
      <w:r w:rsidRPr="00590FD5">
        <w:t>свойства</w:t>
      </w:r>
      <w:r>
        <w:t xml:space="preserve"> </w:t>
      </w:r>
      <w:r w:rsidRPr="00590FD5">
        <w:t>нашего</w:t>
      </w:r>
      <w:r>
        <w:t xml:space="preserve"> </w:t>
      </w:r>
      <w:r w:rsidRPr="00590FD5">
        <w:t>задания</w:t>
      </w:r>
      <w:r>
        <w:t xml:space="preserve"> </w:t>
      </w:r>
      <w:r w:rsidRPr="00590FD5">
        <w:t>и</w:t>
      </w:r>
      <w:r>
        <w:t xml:space="preserve"> </w:t>
      </w:r>
      <w:r w:rsidRPr="00590FD5">
        <w:t>перейдем</w:t>
      </w:r>
      <w:r>
        <w:t xml:space="preserve"> </w:t>
      </w:r>
      <w:r w:rsidRPr="00590FD5">
        <w:t>на</w:t>
      </w:r>
      <w:r>
        <w:t xml:space="preserve"> </w:t>
      </w:r>
      <w:r w:rsidRPr="00590FD5">
        <w:t>вкладку</w:t>
      </w:r>
      <w:r>
        <w:t xml:space="preserve"> </w:t>
      </w:r>
      <w:r w:rsidRPr="00590FD5">
        <w:rPr>
          <w:rStyle w:val="a9"/>
          <w:bdr w:val="none" w:sz="0" w:space="0" w:color="auto" w:frame="1"/>
        </w:rPr>
        <w:t>«Уведомления»</w:t>
      </w:r>
      <w:r>
        <w:t xml:space="preserve"> </w:t>
      </w:r>
      <w:r w:rsidRPr="00590FD5">
        <w:t>(Notifications).</w:t>
      </w:r>
      <w:r>
        <w:t xml:space="preserve"> </w:t>
      </w:r>
      <w:r w:rsidRPr="00590FD5">
        <w:t>Установим</w:t>
      </w:r>
      <w:r>
        <w:t xml:space="preserve"> </w:t>
      </w:r>
      <w:r w:rsidRPr="00590FD5">
        <w:t>галки</w:t>
      </w:r>
      <w:r>
        <w:t xml:space="preserve"> </w:t>
      </w:r>
      <w:r w:rsidRPr="00590FD5">
        <w:t>рядом</w:t>
      </w:r>
      <w:r>
        <w:t xml:space="preserve"> </w:t>
      </w:r>
      <w:r w:rsidRPr="00590FD5">
        <w:t>с</w:t>
      </w:r>
      <w:r>
        <w:t xml:space="preserve"> </w:t>
      </w:r>
      <w:r w:rsidRPr="00590FD5">
        <w:t>видами</w:t>
      </w:r>
      <w:r>
        <w:t xml:space="preserve"> </w:t>
      </w:r>
      <w:r w:rsidRPr="00590FD5">
        <w:t>уведомлений,</w:t>
      </w:r>
      <w:r>
        <w:t xml:space="preserve"> </w:t>
      </w:r>
      <w:r w:rsidRPr="00590FD5">
        <w:t>которые</w:t>
      </w:r>
      <w:r>
        <w:t xml:space="preserve"> </w:t>
      </w:r>
      <w:r w:rsidRPr="00590FD5">
        <w:t>мы</w:t>
      </w:r>
      <w:r>
        <w:t xml:space="preserve"> </w:t>
      </w:r>
      <w:r w:rsidRPr="00590FD5">
        <w:t>хотим</w:t>
      </w:r>
      <w:r>
        <w:t xml:space="preserve"> </w:t>
      </w:r>
      <w:r w:rsidRPr="00590FD5">
        <w:t>использовать</w:t>
      </w:r>
      <w:r>
        <w:t xml:space="preserve"> </w:t>
      </w:r>
      <w:r w:rsidRPr="00590FD5">
        <w:t>(у</w:t>
      </w:r>
      <w:r>
        <w:t xml:space="preserve"> </w:t>
      </w:r>
      <w:r w:rsidRPr="00590FD5">
        <w:t>меня</w:t>
      </w:r>
      <w:r>
        <w:t xml:space="preserve"> </w:t>
      </w:r>
      <w:r w:rsidRPr="00590FD5">
        <w:t>это</w:t>
      </w:r>
      <w:r>
        <w:t xml:space="preserve"> </w:t>
      </w:r>
      <w:r w:rsidRPr="00590FD5">
        <w:t>только</w:t>
      </w:r>
      <w:r>
        <w:t xml:space="preserve"> </w:t>
      </w:r>
      <w:r w:rsidRPr="00590FD5">
        <w:t>электронная</w:t>
      </w:r>
      <w:r>
        <w:t xml:space="preserve"> </w:t>
      </w:r>
      <w:r w:rsidRPr="00590FD5">
        <w:t>почта),</w:t>
      </w:r>
      <w:r>
        <w:t xml:space="preserve"> </w:t>
      </w:r>
      <w:r w:rsidRPr="00590FD5">
        <w:t>далее</w:t>
      </w:r>
      <w:r>
        <w:t xml:space="preserve"> </w:t>
      </w:r>
      <w:r w:rsidRPr="00590FD5">
        <w:t>выберем</w:t>
      </w:r>
      <w:r>
        <w:t xml:space="preserve"> </w:t>
      </w:r>
      <w:r w:rsidRPr="00590FD5">
        <w:t>оператора</w:t>
      </w:r>
      <w:r>
        <w:t xml:space="preserve"> </w:t>
      </w:r>
      <w:r w:rsidRPr="00590FD5">
        <w:t>и</w:t>
      </w:r>
      <w:r>
        <w:t xml:space="preserve"> </w:t>
      </w:r>
      <w:r w:rsidRPr="00590FD5">
        <w:t>условие</w:t>
      </w:r>
      <w:r>
        <w:t xml:space="preserve"> </w:t>
      </w:r>
      <w:r w:rsidRPr="00590FD5">
        <w:t>оповещения</w:t>
      </w:r>
      <w:r>
        <w:t xml:space="preserve"> </w:t>
      </w:r>
      <w:r w:rsidRPr="00590FD5">
        <w:t>(успешное</w:t>
      </w:r>
      <w:r>
        <w:t xml:space="preserve"> </w:t>
      </w:r>
      <w:r w:rsidRPr="00590FD5">
        <w:t>завершение/завершение</w:t>
      </w:r>
      <w:r>
        <w:t xml:space="preserve"> </w:t>
      </w:r>
      <w:r w:rsidRPr="00590FD5">
        <w:t>с</w:t>
      </w:r>
      <w:r>
        <w:t xml:space="preserve"> </w:t>
      </w:r>
      <w:r w:rsidRPr="00590FD5">
        <w:t>ошибкой/любое</w:t>
      </w:r>
      <w:r>
        <w:t xml:space="preserve"> </w:t>
      </w:r>
      <w:r w:rsidRPr="00590FD5">
        <w:t>завершение).</w:t>
      </w:r>
    </w:p>
    <w:p w:rsidR="00AC223A" w:rsidRPr="00590FD5" w:rsidRDefault="00AC223A" w:rsidP="00AC223A">
      <w:pPr>
        <w:spacing w:after="0" w:line="240" w:lineRule="auto"/>
        <w:ind w:firstLine="425"/>
        <w:jc w:val="center"/>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1633CCEA" wp14:editId="5C48F6BC">
            <wp:extent cx="4560124" cy="1776075"/>
            <wp:effectExtent l="0" t="0" r="0" b="0"/>
            <wp:docPr id="10245" name="Рисунок 10245" descr="Настройка свойств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Настройка свойств Задания"/>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1496" cy="1776609"/>
                    </a:xfrm>
                    <a:prstGeom prst="rect">
                      <a:avLst/>
                    </a:prstGeom>
                    <a:noFill/>
                    <a:ln>
                      <a:noFill/>
                    </a:ln>
                  </pic:spPr>
                </pic:pic>
              </a:graphicData>
            </a:graphic>
          </wp:inline>
        </w:drawing>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hAnsi="Times New Roman" w:cs="Times New Roman"/>
          <w:sz w:val="24"/>
          <w:szCs w:val="24"/>
        </w:rPr>
        <w:t>Настройка</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w:t>
      </w:r>
      <w:r>
        <w:rPr>
          <w:rFonts w:ascii="Times New Roman" w:hAnsi="Times New Roman" w:cs="Times New Roman"/>
          <w:sz w:val="24"/>
          <w:szCs w:val="24"/>
        </w:rPr>
        <w:t xml:space="preserve"> </w:t>
      </w:r>
      <w:r w:rsidRPr="00590FD5">
        <w:rPr>
          <w:rFonts w:ascii="Times New Roman" w:hAnsi="Times New Roman" w:cs="Times New Roman"/>
          <w:sz w:val="24"/>
          <w:szCs w:val="24"/>
        </w:rPr>
        <w:t>Задания</w:t>
      </w:r>
    </w:p>
    <w:p w:rsidR="00AC223A" w:rsidRPr="00590FD5" w:rsidRDefault="00AC223A" w:rsidP="00AC223A">
      <w:pPr>
        <w:pStyle w:val="3"/>
        <w:shd w:val="clear" w:color="auto" w:fill="FFFFFF"/>
        <w:spacing w:before="0" w:line="240" w:lineRule="auto"/>
        <w:ind w:firstLine="425"/>
        <w:jc w:val="both"/>
        <w:textAlignment w:val="baseline"/>
        <w:rPr>
          <w:rFonts w:ascii="Times New Roman" w:hAnsi="Times New Roman" w:cs="Times New Roman"/>
          <w:caps/>
          <w:color w:val="auto"/>
          <w:sz w:val="24"/>
          <w:szCs w:val="24"/>
        </w:rPr>
      </w:pPr>
      <w:bookmarkStart w:id="76" w:name="_Toc124754586"/>
      <w:bookmarkStart w:id="77" w:name="_Toc124754649"/>
      <w:r w:rsidRPr="00590FD5">
        <w:rPr>
          <w:rFonts w:ascii="Times New Roman" w:hAnsi="Times New Roman" w:cs="Times New Roman"/>
          <w:caps/>
          <w:color w:val="auto"/>
          <w:sz w:val="24"/>
          <w:szCs w:val="24"/>
        </w:rPr>
        <w:t>ПРОВЕРКА</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РАБОТОСПОСОБНОСТИ</w:t>
      </w:r>
      <w:r>
        <w:rPr>
          <w:rFonts w:ascii="Times New Roman" w:hAnsi="Times New Roman" w:cs="Times New Roman"/>
          <w:caps/>
          <w:color w:val="auto"/>
          <w:sz w:val="24"/>
          <w:szCs w:val="24"/>
        </w:rPr>
        <w:t xml:space="preserve"> </w:t>
      </w:r>
      <w:r w:rsidRPr="00590FD5">
        <w:rPr>
          <w:rFonts w:ascii="Times New Roman" w:hAnsi="Times New Roman" w:cs="Times New Roman"/>
          <w:caps/>
          <w:color w:val="auto"/>
          <w:sz w:val="24"/>
          <w:szCs w:val="24"/>
        </w:rPr>
        <w:t>ОПОВЕЩЕНИЙ</w:t>
      </w:r>
      <w:bookmarkEnd w:id="76"/>
      <w:bookmarkEnd w:id="77"/>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Выполним</w:t>
      </w:r>
      <w:r>
        <w:t xml:space="preserve"> </w:t>
      </w:r>
      <w:r w:rsidRPr="00590FD5">
        <w:t>ручной</w:t>
      </w:r>
      <w:r>
        <w:t xml:space="preserve"> </w:t>
      </w:r>
      <w:r w:rsidRPr="00590FD5">
        <w:t>запуск</w:t>
      </w:r>
      <w:r>
        <w:t xml:space="preserve"> </w:t>
      </w:r>
      <w:r w:rsidRPr="00590FD5">
        <w:t>нашего</w:t>
      </w:r>
      <w:r>
        <w:t xml:space="preserve"> </w:t>
      </w:r>
      <w:r w:rsidRPr="00590FD5">
        <w:t>задания,</w:t>
      </w:r>
      <w:r>
        <w:t xml:space="preserve"> </w:t>
      </w:r>
      <w:r w:rsidRPr="00590FD5">
        <w:t>для</w:t>
      </w:r>
      <w:r>
        <w:t xml:space="preserve"> </w:t>
      </w:r>
      <w:r w:rsidRPr="00590FD5">
        <w:t>этого</w:t>
      </w:r>
      <w:r>
        <w:t xml:space="preserve"> </w:t>
      </w:r>
      <w:r w:rsidRPr="00590FD5">
        <w:t>щелкнем</w:t>
      </w:r>
      <w:r>
        <w:t xml:space="preserve"> </w:t>
      </w:r>
      <w:r w:rsidRPr="00590FD5">
        <w:t>правой</w:t>
      </w:r>
      <w:r>
        <w:t xml:space="preserve"> </w:t>
      </w:r>
      <w:r w:rsidRPr="00590FD5">
        <w:t>клавишей</w:t>
      </w:r>
      <w:r>
        <w:t xml:space="preserve"> </w:t>
      </w:r>
      <w:r w:rsidRPr="00590FD5">
        <w:t>мыши</w:t>
      </w:r>
      <w:r>
        <w:t xml:space="preserve"> </w:t>
      </w:r>
      <w:r w:rsidRPr="00590FD5">
        <w:t>на</w:t>
      </w:r>
      <w:r>
        <w:t xml:space="preserve"> </w:t>
      </w:r>
      <w:r w:rsidRPr="00590FD5">
        <w:t>нем</w:t>
      </w:r>
      <w:r>
        <w:t xml:space="preserve"> </w:t>
      </w:r>
      <w:r w:rsidRPr="00590FD5">
        <w:t>и</w:t>
      </w:r>
      <w:r>
        <w:t xml:space="preserve"> </w:t>
      </w:r>
      <w:r w:rsidRPr="00590FD5">
        <w:t>выберем</w:t>
      </w:r>
      <w:r>
        <w:t xml:space="preserve"> </w:t>
      </w:r>
      <w:r w:rsidRPr="00590FD5">
        <w:rPr>
          <w:rStyle w:val="a9"/>
          <w:bdr w:val="none" w:sz="0" w:space="0" w:color="auto" w:frame="1"/>
        </w:rPr>
        <w:t>«Запустить</w:t>
      </w:r>
      <w:r>
        <w:rPr>
          <w:rStyle w:val="a9"/>
          <w:bdr w:val="none" w:sz="0" w:space="0" w:color="auto" w:frame="1"/>
        </w:rPr>
        <w:t xml:space="preserve"> </w:t>
      </w:r>
      <w:r w:rsidRPr="00590FD5">
        <w:rPr>
          <w:rStyle w:val="a9"/>
          <w:bdr w:val="none" w:sz="0" w:space="0" w:color="auto" w:frame="1"/>
        </w:rPr>
        <w:t>задание</w:t>
      </w:r>
      <w:r>
        <w:rPr>
          <w:rStyle w:val="a9"/>
          <w:bdr w:val="none" w:sz="0" w:space="0" w:color="auto" w:frame="1"/>
        </w:rPr>
        <w:t xml:space="preserve"> </w:t>
      </w:r>
      <w:r w:rsidRPr="00590FD5">
        <w:rPr>
          <w:rStyle w:val="a9"/>
          <w:bdr w:val="none" w:sz="0" w:space="0" w:color="auto" w:frame="1"/>
        </w:rPr>
        <w:t>на</w:t>
      </w:r>
      <w:r>
        <w:rPr>
          <w:rStyle w:val="a9"/>
          <w:bdr w:val="none" w:sz="0" w:space="0" w:color="auto" w:frame="1"/>
        </w:rPr>
        <w:t xml:space="preserve"> </w:t>
      </w:r>
      <w:r w:rsidRPr="00590FD5">
        <w:rPr>
          <w:rStyle w:val="a9"/>
          <w:bdr w:val="none" w:sz="0" w:space="0" w:color="auto" w:frame="1"/>
        </w:rPr>
        <w:t>шаге»</w:t>
      </w:r>
      <w:r>
        <w:t xml:space="preserve"> </w:t>
      </w:r>
      <w:r w:rsidRPr="00590FD5">
        <w:t>(Start</w:t>
      </w:r>
      <w:r>
        <w:t xml:space="preserve"> </w:t>
      </w:r>
      <w:r w:rsidRPr="00590FD5">
        <w:t>Job</w:t>
      </w:r>
      <w:r>
        <w:t xml:space="preserve"> </w:t>
      </w:r>
      <w:r w:rsidRPr="00590FD5">
        <w:t>at</w:t>
      </w:r>
      <w:r>
        <w:t xml:space="preserve"> </w:t>
      </w:r>
      <w:r w:rsidRPr="00590FD5">
        <w:t>Step).</w:t>
      </w:r>
      <w:r>
        <w:t xml:space="preserve"> </w:t>
      </w:r>
      <w:r w:rsidRPr="00590FD5">
        <w:t>В</w:t>
      </w:r>
      <w:r>
        <w:t xml:space="preserve"> </w:t>
      </w:r>
      <w:r w:rsidRPr="00590FD5">
        <w:t>результате</w:t>
      </w:r>
      <w:r>
        <w:t xml:space="preserve"> </w:t>
      </w:r>
      <w:r w:rsidRPr="00590FD5">
        <w:t>должно</w:t>
      </w:r>
      <w:r>
        <w:t xml:space="preserve"> </w:t>
      </w:r>
      <w:r w:rsidRPr="00590FD5">
        <w:t>прийти</w:t>
      </w:r>
      <w:r>
        <w:t xml:space="preserve"> </w:t>
      </w:r>
      <w:r w:rsidRPr="00590FD5">
        <w:t>на</w:t>
      </w:r>
      <w:r>
        <w:t xml:space="preserve"> </w:t>
      </w:r>
      <w:r w:rsidRPr="00590FD5">
        <w:t>почту</w:t>
      </w:r>
      <w:r>
        <w:t xml:space="preserve"> </w:t>
      </w:r>
      <w:r w:rsidRPr="00590FD5">
        <w:t>2</w:t>
      </w:r>
      <w:r>
        <w:t xml:space="preserve"> </w:t>
      </w:r>
      <w:r w:rsidRPr="00590FD5">
        <w:t>письма:</w:t>
      </w:r>
      <w:r>
        <w:t xml:space="preserve"> </w:t>
      </w:r>
      <w:r w:rsidRPr="00590FD5">
        <w:t>одно</w:t>
      </w:r>
      <w:r>
        <w:t xml:space="preserve"> </w:t>
      </w:r>
      <w:r w:rsidRPr="00590FD5">
        <w:t>(с</w:t>
      </w:r>
      <w:r>
        <w:t xml:space="preserve"> </w:t>
      </w:r>
      <w:r w:rsidRPr="00590FD5">
        <w:t>установленными</w:t>
      </w:r>
      <w:r>
        <w:t xml:space="preserve"> </w:t>
      </w:r>
      <w:r w:rsidRPr="00590FD5">
        <w:t>нами</w:t>
      </w:r>
      <w:r>
        <w:t xml:space="preserve"> </w:t>
      </w:r>
      <w:r w:rsidRPr="00590FD5">
        <w:t>темой</w:t>
      </w:r>
      <w:r>
        <w:t xml:space="preserve"> </w:t>
      </w:r>
      <w:r w:rsidRPr="00590FD5">
        <w:t>и</w:t>
      </w:r>
      <w:r>
        <w:t xml:space="preserve"> </w:t>
      </w:r>
      <w:r w:rsidRPr="00590FD5">
        <w:t>текстом)</w:t>
      </w:r>
      <w:r>
        <w:t xml:space="preserve"> </w:t>
      </w:r>
      <w:r w:rsidRPr="00590FD5">
        <w:t>соответствует</w:t>
      </w:r>
      <w:r>
        <w:t xml:space="preserve"> </w:t>
      </w:r>
      <w:r w:rsidRPr="00590FD5">
        <w:t>задаче</w:t>
      </w:r>
      <w:r>
        <w:t xml:space="preserve"> </w:t>
      </w:r>
      <w:r w:rsidRPr="00590FD5">
        <w:rPr>
          <w:rStyle w:val="a9"/>
          <w:bdr w:val="none" w:sz="0" w:space="0" w:color="auto" w:frame="1"/>
        </w:rPr>
        <w:t>«Уведомления</w:t>
      </w:r>
      <w:r>
        <w:rPr>
          <w:rStyle w:val="a9"/>
          <w:bdr w:val="none" w:sz="0" w:space="0" w:color="auto" w:frame="1"/>
        </w:rPr>
        <w:t xml:space="preserve"> </w:t>
      </w:r>
      <w:r w:rsidRPr="00590FD5">
        <w:rPr>
          <w:rStyle w:val="a9"/>
          <w:bdr w:val="none" w:sz="0" w:space="0" w:color="auto" w:frame="1"/>
        </w:rPr>
        <w:t>оператора»</w:t>
      </w:r>
      <w:r>
        <w:t xml:space="preserve"> </w:t>
      </w:r>
      <w:r w:rsidRPr="00590FD5">
        <w:t>в</w:t>
      </w:r>
      <w:r>
        <w:t xml:space="preserve"> </w:t>
      </w:r>
      <w:r w:rsidRPr="00590FD5">
        <w:t>плане</w:t>
      </w:r>
      <w:r>
        <w:t xml:space="preserve"> </w:t>
      </w:r>
      <w:r w:rsidRPr="00590FD5">
        <w:t>обслуживания;</w:t>
      </w:r>
      <w:r>
        <w:t xml:space="preserve"> </w:t>
      </w:r>
      <w:r w:rsidRPr="00590FD5">
        <w:t>второе</w:t>
      </w:r>
      <w:r>
        <w:t xml:space="preserve"> </w:t>
      </w:r>
      <w:r w:rsidRPr="00590FD5">
        <w:t>—</w:t>
      </w:r>
      <w:r>
        <w:t xml:space="preserve"> </w:t>
      </w:r>
      <w:r w:rsidRPr="00590FD5">
        <w:t>информирует</w:t>
      </w:r>
      <w:r>
        <w:t xml:space="preserve"> </w:t>
      </w:r>
      <w:r w:rsidRPr="00590FD5">
        <w:t>о</w:t>
      </w:r>
      <w:r>
        <w:t xml:space="preserve"> </w:t>
      </w:r>
      <w:r w:rsidRPr="00590FD5">
        <w:t>выполнении</w:t>
      </w:r>
      <w:r>
        <w:t xml:space="preserve"> </w:t>
      </w:r>
      <w:r w:rsidRPr="00590FD5">
        <w:t>задания</w:t>
      </w:r>
      <w:r>
        <w:t xml:space="preserve"> </w:t>
      </w:r>
      <w:r w:rsidRPr="00590FD5">
        <w:t>в</w:t>
      </w:r>
      <w:r>
        <w:t xml:space="preserve"> </w:t>
      </w:r>
      <w:r w:rsidRPr="00590FD5">
        <w:t>целом.</w:t>
      </w:r>
    </w:p>
    <w:p w:rsidR="00AC223A" w:rsidRPr="00590FD5" w:rsidRDefault="00AC223A" w:rsidP="00AC223A">
      <w:pPr>
        <w:spacing w:after="0" w:line="240" w:lineRule="auto"/>
        <w:jc w:val="center"/>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762E804E" wp14:editId="70FD33C2">
            <wp:extent cx="5438898" cy="252643"/>
            <wp:effectExtent l="0" t="0" r="0" b="0"/>
            <wp:docPr id="8" name="Рисунок 8" descr="Уведомления компонента Database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Уведомления компонента Database Mai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flipV="1">
                      <a:off x="0" y="0"/>
                      <a:ext cx="5435371" cy="252479"/>
                    </a:xfrm>
                    <a:prstGeom prst="rect">
                      <a:avLst/>
                    </a:prstGeom>
                    <a:noFill/>
                    <a:ln>
                      <a:noFill/>
                    </a:ln>
                  </pic:spPr>
                </pic:pic>
              </a:graphicData>
            </a:graphic>
          </wp:inline>
        </w:drawing>
      </w:r>
    </w:p>
    <w:p w:rsidR="00AC223A" w:rsidRPr="00590FD5" w:rsidRDefault="00AC223A" w:rsidP="00AC223A">
      <w:pPr>
        <w:spacing w:after="0" w:line="240" w:lineRule="auto"/>
        <w:jc w:val="both"/>
        <w:rPr>
          <w:rFonts w:ascii="Times New Roman" w:hAnsi="Times New Roman" w:cs="Times New Roman"/>
          <w:sz w:val="24"/>
          <w:szCs w:val="24"/>
        </w:rPr>
      </w:pPr>
    </w:p>
    <w:p w:rsidR="00AC223A" w:rsidRPr="00590FD5" w:rsidRDefault="00AC223A" w:rsidP="00AC223A">
      <w:pPr>
        <w:spacing w:after="0" w:line="240" w:lineRule="auto"/>
        <w:jc w:val="both"/>
        <w:rPr>
          <w:rFonts w:ascii="Times New Roman" w:hAnsi="Times New Roman" w:cs="Times New Roman"/>
          <w:sz w:val="24"/>
          <w:szCs w:val="24"/>
        </w:rPr>
      </w:pPr>
      <w:r w:rsidRPr="00590FD5">
        <w:rPr>
          <w:rFonts w:ascii="Times New Roman" w:hAnsi="Times New Roman" w:cs="Times New Roman"/>
          <w:sz w:val="24"/>
          <w:szCs w:val="24"/>
        </w:rPr>
        <w:t>Уведомления</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Mail</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Если</w:t>
      </w:r>
      <w:r>
        <w:t xml:space="preserve"> </w:t>
      </w:r>
      <w:r w:rsidRPr="00590FD5">
        <w:t>не</w:t>
      </w:r>
      <w:r>
        <w:t xml:space="preserve"> </w:t>
      </w:r>
      <w:r w:rsidRPr="00590FD5">
        <w:t>пришло</w:t>
      </w:r>
      <w:r>
        <w:t xml:space="preserve"> </w:t>
      </w:r>
      <w:r w:rsidRPr="00590FD5">
        <w:t>ни</w:t>
      </w:r>
      <w:r>
        <w:t xml:space="preserve"> </w:t>
      </w:r>
      <w:r w:rsidRPr="00590FD5">
        <w:t>одного</w:t>
      </w:r>
      <w:r>
        <w:t xml:space="preserve"> </w:t>
      </w:r>
      <w:r w:rsidRPr="00590FD5">
        <w:t>письма</w:t>
      </w:r>
      <w:r>
        <w:t xml:space="preserve"> </w:t>
      </w:r>
      <w:r w:rsidRPr="00590FD5">
        <w:t>тогда,</w:t>
      </w:r>
      <w:r>
        <w:t xml:space="preserve"> </w:t>
      </w:r>
      <w:r w:rsidRPr="00590FD5">
        <w:t>возможно:</w:t>
      </w:r>
    </w:p>
    <w:p w:rsidR="00AC223A" w:rsidRPr="00590FD5" w:rsidRDefault="00AC223A" w:rsidP="00AC223A">
      <w:pPr>
        <w:numPr>
          <w:ilvl w:val="0"/>
          <w:numId w:val="22"/>
        </w:numPr>
        <w:shd w:val="clear" w:color="auto" w:fill="FFFFFF"/>
        <w:spacing w:after="0" w:line="240" w:lineRule="auto"/>
        <w:ind w:left="0" w:firstLine="425"/>
        <w:jc w:val="both"/>
        <w:textAlignment w:val="baseline"/>
        <w:rPr>
          <w:rFonts w:ascii="Times New Roman" w:hAnsi="Times New Roman" w:cs="Times New Roman"/>
          <w:sz w:val="24"/>
          <w:szCs w:val="24"/>
        </w:rPr>
      </w:pPr>
      <w:r w:rsidRPr="00590FD5">
        <w:rPr>
          <w:rFonts w:ascii="Times New Roman" w:hAnsi="Times New Roman" w:cs="Times New Roman"/>
          <w:sz w:val="24"/>
          <w:szCs w:val="24"/>
        </w:rPr>
        <w:t>Ошибка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параметрах</w:t>
      </w:r>
      <w:r>
        <w:rPr>
          <w:rFonts w:ascii="Times New Roman" w:hAnsi="Times New Roman" w:cs="Times New Roman"/>
          <w:sz w:val="24"/>
          <w:szCs w:val="24"/>
        </w:rPr>
        <w:t xml:space="preserve"> </w:t>
      </w:r>
      <w:r w:rsidRPr="00590FD5">
        <w:rPr>
          <w:rFonts w:ascii="Times New Roman" w:hAnsi="Times New Roman" w:cs="Times New Roman"/>
          <w:sz w:val="24"/>
          <w:szCs w:val="24"/>
        </w:rPr>
        <w:t>учетной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SMTP.</w:t>
      </w:r>
      <w:r>
        <w:rPr>
          <w:rFonts w:ascii="Times New Roman" w:hAnsi="Times New Roman" w:cs="Times New Roman"/>
          <w:sz w:val="24"/>
          <w:szCs w:val="24"/>
        </w:rPr>
        <w:t xml:space="preserve"> </w:t>
      </w:r>
      <w:r w:rsidRPr="00590FD5">
        <w:rPr>
          <w:rFonts w:ascii="Times New Roman" w:hAnsi="Times New Roman" w:cs="Times New Roman"/>
          <w:sz w:val="24"/>
          <w:szCs w:val="24"/>
        </w:rPr>
        <w:t>Попробуйте</w:t>
      </w:r>
      <w:r>
        <w:rPr>
          <w:rFonts w:ascii="Times New Roman" w:hAnsi="Times New Roman" w:cs="Times New Roman"/>
          <w:sz w:val="24"/>
          <w:szCs w:val="24"/>
        </w:rPr>
        <w:t xml:space="preserve"> </w:t>
      </w:r>
      <w:r w:rsidRPr="00590FD5">
        <w:rPr>
          <w:rFonts w:ascii="Times New Roman" w:hAnsi="Times New Roman" w:cs="Times New Roman"/>
          <w:sz w:val="24"/>
          <w:szCs w:val="24"/>
        </w:rPr>
        <w:t>отправить</w:t>
      </w:r>
      <w:r>
        <w:rPr>
          <w:rFonts w:ascii="Times New Roman" w:hAnsi="Times New Roman" w:cs="Times New Roman"/>
          <w:sz w:val="24"/>
          <w:szCs w:val="24"/>
        </w:rPr>
        <w:t xml:space="preserve"> </w:t>
      </w:r>
      <w:r w:rsidRPr="00590FD5">
        <w:rPr>
          <w:rFonts w:ascii="Times New Roman" w:hAnsi="Times New Roman" w:cs="Times New Roman"/>
          <w:sz w:val="24"/>
          <w:szCs w:val="24"/>
        </w:rPr>
        <w:t>тестовое</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сообщение,</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оно</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отправляется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перепроверьте</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параметры</w:t>
      </w:r>
    </w:p>
    <w:p w:rsidR="00AC223A" w:rsidRPr="00590FD5" w:rsidRDefault="00AC223A" w:rsidP="00AC223A">
      <w:pPr>
        <w:numPr>
          <w:ilvl w:val="0"/>
          <w:numId w:val="22"/>
        </w:numPr>
        <w:shd w:val="clear" w:color="auto" w:fill="FFFFFF"/>
        <w:spacing w:after="0" w:line="240" w:lineRule="auto"/>
        <w:ind w:left="0" w:firstLine="425"/>
        <w:jc w:val="both"/>
        <w:textAlignment w:val="baseline"/>
        <w:rPr>
          <w:rFonts w:ascii="Times New Roman" w:hAnsi="Times New Roman" w:cs="Times New Roman"/>
          <w:sz w:val="24"/>
          <w:szCs w:val="24"/>
        </w:rPr>
      </w:pPr>
      <w:r w:rsidRPr="00590FD5">
        <w:rPr>
          <w:rFonts w:ascii="Times New Roman" w:hAnsi="Times New Roman" w:cs="Times New Roman"/>
          <w:sz w:val="24"/>
          <w:szCs w:val="24"/>
        </w:rPr>
        <w:t>Ошибка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правах</w:t>
      </w:r>
      <w:r>
        <w:rPr>
          <w:rFonts w:ascii="Times New Roman" w:hAnsi="Times New Roman" w:cs="Times New Roman"/>
          <w:sz w:val="24"/>
          <w:szCs w:val="24"/>
        </w:rPr>
        <w:t xml:space="preserve"> </w:t>
      </w:r>
      <w:r w:rsidRPr="00590FD5">
        <w:rPr>
          <w:rFonts w:ascii="Times New Roman" w:hAnsi="Times New Roman" w:cs="Times New Roman"/>
          <w:sz w:val="24"/>
          <w:szCs w:val="24"/>
        </w:rPr>
        <w:t>безопасности</w:t>
      </w:r>
      <w:r>
        <w:rPr>
          <w:rFonts w:ascii="Times New Roman" w:hAnsi="Times New Roman" w:cs="Times New Roman"/>
          <w:sz w:val="24"/>
          <w:szCs w:val="24"/>
        </w:rPr>
        <w:t xml:space="preserve"> </w:t>
      </w:r>
      <w:r w:rsidRPr="00590FD5">
        <w:rPr>
          <w:rFonts w:ascii="Times New Roman" w:hAnsi="Times New Roman" w:cs="Times New Roman"/>
          <w:sz w:val="24"/>
          <w:szCs w:val="24"/>
        </w:rPr>
        <w:t>профиля.</w:t>
      </w:r>
      <w:r>
        <w:rPr>
          <w:rFonts w:ascii="Times New Roman" w:hAnsi="Times New Roman" w:cs="Times New Roman"/>
          <w:sz w:val="24"/>
          <w:szCs w:val="24"/>
        </w:rPr>
        <w:t xml:space="preserve"> </w:t>
      </w:r>
      <w:r w:rsidRPr="00590FD5">
        <w:rPr>
          <w:rFonts w:ascii="Times New Roman" w:hAnsi="Times New Roman" w:cs="Times New Roman"/>
          <w:sz w:val="24"/>
          <w:szCs w:val="24"/>
        </w:rPr>
        <w:t>Перепроверьте</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установлены</w:t>
      </w:r>
      <w:r>
        <w:rPr>
          <w:rFonts w:ascii="Times New Roman" w:hAnsi="Times New Roman" w:cs="Times New Roman"/>
          <w:sz w:val="24"/>
          <w:szCs w:val="24"/>
        </w:rPr>
        <w:t xml:space="preserve"> </w:t>
      </w:r>
      <w:r w:rsidRPr="00590FD5">
        <w:rPr>
          <w:rFonts w:ascii="Times New Roman" w:hAnsi="Times New Roman" w:cs="Times New Roman"/>
          <w:sz w:val="24"/>
          <w:szCs w:val="24"/>
        </w:rPr>
        <w:t>ли</w:t>
      </w:r>
      <w:r>
        <w:rPr>
          <w:rFonts w:ascii="Times New Roman" w:hAnsi="Times New Roman" w:cs="Times New Roman"/>
          <w:sz w:val="24"/>
          <w:szCs w:val="24"/>
        </w:rPr>
        <w:t xml:space="preserve"> </w:t>
      </w:r>
      <w:r w:rsidRPr="00590FD5">
        <w:rPr>
          <w:rFonts w:ascii="Times New Roman" w:hAnsi="Times New Roman" w:cs="Times New Roman"/>
          <w:sz w:val="24"/>
          <w:szCs w:val="24"/>
        </w:rPr>
        <w:t>права</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описано</w:t>
      </w:r>
      <w:r>
        <w:rPr>
          <w:rFonts w:ascii="Times New Roman" w:hAnsi="Times New Roman" w:cs="Times New Roman"/>
          <w:sz w:val="24"/>
          <w:szCs w:val="24"/>
        </w:rPr>
        <w:t xml:space="preserve"> </w:t>
      </w:r>
      <w:r w:rsidRPr="00590FD5">
        <w:rPr>
          <w:rFonts w:ascii="Times New Roman" w:hAnsi="Times New Roman" w:cs="Times New Roman"/>
          <w:sz w:val="24"/>
          <w:szCs w:val="24"/>
        </w:rPr>
        <w:t>ранее.</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установлено</w:t>
      </w:r>
      <w:r>
        <w:rPr>
          <w:rFonts w:ascii="Times New Roman" w:hAnsi="Times New Roman" w:cs="Times New Roman"/>
          <w:sz w:val="24"/>
          <w:szCs w:val="24"/>
        </w:rPr>
        <w:t xml:space="preserve"> </w:t>
      </w:r>
      <w:r w:rsidRPr="00590FD5">
        <w:rPr>
          <w:rFonts w:ascii="Times New Roman" w:hAnsi="Times New Roman" w:cs="Times New Roman"/>
          <w:sz w:val="24"/>
          <w:szCs w:val="24"/>
        </w:rPr>
        <w:t>верно,</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результата</w:t>
      </w:r>
      <w:r>
        <w:rPr>
          <w:rFonts w:ascii="Times New Roman" w:hAnsi="Times New Roman" w:cs="Times New Roman"/>
          <w:sz w:val="24"/>
          <w:szCs w:val="24"/>
        </w:rPr>
        <w:t xml:space="preserve"> </w:t>
      </w:r>
      <w:r w:rsidRPr="00590FD5">
        <w:rPr>
          <w:rFonts w:ascii="Times New Roman" w:hAnsi="Times New Roman" w:cs="Times New Roman"/>
          <w:sz w:val="24"/>
          <w:szCs w:val="24"/>
        </w:rPr>
        <w:t>нет</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попробуйте</w:t>
      </w:r>
      <w:r>
        <w:rPr>
          <w:rFonts w:ascii="Times New Roman" w:hAnsi="Times New Roman" w:cs="Times New Roman"/>
          <w:sz w:val="24"/>
          <w:szCs w:val="24"/>
        </w:rPr>
        <w:t xml:space="preserve"> </w:t>
      </w:r>
      <w:r w:rsidRPr="00590FD5">
        <w:rPr>
          <w:rFonts w:ascii="Times New Roman" w:hAnsi="Times New Roman" w:cs="Times New Roman"/>
          <w:sz w:val="24"/>
          <w:szCs w:val="24"/>
        </w:rPr>
        <w:t>указать</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права:</w:t>
      </w:r>
      <w:r>
        <w:rPr>
          <w:rFonts w:ascii="Times New Roman" w:hAnsi="Times New Roman" w:cs="Times New Roman"/>
          <w:sz w:val="24"/>
          <w:szCs w:val="24"/>
        </w:rPr>
        <w:t xml:space="preserve"> </w:t>
      </w:r>
      <w:r w:rsidRPr="00590FD5">
        <w:rPr>
          <w:rFonts w:ascii="Times New Roman" w:hAnsi="Times New Roman" w:cs="Times New Roman"/>
          <w:sz w:val="24"/>
          <w:szCs w:val="24"/>
        </w:rPr>
        <w:t>открытый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частные,</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сделать</w:t>
      </w:r>
      <w:r>
        <w:rPr>
          <w:rFonts w:ascii="Times New Roman" w:hAnsi="Times New Roman" w:cs="Times New Roman"/>
          <w:sz w:val="24"/>
          <w:szCs w:val="24"/>
        </w:rPr>
        <w:t xml:space="preserve"> </w:t>
      </w:r>
      <w:r w:rsidRPr="00590FD5">
        <w:rPr>
          <w:rFonts w:ascii="Times New Roman" w:hAnsi="Times New Roman" w:cs="Times New Roman"/>
          <w:sz w:val="24"/>
          <w:szCs w:val="24"/>
        </w:rPr>
        <w:t>профилем</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умолчанию</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каждого</w:t>
      </w:r>
      <w:r>
        <w:rPr>
          <w:rFonts w:ascii="Times New Roman" w:hAnsi="Times New Roman" w:cs="Times New Roman"/>
          <w:sz w:val="24"/>
          <w:szCs w:val="24"/>
        </w:rPr>
        <w:t xml:space="preserve"> </w:t>
      </w:r>
      <w:r w:rsidRPr="00590FD5">
        <w:rPr>
          <w:rFonts w:ascii="Times New Roman" w:hAnsi="Times New Roman" w:cs="Times New Roman"/>
          <w:sz w:val="24"/>
          <w:szCs w:val="24"/>
        </w:rPr>
        <w:t>права</w:t>
      </w:r>
    </w:p>
    <w:p w:rsidR="00AC223A" w:rsidRPr="00590FD5" w:rsidRDefault="00AC223A" w:rsidP="00AC223A">
      <w:pPr>
        <w:pStyle w:val="a4"/>
        <w:shd w:val="clear" w:color="auto" w:fill="FFFFFF"/>
        <w:spacing w:before="0" w:beforeAutospacing="0" w:after="0" w:afterAutospacing="0"/>
        <w:ind w:firstLine="425"/>
        <w:jc w:val="both"/>
        <w:textAlignment w:val="baseline"/>
      </w:pPr>
      <w:r w:rsidRPr="00590FD5">
        <w:t>Если</w:t>
      </w:r>
      <w:r>
        <w:t xml:space="preserve"> </w:t>
      </w:r>
      <w:r w:rsidRPr="00590FD5">
        <w:t>не</w:t>
      </w:r>
      <w:r>
        <w:t xml:space="preserve"> </w:t>
      </w:r>
      <w:r w:rsidRPr="00590FD5">
        <w:t>пришло</w:t>
      </w:r>
      <w:r>
        <w:t xml:space="preserve"> </w:t>
      </w:r>
      <w:r w:rsidRPr="00590FD5">
        <w:t>только</w:t>
      </w:r>
      <w:r>
        <w:t xml:space="preserve"> </w:t>
      </w:r>
      <w:r w:rsidRPr="00590FD5">
        <w:t>письмо</w:t>
      </w:r>
      <w:r>
        <w:t xml:space="preserve"> </w:t>
      </w:r>
      <w:r w:rsidRPr="00590FD5">
        <w:t>с</w:t>
      </w:r>
      <w:r>
        <w:t xml:space="preserve"> </w:t>
      </w:r>
      <w:r w:rsidRPr="00590FD5">
        <w:t>результатом</w:t>
      </w:r>
      <w:r>
        <w:t xml:space="preserve"> </w:t>
      </w:r>
      <w:r w:rsidRPr="00590FD5">
        <w:t>выполнения</w:t>
      </w:r>
      <w:r>
        <w:t xml:space="preserve"> </w:t>
      </w:r>
      <w:r w:rsidRPr="00590FD5">
        <w:t>задания:</w:t>
      </w:r>
      <w:r>
        <w:t xml:space="preserve"> </w:t>
      </w:r>
      <w:r w:rsidRPr="00590FD5">
        <w:t>проверьте</w:t>
      </w:r>
      <w:r>
        <w:t xml:space="preserve"> </w:t>
      </w:r>
      <w:r w:rsidRPr="00590FD5">
        <w:t>что</w:t>
      </w:r>
      <w:r>
        <w:t xml:space="preserve"> </w:t>
      </w:r>
      <w:r w:rsidRPr="00590FD5">
        <w:t>почта</w:t>
      </w:r>
      <w:r>
        <w:t xml:space="preserve"> </w:t>
      </w:r>
      <w:r w:rsidRPr="00590FD5">
        <w:t>SQL</w:t>
      </w:r>
      <w:r>
        <w:t xml:space="preserve"> </w:t>
      </w:r>
      <w:r w:rsidRPr="00590FD5">
        <w:t>Server’а</w:t>
      </w:r>
      <w:r>
        <w:t xml:space="preserve"> </w:t>
      </w:r>
      <w:r w:rsidRPr="00590FD5">
        <w:t>настроена</w:t>
      </w:r>
      <w:r>
        <w:t xml:space="preserve"> </w:t>
      </w:r>
      <w:r w:rsidRPr="00590FD5">
        <w:t>в</w:t>
      </w:r>
      <w:r>
        <w:t xml:space="preserve"> </w:t>
      </w:r>
      <w:r w:rsidRPr="00590FD5">
        <w:t>соответствии</w:t>
      </w:r>
      <w:r>
        <w:t xml:space="preserve"> </w:t>
      </w:r>
      <w:r w:rsidRPr="00590FD5">
        <w:t>с</w:t>
      </w:r>
      <w:r>
        <w:t xml:space="preserve"> </w:t>
      </w:r>
      <w:r w:rsidRPr="00590FD5">
        <w:t>вышеизложенным.</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166BF9">
        <w:rPr>
          <w:rFonts w:ascii="Times New Roman" w:hAnsi="Times New Roman" w:cs="Times New Roman"/>
          <w:b/>
          <w:sz w:val="24"/>
          <w:szCs w:val="24"/>
        </w:rPr>
        <w:t>Контрольные</w:t>
      </w:r>
      <w:r>
        <w:rPr>
          <w:rFonts w:ascii="Times New Roman" w:hAnsi="Times New Roman" w:cs="Times New Roman"/>
          <w:b/>
          <w:sz w:val="24"/>
          <w:szCs w:val="24"/>
        </w:rPr>
        <w:t xml:space="preserve"> </w:t>
      </w:r>
      <w:r w:rsidRPr="00166BF9">
        <w:rPr>
          <w:rFonts w:ascii="Times New Roman" w:hAnsi="Times New Roman" w:cs="Times New Roman"/>
          <w:b/>
          <w:sz w:val="24"/>
          <w:szCs w:val="24"/>
        </w:rPr>
        <w:t>вопросы</w:t>
      </w:r>
      <w:r>
        <w:rPr>
          <w:rFonts w:ascii="Times New Roman" w:hAnsi="Times New Roman" w:cs="Times New Roman"/>
          <w:sz w:val="24"/>
          <w:szCs w:val="24"/>
        </w:rPr>
        <w:t>:</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0F104A" w:rsidRDefault="00AC223A" w:rsidP="00AC223A">
      <w:pPr>
        <w:pStyle w:val="a0"/>
        <w:spacing w:after="0" w:line="240" w:lineRule="auto"/>
        <w:ind w:left="0" w:firstLine="426"/>
        <w:jc w:val="both"/>
        <w:rPr>
          <w:rFonts w:ascii="Times New Roman" w:hAnsi="Times New Roman" w:cs="Times New Roman"/>
          <w:sz w:val="24"/>
          <w:szCs w:val="24"/>
        </w:rPr>
      </w:pPr>
      <w:r w:rsidRPr="000F104A">
        <w:rPr>
          <w:rFonts w:ascii="Times New Roman" w:hAnsi="Times New Roman" w:cs="Times New Roman"/>
          <w:sz w:val="24"/>
          <w:szCs w:val="24"/>
        </w:rPr>
        <w:t>1.</w:t>
      </w:r>
      <w:r w:rsidRPr="000F104A">
        <w:rPr>
          <w:rFonts w:ascii="Times New Roman" w:hAnsi="Times New Roman" w:cs="Times New Roman"/>
          <w:sz w:val="24"/>
          <w:szCs w:val="24"/>
        </w:rPr>
        <w:tab/>
      </w:r>
      <w:r>
        <w:rPr>
          <w:rFonts w:ascii="Times New Roman" w:hAnsi="Times New Roman" w:cs="Times New Roman"/>
          <w:sz w:val="24"/>
          <w:szCs w:val="24"/>
        </w:rPr>
        <w:t>Перечислите м</w:t>
      </w:r>
      <w:r w:rsidRPr="000F104A">
        <w:rPr>
          <w:rFonts w:ascii="Times New Roman" w:hAnsi="Times New Roman" w:cs="Times New Roman"/>
          <w:sz w:val="24"/>
          <w:szCs w:val="24"/>
        </w:rPr>
        <w:t>еханизм оповещений</w:t>
      </w: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0F104A">
        <w:rPr>
          <w:rFonts w:ascii="Times New Roman" w:hAnsi="Times New Roman" w:cs="Times New Roman"/>
          <w:sz w:val="24"/>
          <w:szCs w:val="24"/>
        </w:rPr>
        <w:t>2.</w:t>
      </w:r>
      <w:r w:rsidRPr="000F104A">
        <w:rPr>
          <w:rFonts w:ascii="Times New Roman" w:hAnsi="Times New Roman" w:cs="Times New Roman"/>
          <w:sz w:val="24"/>
          <w:szCs w:val="24"/>
        </w:rPr>
        <w:tab/>
      </w:r>
      <w:r>
        <w:rPr>
          <w:rFonts w:ascii="Times New Roman" w:hAnsi="Times New Roman" w:cs="Times New Roman"/>
          <w:sz w:val="24"/>
          <w:szCs w:val="24"/>
        </w:rPr>
        <w:t>Перечислите этапы н</w:t>
      </w:r>
      <w:r w:rsidRPr="000F104A">
        <w:rPr>
          <w:rFonts w:ascii="Times New Roman" w:hAnsi="Times New Roman" w:cs="Times New Roman"/>
          <w:sz w:val="24"/>
          <w:szCs w:val="24"/>
        </w:rPr>
        <w:t>астройк</w:t>
      </w:r>
      <w:r>
        <w:rPr>
          <w:rFonts w:ascii="Times New Roman" w:hAnsi="Times New Roman" w:cs="Times New Roman"/>
          <w:sz w:val="24"/>
          <w:szCs w:val="24"/>
        </w:rPr>
        <w:t>и</w:t>
      </w:r>
      <w:r w:rsidRPr="000F104A">
        <w:rPr>
          <w:rFonts w:ascii="Times New Roman" w:hAnsi="Times New Roman" w:cs="Times New Roman"/>
          <w:sz w:val="24"/>
          <w:szCs w:val="24"/>
        </w:rPr>
        <w:t xml:space="preserve"> профиля компонент</w:t>
      </w:r>
      <w:r>
        <w:rPr>
          <w:rFonts w:ascii="Times New Roman" w:hAnsi="Times New Roman" w:cs="Times New Roman"/>
          <w:sz w:val="24"/>
          <w:szCs w:val="24"/>
        </w:rPr>
        <w:t>а database mail</w:t>
      </w:r>
    </w:p>
    <w:p w:rsidR="00AC223A" w:rsidRDefault="00AC223A" w:rsidP="00AC223A">
      <w:pPr>
        <w:pStyle w:val="a0"/>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3</w:t>
      </w:r>
      <w:r w:rsidRPr="00F61A39">
        <w:rPr>
          <w:rFonts w:ascii="Times New Roman" w:hAnsi="Times New Roman" w:cs="Times New Roman"/>
          <w:sz w:val="24"/>
          <w:szCs w:val="24"/>
        </w:rPr>
        <w:t>.</w:t>
      </w:r>
      <w:r w:rsidRPr="00F61A39">
        <w:rPr>
          <w:rFonts w:ascii="Times New Roman" w:hAnsi="Times New Roman" w:cs="Times New Roman"/>
          <w:sz w:val="24"/>
          <w:szCs w:val="24"/>
        </w:rPr>
        <w:tab/>
        <w:t>Включение триггеров и задач оповещения, проверка работоспособности оповещений</w:t>
      </w:r>
    </w:p>
    <w:p w:rsidR="00AC223A" w:rsidRPr="00F61A39" w:rsidRDefault="00AC223A" w:rsidP="00AC223A">
      <w:pPr>
        <w:pStyle w:val="a0"/>
        <w:spacing w:after="0" w:line="240" w:lineRule="auto"/>
        <w:ind w:left="0" w:firstLine="426"/>
        <w:jc w:val="both"/>
        <w:rPr>
          <w:rFonts w:ascii="Times New Roman" w:hAnsi="Times New Roman" w:cs="Times New Roman"/>
          <w:sz w:val="24"/>
          <w:szCs w:val="24"/>
        </w:rPr>
      </w:pPr>
      <w:r w:rsidRPr="00F61A39">
        <w:rPr>
          <w:rFonts w:ascii="Times New Roman" w:hAnsi="Times New Roman" w:cs="Times New Roman"/>
          <w:sz w:val="24"/>
          <w:szCs w:val="24"/>
        </w:rPr>
        <w:br w:type="page"/>
      </w:r>
    </w:p>
    <w:p w:rsidR="00AC223A" w:rsidRPr="00590FD5" w:rsidRDefault="00AC223A" w:rsidP="00CC5C07">
      <w:pPr>
        <w:pStyle w:val="1"/>
      </w:pPr>
      <w:bookmarkStart w:id="78" w:name="_Toc124754650"/>
      <w:r w:rsidRPr="00590FD5">
        <w:lastRenderedPageBreak/>
        <w:t>Лекция</w:t>
      </w:r>
      <w:r>
        <w:t xml:space="preserve"> </w:t>
      </w:r>
      <w:r w:rsidRPr="00590FD5">
        <w:t>14.</w:t>
      </w:r>
      <w:bookmarkEnd w:id="78"/>
      <w:r>
        <w:t xml:space="preserve"> </w:t>
      </w:r>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Настройка</w:t>
      </w:r>
      <w:r>
        <w:rPr>
          <w:rFonts w:ascii="Times New Roman" w:hAnsi="Times New Roman" w:cs="Times New Roman"/>
          <w:b/>
          <w:sz w:val="24"/>
          <w:szCs w:val="24"/>
        </w:rPr>
        <w:t xml:space="preserve"> </w:t>
      </w:r>
      <w:r w:rsidRPr="00590FD5">
        <w:rPr>
          <w:rFonts w:ascii="Times New Roman" w:hAnsi="Times New Roman" w:cs="Times New Roman"/>
          <w:b/>
          <w:sz w:val="24"/>
          <w:szCs w:val="24"/>
        </w:rPr>
        <w:t>текущего</w:t>
      </w:r>
      <w:r>
        <w:rPr>
          <w:rFonts w:ascii="Times New Roman" w:hAnsi="Times New Roman" w:cs="Times New Roman"/>
          <w:b/>
          <w:sz w:val="24"/>
          <w:szCs w:val="24"/>
        </w:rPr>
        <w:t xml:space="preserve"> </w:t>
      </w:r>
      <w:r w:rsidRPr="00590FD5">
        <w:rPr>
          <w:rFonts w:ascii="Times New Roman" w:hAnsi="Times New Roman" w:cs="Times New Roman"/>
          <w:b/>
          <w:sz w:val="24"/>
          <w:szCs w:val="24"/>
        </w:rPr>
        <w:t>обслуживания</w:t>
      </w:r>
      <w:r>
        <w:rPr>
          <w:rFonts w:ascii="Times New Roman" w:hAnsi="Times New Roman" w:cs="Times New Roman"/>
          <w:b/>
          <w:sz w:val="24"/>
          <w:szCs w:val="24"/>
        </w:rPr>
        <w:t xml:space="preserve"> </w:t>
      </w:r>
      <w:r w:rsidRPr="00590FD5">
        <w:rPr>
          <w:rFonts w:ascii="Times New Roman" w:hAnsi="Times New Roman" w:cs="Times New Roman"/>
          <w:b/>
          <w:sz w:val="24"/>
          <w:szCs w:val="24"/>
        </w:rPr>
        <w:t>баз</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F473D3">
        <w:rPr>
          <w:rFonts w:ascii="Times New Roman" w:hAnsi="Times New Roman" w:cs="Times New Roman"/>
          <w:b/>
          <w:sz w:val="24"/>
          <w:szCs w:val="24"/>
        </w:rPr>
        <w:t>Цель:</w:t>
      </w:r>
      <w:r>
        <w:rPr>
          <w:rFonts w:ascii="Times New Roman" w:hAnsi="Times New Roman" w:cs="Times New Roman"/>
          <w:sz w:val="24"/>
          <w:szCs w:val="24"/>
        </w:rPr>
        <w:t xml:space="preserve"> изучить настройки текущего обслуживания баз данных</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443A7F" w:rsidRDefault="00AC223A" w:rsidP="00AC223A">
      <w:pPr>
        <w:pStyle w:val="a0"/>
        <w:spacing w:after="0" w:line="240" w:lineRule="auto"/>
        <w:ind w:left="0" w:firstLine="426"/>
        <w:jc w:val="both"/>
        <w:rPr>
          <w:rFonts w:ascii="Times New Roman" w:hAnsi="Times New Roman" w:cs="Times New Roman"/>
          <w:b/>
          <w:sz w:val="24"/>
          <w:szCs w:val="24"/>
        </w:rPr>
      </w:pPr>
      <w:r w:rsidRPr="00443A7F">
        <w:rPr>
          <w:rFonts w:ascii="Times New Roman" w:hAnsi="Times New Roman" w:cs="Times New Roman"/>
          <w:b/>
          <w:sz w:val="24"/>
          <w:szCs w:val="24"/>
        </w:rPr>
        <w:t>План занятия:</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443A7F" w:rsidRDefault="00AC223A" w:rsidP="00AC223A">
      <w:pPr>
        <w:pStyle w:val="a0"/>
        <w:numPr>
          <w:ilvl w:val="0"/>
          <w:numId w:val="63"/>
        </w:numPr>
        <w:spacing w:after="0" w:line="240" w:lineRule="auto"/>
        <w:ind w:left="0" w:firstLine="426"/>
        <w:jc w:val="both"/>
        <w:rPr>
          <w:rFonts w:ascii="Times New Roman" w:hAnsi="Times New Roman" w:cs="Times New Roman"/>
          <w:sz w:val="24"/>
          <w:szCs w:val="24"/>
        </w:rPr>
      </w:pPr>
      <w:r w:rsidRPr="00443A7F">
        <w:rPr>
          <w:rFonts w:ascii="Times New Roman" w:hAnsi="Times New Roman" w:cs="Times New Roman"/>
          <w:sz w:val="24"/>
          <w:szCs w:val="24"/>
        </w:rPr>
        <w:t>Надежное обслуживание баз MS SQL Server</w:t>
      </w:r>
    </w:p>
    <w:p w:rsidR="00AC223A" w:rsidRPr="00443A7F" w:rsidRDefault="00AC223A" w:rsidP="00AC223A">
      <w:pPr>
        <w:pStyle w:val="a0"/>
        <w:numPr>
          <w:ilvl w:val="0"/>
          <w:numId w:val="63"/>
        </w:numPr>
        <w:spacing w:after="0" w:line="240" w:lineRule="auto"/>
        <w:ind w:left="0" w:firstLine="426"/>
        <w:jc w:val="both"/>
        <w:rPr>
          <w:rFonts w:ascii="Times New Roman" w:hAnsi="Times New Roman" w:cs="Times New Roman"/>
          <w:sz w:val="24"/>
          <w:szCs w:val="24"/>
        </w:rPr>
      </w:pPr>
      <w:r w:rsidRPr="00443A7F">
        <w:rPr>
          <w:rFonts w:ascii="Times New Roman" w:hAnsi="Times New Roman" w:cs="Times New Roman"/>
          <w:sz w:val="24"/>
          <w:szCs w:val="24"/>
        </w:rPr>
        <w:t>Основные возможности QMB</w:t>
      </w:r>
    </w:p>
    <w:p w:rsidR="00AC223A" w:rsidRPr="00443A7F" w:rsidRDefault="00AC223A" w:rsidP="00AC223A">
      <w:pPr>
        <w:pStyle w:val="a0"/>
        <w:numPr>
          <w:ilvl w:val="0"/>
          <w:numId w:val="63"/>
        </w:numPr>
        <w:spacing w:after="0" w:line="240" w:lineRule="auto"/>
        <w:ind w:left="0" w:firstLine="426"/>
        <w:jc w:val="both"/>
        <w:rPr>
          <w:rFonts w:ascii="Times New Roman" w:hAnsi="Times New Roman" w:cs="Times New Roman"/>
          <w:sz w:val="24"/>
          <w:szCs w:val="24"/>
        </w:rPr>
      </w:pPr>
      <w:r w:rsidRPr="00443A7F">
        <w:rPr>
          <w:rFonts w:ascii="Times New Roman" w:hAnsi="Times New Roman" w:cs="Times New Roman"/>
          <w:sz w:val="24"/>
          <w:szCs w:val="24"/>
        </w:rPr>
        <w:t>Архитектура</w:t>
      </w:r>
    </w:p>
    <w:p w:rsidR="00AC223A" w:rsidRPr="00443A7F" w:rsidRDefault="00AC223A" w:rsidP="00AC223A">
      <w:pPr>
        <w:pStyle w:val="a0"/>
        <w:numPr>
          <w:ilvl w:val="0"/>
          <w:numId w:val="63"/>
        </w:numPr>
        <w:spacing w:after="0" w:line="240" w:lineRule="auto"/>
        <w:ind w:left="0" w:firstLine="426"/>
        <w:jc w:val="both"/>
        <w:rPr>
          <w:rFonts w:ascii="Times New Roman" w:hAnsi="Times New Roman" w:cs="Times New Roman"/>
          <w:sz w:val="24"/>
          <w:szCs w:val="24"/>
        </w:rPr>
      </w:pPr>
      <w:r w:rsidRPr="00443A7F">
        <w:rPr>
          <w:rFonts w:ascii="Times New Roman" w:hAnsi="Times New Roman" w:cs="Times New Roman"/>
          <w:sz w:val="24"/>
          <w:szCs w:val="24"/>
        </w:rPr>
        <w:t>Задачи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b/>
          <w:sz w:val="24"/>
          <w:szCs w:val="24"/>
        </w:rPr>
      </w:pPr>
      <w:r w:rsidRPr="00590FD5">
        <w:rPr>
          <w:rFonts w:ascii="Times New Roman" w:hAnsi="Times New Roman" w:cs="Times New Roman"/>
          <w:b/>
          <w:sz w:val="24"/>
          <w:szCs w:val="24"/>
        </w:rPr>
        <w:t>Надежное</w:t>
      </w:r>
      <w:r>
        <w:rPr>
          <w:rFonts w:ascii="Times New Roman" w:hAnsi="Times New Roman" w:cs="Times New Roman"/>
          <w:b/>
          <w:sz w:val="24"/>
          <w:szCs w:val="24"/>
        </w:rPr>
        <w:t xml:space="preserve"> </w:t>
      </w:r>
      <w:r w:rsidRPr="00590FD5">
        <w:rPr>
          <w:rFonts w:ascii="Times New Roman" w:hAnsi="Times New Roman" w:cs="Times New Roman"/>
          <w:b/>
          <w:sz w:val="24"/>
          <w:szCs w:val="24"/>
        </w:rPr>
        <w:t>обслуживание</w:t>
      </w:r>
      <w:r>
        <w:rPr>
          <w:rFonts w:ascii="Times New Roman" w:hAnsi="Times New Roman" w:cs="Times New Roman"/>
          <w:b/>
          <w:sz w:val="24"/>
          <w:szCs w:val="24"/>
        </w:rPr>
        <w:t xml:space="preserve"> </w:t>
      </w:r>
      <w:r w:rsidRPr="00590FD5">
        <w:rPr>
          <w:rFonts w:ascii="Times New Roman" w:hAnsi="Times New Roman" w:cs="Times New Roman"/>
          <w:b/>
          <w:sz w:val="24"/>
          <w:szCs w:val="24"/>
        </w:rPr>
        <w:t>баз</w:t>
      </w:r>
      <w:r>
        <w:rPr>
          <w:rFonts w:ascii="Times New Roman" w:hAnsi="Times New Roman" w:cs="Times New Roman"/>
          <w:b/>
          <w:sz w:val="24"/>
          <w:szCs w:val="24"/>
        </w:rPr>
        <w:t xml:space="preserve"> </w:t>
      </w:r>
      <w:r w:rsidRPr="00590FD5">
        <w:rPr>
          <w:rFonts w:ascii="Times New Roman" w:hAnsi="Times New Roman" w:cs="Times New Roman"/>
          <w:b/>
          <w:sz w:val="24"/>
          <w:szCs w:val="24"/>
        </w:rPr>
        <w:t>MS</w:t>
      </w:r>
      <w:r>
        <w:rPr>
          <w:rFonts w:ascii="Times New Roman" w:hAnsi="Times New Roman" w:cs="Times New Roman"/>
          <w:b/>
          <w:sz w:val="24"/>
          <w:szCs w:val="24"/>
        </w:rPr>
        <w:t xml:space="preserve"> </w:t>
      </w:r>
      <w:r w:rsidRPr="00590FD5">
        <w:rPr>
          <w:rFonts w:ascii="Times New Roman" w:hAnsi="Times New Roman" w:cs="Times New Roman"/>
          <w:b/>
          <w:sz w:val="24"/>
          <w:szCs w:val="24"/>
        </w:rPr>
        <w:t>SQL</w:t>
      </w:r>
      <w:r>
        <w:rPr>
          <w:rFonts w:ascii="Times New Roman" w:hAnsi="Times New Roman" w:cs="Times New Roman"/>
          <w:b/>
          <w:sz w:val="24"/>
          <w:szCs w:val="24"/>
        </w:rPr>
        <w:t xml:space="preserve"> </w:t>
      </w:r>
      <w:r w:rsidRPr="00590FD5">
        <w:rPr>
          <w:rFonts w:ascii="Times New Roman" w:hAnsi="Times New Roman" w:cs="Times New Roman"/>
          <w:b/>
          <w:sz w:val="24"/>
          <w:szCs w:val="24"/>
        </w:rPr>
        <w:t>Server</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Вероятно,</w:t>
      </w:r>
      <w:r>
        <w:rPr>
          <w:rFonts w:ascii="Times New Roman" w:hAnsi="Times New Roman" w:cs="Times New Roman"/>
          <w:sz w:val="24"/>
          <w:szCs w:val="24"/>
        </w:rPr>
        <w:t xml:space="preserve"> </w:t>
      </w:r>
      <w:r w:rsidRPr="00590FD5">
        <w:rPr>
          <w:rFonts w:ascii="Times New Roman" w:hAnsi="Times New Roman" w:cs="Times New Roman"/>
          <w:sz w:val="24"/>
          <w:szCs w:val="24"/>
        </w:rPr>
        <w:t>вы</w:t>
      </w:r>
      <w:r>
        <w:rPr>
          <w:rFonts w:ascii="Times New Roman" w:hAnsi="Times New Roman" w:cs="Times New Roman"/>
          <w:sz w:val="24"/>
          <w:szCs w:val="24"/>
        </w:rPr>
        <w:t xml:space="preserve"> </w:t>
      </w:r>
      <w:r w:rsidRPr="00590FD5">
        <w:rPr>
          <w:rFonts w:ascii="Times New Roman" w:hAnsi="Times New Roman" w:cs="Times New Roman"/>
          <w:sz w:val="24"/>
          <w:szCs w:val="24"/>
        </w:rPr>
        <w:t>знаете,</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целый</w:t>
      </w:r>
      <w:r>
        <w:rPr>
          <w:rFonts w:ascii="Times New Roman" w:hAnsi="Times New Roman" w:cs="Times New Roman"/>
          <w:sz w:val="24"/>
          <w:szCs w:val="24"/>
        </w:rPr>
        <w:t xml:space="preserve"> </w:t>
      </w:r>
      <w:r w:rsidRPr="00590FD5">
        <w:rPr>
          <w:rFonts w:ascii="Times New Roman" w:hAnsi="Times New Roman" w:cs="Times New Roman"/>
          <w:sz w:val="24"/>
          <w:szCs w:val="24"/>
        </w:rPr>
        <w:t>комплекс</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проверка</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статистики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т.д.</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просторах</w:t>
      </w:r>
      <w:r>
        <w:rPr>
          <w:rFonts w:ascii="Times New Roman" w:hAnsi="Times New Roman" w:cs="Times New Roman"/>
          <w:sz w:val="24"/>
          <w:szCs w:val="24"/>
        </w:rPr>
        <w:t xml:space="preserve"> </w:t>
      </w:r>
      <w:r w:rsidRPr="00590FD5">
        <w:rPr>
          <w:rFonts w:ascii="Times New Roman" w:hAnsi="Times New Roman" w:cs="Times New Roman"/>
          <w:sz w:val="24"/>
          <w:szCs w:val="24"/>
        </w:rPr>
        <w:t>сети</w:t>
      </w:r>
      <w:r>
        <w:rPr>
          <w:rFonts w:ascii="Times New Roman" w:hAnsi="Times New Roman" w:cs="Times New Roman"/>
          <w:sz w:val="24"/>
          <w:szCs w:val="24"/>
        </w:rPr>
        <w:t xml:space="preserve"> </w:t>
      </w:r>
      <w:r w:rsidRPr="00590FD5">
        <w:rPr>
          <w:rFonts w:ascii="Times New Roman" w:hAnsi="Times New Roman" w:cs="Times New Roman"/>
          <w:sz w:val="24"/>
          <w:szCs w:val="24"/>
        </w:rPr>
        <w:t>(да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Хабре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числе)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эту</w:t>
      </w:r>
      <w:r>
        <w:rPr>
          <w:rFonts w:ascii="Times New Roman" w:hAnsi="Times New Roman" w:cs="Times New Roman"/>
          <w:sz w:val="24"/>
          <w:szCs w:val="24"/>
        </w:rPr>
        <w:t xml:space="preserve"> </w:t>
      </w:r>
      <w:r w:rsidRPr="00590FD5">
        <w:rPr>
          <w:rFonts w:ascii="Times New Roman" w:hAnsi="Times New Roman" w:cs="Times New Roman"/>
          <w:sz w:val="24"/>
          <w:szCs w:val="24"/>
        </w:rPr>
        <w:t>тему</w:t>
      </w:r>
      <w:r>
        <w:rPr>
          <w:rFonts w:ascii="Times New Roman" w:hAnsi="Times New Roman" w:cs="Times New Roman"/>
          <w:sz w:val="24"/>
          <w:szCs w:val="24"/>
        </w:rPr>
        <w:t xml:space="preserve"> </w:t>
      </w:r>
      <w:r w:rsidRPr="00590FD5">
        <w:rPr>
          <w:rFonts w:ascii="Times New Roman" w:hAnsi="Times New Roman" w:cs="Times New Roman"/>
          <w:sz w:val="24"/>
          <w:szCs w:val="24"/>
        </w:rPr>
        <w:t>написано</w:t>
      </w:r>
      <w:r>
        <w:rPr>
          <w:rFonts w:ascii="Times New Roman" w:hAnsi="Times New Roman" w:cs="Times New Roman"/>
          <w:sz w:val="24"/>
          <w:szCs w:val="24"/>
        </w:rPr>
        <w:t xml:space="preserve"> </w:t>
      </w:r>
      <w:r w:rsidRPr="00590FD5">
        <w:rPr>
          <w:rFonts w:ascii="Times New Roman" w:hAnsi="Times New Roman" w:cs="Times New Roman"/>
          <w:sz w:val="24"/>
          <w:szCs w:val="24"/>
        </w:rPr>
        <w:t>множество</w:t>
      </w:r>
      <w:r>
        <w:rPr>
          <w:rFonts w:ascii="Times New Roman" w:hAnsi="Times New Roman" w:cs="Times New Roman"/>
          <w:sz w:val="24"/>
          <w:szCs w:val="24"/>
        </w:rPr>
        <w:t xml:space="preserve"> </w:t>
      </w:r>
      <w:r w:rsidRPr="00590FD5">
        <w:rPr>
          <w:rFonts w:ascii="Times New Roman" w:hAnsi="Times New Roman" w:cs="Times New Roman"/>
          <w:sz w:val="24"/>
          <w:szCs w:val="24"/>
        </w:rPr>
        <w:t>статей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рекомендаций.</w:t>
      </w:r>
      <w:r>
        <w:rPr>
          <w:rFonts w:ascii="Times New Roman" w:hAnsi="Times New Roman" w:cs="Times New Roman"/>
          <w:sz w:val="24"/>
          <w:szCs w:val="24"/>
        </w:rPr>
        <w:t xml:space="preserve"> </w:t>
      </w:r>
      <w:r w:rsidRPr="00590FD5">
        <w:rPr>
          <w:rFonts w:ascii="Times New Roman" w:hAnsi="Times New Roman" w:cs="Times New Roman"/>
          <w:sz w:val="24"/>
          <w:szCs w:val="24"/>
        </w:rPr>
        <w:t>Однако</w:t>
      </w:r>
      <w:r>
        <w:rPr>
          <w:rFonts w:ascii="Times New Roman" w:hAnsi="Times New Roman" w:cs="Times New Roman"/>
          <w:sz w:val="24"/>
          <w:szCs w:val="24"/>
        </w:rPr>
        <w:t xml:space="preserve"> </w:t>
      </w:r>
      <w:r w:rsidRPr="00590FD5">
        <w:rPr>
          <w:rFonts w:ascii="Times New Roman" w:hAnsi="Times New Roman" w:cs="Times New Roman"/>
          <w:sz w:val="24"/>
          <w:szCs w:val="24"/>
        </w:rPr>
        <w:t>занимаясь</w:t>
      </w:r>
      <w:r>
        <w:rPr>
          <w:rFonts w:ascii="Times New Roman" w:hAnsi="Times New Roman" w:cs="Times New Roman"/>
          <w:sz w:val="24"/>
          <w:szCs w:val="24"/>
        </w:rPr>
        <w:t xml:space="preserve"> </w:t>
      </w:r>
      <w:r w:rsidRPr="00590FD5">
        <w:rPr>
          <w:rFonts w:ascii="Times New Roman" w:hAnsi="Times New Roman" w:cs="Times New Roman"/>
          <w:sz w:val="24"/>
          <w:szCs w:val="24"/>
        </w:rPr>
        <w:t>внедрением</w:t>
      </w:r>
      <w:r>
        <w:rPr>
          <w:rFonts w:ascii="Times New Roman" w:hAnsi="Times New Roman" w:cs="Times New Roman"/>
          <w:sz w:val="24"/>
          <w:szCs w:val="24"/>
        </w:rPr>
        <w:t xml:space="preserve"> </w:t>
      </w:r>
      <w:r w:rsidRPr="00590FD5">
        <w:rPr>
          <w:rFonts w:ascii="Times New Roman" w:hAnsi="Times New Roman" w:cs="Times New Roman"/>
          <w:sz w:val="24"/>
          <w:szCs w:val="24"/>
        </w:rPr>
        <w:t>«1С:</w:t>
      </w:r>
      <w:r>
        <w:rPr>
          <w:rFonts w:ascii="Times New Roman" w:hAnsi="Times New Roman" w:cs="Times New Roman"/>
          <w:sz w:val="24"/>
          <w:szCs w:val="24"/>
        </w:rPr>
        <w:t xml:space="preserve"> </w:t>
      </w:r>
      <w:r w:rsidRPr="00590FD5">
        <w:rPr>
          <w:rFonts w:ascii="Times New Roman" w:hAnsi="Times New Roman" w:cs="Times New Roman"/>
          <w:sz w:val="24"/>
          <w:szCs w:val="24"/>
        </w:rPr>
        <w:t>Предприятие»,</w:t>
      </w:r>
      <w:r>
        <w:rPr>
          <w:rFonts w:ascii="Times New Roman" w:hAnsi="Times New Roman" w:cs="Times New Roman"/>
          <w:sz w:val="24"/>
          <w:szCs w:val="24"/>
        </w:rPr>
        <w:t xml:space="preserve"> </w:t>
      </w:r>
      <w:r w:rsidRPr="00590FD5">
        <w:rPr>
          <w:rFonts w:ascii="Times New Roman" w:hAnsi="Times New Roman" w:cs="Times New Roman"/>
          <w:sz w:val="24"/>
          <w:szCs w:val="24"/>
        </w:rPr>
        <w:t>нам</w:t>
      </w:r>
      <w:r>
        <w:rPr>
          <w:rFonts w:ascii="Times New Roman" w:hAnsi="Times New Roman" w:cs="Times New Roman"/>
          <w:sz w:val="24"/>
          <w:szCs w:val="24"/>
        </w:rPr>
        <w:t xml:space="preserve"> </w:t>
      </w:r>
      <w:r w:rsidRPr="00590FD5">
        <w:rPr>
          <w:rFonts w:ascii="Times New Roman" w:hAnsi="Times New Roman" w:cs="Times New Roman"/>
          <w:sz w:val="24"/>
          <w:szCs w:val="24"/>
        </w:rPr>
        <w:t>частенько</w:t>
      </w:r>
      <w:r>
        <w:rPr>
          <w:rFonts w:ascii="Times New Roman" w:hAnsi="Times New Roman" w:cs="Times New Roman"/>
          <w:sz w:val="24"/>
          <w:szCs w:val="24"/>
        </w:rPr>
        <w:t xml:space="preserve"> </w:t>
      </w:r>
      <w:r w:rsidRPr="00590FD5">
        <w:rPr>
          <w:rFonts w:ascii="Times New Roman" w:hAnsi="Times New Roman" w:cs="Times New Roman"/>
          <w:sz w:val="24"/>
          <w:szCs w:val="24"/>
        </w:rPr>
        <w:t>приходится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сталкиваться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тем,</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настраивается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либо</w:t>
      </w:r>
      <w:r>
        <w:rPr>
          <w:rFonts w:ascii="Times New Roman" w:hAnsi="Times New Roman" w:cs="Times New Roman"/>
          <w:sz w:val="24"/>
          <w:szCs w:val="24"/>
        </w:rPr>
        <w:t xml:space="preserve"> </w:t>
      </w:r>
      <w:r w:rsidRPr="00590FD5">
        <w:rPr>
          <w:rFonts w:ascii="Times New Roman" w:hAnsi="Times New Roman" w:cs="Times New Roman"/>
          <w:sz w:val="24"/>
          <w:szCs w:val="24"/>
        </w:rPr>
        <w:t>неправильно,</w:t>
      </w:r>
      <w:r>
        <w:rPr>
          <w:rFonts w:ascii="Times New Roman" w:hAnsi="Times New Roman" w:cs="Times New Roman"/>
          <w:sz w:val="24"/>
          <w:szCs w:val="24"/>
        </w:rPr>
        <w:t xml:space="preserve"> </w:t>
      </w:r>
      <w:r w:rsidRPr="00590FD5">
        <w:rPr>
          <w:rFonts w:ascii="Times New Roman" w:hAnsi="Times New Roman" w:cs="Times New Roman"/>
          <w:sz w:val="24"/>
          <w:szCs w:val="24"/>
        </w:rPr>
        <w:t>либо</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очень</w:t>
      </w:r>
      <w:r>
        <w:rPr>
          <w:rFonts w:ascii="Times New Roman" w:hAnsi="Times New Roman" w:cs="Times New Roman"/>
          <w:sz w:val="24"/>
          <w:szCs w:val="24"/>
        </w:rPr>
        <w:t xml:space="preserve"> </w:t>
      </w:r>
      <w:r w:rsidRPr="00590FD5">
        <w:rPr>
          <w:rFonts w:ascii="Times New Roman" w:hAnsi="Times New Roman" w:cs="Times New Roman"/>
          <w:sz w:val="24"/>
          <w:szCs w:val="24"/>
        </w:rPr>
        <w:t>упрощённой</w:t>
      </w:r>
      <w:r>
        <w:rPr>
          <w:rFonts w:ascii="Times New Roman" w:hAnsi="Times New Roman" w:cs="Times New Roman"/>
          <w:sz w:val="24"/>
          <w:szCs w:val="24"/>
        </w:rPr>
        <w:t xml:space="preserve"> </w:t>
      </w:r>
      <w:r w:rsidRPr="00590FD5">
        <w:rPr>
          <w:rFonts w:ascii="Times New Roman" w:hAnsi="Times New Roman" w:cs="Times New Roman"/>
          <w:sz w:val="24"/>
          <w:szCs w:val="24"/>
        </w:rPr>
        <w:t>схеме.</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заморачиваться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управлением</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журналами</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транзакций,</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«боевых»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устанавливается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Простая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(Simple</w:t>
      </w:r>
      <w:r>
        <w:rPr>
          <w:rFonts w:ascii="Times New Roman" w:hAnsi="Times New Roman" w:cs="Times New Roman"/>
          <w:sz w:val="24"/>
          <w:szCs w:val="24"/>
        </w:rPr>
        <w:t xml:space="preserve"> </w:t>
      </w:r>
      <w:r w:rsidRPr="00590FD5">
        <w:rPr>
          <w:rFonts w:ascii="Times New Roman" w:hAnsi="Times New Roman" w:cs="Times New Roman"/>
          <w:sz w:val="24"/>
          <w:szCs w:val="24"/>
        </w:rPr>
        <w:t>Recovery</w:t>
      </w:r>
      <w:r>
        <w:rPr>
          <w:rFonts w:ascii="Times New Roman" w:hAnsi="Times New Roman" w:cs="Times New Roman"/>
          <w:sz w:val="24"/>
          <w:szCs w:val="24"/>
        </w:rPr>
        <w:t xml:space="preserve"> </w:t>
      </w:r>
      <w:r w:rsidRPr="00590FD5">
        <w:rPr>
          <w:rFonts w:ascii="Times New Roman" w:hAnsi="Times New Roman" w:cs="Times New Roman"/>
          <w:sz w:val="24"/>
          <w:szCs w:val="24"/>
        </w:rPr>
        <w:t>model).</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несмотря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потеря</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пару</w:t>
      </w:r>
      <w:r>
        <w:rPr>
          <w:rFonts w:ascii="Times New Roman" w:hAnsi="Times New Roman" w:cs="Times New Roman"/>
          <w:sz w:val="24"/>
          <w:szCs w:val="24"/>
        </w:rPr>
        <w:t xml:space="preserve"> </w:t>
      </w:r>
      <w:r w:rsidRPr="00590FD5">
        <w:rPr>
          <w:rFonts w:ascii="Times New Roman" w:hAnsi="Times New Roman" w:cs="Times New Roman"/>
          <w:sz w:val="24"/>
          <w:szCs w:val="24"/>
        </w:rPr>
        <w:t>часов</w:t>
      </w:r>
      <w:r>
        <w:rPr>
          <w:rFonts w:ascii="Times New Roman" w:hAnsi="Times New Roman" w:cs="Times New Roman"/>
          <w:sz w:val="24"/>
          <w:szCs w:val="24"/>
        </w:rPr>
        <w:t xml:space="preserve"> </w:t>
      </w:r>
      <w:r w:rsidRPr="00590FD5">
        <w:rPr>
          <w:rFonts w:ascii="Times New Roman" w:hAnsi="Times New Roman" w:cs="Times New Roman"/>
          <w:sz w:val="24"/>
          <w:szCs w:val="24"/>
        </w:rPr>
        <w:t>уже</w:t>
      </w:r>
      <w:r>
        <w:rPr>
          <w:rFonts w:ascii="Times New Roman" w:hAnsi="Times New Roman" w:cs="Times New Roman"/>
          <w:sz w:val="24"/>
          <w:szCs w:val="24"/>
        </w:rPr>
        <w:t xml:space="preserve"> </w:t>
      </w:r>
      <w:r w:rsidRPr="00590FD5">
        <w:rPr>
          <w:rFonts w:ascii="Times New Roman" w:hAnsi="Times New Roman" w:cs="Times New Roman"/>
          <w:sz w:val="24"/>
          <w:szCs w:val="24"/>
        </w:rPr>
        <w:t>критична</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компании.</w:t>
      </w:r>
      <w:r>
        <w:rPr>
          <w:rFonts w:ascii="Times New Roman" w:hAnsi="Times New Roman" w:cs="Times New Roman"/>
          <w:sz w:val="24"/>
          <w:szCs w:val="24"/>
        </w:rPr>
        <w:t xml:space="preserve"> </w:t>
      </w:r>
      <w:r w:rsidRPr="00590FD5">
        <w:rPr>
          <w:rFonts w:ascii="Times New Roman" w:hAnsi="Times New Roman" w:cs="Times New Roman"/>
          <w:sz w:val="24"/>
          <w:szCs w:val="24"/>
        </w:rPr>
        <w:t>Иногда</w:t>
      </w:r>
      <w:r>
        <w:rPr>
          <w:rFonts w:ascii="Times New Roman" w:hAnsi="Times New Roman" w:cs="Times New Roman"/>
          <w:sz w:val="24"/>
          <w:szCs w:val="24"/>
        </w:rPr>
        <w:t xml:space="preserve"> </w:t>
      </w:r>
      <w:r w:rsidRPr="00590FD5">
        <w:rPr>
          <w:rFonts w:ascii="Times New Roman" w:hAnsi="Times New Roman" w:cs="Times New Roman"/>
          <w:sz w:val="24"/>
          <w:szCs w:val="24"/>
        </w:rPr>
        <w:t>задача</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сжатию</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включается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регулярное</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(«шобы</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росло»),</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идёт</w:t>
      </w:r>
      <w:r>
        <w:rPr>
          <w:rFonts w:ascii="Times New Roman" w:hAnsi="Times New Roman" w:cs="Times New Roman"/>
          <w:sz w:val="24"/>
          <w:szCs w:val="24"/>
        </w:rPr>
        <w:t xml:space="preserve"> </w:t>
      </w:r>
      <w:r w:rsidRPr="00590FD5">
        <w:rPr>
          <w:rFonts w:ascii="Times New Roman" w:hAnsi="Times New Roman" w:cs="Times New Roman"/>
          <w:sz w:val="24"/>
          <w:szCs w:val="24"/>
        </w:rPr>
        <w:t>уничтожение</w:t>
      </w:r>
      <w:r>
        <w:rPr>
          <w:rFonts w:ascii="Times New Roman" w:hAnsi="Times New Roman" w:cs="Times New Roman"/>
          <w:sz w:val="24"/>
          <w:szCs w:val="24"/>
        </w:rPr>
        <w:t xml:space="preserve"> </w:t>
      </w:r>
      <w:r w:rsidRPr="00590FD5">
        <w:rPr>
          <w:rFonts w:ascii="Times New Roman" w:hAnsi="Times New Roman" w:cs="Times New Roman"/>
          <w:sz w:val="24"/>
          <w:szCs w:val="24"/>
        </w:rPr>
        <w:t>статистики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прочие</w:t>
      </w:r>
      <w:r>
        <w:rPr>
          <w:rFonts w:ascii="Times New Roman" w:hAnsi="Times New Roman" w:cs="Times New Roman"/>
          <w:sz w:val="24"/>
          <w:szCs w:val="24"/>
        </w:rPr>
        <w:t xml:space="preserve"> </w:t>
      </w:r>
      <w:r w:rsidRPr="00590FD5">
        <w:rPr>
          <w:rFonts w:ascii="Times New Roman" w:hAnsi="Times New Roman" w:cs="Times New Roman"/>
          <w:sz w:val="24"/>
          <w:szCs w:val="24"/>
        </w:rPr>
        <w:t>подобные</w:t>
      </w:r>
      <w:r>
        <w:rPr>
          <w:rFonts w:ascii="Times New Roman" w:hAnsi="Times New Roman" w:cs="Times New Roman"/>
          <w:sz w:val="24"/>
          <w:szCs w:val="24"/>
        </w:rPr>
        <w:t xml:space="preserve"> </w:t>
      </w:r>
      <w:r w:rsidRPr="00590FD5">
        <w:rPr>
          <w:rFonts w:ascii="Times New Roman" w:hAnsi="Times New Roman" w:cs="Times New Roman"/>
          <w:sz w:val="24"/>
          <w:szCs w:val="24"/>
        </w:rPr>
        <w:t>ляпы.</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происходит</w:t>
      </w:r>
      <w:r>
        <w:rPr>
          <w:rFonts w:ascii="Times New Roman" w:hAnsi="Times New Roman" w:cs="Times New Roman"/>
          <w:sz w:val="24"/>
          <w:szCs w:val="24"/>
        </w:rPr>
        <w:t xml:space="preserve"> </w:t>
      </w:r>
      <w:r w:rsidRPr="00590FD5">
        <w:rPr>
          <w:rFonts w:ascii="Times New Roman" w:hAnsi="Times New Roman" w:cs="Times New Roman"/>
          <w:sz w:val="24"/>
          <w:szCs w:val="24"/>
        </w:rPr>
        <w:t>потому,</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чаще</w:t>
      </w:r>
      <w:r>
        <w:rPr>
          <w:rFonts w:ascii="Times New Roman" w:hAnsi="Times New Roman" w:cs="Times New Roman"/>
          <w:sz w:val="24"/>
          <w:szCs w:val="24"/>
        </w:rPr>
        <w:t xml:space="preserve"> </w:t>
      </w:r>
      <w:r w:rsidRPr="00590FD5">
        <w:rPr>
          <w:rFonts w:ascii="Times New Roman" w:hAnsi="Times New Roman" w:cs="Times New Roman"/>
          <w:sz w:val="24"/>
          <w:szCs w:val="24"/>
        </w:rPr>
        <w:t>всего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компаниях</w:t>
      </w:r>
      <w:r>
        <w:rPr>
          <w:rFonts w:ascii="Times New Roman" w:hAnsi="Times New Roman" w:cs="Times New Roman"/>
          <w:sz w:val="24"/>
          <w:szCs w:val="24"/>
        </w:rPr>
        <w:t xml:space="preserve"> </w:t>
      </w:r>
      <w:r w:rsidRPr="00590FD5">
        <w:rPr>
          <w:rFonts w:ascii="Times New Roman" w:hAnsi="Times New Roman" w:cs="Times New Roman"/>
          <w:sz w:val="24"/>
          <w:szCs w:val="24"/>
        </w:rPr>
        <w:t>нет</w:t>
      </w:r>
      <w:r>
        <w:rPr>
          <w:rFonts w:ascii="Times New Roman" w:hAnsi="Times New Roman" w:cs="Times New Roman"/>
          <w:sz w:val="24"/>
          <w:szCs w:val="24"/>
        </w:rPr>
        <w:t xml:space="preserve"> </w:t>
      </w:r>
      <w:r w:rsidRPr="00590FD5">
        <w:rPr>
          <w:rFonts w:ascii="Times New Roman" w:hAnsi="Times New Roman" w:cs="Times New Roman"/>
          <w:sz w:val="24"/>
          <w:szCs w:val="24"/>
        </w:rPr>
        <w:t>опытного</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администратора</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приходится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заниматься</w:t>
      </w:r>
      <w:r>
        <w:rPr>
          <w:rFonts w:ascii="Times New Roman" w:hAnsi="Times New Roman" w:cs="Times New Roman"/>
          <w:sz w:val="24"/>
          <w:szCs w:val="24"/>
        </w:rPr>
        <w:t xml:space="preserve"> </w:t>
      </w:r>
      <w:r w:rsidRPr="00590FD5">
        <w:rPr>
          <w:rFonts w:ascii="Times New Roman" w:hAnsi="Times New Roman" w:cs="Times New Roman"/>
          <w:sz w:val="24"/>
          <w:szCs w:val="24"/>
        </w:rPr>
        <w:t>кому-то</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сотрудников</w:t>
      </w:r>
      <w:r>
        <w:rPr>
          <w:rFonts w:ascii="Times New Roman" w:hAnsi="Times New Roman" w:cs="Times New Roman"/>
          <w:sz w:val="24"/>
          <w:szCs w:val="24"/>
        </w:rPr>
        <w:t xml:space="preserve"> </w:t>
      </w:r>
      <w:r w:rsidRPr="00590FD5">
        <w:rPr>
          <w:rFonts w:ascii="Times New Roman" w:hAnsi="Times New Roman" w:cs="Times New Roman"/>
          <w:sz w:val="24"/>
          <w:szCs w:val="24"/>
        </w:rPr>
        <w:t>ИТ-службы</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«невольному»</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администратору</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(DBA).</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такой</w:t>
      </w:r>
      <w:r>
        <w:rPr>
          <w:rFonts w:ascii="Times New Roman" w:hAnsi="Times New Roman" w:cs="Times New Roman"/>
          <w:sz w:val="24"/>
          <w:szCs w:val="24"/>
        </w:rPr>
        <w:t xml:space="preserve"> </w:t>
      </w:r>
      <w:r w:rsidRPr="00590FD5">
        <w:rPr>
          <w:rFonts w:ascii="Times New Roman" w:hAnsi="Times New Roman" w:cs="Times New Roman"/>
          <w:sz w:val="24"/>
          <w:szCs w:val="24"/>
        </w:rPr>
        <w:t>DBA</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всегда</w:t>
      </w:r>
      <w:r>
        <w:rPr>
          <w:rFonts w:ascii="Times New Roman" w:hAnsi="Times New Roman" w:cs="Times New Roman"/>
          <w:sz w:val="24"/>
          <w:szCs w:val="24"/>
        </w:rPr>
        <w:t xml:space="preserve"> </w:t>
      </w:r>
      <w:r w:rsidRPr="00590FD5">
        <w:rPr>
          <w:rFonts w:ascii="Times New Roman" w:hAnsi="Times New Roman" w:cs="Times New Roman"/>
          <w:sz w:val="24"/>
          <w:szCs w:val="24"/>
        </w:rPr>
        <w:t>осознаёт</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риски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возложенную</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него</w:t>
      </w:r>
      <w:r>
        <w:rPr>
          <w:rFonts w:ascii="Times New Roman" w:hAnsi="Times New Roman" w:cs="Times New Roman"/>
          <w:sz w:val="24"/>
          <w:szCs w:val="24"/>
        </w:rPr>
        <w:t xml:space="preserve"> </w:t>
      </w:r>
      <w:r w:rsidRPr="00590FD5">
        <w:rPr>
          <w:rFonts w:ascii="Times New Roman" w:hAnsi="Times New Roman" w:cs="Times New Roman"/>
          <w:sz w:val="24"/>
          <w:szCs w:val="24"/>
        </w:rPr>
        <w:t>ответственность.</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Microsoft</w:t>
      </w:r>
      <w:r>
        <w:rPr>
          <w:rFonts w:ascii="Times New Roman" w:hAnsi="Times New Roman" w:cs="Times New Roman"/>
          <w:sz w:val="24"/>
          <w:szCs w:val="24"/>
        </w:rPr>
        <w:t xml:space="preserve"> </w:t>
      </w:r>
      <w:r w:rsidRPr="00590FD5">
        <w:rPr>
          <w:rFonts w:ascii="Times New Roman" w:hAnsi="Times New Roman" w:cs="Times New Roman"/>
          <w:sz w:val="24"/>
          <w:szCs w:val="24"/>
        </w:rPr>
        <w:t>предлагает</w:t>
      </w:r>
      <w:r>
        <w:rPr>
          <w:rFonts w:ascii="Times New Roman" w:hAnsi="Times New Roman" w:cs="Times New Roman"/>
          <w:sz w:val="24"/>
          <w:szCs w:val="24"/>
        </w:rPr>
        <w:t xml:space="preserve"> </w:t>
      </w:r>
      <w:r w:rsidRPr="00590FD5">
        <w:rPr>
          <w:rFonts w:ascii="Times New Roman" w:hAnsi="Times New Roman" w:cs="Times New Roman"/>
          <w:sz w:val="24"/>
          <w:szCs w:val="24"/>
        </w:rPr>
        <w:t>планы</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(Maintenance</w:t>
      </w:r>
      <w:r>
        <w:rPr>
          <w:rFonts w:ascii="Times New Roman" w:hAnsi="Times New Roman" w:cs="Times New Roman"/>
          <w:sz w:val="24"/>
          <w:szCs w:val="24"/>
        </w:rPr>
        <w:t xml:space="preserve"> </w:t>
      </w:r>
      <w:r w:rsidRPr="00590FD5">
        <w:rPr>
          <w:rFonts w:ascii="Times New Roman" w:hAnsi="Times New Roman" w:cs="Times New Roman"/>
          <w:sz w:val="24"/>
          <w:szCs w:val="24"/>
        </w:rPr>
        <w:t>Plan)</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Management</w:t>
      </w:r>
      <w:r>
        <w:rPr>
          <w:rFonts w:ascii="Times New Roman" w:hAnsi="Times New Roman" w:cs="Times New Roman"/>
          <w:sz w:val="24"/>
          <w:szCs w:val="24"/>
        </w:rPr>
        <w:t xml:space="preserve"> </w:t>
      </w:r>
      <w:r w:rsidRPr="00590FD5">
        <w:rPr>
          <w:rFonts w:ascii="Times New Roman" w:hAnsi="Times New Roman" w:cs="Times New Roman"/>
          <w:sz w:val="24"/>
          <w:szCs w:val="24"/>
        </w:rPr>
        <w:t>Studio</w:t>
      </w:r>
      <w:r>
        <w:rPr>
          <w:rFonts w:ascii="Times New Roman" w:hAnsi="Times New Roman" w:cs="Times New Roman"/>
          <w:sz w:val="24"/>
          <w:szCs w:val="24"/>
        </w:rPr>
        <w:t xml:space="preserve"> </w:t>
      </w:r>
      <w:r w:rsidRPr="00590FD5">
        <w:rPr>
          <w:rFonts w:ascii="Times New Roman" w:hAnsi="Times New Roman" w:cs="Times New Roman"/>
          <w:sz w:val="24"/>
          <w:szCs w:val="24"/>
        </w:rPr>
        <w:t>(SSMS).</w:t>
      </w:r>
      <w:r>
        <w:rPr>
          <w:rFonts w:ascii="Times New Roman" w:hAnsi="Times New Roman" w:cs="Times New Roman"/>
          <w:sz w:val="24"/>
          <w:szCs w:val="24"/>
        </w:rPr>
        <w:t xml:space="preserve"> </w:t>
      </w:r>
      <w:r w:rsidRPr="00590FD5">
        <w:rPr>
          <w:rFonts w:ascii="Times New Roman" w:hAnsi="Times New Roman" w:cs="Times New Roman"/>
          <w:sz w:val="24"/>
          <w:szCs w:val="24"/>
        </w:rPr>
        <w:t>Однако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показывает</w:t>
      </w:r>
      <w:r>
        <w:rPr>
          <w:rFonts w:ascii="Times New Roman" w:hAnsi="Times New Roman" w:cs="Times New Roman"/>
          <w:sz w:val="24"/>
          <w:szCs w:val="24"/>
        </w:rPr>
        <w:t xml:space="preserve"> </w:t>
      </w:r>
      <w:r w:rsidRPr="00590FD5">
        <w:rPr>
          <w:rFonts w:ascii="Times New Roman" w:hAnsi="Times New Roman" w:cs="Times New Roman"/>
          <w:sz w:val="24"/>
          <w:szCs w:val="24"/>
        </w:rPr>
        <w:t>практика,</w:t>
      </w:r>
      <w:r>
        <w:rPr>
          <w:rFonts w:ascii="Times New Roman" w:hAnsi="Times New Roman" w:cs="Times New Roman"/>
          <w:sz w:val="24"/>
          <w:szCs w:val="24"/>
        </w:rPr>
        <w:t xml:space="preserve"> </w:t>
      </w:r>
      <w:r w:rsidRPr="00590FD5">
        <w:rPr>
          <w:rFonts w:ascii="Times New Roman" w:hAnsi="Times New Roman" w:cs="Times New Roman"/>
          <w:sz w:val="24"/>
          <w:szCs w:val="24"/>
        </w:rPr>
        <w:t>создать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качественный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надёжный</w:t>
      </w:r>
      <w:r>
        <w:rPr>
          <w:rFonts w:ascii="Times New Roman" w:hAnsi="Times New Roman" w:cs="Times New Roman"/>
          <w:sz w:val="24"/>
          <w:szCs w:val="24"/>
        </w:rPr>
        <w:t xml:space="preserve"> </w:t>
      </w:r>
      <w:r w:rsidRPr="00590FD5">
        <w:rPr>
          <w:rFonts w:ascii="Times New Roman" w:hAnsi="Times New Roman" w:cs="Times New Roman"/>
          <w:sz w:val="24"/>
          <w:szCs w:val="24"/>
        </w:rPr>
        <w:t>план</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опытный</w:t>
      </w:r>
      <w:r>
        <w:rPr>
          <w:rFonts w:ascii="Times New Roman" w:hAnsi="Times New Roman" w:cs="Times New Roman"/>
          <w:sz w:val="24"/>
          <w:szCs w:val="24"/>
        </w:rPr>
        <w:t xml:space="preserve"> </w:t>
      </w:r>
      <w:r w:rsidRPr="00590FD5">
        <w:rPr>
          <w:rFonts w:ascii="Times New Roman" w:hAnsi="Times New Roman" w:cs="Times New Roman"/>
          <w:sz w:val="24"/>
          <w:szCs w:val="24"/>
        </w:rPr>
        <w:t>DBA.</w:t>
      </w:r>
      <w:r>
        <w:rPr>
          <w:rFonts w:ascii="Times New Roman" w:hAnsi="Times New Roman" w:cs="Times New Roman"/>
          <w:sz w:val="24"/>
          <w:szCs w:val="24"/>
        </w:rPr>
        <w:t xml:space="preserve"> </w:t>
      </w:r>
      <w:r w:rsidRPr="00590FD5">
        <w:rPr>
          <w:rFonts w:ascii="Times New Roman" w:hAnsi="Times New Roman" w:cs="Times New Roman"/>
          <w:sz w:val="24"/>
          <w:szCs w:val="24"/>
        </w:rPr>
        <w:t>Отмечу,</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надёжное</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максимально</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автоматизировано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требует</w:t>
      </w:r>
      <w:r>
        <w:rPr>
          <w:rFonts w:ascii="Times New Roman" w:hAnsi="Times New Roman" w:cs="Times New Roman"/>
          <w:sz w:val="24"/>
          <w:szCs w:val="24"/>
        </w:rPr>
        <w:t xml:space="preserve"> </w:t>
      </w:r>
      <w:r w:rsidRPr="00590FD5">
        <w:rPr>
          <w:rFonts w:ascii="Times New Roman" w:hAnsi="Times New Roman" w:cs="Times New Roman"/>
          <w:sz w:val="24"/>
          <w:szCs w:val="24"/>
        </w:rPr>
        <w:t>регулярного</w:t>
      </w:r>
      <w:r>
        <w:rPr>
          <w:rFonts w:ascii="Times New Roman" w:hAnsi="Times New Roman" w:cs="Times New Roman"/>
          <w:sz w:val="24"/>
          <w:szCs w:val="24"/>
        </w:rPr>
        <w:t xml:space="preserve"> </w:t>
      </w:r>
      <w:r w:rsidRPr="00590FD5">
        <w:rPr>
          <w:rFonts w:ascii="Times New Roman" w:hAnsi="Times New Roman" w:cs="Times New Roman"/>
          <w:sz w:val="24"/>
          <w:szCs w:val="24"/>
        </w:rPr>
        <w:t>ручного</w:t>
      </w:r>
      <w:r>
        <w:rPr>
          <w:rFonts w:ascii="Times New Roman" w:hAnsi="Times New Roman" w:cs="Times New Roman"/>
          <w:sz w:val="24"/>
          <w:szCs w:val="24"/>
        </w:rPr>
        <w:t xml:space="preserve"> </w:t>
      </w:r>
      <w:r w:rsidRPr="00590FD5">
        <w:rPr>
          <w:rFonts w:ascii="Times New Roman" w:hAnsi="Times New Roman" w:cs="Times New Roman"/>
          <w:sz w:val="24"/>
          <w:szCs w:val="24"/>
        </w:rPr>
        <w:t>мониторинга</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администратором,</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гарантирует,</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удастся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сбоя.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Сторонние</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программы,</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имеются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рынке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способны</w:t>
      </w:r>
      <w:r>
        <w:rPr>
          <w:rFonts w:ascii="Times New Roman" w:hAnsi="Times New Roman" w:cs="Times New Roman"/>
          <w:sz w:val="24"/>
          <w:szCs w:val="24"/>
        </w:rPr>
        <w:t xml:space="preserve"> </w:t>
      </w:r>
      <w:r w:rsidRPr="00590FD5">
        <w:rPr>
          <w:rFonts w:ascii="Times New Roman" w:hAnsi="Times New Roman" w:cs="Times New Roman"/>
          <w:sz w:val="24"/>
          <w:szCs w:val="24"/>
        </w:rPr>
        <w:t>облегчить</w:t>
      </w:r>
      <w:r>
        <w:rPr>
          <w:rFonts w:ascii="Times New Roman" w:hAnsi="Times New Roman" w:cs="Times New Roman"/>
          <w:sz w:val="24"/>
          <w:szCs w:val="24"/>
        </w:rPr>
        <w:t xml:space="preserve"> </w:t>
      </w:r>
      <w:r w:rsidRPr="00590FD5">
        <w:rPr>
          <w:rFonts w:ascii="Times New Roman" w:hAnsi="Times New Roman" w:cs="Times New Roman"/>
          <w:sz w:val="24"/>
          <w:szCs w:val="24"/>
        </w:rPr>
        <w:t>жизнь,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основном</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автоматизируют</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Выбор</w:t>
      </w:r>
      <w:r>
        <w:rPr>
          <w:rFonts w:ascii="Times New Roman" w:hAnsi="Times New Roman" w:cs="Times New Roman"/>
          <w:sz w:val="24"/>
          <w:szCs w:val="24"/>
        </w:rPr>
        <w:t xml:space="preserve"> </w:t>
      </w:r>
      <w:r w:rsidRPr="00590FD5">
        <w:rPr>
          <w:rFonts w:ascii="Times New Roman" w:hAnsi="Times New Roman" w:cs="Times New Roman"/>
          <w:sz w:val="24"/>
          <w:szCs w:val="24"/>
        </w:rPr>
        <w:t>таких</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w:t>
      </w:r>
      <w:r>
        <w:rPr>
          <w:rFonts w:ascii="Times New Roman" w:hAnsi="Times New Roman" w:cs="Times New Roman"/>
          <w:sz w:val="24"/>
          <w:szCs w:val="24"/>
        </w:rPr>
        <w:t xml:space="preserve"> </w:t>
      </w:r>
      <w:r w:rsidRPr="00590FD5">
        <w:rPr>
          <w:rFonts w:ascii="Times New Roman" w:hAnsi="Times New Roman" w:cs="Times New Roman"/>
          <w:sz w:val="24"/>
          <w:szCs w:val="24"/>
        </w:rPr>
        <w:t>очень</w:t>
      </w:r>
      <w:r>
        <w:rPr>
          <w:rFonts w:ascii="Times New Roman" w:hAnsi="Times New Roman" w:cs="Times New Roman"/>
          <w:sz w:val="24"/>
          <w:szCs w:val="24"/>
        </w:rPr>
        <w:t xml:space="preserve"> </w:t>
      </w:r>
      <w:r w:rsidRPr="00590FD5">
        <w:rPr>
          <w:rFonts w:ascii="Times New Roman" w:hAnsi="Times New Roman" w:cs="Times New Roman"/>
          <w:sz w:val="24"/>
          <w:szCs w:val="24"/>
        </w:rPr>
        <w:t>широк.</w:t>
      </w:r>
      <w:r>
        <w:rPr>
          <w:rFonts w:ascii="Times New Roman" w:hAnsi="Times New Roman" w:cs="Times New Roman"/>
          <w:sz w:val="24"/>
          <w:szCs w:val="24"/>
        </w:rPr>
        <w:t xml:space="preserve"> </w:t>
      </w:r>
      <w:r w:rsidRPr="00590FD5">
        <w:rPr>
          <w:rFonts w:ascii="Times New Roman" w:hAnsi="Times New Roman" w:cs="Times New Roman"/>
          <w:sz w:val="24"/>
          <w:szCs w:val="24"/>
        </w:rPr>
        <w:t>Они</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позволяют</w:t>
      </w:r>
      <w:r>
        <w:rPr>
          <w:rFonts w:ascii="Times New Roman" w:hAnsi="Times New Roman" w:cs="Times New Roman"/>
          <w:sz w:val="24"/>
          <w:szCs w:val="24"/>
        </w:rPr>
        <w:t xml:space="preserve"> </w:t>
      </w:r>
      <w:r w:rsidRPr="00590FD5">
        <w:rPr>
          <w:rFonts w:ascii="Times New Roman" w:hAnsi="Times New Roman" w:cs="Times New Roman"/>
          <w:sz w:val="24"/>
          <w:szCs w:val="24"/>
        </w:rPr>
        <w:t>делать</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сжатые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шифрованные,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FTP/GoogleDrive/Amazon</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далее.</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тут</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сравнить</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креветками,</w:t>
      </w:r>
      <w:r>
        <w:rPr>
          <w:rFonts w:ascii="Times New Roman" w:hAnsi="Times New Roman" w:cs="Times New Roman"/>
          <w:sz w:val="24"/>
          <w:szCs w:val="24"/>
        </w:rPr>
        <w:t xml:space="preserve"> </w:t>
      </w:r>
      <w:r w:rsidRPr="00590FD5">
        <w:rPr>
          <w:rFonts w:ascii="Times New Roman" w:hAnsi="Times New Roman" w:cs="Times New Roman"/>
          <w:sz w:val="24"/>
          <w:szCs w:val="24"/>
        </w:rPr>
        <w:t>о</w:t>
      </w:r>
      <w:r>
        <w:rPr>
          <w:rFonts w:ascii="Times New Roman" w:hAnsi="Times New Roman" w:cs="Times New Roman"/>
          <w:sz w:val="24"/>
          <w:szCs w:val="24"/>
        </w:rPr>
        <w:t xml:space="preserve"> </w:t>
      </w:r>
      <w:r w:rsidRPr="00590FD5">
        <w:rPr>
          <w:rFonts w:ascii="Times New Roman" w:hAnsi="Times New Roman" w:cs="Times New Roman"/>
          <w:sz w:val="24"/>
          <w:szCs w:val="24"/>
        </w:rPr>
        <w:t>которых</w:t>
      </w:r>
      <w:r>
        <w:rPr>
          <w:rFonts w:ascii="Times New Roman" w:hAnsi="Times New Roman" w:cs="Times New Roman"/>
          <w:sz w:val="24"/>
          <w:szCs w:val="24"/>
        </w:rPr>
        <w:t xml:space="preserve"> </w:t>
      </w:r>
      <w:r w:rsidRPr="00590FD5">
        <w:rPr>
          <w:rFonts w:ascii="Times New Roman" w:hAnsi="Times New Roman" w:cs="Times New Roman"/>
          <w:sz w:val="24"/>
          <w:szCs w:val="24"/>
        </w:rPr>
        <w:t>говорил</w:t>
      </w:r>
      <w:r>
        <w:rPr>
          <w:rFonts w:ascii="Times New Roman" w:hAnsi="Times New Roman" w:cs="Times New Roman"/>
          <w:sz w:val="24"/>
          <w:szCs w:val="24"/>
        </w:rPr>
        <w:t xml:space="preserve"> </w:t>
      </w:r>
      <w:r w:rsidRPr="00590FD5">
        <w:rPr>
          <w:rFonts w:ascii="Times New Roman" w:hAnsi="Times New Roman" w:cs="Times New Roman"/>
          <w:sz w:val="24"/>
          <w:szCs w:val="24"/>
        </w:rPr>
        <w:t>Бабба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картине</w:t>
      </w:r>
      <w:r>
        <w:rPr>
          <w:rFonts w:ascii="Times New Roman" w:hAnsi="Times New Roman" w:cs="Times New Roman"/>
          <w:sz w:val="24"/>
          <w:szCs w:val="24"/>
        </w:rPr>
        <w:t xml:space="preserve"> </w:t>
      </w:r>
      <w:r w:rsidRPr="00590FD5">
        <w:rPr>
          <w:rFonts w:ascii="Times New Roman" w:hAnsi="Times New Roman" w:cs="Times New Roman"/>
          <w:sz w:val="24"/>
          <w:szCs w:val="24"/>
        </w:rPr>
        <w:t>«Форест</w:t>
      </w:r>
      <w:r>
        <w:rPr>
          <w:rFonts w:ascii="Times New Roman" w:hAnsi="Times New Roman" w:cs="Times New Roman"/>
          <w:sz w:val="24"/>
          <w:szCs w:val="24"/>
        </w:rPr>
        <w:t xml:space="preserve"> </w:t>
      </w:r>
      <w:r w:rsidRPr="00590FD5">
        <w:rPr>
          <w:rFonts w:ascii="Times New Roman" w:hAnsi="Times New Roman" w:cs="Times New Roman"/>
          <w:sz w:val="24"/>
          <w:szCs w:val="24"/>
        </w:rPr>
        <w:t>Гамп»:</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жарить,</w:t>
      </w:r>
      <w:r>
        <w:rPr>
          <w:rFonts w:ascii="Times New Roman" w:hAnsi="Times New Roman" w:cs="Times New Roman"/>
          <w:sz w:val="24"/>
          <w:szCs w:val="24"/>
        </w:rPr>
        <w:t xml:space="preserve"> </w:t>
      </w:r>
      <w:r w:rsidRPr="00590FD5">
        <w:rPr>
          <w:rFonts w:ascii="Times New Roman" w:hAnsi="Times New Roman" w:cs="Times New Roman"/>
          <w:sz w:val="24"/>
          <w:szCs w:val="24"/>
        </w:rPr>
        <w:t>варить,</w:t>
      </w:r>
      <w:r>
        <w:rPr>
          <w:rFonts w:ascii="Times New Roman" w:hAnsi="Times New Roman" w:cs="Times New Roman"/>
          <w:sz w:val="24"/>
          <w:szCs w:val="24"/>
        </w:rPr>
        <w:t xml:space="preserve"> </w:t>
      </w:r>
      <w:r w:rsidRPr="00590FD5">
        <w:rPr>
          <w:rFonts w:ascii="Times New Roman" w:hAnsi="Times New Roman" w:cs="Times New Roman"/>
          <w:sz w:val="24"/>
          <w:szCs w:val="24"/>
        </w:rPr>
        <w:t>печь,</w:t>
      </w:r>
      <w:r>
        <w:rPr>
          <w:rFonts w:ascii="Times New Roman" w:hAnsi="Times New Roman" w:cs="Times New Roman"/>
          <w:sz w:val="24"/>
          <w:szCs w:val="24"/>
        </w:rPr>
        <w:t xml:space="preserve"> </w:t>
      </w:r>
      <w:r w:rsidRPr="00590FD5">
        <w:rPr>
          <w:rFonts w:ascii="Times New Roman" w:hAnsi="Times New Roman" w:cs="Times New Roman"/>
          <w:sz w:val="24"/>
          <w:szCs w:val="24"/>
        </w:rPr>
        <w:t>тушить,</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приготовить</w:t>
      </w:r>
      <w:r>
        <w:rPr>
          <w:rFonts w:ascii="Times New Roman" w:hAnsi="Times New Roman" w:cs="Times New Roman"/>
          <w:sz w:val="24"/>
          <w:szCs w:val="24"/>
        </w:rPr>
        <w:t xml:space="preserve"> </w:t>
      </w:r>
      <w:r w:rsidRPr="00590FD5">
        <w:rPr>
          <w:rFonts w:ascii="Times New Roman" w:hAnsi="Times New Roman" w:cs="Times New Roman"/>
          <w:sz w:val="24"/>
          <w:szCs w:val="24"/>
        </w:rPr>
        <w:t>шашлык</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креветок,</w:t>
      </w:r>
      <w:r>
        <w:rPr>
          <w:rFonts w:ascii="Times New Roman" w:hAnsi="Times New Roman" w:cs="Times New Roman"/>
          <w:sz w:val="24"/>
          <w:szCs w:val="24"/>
        </w:rPr>
        <w:t xml:space="preserve"> </w:t>
      </w:r>
      <w:r w:rsidRPr="00590FD5">
        <w:rPr>
          <w:rFonts w:ascii="Times New Roman" w:hAnsi="Times New Roman" w:cs="Times New Roman"/>
          <w:sz w:val="24"/>
          <w:szCs w:val="24"/>
        </w:rPr>
        <w:t>креветки</w:t>
      </w:r>
      <w:r>
        <w:rPr>
          <w:rFonts w:ascii="Times New Roman" w:hAnsi="Times New Roman" w:cs="Times New Roman"/>
          <w:sz w:val="24"/>
          <w:szCs w:val="24"/>
        </w:rPr>
        <w:t xml:space="preserve"> </w:t>
      </w:r>
      <w:r w:rsidRPr="00590FD5">
        <w:rPr>
          <w:rFonts w:ascii="Times New Roman" w:hAnsi="Times New Roman" w:cs="Times New Roman"/>
          <w:sz w:val="24"/>
          <w:szCs w:val="24"/>
        </w:rPr>
        <w:t>по-креольски,</w:t>
      </w:r>
      <w:r>
        <w:rPr>
          <w:rFonts w:ascii="Times New Roman" w:hAnsi="Times New Roman" w:cs="Times New Roman"/>
          <w:sz w:val="24"/>
          <w:szCs w:val="24"/>
        </w:rPr>
        <w:t xml:space="preserve"> </w:t>
      </w:r>
      <w:r w:rsidRPr="00590FD5">
        <w:rPr>
          <w:rFonts w:ascii="Times New Roman" w:hAnsi="Times New Roman" w:cs="Times New Roman"/>
          <w:sz w:val="24"/>
          <w:szCs w:val="24"/>
        </w:rPr>
        <w:t>креветки</w:t>
      </w:r>
      <w:r>
        <w:rPr>
          <w:rFonts w:ascii="Times New Roman" w:hAnsi="Times New Roman" w:cs="Times New Roman"/>
          <w:sz w:val="24"/>
          <w:szCs w:val="24"/>
        </w:rPr>
        <w:t xml:space="preserve"> </w:t>
      </w:r>
      <w:r w:rsidRPr="00590FD5">
        <w:rPr>
          <w:rFonts w:ascii="Times New Roman" w:hAnsi="Times New Roman" w:cs="Times New Roman"/>
          <w:sz w:val="24"/>
          <w:szCs w:val="24"/>
        </w:rPr>
        <w:t>гамбо,</w:t>
      </w:r>
      <w:r>
        <w:rPr>
          <w:rFonts w:ascii="Times New Roman" w:hAnsi="Times New Roman" w:cs="Times New Roman"/>
          <w:sz w:val="24"/>
          <w:szCs w:val="24"/>
        </w:rPr>
        <w:t xml:space="preserve"> </w:t>
      </w:r>
      <w:r w:rsidRPr="00590FD5">
        <w:rPr>
          <w:rFonts w:ascii="Times New Roman" w:hAnsi="Times New Roman" w:cs="Times New Roman"/>
          <w:sz w:val="24"/>
          <w:szCs w:val="24"/>
        </w:rPr>
        <w:t>поджаренные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рисом.»</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программы</w:t>
      </w:r>
      <w:r>
        <w:rPr>
          <w:rFonts w:ascii="Times New Roman" w:hAnsi="Times New Roman" w:cs="Times New Roman"/>
          <w:sz w:val="24"/>
          <w:szCs w:val="24"/>
        </w:rPr>
        <w:t xml:space="preserve"> </w:t>
      </w:r>
      <w:r w:rsidRPr="00590FD5">
        <w:rPr>
          <w:rFonts w:ascii="Times New Roman" w:hAnsi="Times New Roman" w:cs="Times New Roman"/>
          <w:sz w:val="24"/>
          <w:szCs w:val="24"/>
        </w:rPr>
        <w:t>Quick</w:t>
      </w:r>
      <w:r>
        <w:rPr>
          <w:rFonts w:ascii="Times New Roman" w:hAnsi="Times New Roman" w:cs="Times New Roman"/>
          <w:sz w:val="24"/>
          <w:szCs w:val="24"/>
        </w:rPr>
        <w:t xml:space="preserve"> </w:t>
      </w:r>
      <w:r w:rsidRPr="00590FD5">
        <w:rPr>
          <w:rFonts w:ascii="Times New Roman" w:hAnsi="Times New Roman" w:cs="Times New Roman"/>
          <w:sz w:val="24"/>
          <w:szCs w:val="24"/>
        </w:rPr>
        <w:t>Maintenance</w:t>
      </w:r>
      <w:r>
        <w:rPr>
          <w:rFonts w:ascii="Times New Roman" w:hAnsi="Times New Roman" w:cs="Times New Roman"/>
          <w:sz w:val="24"/>
          <w:szCs w:val="24"/>
        </w:rPr>
        <w:t xml:space="preserve"> </w:t>
      </w:r>
      <w:r w:rsidRPr="00590FD5">
        <w:rPr>
          <w:rFonts w:ascii="Times New Roman" w:hAnsi="Times New Roman" w:cs="Times New Roman"/>
          <w:sz w:val="24"/>
          <w:szCs w:val="24"/>
        </w:rPr>
        <w:t>&amp;</w:t>
      </w:r>
      <w:r>
        <w:rPr>
          <w:rFonts w:ascii="Times New Roman" w:hAnsi="Times New Roman" w:cs="Times New Roman"/>
          <w:sz w:val="24"/>
          <w:szCs w:val="24"/>
        </w:rPr>
        <w:t xml:space="preserve"> </w:t>
      </w:r>
      <w:r w:rsidRPr="00590FD5">
        <w:rPr>
          <w:rFonts w:ascii="Times New Roman" w:hAnsi="Times New Roman" w:cs="Times New Roman"/>
          <w:sz w:val="24"/>
          <w:szCs w:val="24"/>
        </w:rPr>
        <w:t>Backup</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поможет</w:t>
      </w:r>
      <w:r>
        <w:rPr>
          <w:rFonts w:ascii="Times New Roman" w:hAnsi="Times New Roman" w:cs="Times New Roman"/>
          <w:sz w:val="24"/>
          <w:szCs w:val="24"/>
        </w:rPr>
        <w:t xml:space="preserve"> </w:t>
      </w:r>
      <w:r w:rsidRPr="00590FD5">
        <w:rPr>
          <w:rFonts w:ascii="Times New Roman" w:hAnsi="Times New Roman" w:cs="Times New Roman"/>
          <w:sz w:val="24"/>
          <w:szCs w:val="24"/>
        </w:rPr>
        <w:t>вам</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быстро</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Microsoft</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Бесспорно,</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больших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высоконагруженных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обойтись</w:t>
      </w:r>
      <w:r>
        <w:rPr>
          <w:rFonts w:ascii="Times New Roman" w:hAnsi="Times New Roman" w:cs="Times New Roman"/>
          <w:sz w:val="24"/>
          <w:szCs w:val="24"/>
        </w:rPr>
        <w:t xml:space="preserve"> </w:t>
      </w:r>
      <w:r w:rsidRPr="00590FD5">
        <w:rPr>
          <w:rFonts w:ascii="Times New Roman" w:hAnsi="Times New Roman" w:cs="Times New Roman"/>
          <w:sz w:val="24"/>
          <w:szCs w:val="24"/>
        </w:rPr>
        <w:t>без</w:t>
      </w:r>
      <w:r>
        <w:rPr>
          <w:rFonts w:ascii="Times New Roman" w:hAnsi="Times New Roman" w:cs="Times New Roman"/>
          <w:sz w:val="24"/>
          <w:szCs w:val="24"/>
        </w:rPr>
        <w:t xml:space="preserve"> </w:t>
      </w:r>
      <w:r w:rsidRPr="00590FD5">
        <w:rPr>
          <w:rFonts w:ascii="Times New Roman" w:hAnsi="Times New Roman" w:cs="Times New Roman"/>
          <w:sz w:val="24"/>
          <w:szCs w:val="24"/>
        </w:rPr>
        <w:t>опытного</w:t>
      </w:r>
      <w:r>
        <w:rPr>
          <w:rFonts w:ascii="Times New Roman" w:hAnsi="Times New Roman" w:cs="Times New Roman"/>
          <w:sz w:val="24"/>
          <w:szCs w:val="24"/>
        </w:rPr>
        <w:t xml:space="preserve"> </w:t>
      </w:r>
      <w:r w:rsidRPr="00590FD5">
        <w:rPr>
          <w:rFonts w:ascii="Times New Roman" w:hAnsi="Times New Roman" w:cs="Times New Roman"/>
          <w:sz w:val="24"/>
          <w:szCs w:val="24"/>
        </w:rPr>
        <w:t>DBA</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индивидуального</w:t>
      </w:r>
      <w:r>
        <w:rPr>
          <w:rFonts w:ascii="Times New Roman" w:hAnsi="Times New Roman" w:cs="Times New Roman"/>
          <w:sz w:val="24"/>
          <w:szCs w:val="24"/>
        </w:rPr>
        <w:t xml:space="preserve"> </w:t>
      </w:r>
      <w:r w:rsidRPr="00590FD5">
        <w:rPr>
          <w:rFonts w:ascii="Times New Roman" w:hAnsi="Times New Roman" w:cs="Times New Roman"/>
          <w:sz w:val="24"/>
          <w:szCs w:val="24"/>
        </w:rPr>
        <w:t>тюнинга</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производительности,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вам</w:t>
      </w:r>
      <w:r>
        <w:rPr>
          <w:rFonts w:ascii="Times New Roman" w:hAnsi="Times New Roman" w:cs="Times New Roman"/>
          <w:sz w:val="24"/>
          <w:szCs w:val="24"/>
        </w:rPr>
        <w:t xml:space="preserve"> </w:t>
      </w:r>
      <w:r w:rsidRPr="00590FD5">
        <w:rPr>
          <w:rFonts w:ascii="Times New Roman" w:hAnsi="Times New Roman" w:cs="Times New Roman"/>
          <w:sz w:val="24"/>
          <w:szCs w:val="24"/>
        </w:rPr>
        <w:t>приходится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иметь</w:t>
      </w:r>
      <w:r>
        <w:rPr>
          <w:rFonts w:ascii="Times New Roman" w:hAnsi="Times New Roman" w:cs="Times New Roman"/>
          <w:sz w:val="24"/>
          <w:szCs w:val="24"/>
        </w:rPr>
        <w:t xml:space="preserve"> </w:t>
      </w:r>
      <w:r w:rsidRPr="00590FD5">
        <w:rPr>
          <w:rFonts w:ascii="Times New Roman" w:hAnsi="Times New Roman" w:cs="Times New Roman"/>
          <w:sz w:val="24"/>
          <w:szCs w:val="24"/>
        </w:rPr>
        <w:t>дело</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множеством</w:t>
      </w:r>
      <w:r>
        <w:rPr>
          <w:rFonts w:ascii="Times New Roman" w:hAnsi="Times New Roman" w:cs="Times New Roman"/>
          <w:sz w:val="24"/>
          <w:szCs w:val="24"/>
        </w:rPr>
        <w:t xml:space="preserve"> </w:t>
      </w:r>
      <w:r w:rsidRPr="00590FD5">
        <w:rPr>
          <w:rFonts w:ascii="Times New Roman" w:hAnsi="Times New Roman" w:cs="Times New Roman"/>
          <w:sz w:val="24"/>
          <w:szCs w:val="24"/>
        </w:rPr>
        <w:t>небольших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правило</w:t>
      </w:r>
      <w:r>
        <w:rPr>
          <w:rFonts w:ascii="Times New Roman" w:hAnsi="Times New Roman" w:cs="Times New Roman"/>
          <w:sz w:val="24"/>
          <w:szCs w:val="24"/>
        </w:rPr>
        <w:t xml:space="preserve"> </w:t>
      </w:r>
      <w:r w:rsidRPr="00590FD5">
        <w:rPr>
          <w:rFonts w:ascii="Times New Roman" w:hAnsi="Times New Roman" w:cs="Times New Roman"/>
          <w:sz w:val="24"/>
          <w:szCs w:val="24"/>
        </w:rPr>
        <w:t>до</w:t>
      </w:r>
      <w:r>
        <w:rPr>
          <w:rFonts w:ascii="Times New Roman" w:hAnsi="Times New Roman" w:cs="Times New Roman"/>
          <w:sz w:val="24"/>
          <w:szCs w:val="24"/>
        </w:rPr>
        <w:t xml:space="preserve"> </w:t>
      </w:r>
      <w:r w:rsidRPr="00590FD5">
        <w:rPr>
          <w:rFonts w:ascii="Times New Roman" w:hAnsi="Times New Roman" w:cs="Times New Roman"/>
          <w:sz w:val="24"/>
          <w:szCs w:val="24"/>
        </w:rPr>
        <w:t>50-80</w:t>
      </w:r>
      <w:r>
        <w:rPr>
          <w:rFonts w:ascii="Times New Roman" w:hAnsi="Times New Roman" w:cs="Times New Roman"/>
          <w:sz w:val="24"/>
          <w:szCs w:val="24"/>
        </w:rPr>
        <w:t xml:space="preserve"> </w:t>
      </w:r>
      <w:r w:rsidRPr="00590FD5">
        <w:rPr>
          <w:rFonts w:ascii="Times New Roman" w:hAnsi="Times New Roman" w:cs="Times New Roman"/>
          <w:sz w:val="24"/>
          <w:szCs w:val="24"/>
        </w:rPr>
        <w:t>Гб),</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данная</w:t>
      </w:r>
      <w:r>
        <w:rPr>
          <w:rFonts w:ascii="Times New Roman" w:hAnsi="Times New Roman" w:cs="Times New Roman"/>
          <w:sz w:val="24"/>
          <w:szCs w:val="24"/>
        </w:rPr>
        <w:t xml:space="preserve"> </w:t>
      </w:r>
      <w:r w:rsidRPr="00590FD5">
        <w:rPr>
          <w:rFonts w:ascii="Times New Roman" w:hAnsi="Times New Roman" w:cs="Times New Roman"/>
          <w:sz w:val="24"/>
          <w:szCs w:val="24"/>
        </w:rPr>
        <w:t>утилита</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полезна</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новичкам,</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продвинутым</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пользователям.</w:t>
      </w:r>
    </w:p>
    <w:p w:rsidR="00AC223A" w:rsidRPr="00590FD5" w:rsidRDefault="00AC223A" w:rsidP="00AC223A">
      <w:pPr>
        <w:spacing w:after="0" w:line="240" w:lineRule="auto"/>
        <w:ind w:firstLine="426"/>
        <w:jc w:val="both"/>
        <w:rPr>
          <w:rFonts w:ascii="Times New Roman" w:hAnsi="Times New Roman" w:cs="Times New Roman"/>
          <w:b/>
          <w:sz w:val="24"/>
          <w:szCs w:val="24"/>
        </w:rPr>
      </w:pPr>
      <w:r w:rsidRPr="00590FD5">
        <w:rPr>
          <w:rFonts w:ascii="Times New Roman" w:hAnsi="Times New Roman" w:cs="Times New Roman"/>
          <w:b/>
          <w:sz w:val="24"/>
          <w:szCs w:val="24"/>
        </w:rPr>
        <w:t>Основные</w:t>
      </w:r>
      <w:r>
        <w:rPr>
          <w:rFonts w:ascii="Times New Roman" w:hAnsi="Times New Roman" w:cs="Times New Roman"/>
          <w:b/>
          <w:sz w:val="24"/>
          <w:szCs w:val="24"/>
        </w:rPr>
        <w:t xml:space="preserve"> </w:t>
      </w:r>
      <w:r w:rsidRPr="00590FD5">
        <w:rPr>
          <w:rFonts w:ascii="Times New Roman" w:hAnsi="Times New Roman" w:cs="Times New Roman"/>
          <w:b/>
          <w:sz w:val="24"/>
          <w:szCs w:val="24"/>
        </w:rPr>
        <w:t>возможности</w:t>
      </w:r>
      <w:r>
        <w:rPr>
          <w:rFonts w:ascii="Times New Roman" w:hAnsi="Times New Roman" w:cs="Times New Roman"/>
          <w:b/>
          <w:sz w:val="24"/>
          <w:szCs w:val="24"/>
        </w:rPr>
        <w:t xml:space="preserve"> </w:t>
      </w:r>
      <w:r w:rsidRPr="00590FD5">
        <w:rPr>
          <w:rFonts w:ascii="Times New Roman" w:hAnsi="Times New Roman" w:cs="Times New Roman"/>
          <w:b/>
          <w:sz w:val="24"/>
          <w:szCs w:val="24"/>
        </w:rPr>
        <w:t>QMB</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Концепция:</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доступно</w:t>
      </w:r>
      <w:r>
        <w:rPr>
          <w:rFonts w:ascii="Times New Roman" w:hAnsi="Times New Roman" w:cs="Times New Roman"/>
          <w:sz w:val="24"/>
          <w:szCs w:val="24"/>
        </w:rPr>
        <w:t xml:space="preserve"> </w:t>
      </w:r>
      <w:r w:rsidRPr="00590FD5">
        <w:rPr>
          <w:rFonts w:ascii="Times New Roman" w:hAnsi="Times New Roman" w:cs="Times New Roman"/>
          <w:sz w:val="24"/>
          <w:szCs w:val="24"/>
        </w:rPr>
        <w:t>новичкам,</w:t>
      </w:r>
      <w:r>
        <w:rPr>
          <w:rFonts w:ascii="Times New Roman" w:hAnsi="Times New Roman" w:cs="Times New Roman"/>
          <w:sz w:val="24"/>
          <w:szCs w:val="24"/>
        </w:rPr>
        <w:t xml:space="preserve"> </w:t>
      </w:r>
      <w:r w:rsidRPr="00590FD5">
        <w:rPr>
          <w:rFonts w:ascii="Times New Roman" w:hAnsi="Times New Roman" w:cs="Times New Roman"/>
          <w:sz w:val="24"/>
          <w:szCs w:val="24"/>
        </w:rPr>
        <w:t>удобно</w:t>
      </w:r>
      <w:r>
        <w:rPr>
          <w:rFonts w:ascii="Times New Roman" w:hAnsi="Times New Roman" w:cs="Times New Roman"/>
          <w:sz w:val="24"/>
          <w:szCs w:val="24"/>
        </w:rPr>
        <w:t xml:space="preserve"> </w:t>
      </w:r>
      <w:r w:rsidRPr="00590FD5">
        <w:rPr>
          <w:rFonts w:ascii="Times New Roman" w:hAnsi="Times New Roman" w:cs="Times New Roman"/>
          <w:sz w:val="24"/>
          <w:szCs w:val="24"/>
        </w:rPr>
        <w:t>профессионалам</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одной</w:t>
      </w:r>
      <w:r>
        <w:rPr>
          <w:rFonts w:ascii="Times New Roman" w:hAnsi="Times New Roman" w:cs="Times New Roman"/>
          <w:sz w:val="24"/>
          <w:szCs w:val="24"/>
        </w:rPr>
        <w:t xml:space="preserve"> </w:t>
      </w:r>
      <w:r w:rsidRPr="00590FD5">
        <w:rPr>
          <w:rFonts w:ascii="Times New Roman" w:hAnsi="Times New Roman" w:cs="Times New Roman"/>
          <w:sz w:val="24"/>
          <w:szCs w:val="24"/>
        </w:rPr>
        <w:t>стороны,</w:t>
      </w:r>
      <w:r>
        <w:rPr>
          <w:rFonts w:ascii="Times New Roman" w:hAnsi="Times New Roman" w:cs="Times New Roman"/>
          <w:sz w:val="24"/>
          <w:szCs w:val="24"/>
        </w:rPr>
        <w:t xml:space="preserve"> </w:t>
      </w:r>
      <w:r w:rsidRPr="00590FD5">
        <w:rPr>
          <w:rFonts w:ascii="Times New Roman" w:hAnsi="Times New Roman" w:cs="Times New Roman"/>
          <w:sz w:val="24"/>
          <w:szCs w:val="24"/>
        </w:rPr>
        <w:t>мы</w:t>
      </w:r>
      <w:r>
        <w:rPr>
          <w:rFonts w:ascii="Times New Roman" w:hAnsi="Times New Roman" w:cs="Times New Roman"/>
          <w:sz w:val="24"/>
          <w:szCs w:val="24"/>
        </w:rPr>
        <w:t xml:space="preserve"> </w:t>
      </w:r>
      <w:r w:rsidRPr="00590FD5">
        <w:rPr>
          <w:rFonts w:ascii="Times New Roman" w:hAnsi="Times New Roman" w:cs="Times New Roman"/>
          <w:sz w:val="24"/>
          <w:szCs w:val="24"/>
        </w:rPr>
        <w:t>старались</w:t>
      </w:r>
      <w:r>
        <w:rPr>
          <w:rFonts w:ascii="Times New Roman" w:hAnsi="Times New Roman" w:cs="Times New Roman"/>
          <w:sz w:val="24"/>
          <w:szCs w:val="24"/>
        </w:rPr>
        <w:t xml:space="preserve"> </w:t>
      </w:r>
      <w:r w:rsidRPr="00590FD5">
        <w:rPr>
          <w:rFonts w:ascii="Times New Roman" w:hAnsi="Times New Roman" w:cs="Times New Roman"/>
          <w:sz w:val="24"/>
          <w:szCs w:val="24"/>
        </w:rPr>
        <w:t>сделать</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программу</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доступной</w:t>
      </w:r>
      <w:r>
        <w:rPr>
          <w:rFonts w:ascii="Times New Roman" w:hAnsi="Times New Roman" w:cs="Times New Roman"/>
          <w:sz w:val="24"/>
          <w:szCs w:val="24"/>
        </w:rPr>
        <w:t xml:space="preserve"> </w:t>
      </w:r>
      <w:r w:rsidRPr="00590FD5">
        <w:rPr>
          <w:rFonts w:ascii="Times New Roman" w:hAnsi="Times New Roman" w:cs="Times New Roman"/>
          <w:sz w:val="24"/>
          <w:szCs w:val="24"/>
        </w:rPr>
        <w:t>новичкам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реализовать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наиболее</w:t>
      </w:r>
      <w:r>
        <w:rPr>
          <w:rFonts w:ascii="Times New Roman" w:hAnsi="Times New Roman" w:cs="Times New Roman"/>
          <w:sz w:val="24"/>
          <w:szCs w:val="24"/>
        </w:rPr>
        <w:t xml:space="preserve"> </w:t>
      </w:r>
      <w:r w:rsidRPr="00590FD5">
        <w:rPr>
          <w:rFonts w:ascii="Times New Roman" w:hAnsi="Times New Roman" w:cs="Times New Roman"/>
          <w:sz w:val="24"/>
          <w:szCs w:val="24"/>
        </w:rPr>
        <w:t>распространённые</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сценарии</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стороны,</w:t>
      </w:r>
      <w:r>
        <w:rPr>
          <w:rFonts w:ascii="Times New Roman" w:hAnsi="Times New Roman" w:cs="Times New Roman"/>
          <w:sz w:val="24"/>
          <w:szCs w:val="24"/>
        </w:rPr>
        <w:t xml:space="preserve"> </w:t>
      </w:r>
      <w:r w:rsidRPr="00590FD5">
        <w:rPr>
          <w:rFonts w:ascii="Times New Roman" w:hAnsi="Times New Roman" w:cs="Times New Roman"/>
          <w:sz w:val="24"/>
          <w:szCs w:val="24"/>
        </w:rPr>
        <w:t>мы</w:t>
      </w:r>
      <w:r>
        <w:rPr>
          <w:rFonts w:ascii="Times New Roman" w:hAnsi="Times New Roman" w:cs="Times New Roman"/>
          <w:sz w:val="24"/>
          <w:szCs w:val="24"/>
        </w:rPr>
        <w:t xml:space="preserve"> </w:t>
      </w:r>
      <w:r w:rsidRPr="00590FD5">
        <w:rPr>
          <w:rFonts w:ascii="Times New Roman" w:hAnsi="Times New Roman" w:cs="Times New Roman"/>
          <w:sz w:val="24"/>
          <w:szCs w:val="24"/>
        </w:rPr>
        <w:t>хотели</w:t>
      </w:r>
      <w:r>
        <w:rPr>
          <w:rFonts w:ascii="Times New Roman" w:hAnsi="Times New Roman" w:cs="Times New Roman"/>
          <w:sz w:val="24"/>
          <w:szCs w:val="24"/>
        </w:rPr>
        <w:t xml:space="preserve"> </w:t>
      </w:r>
      <w:r w:rsidRPr="00590FD5">
        <w:rPr>
          <w:rFonts w:ascii="Times New Roman" w:hAnsi="Times New Roman" w:cs="Times New Roman"/>
          <w:sz w:val="24"/>
          <w:szCs w:val="24"/>
        </w:rPr>
        <w:t>сделать</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программа</w:t>
      </w:r>
      <w:r>
        <w:rPr>
          <w:rFonts w:ascii="Times New Roman" w:hAnsi="Times New Roman" w:cs="Times New Roman"/>
          <w:sz w:val="24"/>
          <w:szCs w:val="24"/>
        </w:rPr>
        <w:t xml:space="preserve"> </w:t>
      </w:r>
      <w:r w:rsidRPr="00590FD5">
        <w:rPr>
          <w:rFonts w:ascii="Times New Roman" w:hAnsi="Times New Roman" w:cs="Times New Roman"/>
          <w:sz w:val="24"/>
          <w:szCs w:val="24"/>
        </w:rPr>
        <w:t>была</w:t>
      </w:r>
      <w:r>
        <w:rPr>
          <w:rFonts w:ascii="Times New Roman" w:hAnsi="Times New Roman" w:cs="Times New Roman"/>
          <w:sz w:val="24"/>
          <w:szCs w:val="24"/>
        </w:rPr>
        <w:t xml:space="preserve"> </w:t>
      </w:r>
      <w:r w:rsidRPr="00590FD5">
        <w:rPr>
          <w:rFonts w:ascii="Times New Roman" w:hAnsi="Times New Roman" w:cs="Times New Roman"/>
          <w:sz w:val="24"/>
          <w:szCs w:val="24"/>
        </w:rPr>
        <w:t>удобна</w:t>
      </w:r>
      <w:r>
        <w:rPr>
          <w:rFonts w:ascii="Times New Roman" w:hAnsi="Times New Roman" w:cs="Times New Roman"/>
          <w:sz w:val="24"/>
          <w:szCs w:val="24"/>
        </w:rPr>
        <w:t xml:space="preserve"> </w:t>
      </w:r>
      <w:r w:rsidRPr="00590FD5">
        <w:rPr>
          <w:rFonts w:ascii="Times New Roman" w:hAnsi="Times New Roman" w:cs="Times New Roman"/>
          <w:sz w:val="24"/>
          <w:szCs w:val="24"/>
        </w:rPr>
        <w:t>продвинутым</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пользователям</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помогала</w:t>
      </w:r>
      <w:r>
        <w:rPr>
          <w:rFonts w:ascii="Times New Roman" w:hAnsi="Times New Roman" w:cs="Times New Roman"/>
          <w:sz w:val="24"/>
          <w:szCs w:val="24"/>
        </w:rPr>
        <w:t xml:space="preserve"> </w:t>
      </w:r>
      <w:r w:rsidRPr="00590FD5">
        <w:rPr>
          <w:rFonts w:ascii="Times New Roman" w:hAnsi="Times New Roman" w:cs="Times New Roman"/>
          <w:sz w:val="24"/>
          <w:szCs w:val="24"/>
        </w:rPr>
        <w:t>им</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самые</w:t>
      </w:r>
      <w:r>
        <w:rPr>
          <w:rFonts w:ascii="Times New Roman" w:hAnsi="Times New Roman" w:cs="Times New Roman"/>
          <w:sz w:val="24"/>
          <w:szCs w:val="24"/>
        </w:rPr>
        <w:t xml:space="preserve"> </w:t>
      </w:r>
      <w:r w:rsidRPr="00590FD5">
        <w:rPr>
          <w:rFonts w:ascii="Times New Roman" w:hAnsi="Times New Roman" w:cs="Times New Roman"/>
          <w:sz w:val="24"/>
          <w:szCs w:val="24"/>
        </w:rPr>
        <w:t>разнообразные</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числе</w:t>
      </w:r>
      <w:r>
        <w:rPr>
          <w:rFonts w:ascii="Times New Roman" w:hAnsi="Times New Roman" w:cs="Times New Roman"/>
          <w:sz w:val="24"/>
          <w:szCs w:val="24"/>
        </w:rPr>
        <w:t xml:space="preserve"> </w:t>
      </w:r>
      <w:r w:rsidRPr="00590FD5">
        <w:rPr>
          <w:rFonts w:ascii="Times New Roman" w:hAnsi="Times New Roman" w:cs="Times New Roman"/>
          <w:sz w:val="24"/>
          <w:szCs w:val="24"/>
        </w:rPr>
        <w:t>объединить</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операции</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средствами</w:t>
      </w:r>
      <w:r>
        <w:rPr>
          <w:rFonts w:ascii="Times New Roman" w:hAnsi="Times New Roman" w:cs="Times New Roman"/>
          <w:sz w:val="24"/>
          <w:szCs w:val="24"/>
        </w:rPr>
        <w:t xml:space="preserve"> </w:t>
      </w:r>
      <w:r w:rsidRPr="00590FD5">
        <w:rPr>
          <w:rFonts w:ascii="Times New Roman" w:hAnsi="Times New Roman" w:cs="Times New Roman"/>
          <w:sz w:val="24"/>
          <w:szCs w:val="24"/>
        </w:rPr>
        <w:t>Transact</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другими</w:t>
      </w:r>
      <w:r>
        <w:rPr>
          <w:rFonts w:ascii="Times New Roman" w:hAnsi="Times New Roman" w:cs="Times New Roman"/>
          <w:sz w:val="24"/>
          <w:szCs w:val="24"/>
        </w:rPr>
        <w:t xml:space="preserve"> </w:t>
      </w:r>
      <w:r w:rsidRPr="00590FD5">
        <w:rPr>
          <w:rFonts w:ascii="Times New Roman" w:hAnsi="Times New Roman" w:cs="Times New Roman"/>
          <w:sz w:val="24"/>
          <w:szCs w:val="24"/>
        </w:rPr>
        <w:t>регламентными</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процедурами</w:t>
      </w:r>
      <w:r>
        <w:rPr>
          <w:rFonts w:ascii="Times New Roman" w:hAnsi="Times New Roman" w:cs="Times New Roman"/>
          <w:sz w:val="24"/>
          <w:szCs w:val="24"/>
        </w:rPr>
        <w:t xml:space="preserve"> </w:t>
      </w:r>
      <w:r w:rsidRPr="00590FD5">
        <w:rPr>
          <w:rFonts w:ascii="Times New Roman" w:hAnsi="Times New Roman" w:cs="Times New Roman"/>
          <w:sz w:val="24"/>
          <w:szCs w:val="24"/>
        </w:rPr>
        <w:t>ваших</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приложений.</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сделать</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сценарий,</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вначале</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загрузит</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«1С:</w:t>
      </w:r>
      <w:r>
        <w:rPr>
          <w:rFonts w:ascii="Times New Roman" w:hAnsi="Times New Roman" w:cs="Times New Roman"/>
          <w:sz w:val="24"/>
          <w:szCs w:val="24"/>
        </w:rPr>
        <w:t xml:space="preserve"> </w:t>
      </w:r>
      <w:r w:rsidRPr="00590FD5">
        <w:rPr>
          <w:rFonts w:ascii="Times New Roman" w:hAnsi="Times New Roman" w:cs="Times New Roman"/>
          <w:sz w:val="24"/>
          <w:szCs w:val="24"/>
        </w:rPr>
        <w:t>Предприятие»,</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потом</w:t>
      </w:r>
      <w:r>
        <w:rPr>
          <w:rFonts w:ascii="Times New Roman" w:hAnsi="Times New Roman" w:cs="Times New Roman"/>
          <w:sz w:val="24"/>
          <w:szCs w:val="24"/>
        </w:rPr>
        <w:t xml:space="preserve"> </w:t>
      </w:r>
      <w:r w:rsidRPr="00590FD5">
        <w:rPr>
          <w:rFonts w:ascii="Times New Roman" w:hAnsi="Times New Roman" w:cs="Times New Roman"/>
          <w:sz w:val="24"/>
          <w:szCs w:val="24"/>
        </w:rPr>
        <w:t>сделает</w:t>
      </w:r>
      <w:r>
        <w:rPr>
          <w:rFonts w:ascii="Times New Roman" w:hAnsi="Times New Roman" w:cs="Times New Roman"/>
          <w:sz w:val="24"/>
          <w:szCs w:val="24"/>
        </w:rPr>
        <w:t xml:space="preserve"> </w:t>
      </w:r>
      <w:r w:rsidRPr="00590FD5">
        <w:rPr>
          <w:rFonts w:ascii="Times New Roman" w:hAnsi="Times New Roman" w:cs="Times New Roman"/>
          <w:sz w:val="24"/>
          <w:szCs w:val="24"/>
        </w:rPr>
        <w:t>бэкап</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выполнит</w:t>
      </w:r>
      <w:r>
        <w:rPr>
          <w:rFonts w:ascii="Times New Roman" w:hAnsi="Times New Roman" w:cs="Times New Roman"/>
          <w:sz w:val="24"/>
          <w:szCs w:val="24"/>
        </w:rPr>
        <w:t xml:space="preserve"> </w:t>
      </w:r>
      <w:r w:rsidRPr="00590FD5">
        <w:rPr>
          <w:rFonts w:ascii="Times New Roman" w:hAnsi="Times New Roman" w:cs="Times New Roman"/>
          <w:sz w:val="24"/>
          <w:szCs w:val="24"/>
        </w:rPr>
        <w:t>остальное</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итоге</w:t>
      </w:r>
      <w:r>
        <w:rPr>
          <w:rFonts w:ascii="Times New Roman" w:hAnsi="Times New Roman" w:cs="Times New Roman"/>
          <w:sz w:val="24"/>
          <w:szCs w:val="24"/>
        </w:rPr>
        <w:t xml:space="preserve"> </w:t>
      </w:r>
      <w:r w:rsidRPr="00590FD5">
        <w:rPr>
          <w:rFonts w:ascii="Times New Roman" w:hAnsi="Times New Roman" w:cs="Times New Roman"/>
          <w:sz w:val="24"/>
          <w:szCs w:val="24"/>
        </w:rPr>
        <w:t>получился</w:t>
      </w:r>
      <w:r>
        <w:rPr>
          <w:rFonts w:ascii="Times New Roman" w:hAnsi="Times New Roman" w:cs="Times New Roman"/>
          <w:sz w:val="24"/>
          <w:szCs w:val="24"/>
        </w:rPr>
        <w:t xml:space="preserve"> </w:t>
      </w:r>
      <w:r w:rsidRPr="00590FD5">
        <w:rPr>
          <w:rFonts w:ascii="Times New Roman" w:hAnsi="Times New Roman" w:cs="Times New Roman"/>
          <w:sz w:val="24"/>
          <w:szCs w:val="24"/>
        </w:rPr>
        <w:t>планировщик,</w:t>
      </w:r>
      <w:r>
        <w:rPr>
          <w:rFonts w:ascii="Times New Roman" w:hAnsi="Times New Roman" w:cs="Times New Roman"/>
          <w:sz w:val="24"/>
          <w:szCs w:val="24"/>
        </w:rPr>
        <w:t xml:space="preserve"> </w:t>
      </w:r>
      <w:r w:rsidRPr="00590FD5">
        <w:rPr>
          <w:rFonts w:ascii="Times New Roman" w:hAnsi="Times New Roman" w:cs="Times New Roman"/>
          <w:sz w:val="24"/>
          <w:szCs w:val="24"/>
        </w:rPr>
        <w:t>предоставляющий</w:t>
      </w:r>
      <w:r>
        <w:rPr>
          <w:rFonts w:ascii="Times New Roman" w:hAnsi="Times New Roman" w:cs="Times New Roman"/>
          <w:sz w:val="24"/>
          <w:szCs w:val="24"/>
        </w:rPr>
        <w:t xml:space="preserve"> </w:t>
      </w:r>
      <w:r w:rsidRPr="00590FD5">
        <w:rPr>
          <w:rFonts w:ascii="Times New Roman" w:hAnsi="Times New Roman" w:cs="Times New Roman"/>
          <w:sz w:val="24"/>
          <w:szCs w:val="24"/>
        </w:rPr>
        <w:t>свой</w:t>
      </w:r>
      <w:r>
        <w:rPr>
          <w:rFonts w:ascii="Times New Roman" w:hAnsi="Times New Roman" w:cs="Times New Roman"/>
          <w:sz w:val="24"/>
          <w:szCs w:val="24"/>
        </w:rPr>
        <w:t xml:space="preserve"> </w:t>
      </w:r>
      <w:r w:rsidRPr="00590FD5">
        <w:rPr>
          <w:rFonts w:ascii="Times New Roman" w:hAnsi="Times New Roman" w:cs="Times New Roman"/>
          <w:sz w:val="24"/>
          <w:szCs w:val="24"/>
        </w:rPr>
        <w:t>фреймворк</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исполнения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T-SQL</w:t>
      </w:r>
      <w:r>
        <w:rPr>
          <w:rFonts w:ascii="Times New Roman" w:hAnsi="Times New Roman" w:cs="Times New Roman"/>
          <w:sz w:val="24"/>
          <w:szCs w:val="24"/>
        </w:rPr>
        <w:t xml:space="preserve"> </w:t>
      </w:r>
      <w:r w:rsidRPr="00590FD5">
        <w:rPr>
          <w:rFonts w:ascii="Times New Roman" w:hAnsi="Times New Roman" w:cs="Times New Roman"/>
          <w:sz w:val="24"/>
          <w:szCs w:val="24"/>
        </w:rPr>
        <w:t>скриптов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пакетных</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возможностью</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r>
        <w:rPr>
          <w:rFonts w:ascii="Times New Roman" w:hAnsi="Times New Roman" w:cs="Times New Roman"/>
          <w:sz w:val="24"/>
          <w:szCs w:val="24"/>
        </w:rPr>
        <w:t xml:space="preserve"> </w:t>
      </w:r>
      <w:r w:rsidRPr="00590FD5">
        <w:rPr>
          <w:rFonts w:ascii="Times New Roman" w:hAnsi="Times New Roman" w:cs="Times New Roman"/>
          <w:sz w:val="24"/>
          <w:szCs w:val="24"/>
        </w:rPr>
        <w:t>результатов</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исполнения).</w:t>
      </w:r>
    </w:p>
    <w:p w:rsidR="00AC223A" w:rsidRPr="00590FD5" w:rsidRDefault="00AC223A" w:rsidP="00AC223A">
      <w:pPr>
        <w:spacing w:after="0" w:line="240" w:lineRule="auto"/>
        <w:ind w:firstLine="426"/>
        <w:jc w:val="both"/>
        <w:rPr>
          <w:rFonts w:ascii="Times New Roman" w:hAnsi="Times New Roman" w:cs="Times New Roman"/>
          <w:b/>
          <w:sz w:val="24"/>
          <w:szCs w:val="24"/>
        </w:rPr>
      </w:pPr>
      <w:r w:rsidRPr="00590FD5">
        <w:rPr>
          <w:rFonts w:ascii="Times New Roman" w:hAnsi="Times New Roman" w:cs="Times New Roman"/>
          <w:b/>
          <w:sz w:val="24"/>
          <w:szCs w:val="24"/>
        </w:rPr>
        <w:t>Архитектура</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Программа</w:t>
      </w:r>
      <w:r>
        <w:rPr>
          <w:rFonts w:ascii="Times New Roman" w:hAnsi="Times New Roman" w:cs="Times New Roman"/>
          <w:sz w:val="24"/>
          <w:szCs w:val="24"/>
        </w:rPr>
        <w:t xml:space="preserve"> </w:t>
      </w:r>
      <w:r w:rsidRPr="00590FD5">
        <w:rPr>
          <w:rFonts w:ascii="Times New Roman" w:hAnsi="Times New Roman" w:cs="Times New Roman"/>
          <w:sz w:val="24"/>
          <w:szCs w:val="24"/>
        </w:rPr>
        <w:t>имеет</w:t>
      </w:r>
      <w:r>
        <w:rPr>
          <w:rFonts w:ascii="Times New Roman" w:hAnsi="Times New Roman" w:cs="Times New Roman"/>
          <w:sz w:val="24"/>
          <w:szCs w:val="24"/>
        </w:rPr>
        <w:t xml:space="preserve"> </w:t>
      </w:r>
      <w:r w:rsidRPr="00590FD5">
        <w:rPr>
          <w:rFonts w:ascii="Times New Roman" w:hAnsi="Times New Roman" w:cs="Times New Roman"/>
          <w:sz w:val="24"/>
          <w:szCs w:val="24"/>
        </w:rPr>
        <w:t>три</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GUI</w:t>
      </w:r>
      <w:r>
        <w:rPr>
          <w:rFonts w:ascii="Times New Roman" w:hAnsi="Times New Roman" w:cs="Times New Roman"/>
          <w:sz w:val="24"/>
          <w:szCs w:val="24"/>
        </w:rPr>
        <w:t xml:space="preserve"> </w:t>
      </w:r>
      <w:r w:rsidRPr="00590FD5">
        <w:rPr>
          <w:rFonts w:ascii="Times New Roman" w:hAnsi="Times New Roman" w:cs="Times New Roman"/>
          <w:sz w:val="24"/>
          <w:szCs w:val="24"/>
        </w:rPr>
        <w:t>клиента,</w:t>
      </w:r>
      <w:r>
        <w:rPr>
          <w:rFonts w:ascii="Times New Roman" w:hAnsi="Times New Roman" w:cs="Times New Roman"/>
          <w:sz w:val="24"/>
          <w:szCs w:val="24"/>
        </w:rPr>
        <w:t xml:space="preserve"> </w:t>
      </w:r>
      <w:r w:rsidRPr="00590FD5">
        <w:rPr>
          <w:rFonts w:ascii="Times New Roman" w:hAnsi="Times New Roman" w:cs="Times New Roman"/>
          <w:sz w:val="24"/>
          <w:szCs w:val="24"/>
        </w:rPr>
        <w:t>службу</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Service</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файловую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r>
        <w:rPr>
          <w:rFonts w:ascii="Times New Roman" w:hAnsi="Times New Roman" w:cs="Times New Roman"/>
          <w:sz w:val="24"/>
          <w:szCs w:val="24"/>
        </w:rPr>
        <w:t xml:space="preserve"> </w:t>
      </w:r>
      <w:r w:rsidRPr="00590FD5">
        <w:rPr>
          <w:rFonts w:ascii="Times New Roman" w:hAnsi="Times New Roman" w:cs="Times New Roman"/>
          <w:sz w:val="24"/>
          <w:szCs w:val="24"/>
        </w:rPr>
        <w:t>своих</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установке</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устанавливаются</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три</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программы.</w:t>
      </w:r>
      <w:r>
        <w:rPr>
          <w:rFonts w:ascii="Times New Roman" w:hAnsi="Times New Roman" w:cs="Times New Roman"/>
          <w:sz w:val="24"/>
          <w:szCs w:val="24"/>
        </w:rPr>
        <w:t xml:space="preserve"> </w:t>
      </w:r>
      <w:r w:rsidRPr="00590FD5">
        <w:rPr>
          <w:rFonts w:ascii="Times New Roman" w:hAnsi="Times New Roman" w:cs="Times New Roman"/>
          <w:sz w:val="24"/>
          <w:szCs w:val="24"/>
        </w:rPr>
        <w:t>Планы</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создаются,</w:t>
      </w:r>
      <w:r>
        <w:rPr>
          <w:rFonts w:ascii="Times New Roman" w:hAnsi="Times New Roman" w:cs="Times New Roman"/>
          <w:sz w:val="24"/>
          <w:szCs w:val="24"/>
        </w:rPr>
        <w:t xml:space="preserve"> </w:t>
      </w:r>
      <w:r w:rsidRPr="00590FD5">
        <w:rPr>
          <w:rFonts w:ascii="Times New Roman" w:hAnsi="Times New Roman" w:cs="Times New Roman"/>
          <w:sz w:val="24"/>
          <w:szCs w:val="24"/>
        </w:rPr>
        <w:t>поэтому</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требуется</w:t>
      </w:r>
      <w:r>
        <w:rPr>
          <w:rFonts w:ascii="Times New Roman" w:hAnsi="Times New Roman" w:cs="Times New Roman"/>
          <w:sz w:val="24"/>
          <w:szCs w:val="24"/>
        </w:rPr>
        <w:t xml:space="preserve"> </w:t>
      </w:r>
      <w:r w:rsidRPr="00590FD5">
        <w:rPr>
          <w:rFonts w:ascii="Times New Roman" w:hAnsi="Times New Roman" w:cs="Times New Roman"/>
          <w:sz w:val="24"/>
          <w:szCs w:val="24"/>
        </w:rPr>
        <w:t>наличия</w:t>
      </w:r>
      <w:r>
        <w:rPr>
          <w:rFonts w:ascii="Times New Roman" w:hAnsi="Times New Roman" w:cs="Times New Roman"/>
          <w:sz w:val="24"/>
          <w:szCs w:val="24"/>
        </w:rPr>
        <w:t xml:space="preserve"> </w:t>
      </w:r>
      <w:r w:rsidRPr="00590FD5">
        <w:rPr>
          <w:rFonts w:ascii="Times New Roman" w:hAnsi="Times New Roman" w:cs="Times New Roman"/>
          <w:sz w:val="24"/>
          <w:szCs w:val="24"/>
        </w:rPr>
        <w:t>службы</w:t>
      </w:r>
      <w:r>
        <w:rPr>
          <w:rFonts w:ascii="Times New Roman" w:hAnsi="Times New Roman" w:cs="Times New Roman"/>
          <w:sz w:val="24"/>
          <w:szCs w:val="24"/>
        </w:rPr>
        <w:t xml:space="preserve"> </w:t>
      </w:r>
      <w:r w:rsidRPr="00590FD5">
        <w:rPr>
          <w:rFonts w:ascii="Times New Roman" w:hAnsi="Times New Roman" w:cs="Times New Roman"/>
          <w:sz w:val="24"/>
          <w:szCs w:val="24"/>
        </w:rPr>
        <w:t>агента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Политика</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было</w:t>
      </w:r>
      <w:r>
        <w:rPr>
          <w:rFonts w:ascii="Times New Roman" w:hAnsi="Times New Roman" w:cs="Times New Roman"/>
          <w:sz w:val="24"/>
          <w:szCs w:val="24"/>
        </w:rPr>
        <w:t xml:space="preserve"> </w:t>
      </w:r>
      <w:r w:rsidRPr="00590FD5">
        <w:rPr>
          <w:rFonts w:ascii="Times New Roman" w:hAnsi="Times New Roman" w:cs="Times New Roman"/>
          <w:sz w:val="24"/>
          <w:szCs w:val="24"/>
        </w:rPr>
        <w:t>сказано</w:t>
      </w:r>
      <w:r>
        <w:rPr>
          <w:rFonts w:ascii="Times New Roman" w:hAnsi="Times New Roman" w:cs="Times New Roman"/>
          <w:sz w:val="24"/>
          <w:szCs w:val="24"/>
        </w:rPr>
        <w:t xml:space="preserve"> </w:t>
      </w:r>
      <w:r w:rsidRPr="00590FD5">
        <w:rPr>
          <w:rFonts w:ascii="Times New Roman" w:hAnsi="Times New Roman" w:cs="Times New Roman"/>
          <w:sz w:val="24"/>
          <w:szCs w:val="24"/>
        </w:rPr>
        <w:t>выше,</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создаёт</w:t>
      </w:r>
      <w:r>
        <w:rPr>
          <w:rFonts w:ascii="Times New Roman" w:hAnsi="Times New Roman" w:cs="Times New Roman"/>
          <w:sz w:val="24"/>
          <w:szCs w:val="24"/>
        </w:rPr>
        <w:t xml:space="preserve"> </w:t>
      </w:r>
      <w:r w:rsidRPr="00590FD5">
        <w:rPr>
          <w:rFonts w:ascii="Times New Roman" w:hAnsi="Times New Roman" w:cs="Times New Roman"/>
          <w:sz w:val="24"/>
          <w:szCs w:val="24"/>
        </w:rPr>
        <w:t>планов</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Вместо</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создаётся</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Политика</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сохраняется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локальном</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хранилище</w:t>
      </w:r>
      <w:r>
        <w:rPr>
          <w:rFonts w:ascii="Times New Roman" w:hAnsi="Times New Roman" w:cs="Times New Roman"/>
          <w:sz w:val="24"/>
          <w:szCs w:val="24"/>
        </w:rPr>
        <w:t xml:space="preserve"> </w:t>
      </w:r>
      <w:r w:rsidRPr="00590FD5">
        <w:rPr>
          <w:rFonts w:ascii="Times New Roman" w:hAnsi="Times New Roman" w:cs="Times New Roman"/>
          <w:sz w:val="24"/>
          <w:szCs w:val="24"/>
        </w:rPr>
        <w:t>(файловой</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сути,</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группировка</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со</w:t>
      </w:r>
      <w:r>
        <w:rPr>
          <w:rFonts w:ascii="Times New Roman" w:hAnsi="Times New Roman" w:cs="Times New Roman"/>
          <w:sz w:val="24"/>
          <w:szCs w:val="24"/>
        </w:rPr>
        <w:t xml:space="preserve"> </w:t>
      </w:r>
      <w:r w:rsidRPr="00590FD5">
        <w:rPr>
          <w:rFonts w:ascii="Times New Roman" w:hAnsi="Times New Roman" w:cs="Times New Roman"/>
          <w:sz w:val="24"/>
          <w:szCs w:val="24"/>
        </w:rPr>
        <w:t>схожими</w:t>
      </w:r>
      <w:r>
        <w:rPr>
          <w:rFonts w:ascii="Times New Roman" w:hAnsi="Times New Roman" w:cs="Times New Roman"/>
          <w:sz w:val="24"/>
          <w:szCs w:val="24"/>
        </w:rPr>
        <w:t xml:space="preserve"> </w:t>
      </w:r>
      <w:r w:rsidRPr="00590FD5">
        <w:rPr>
          <w:rFonts w:ascii="Times New Roman" w:hAnsi="Times New Roman" w:cs="Times New Roman"/>
          <w:sz w:val="24"/>
          <w:szCs w:val="24"/>
        </w:rPr>
        <w:t>свойствами,</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обслуживаются</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одним</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правилам.</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Политика</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содержит</w:t>
      </w:r>
      <w:r>
        <w:rPr>
          <w:rFonts w:ascii="Times New Roman" w:hAnsi="Times New Roman" w:cs="Times New Roman"/>
          <w:sz w:val="24"/>
          <w:szCs w:val="24"/>
        </w:rPr>
        <w:t xml:space="preserve"> </w:t>
      </w:r>
      <w:r w:rsidRPr="00590FD5">
        <w:rPr>
          <w:rFonts w:ascii="Times New Roman" w:hAnsi="Times New Roman" w:cs="Times New Roman"/>
          <w:sz w:val="24"/>
          <w:szCs w:val="24"/>
        </w:rPr>
        <w:t>список</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настройки</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политику</w:t>
      </w:r>
      <w:r>
        <w:rPr>
          <w:rFonts w:ascii="Times New Roman" w:hAnsi="Times New Roman" w:cs="Times New Roman"/>
          <w:sz w:val="24"/>
          <w:szCs w:val="24"/>
        </w:rPr>
        <w:t xml:space="preserve"> </w:t>
      </w:r>
      <w:r w:rsidRPr="00590FD5">
        <w:rPr>
          <w:rFonts w:ascii="Times New Roman" w:hAnsi="Times New Roman" w:cs="Times New Roman"/>
          <w:sz w:val="24"/>
          <w:szCs w:val="24"/>
        </w:rPr>
        <w:t>входит</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сценариев</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Сценарий</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содержит</w:t>
      </w:r>
      <w:r>
        <w:rPr>
          <w:rFonts w:ascii="Times New Roman" w:hAnsi="Times New Roman" w:cs="Times New Roman"/>
          <w:sz w:val="24"/>
          <w:szCs w:val="24"/>
        </w:rPr>
        <w:t xml:space="preserve"> </w:t>
      </w:r>
      <w:r w:rsidRPr="00590FD5">
        <w:rPr>
          <w:rFonts w:ascii="Times New Roman" w:hAnsi="Times New Roman" w:cs="Times New Roman"/>
          <w:sz w:val="24"/>
          <w:szCs w:val="24"/>
        </w:rPr>
        <w:t>набор</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исполняемых</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последовательно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каждой</w:t>
      </w:r>
      <w:r>
        <w:rPr>
          <w:rFonts w:ascii="Times New Roman" w:hAnsi="Times New Roman" w:cs="Times New Roman"/>
          <w:sz w:val="24"/>
          <w:szCs w:val="24"/>
        </w:rPr>
        <w:t xml:space="preserve"> </w:t>
      </w:r>
      <w:r w:rsidRPr="00590FD5">
        <w:rPr>
          <w:rFonts w:ascii="Times New Roman" w:hAnsi="Times New Roman" w:cs="Times New Roman"/>
          <w:sz w:val="24"/>
          <w:szCs w:val="24"/>
        </w:rPr>
        <w:t>(включенной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политику)</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проводить</w:t>
      </w:r>
      <w:r>
        <w:rPr>
          <w:rFonts w:ascii="Times New Roman" w:hAnsi="Times New Roman" w:cs="Times New Roman"/>
          <w:sz w:val="24"/>
          <w:szCs w:val="24"/>
        </w:rPr>
        <w:t xml:space="preserve"> </w:t>
      </w:r>
      <w:r w:rsidRPr="00590FD5">
        <w:rPr>
          <w:rFonts w:ascii="Times New Roman" w:hAnsi="Times New Roman" w:cs="Times New Roman"/>
          <w:sz w:val="24"/>
          <w:szCs w:val="24"/>
        </w:rPr>
        <w:t>аналогию</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планами</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сценарий</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сравнить</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вложенными</w:t>
      </w:r>
      <w:r>
        <w:rPr>
          <w:rFonts w:ascii="Times New Roman" w:hAnsi="Times New Roman" w:cs="Times New Roman"/>
          <w:sz w:val="24"/>
          <w:szCs w:val="24"/>
        </w:rPr>
        <w:t xml:space="preserve"> </w:t>
      </w:r>
      <w:r w:rsidRPr="00590FD5">
        <w:rPr>
          <w:rFonts w:ascii="Times New Roman" w:hAnsi="Times New Roman" w:cs="Times New Roman"/>
          <w:sz w:val="24"/>
          <w:szCs w:val="24"/>
        </w:rPr>
        <w:t>Планами</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(Maintenance</w:t>
      </w:r>
      <w:r>
        <w:rPr>
          <w:rFonts w:ascii="Times New Roman" w:hAnsi="Times New Roman" w:cs="Times New Roman"/>
          <w:sz w:val="24"/>
          <w:szCs w:val="24"/>
        </w:rPr>
        <w:t xml:space="preserve"> </w:t>
      </w:r>
      <w:r w:rsidRPr="00590FD5">
        <w:rPr>
          <w:rFonts w:ascii="Times New Roman" w:hAnsi="Times New Roman" w:cs="Times New Roman"/>
          <w:sz w:val="24"/>
          <w:szCs w:val="24"/>
        </w:rPr>
        <w:t>Plan).</w:t>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3CB78A65" wp14:editId="68451457">
            <wp:extent cx="4524375" cy="3362675"/>
            <wp:effectExtent l="0" t="0" r="0" b="9525"/>
            <wp:docPr id="15" name="Рисунок 15" descr="https://habrastorage.org/files/fa4/b2d/5b1/fa4b2d5b12a449e89a04d09f190f60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habrastorage.org/files/fa4/b2d/5b1/fa4b2d5b12a449e89a04d09f190f60e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1593" cy="3375472"/>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Задача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иметь</w:t>
      </w:r>
      <w:r>
        <w:rPr>
          <w:rFonts w:ascii="Times New Roman" w:hAnsi="Times New Roman" w:cs="Times New Roman"/>
          <w:sz w:val="24"/>
          <w:szCs w:val="24"/>
        </w:rPr>
        <w:t xml:space="preserve"> </w:t>
      </w:r>
      <w:r w:rsidRPr="00590FD5">
        <w:rPr>
          <w:rFonts w:ascii="Times New Roman" w:hAnsi="Times New Roman" w:cs="Times New Roman"/>
          <w:sz w:val="24"/>
          <w:szCs w:val="24"/>
        </w:rPr>
        <w:t>один</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пяти</w:t>
      </w:r>
      <w:r>
        <w:rPr>
          <w:rFonts w:ascii="Times New Roman" w:hAnsi="Times New Roman" w:cs="Times New Roman"/>
          <w:sz w:val="24"/>
          <w:szCs w:val="24"/>
        </w:rPr>
        <w:t xml:space="preserve"> </w:t>
      </w:r>
      <w:r w:rsidRPr="00590FD5">
        <w:rPr>
          <w:rFonts w:ascii="Times New Roman" w:hAnsi="Times New Roman" w:cs="Times New Roman"/>
          <w:sz w:val="24"/>
          <w:szCs w:val="24"/>
        </w:rPr>
        <w:t>типов:</w:t>
      </w:r>
    </w:p>
    <w:p w:rsidR="00AC223A" w:rsidRPr="00590FD5" w:rsidRDefault="00AC223A" w:rsidP="00AC223A">
      <w:pPr>
        <w:pStyle w:val="a0"/>
        <w:numPr>
          <w:ilvl w:val="0"/>
          <w:numId w:val="18"/>
        </w:numPr>
        <w:tabs>
          <w:tab w:val="left" w:pos="0"/>
        </w:tabs>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Скрипт</w:t>
      </w:r>
      <w:r>
        <w:rPr>
          <w:rFonts w:ascii="Times New Roman" w:hAnsi="Times New Roman" w:cs="Times New Roman"/>
          <w:sz w:val="24"/>
          <w:szCs w:val="24"/>
        </w:rPr>
        <w:t xml:space="preserve"> </w:t>
      </w:r>
      <w:r w:rsidRPr="00590FD5">
        <w:rPr>
          <w:rFonts w:ascii="Times New Roman" w:hAnsi="Times New Roman" w:cs="Times New Roman"/>
          <w:sz w:val="24"/>
          <w:szCs w:val="24"/>
        </w:rPr>
        <w:t>T-SQL</w:t>
      </w:r>
    </w:p>
    <w:p w:rsidR="00AC223A" w:rsidRPr="00590FD5" w:rsidRDefault="00AC223A" w:rsidP="00AC223A">
      <w:pPr>
        <w:pStyle w:val="a0"/>
        <w:numPr>
          <w:ilvl w:val="0"/>
          <w:numId w:val="18"/>
        </w:numPr>
        <w:tabs>
          <w:tab w:val="left" w:pos="0"/>
        </w:tabs>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архивной</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(скрипт</w:t>
      </w:r>
      <w:r>
        <w:rPr>
          <w:rFonts w:ascii="Times New Roman" w:hAnsi="Times New Roman" w:cs="Times New Roman"/>
          <w:sz w:val="24"/>
          <w:szCs w:val="24"/>
        </w:rPr>
        <w:t xml:space="preserve"> </w:t>
      </w:r>
      <w:r w:rsidRPr="00590FD5">
        <w:rPr>
          <w:rFonts w:ascii="Times New Roman" w:hAnsi="Times New Roman" w:cs="Times New Roman"/>
          <w:sz w:val="24"/>
          <w:szCs w:val="24"/>
        </w:rPr>
        <w:t>T-SQL)</w:t>
      </w:r>
    </w:p>
    <w:p w:rsidR="00AC223A" w:rsidRPr="00590FD5" w:rsidRDefault="00AC223A" w:rsidP="00AC223A">
      <w:pPr>
        <w:pStyle w:val="a0"/>
        <w:numPr>
          <w:ilvl w:val="0"/>
          <w:numId w:val="18"/>
        </w:numPr>
        <w:tabs>
          <w:tab w:val="left" w:pos="0"/>
        </w:tabs>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архивной</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(динамический</w:t>
      </w:r>
      <w:r>
        <w:rPr>
          <w:rFonts w:ascii="Times New Roman" w:hAnsi="Times New Roman" w:cs="Times New Roman"/>
          <w:sz w:val="24"/>
          <w:szCs w:val="24"/>
        </w:rPr>
        <w:t xml:space="preserve"> </w:t>
      </w:r>
      <w:r w:rsidRPr="00590FD5">
        <w:rPr>
          <w:rFonts w:ascii="Times New Roman" w:hAnsi="Times New Roman" w:cs="Times New Roman"/>
          <w:sz w:val="24"/>
          <w:szCs w:val="24"/>
        </w:rPr>
        <w:t>скрипт</w:t>
      </w:r>
      <w:r>
        <w:rPr>
          <w:rFonts w:ascii="Times New Roman" w:hAnsi="Times New Roman" w:cs="Times New Roman"/>
          <w:sz w:val="24"/>
          <w:szCs w:val="24"/>
        </w:rPr>
        <w:t xml:space="preserve"> </w:t>
      </w:r>
      <w:r w:rsidRPr="00590FD5">
        <w:rPr>
          <w:rFonts w:ascii="Times New Roman" w:hAnsi="Times New Roman" w:cs="Times New Roman"/>
          <w:sz w:val="24"/>
          <w:szCs w:val="24"/>
        </w:rPr>
        <w:t>T-SQL)</w:t>
      </w:r>
    </w:p>
    <w:p w:rsidR="00AC223A" w:rsidRPr="00590FD5" w:rsidRDefault="00AC223A" w:rsidP="00AC223A">
      <w:pPr>
        <w:pStyle w:val="a0"/>
        <w:numPr>
          <w:ilvl w:val="0"/>
          <w:numId w:val="18"/>
        </w:numPr>
        <w:tabs>
          <w:tab w:val="left" w:pos="0"/>
        </w:tabs>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Произвольный</w:t>
      </w:r>
      <w:r>
        <w:rPr>
          <w:rFonts w:ascii="Times New Roman" w:hAnsi="Times New Roman" w:cs="Times New Roman"/>
          <w:sz w:val="24"/>
          <w:szCs w:val="24"/>
        </w:rPr>
        <w:t xml:space="preserve"> </w:t>
      </w:r>
      <w:r w:rsidRPr="00590FD5">
        <w:rPr>
          <w:rFonts w:ascii="Times New Roman" w:hAnsi="Times New Roman" w:cs="Times New Roman"/>
          <w:sz w:val="24"/>
          <w:szCs w:val="24"/>
        </w:rPr>
        <w:t>скрипт</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T-SQL)</w:t>
      </w:r>
    </w:p>
    <w:p w:rsidR="00AC223A" w:rsidRPr="00590FD5" w:rsidRDefault="00AC223A" w:rsidP="00AC223A">
      <w:pPr>
        <w:pStyle w:val="a0"/>
        <w:numPr>
          <w:ilvl w:val="0"/>
          <w:numId w:val="18"/>
        </w:numPr>
        <w:tabs>
          <w:tab w:val="left" w:pos="0"/>
        </w:tabs>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архивных</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одноименной</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системной</w:t>
      </w:r>
      <w:r>
        <w:rPr>
          <w:rFonts w:ascii="Times New Roman" w:hAnsi="Times New Roman" w:cs="Times New Roman"/>
          <w:sz w:val="24"/>
          <w:szCs w:val="24"/>
        </w:rPr>
        <w:t xml:space="preserve"> </w:t>
      </w:r>
      <w:r w:rsidRPr="00590FD5">
        <w:rPr>
          <w:rFonts w:ascii="Times New Roman" w:hAnsi="Times New Roman" w:cs="Times New Roman"/>
          <w:sz w:val="24"/>
          <w:szCs w:val="24"/>
        </w:rPr>
        <w:t>задаче)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программе</w:t>
      </w:r>
      <w:r>
        <w:rPr>
          <w:rFonts w:ascii="Times New Roman" w:hAnsi="Times New Roman" w:cs="Times New Roman"/>
          <w:sz w:val="24"/>
          <w:szCs w:val="24"/>
        </w:rPr>
        <w:t xml:space="preserve"> </w:t>
      </w:r>
      <w:r w:rsidRPr="00590FD5">
        <w:rPr>
          <w:rFonts w:ascii="Times New Roman" w:hAnsi="Times New Roman" w:cs="Times New Roman"/>
          <w:sz w:val="24"/>
          <w:szCs w:val="24"/>
        </w:rPr>
        <w:t>имеется</w:t>
      </w:r>
      <w:r>
        <w:rPr>
          <w:rFonts w:ascii="Times New Roman" w:hAnsi="Times New Roman" w:cs="Times New Roman"/>
          <w:sz w:val="24"/>
          <w:szCs w:val="24"/>
        </w:rPr>
        <w:t xml:space="preserve"> </w:t>
      </w:r>
      <w:r w:rsidRPr="00590FD5">
        <w:rPr>
          <w:rFonts w:ascii="Times New Roman" w:hAnsi="Times New Roman" w:cs="Times New Roman"/>
          <w:sz w:val="24"/>
          <w:szCs w:val="24"/>
        </w:rPr>
        <w:t>два</w:t>
      </w:r>
      <w:r>
        <w:rPr>
          <w:rFonts w:ascii="Times New Roman" w:hAnsi="Times New Roman" w:cs="Times New Roman"/>
          <w:sz w:val="24"/>
          <w:szCs w:val="24"/>
        </w:rPr>
        <w:t xml:space="preserve"> </w:t>
      </w:r>
      <w:r w:rsidRPr="00590FD5">
        <w:rPr>
          <w:rFonts w:ascii="Times New Roman" w:hAnsi="Times New Roman" w:cs="Times New Roman"/>
          <w:sz w:val="24"/>
          <w:szCs w:val="24"/>
        </w:rPr>
        <w:t>набора</w:t>
      </w:r>
      <w:r>
        <w:rPr>
          <w:rFonts w:ascii="Times New Roman" w:hAnsi="Times New Roman" w:cs="Times New Roman"/>
          <w:sz w:val="24"/>
          <w:szCs w:val="24"/>
        </w:rPr>
        <w:t xml:space="preserve"> </w:t>
      </w:r>
      <w:r w:rsidRPr="00590FD5">
        <w:rPr>
          <w:rFonts w:ascii="Times New Roman" w:hAnsi="Times New Roman" w:cs="Times New Roman"/>
          <w:sz w:val="24"/>
          <w:szCs w:val="24"/>
        </w:rPr>
        <w:t>встроенных</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Первый</w:t>
      </w:r>
      <w:r>
        <w:rPr>
          <w:rFonts w:ascii="Times New Roman" w:hAnsi="Times New Roman" w:cs="Times New Roman"/>
          <w:sz w:val="24"/>
          <w:szCs w:val="24"/>
        </w:rPr>
        <w:t xml:space="preserve"> </w:t>
      </w:r>
      <w:r w:rsidRPr="00590FD5">
        <w:rPr>
          <w:rFonts w:ascii="Times New Roman" w:hAnsi="Times New Roman" w:cs="Times New Roman"/>
          <w:sz w:val="24"/>
          <w:szCs w:val="24"/>
        </w:rPr>
        <w:t>набор</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базируется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T-SQL</w:t>
      </w:r>
      <w:r>
        <w:rPr>
          <w:rFonts w:ascii="Times New Roman" w:hAnsi="Times New Roman" w:cs="Times New Roman"/>
          <w:sz w:val="24"/>
          <w:szCs w:val="24"/>
        </w:rPr>
        <w:t xml:space="preserve"> </w:t>
      </w:r>
      <w:r w:rsidRPr="00590FD5">
        <w:rPr>
          <w:rFonts w:ascii="Times New Roman" w:hAnsi="Times New Roman" w:cs="Times New Roman"/>
          <w:sz w:val="24"/>
          <w:szCs w:val="24"/>
        </w:rPr>
        <w:t>скриптах,</w:t>
      </w:r>
      <w:r>
        <w:rPr>
          <w:rFonts w:ascii="Times New Roman" w:hAnsi="Times New Roman" w:cs="Times New Roman"/>
          <w:sz w:val="24"/>
          <w:szCs w:val="24"/>
        </w:rPr>
        <w:t xml:space="preserve"> </w:t>
      </w:r>
      <w:r w:rsidRPr="00590FD5">
        <w:rPr>
          <w:rFonts w:ascii="Times New Roman" w:hAnsi="Times New Roman" w:cs="Times New Roman"/>
          <w:sz w:val="24"/>
          <w:szCs w:val="24"/>
        </w:rPr>
        <w:t>полученных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открытых</w:t>
      </w:r>
      <w:r>
        <w:rPr>
          <w:rFonts w:ascii="Times New Roman" w:hAnsi="Times New Roman" w:cs="Times New Roman"/>
          <w:sz w:val="24"/>
          <w:szCs w:val="24"/>
        </w:rPr>
        <w:t xml:space="preserve"> </w:t>
      </w:r>
      <w:r w:rsidRPr="00590FD5">
        <w:rPr>
          <w:rFonts w:ascii="Times New Roman" w:hAnsi="Times New Roman" w:cs="Times New Roman"/>
          <w:sz w:val="24"/>
          <w:szCs w:val="24"/>
        </w:rPr>
        <w:t>источников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разработчиками</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Второй</w:t>
      </w:r>
      <w:r>
        <w:rPr>
          <w:rFonts w:ascii="Times New Roman" w:hAnsi="Times New Roman" w:cs="Times New Roman"/>
          <w:sz w:val="24"/>
          <w:szCs w:val="24"/>
        </w:rPr>
        <w:t xml:space="preserve"> </w:t>
      </w:r>
      <w:r w:rsidRPr="00590FD5">
        <w:rPr>
          <w:rFonts w:ascii="Times New Roman" w:hAnsi="Times New Roman" w:cs="Times New Roman"/>
          <w:sz w:val="24"/>
          <w:szCs w:val="24"/>
        </w:rPr>
        <w:t>набор</w:t>
      </w:r>
      <w:r>
        <w:rPr>
          <w:rFonts w:ascii="Times New Roman" w:hAnsi="Times New Roman" w:cs="Times New Roman"/>
          <w:sz w:val="24"/>
          <w:szCs w:val="24"/>
        </w:rPr>
        <w:t xml:space="preserve"> </w:t>
      </w:r>
      <w:r w:rsidRPr="00590FD5">
        <w:rPr>
          <w:rFonts w:ascii="Times New Roman" w:hAnsi="Times New Roman" w:cs="Times New Roman"/>
          <w:sz w:val="24"/>
          <w:szCs w:val="24"/>
        </w:rPr>
        <w:t>базируется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скриптах</w:t>
      </w:r>
      <w:r>
        <w:rPr>
          <w:rFonts w:ascii="Times New Roman" w:hAnsi="Times New Roman" w:cs="Times New Roman"/>
          <w:sz w:val="24"/>
          <w:szCs w:val="24"/>
        </w:rPr>
        <w:t xml:space="preserve"> </w:t>
      </w:r>
      <w:r w:rsidRPr="00590FD5">
        <w:rPr>
          <w:rFonts w:ascii="Times New Roman" w:hAnsi="Times New Roman" w:cs="Times New Roman"/>
          <w:sz w:val="24"/>
          <w:szCs w:val="24"/>
        </w:rPr>
        <w:t>Ола</w:t>
      </w:r>
      <w:r>
        <w:rPr>
          <w:rFonts w:ascii="Times New Roman" w:hAnsi="Times New Roman" w:cs="Times New Roman"/>
          <w:sz w:val="24"/>
          <w:szCs w:val="24"/>
        </w:rPr>
        <w:t xml:space="preserve"> </w:t>
      </w:r>
      <w:r w:rsidRPr="00590FD5">
        <w:rPr>
          <w:rFonts w:ascii="Times New Roman" w:hAnsi="Times New Roman" w:cs="Times New Roman"/>
          <w:sz w:val="24"/>
          <w:szCs w:val="24"/>
        </w:rPr>
        <w:t>Халенгрэн</w:t>
      </w:r>
      <w:r>
        <w:rPr>
          <w:rFonts w:ascii="Times New Roman" w:hAnsi="Times New Roman" w:cs="Times New Roman"/>
          <w:sz w:val="24"/>
          <w:szCs w:val="24"/>
        </w:rPr>
        <w:t xml:space="preserve"> </w:t>
      </w:r>
      <w:r w:rsidRPr="00590FD5">
        <w:rPr>
          <w:rFonts w:ascii="Times New Roman" w:hAnsi="Times New Roman" w:cs="Times New Roman"/>
          <w:sz w:val="24"/>
          <w:szCs w:val="24"/>
        </w:rPr>
        <w:t>(администратор</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Швеции),</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разработал</w:t>
      </w:r>
      <w:r>
        <w:rPr>
          <w:rFonts w:ascii="Times New Roman" w:hAnsi="Times New Roman" w:cs="Times New Roman"/>
          <w:sz w:val="24"/>
          <w:szCs w:val="24"/>
        </w:rPr>
        <w:t xml:space="preserve"> </w:t>
      </w:r>
      <w:r w:rsidRPr="00590FD5">
        <w:rPr>
          <w:rFonts w:ascii="Times New Roman" w:hAnsi="Times New Roman" w:cs="Times New Roman"/>
          <w:sz w:val="24"/>
          <w:szCs w:val="24"/>
        </w:rPr>
        <w:t>три</w:t>
      </w:r>
      <w:r>
        <w:rPr>
          <w:rFonts w:ascii="Times New Roman" w:hAnsi="Times New Roman" w:cs="Times New Roman"/>
          <w:sz w:val="24"/>
          <w:szCs w:val="24"/>
        </w:rPr>
        <w:t xml:space="preserve"> </w:t>
      </w:r>
      <w:r w:rsidRPr="00590FD5">
        <w:rPr>
          <w:rFonts w:ascii="Times New Roman" w:hAnsi="Times New Roman" w:cs="Times New Roman"/>
          <w:sz w:val="24"/>
          <w:szCs w:val="24"/>
        </w:rPr>
        <w:t>популярные</w:t>
      </w:r>
      <w:r>
        <w:rPr>
          <w:rFonts w:ascii="Times New Roman" w:hAnsi="Times New Roman" w:cs="Times New Roman"/>
          <w:sz w:val="24"/>
          <w:szCs w:val="24"/>
        </w:rPr>
        <w:t xml:space="preserve"> </w:t>
      </w:r>
      <w:r w:rsidRPr="00590FD5">
        <w:rPr>
          <w:rFonts w:ascii="Times New Roman" w:hAnsi="Times New Roman" w:cs="Times New Roman"/>
          <w:sz w:val="24"/>
          <w:szCs w:val="24"/>
        </w:rPr>
        <w:t>хранимые</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Процедуры</w:t>
      </w:r>
      <w:r>
        <w:rPr>
          <w:rFonts w:ascii="Times New Roman" w:hAnsi="Times New Roman" w:cs="Times New Roman"/>
          <w:sz w:val="24"/>
          <w:szCs w:val="24"/>
        </w:rPr>
        <w:t xml:space="preserve"> </w:t>
      </w:r>
      <w:r w:rsidRPr="00590FD5">
        <w:rPr>
          <w:rFonts w:ascii="Times New Roman" w:hAnsi="Times New Roman" w:cs="Times New Roman"/>
          <w:sz w:val="24"/>
          <w:szCs w:val="24"/>
        </w:rPr>
        <w:t>Ола</w:t>
      </w:r>
      <w:r>
        <w:rPr>
          <w:rFonts w:ascii="Times New Roman" w:hAnsi="Times New Roman" w:cs="Times New Roman"/>
          <w:sz w:val="24"/>
          <w:szCs w:val="24"/>
        </w:rPr>
        <w:t xml:space="preserve"> </w:t>
      </w:r>
      <w:r w:rsidRPr="00590FD5">
        <w:rPr>
          <w:rFonts w:ascii="Times New Roman" w:hAnsi="Times New Roman" w:cs="Times New Roman"/>
          <w:sz w:val="24"/>
          <w:szCs w:val="24"/>
        </w:rPr>
        <w:t>устанавливаются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системную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master,</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создании</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политики</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шаблона.</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больших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маленьких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Шаблоны</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Политику</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создать</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шаблона</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вручную</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нуля.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Программа</w:t>
      </w:r>
      <w:r>
        <w:rPr>
          <w:rFonts w:ascii="Times New Roman" w:hAnsi="Times New Roman" w:cs="Times New Roman"/>
          <w:sz w:val="24"/>
          <w:szCs w:val="24"/>
        </w:rPr>
        <w:t xml:space="preserve"> </w:t>
      </w:r>
      <w:r w:rsidRPr="00590FD5">
        <w:rPr>
          <w:rFonts w:ascii="Times New Roman" w:hAnsi="Times New Roman" w:cs="Times New Roman"/>
          <w:sz w:val="24"/>
          <w:szCs w:val="24"/>
        </w:rPr>
        <w:t>включает</w:t>
      </w:r>
      <w:r>
        <w:rPr>
          <w:rFonts w:ascii="Times New Roman" w:hAnsi="Times New Roman" w:cs="Times New Roman"/>
          <w:sz w:val="24"/>
          <w:szCs w:val="24"/>
        </w:rPr>
        <w:t xml:space="preserve"> </w:t>
      </w:r>
      <w:r w:rsidRPr="00590FD5">
        <w:rPr>
          <w:rFonts w:ascii="Times New Roman" w:hAnsi="Times New Roman" w:cs="Times New Roman"/>
          <w:sz w:val="24"/>
          <w:szCs w:val="24"/>
        </w:rPr>
        <w:t>7</w:t>
      </w:r>
      <w:r>
        <w:rPr>
          <w:rFonts w:ascii="Times New Roman" w:hAnsi="Times New Roman" w:cs="Times New Roman"/>
          <w:sz w:val="24"/>
          <w:szCs w:val="24"/>
        </w:rPr>
        <w:t xml:space="preserve"> </w:t>
      </w:r>
      <w:r w:rsidRPr="00590FD5">
        <w:rPr>
          <w:rFonts w:ascii="Times New Roman" w:hAnsi="Times New Roman" w:cs="Times New Roman"/>
          <w:sz w:val="24"/>
          <w:szCs w:val="24"/>
        </w:rPr>
        <w:t>шаблонов,</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преимущественно</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различаются: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Моделью</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5</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полной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моделью</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(Full</w:t>
      </w:r>
      <w:r>
        <w:rPr>
          <w:rFonts w:ascii="Times New Roman" w:hAnsi="Times New Roman" w:cs="Times New Roman"/>
          <w:sz w:val="24"/>
          <w:szCs w:val="24"/>
        </w:rPr>
        <w:t xml:space="preserve"> </w:t>
      </w:r>
      <w:r w:rsidRPr="00590FD5">
        <w:rPr>
          <w:rFonts w:ascii="Times New Roman" w:hAnsi="Times New Roman" w:cs="Times New Roman"/>
          <w:sz w:val="24"/>
          <w:szCs w:val="24"/>
        </w:rPr>
        <w:t>recovery</w:t>
      </w:r>
      <w:r>
        <w:rPr>
          <w:rFonts w:ascii="Times New Roman" w:hAnsi="Times New Roman" w:cs="Times New Roman"/>
          <w:sz w:val="24"/>
          <w:szCs w:val="24"/>
        </w:rPr>
        <w:t xml:space="preserve"> </w:t>
      </w:r>
      <w:r w:rsidRPr="00590FD5">
        <w:rPr>
          <w:rFonts w:ascii="Times New Roman" w:hAnsi="Times New Roman" w:cs="Times New Roman"/>
          <w:sz w:val="24"/>
          <w:szCs w:val="24"/>
        </w:rPr>
        <w:t>model)</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2</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простой</w:t>
      </w:r>
      <w:r>
        <w:rPr>
          <w:rFonts w:ascii="Times New Roman" w:hAnsi="Times New Roman" w:cs="Times New Roman"/>
          <w:sz w:val="24"/>
          <w:szCs w:val="24"/>
        </w:rPr>
        <w:t xml:space="preserve"> </w:t>
      </w:r>
      <w:r w:rsidRPr="00590FD5">
        <w:rPr>
          <w:rFonts w:ascii="Times New Roman" w:hAnsi="Times New Roman" w:cs="Times New Roman"/>
          <w:sz w:val="24"/>
          <w:szCs w:val="24"/>
        </w:rPr>
        <w:t>(Simple</w:t>
      </w:r>
      <w:r>
        <w:rPr>
          <w:rFonts w:ascii="Times New Roman" w:hAnsi="Times New Roman" w:cs="Times New Roman"/>
          <w:sz w:val="24"/>
          <w:szCs w:val="24"/>
        </w:rPr>
        <w:t xml:space="preserve"> </w:t>
      </w:r>
      <w:r w:rsidRPr="00590FD5">
        <w:rPr>
          <w:rFonts w:ascii="Times New Roman" w:hAnsi="Times New Roman" w:cs="Times New Roman"/>
          <w:sz w:val="24"/>
          <w:szCs w:val="24"/>
        </w:rPr>
        <w:t>recovery</w:t>
      </w:r>
      <w:r>
        <w:rPr>
          <w:rFonts w:ascii="Times New Roman" w:hAnsi="Times New Roman" w:cs="Times New Roman"/>
          <w:sz w:val="24"/>
          <w:szCs w:val="24"/>
        </w:rPr>
        <w:t xml:space="preserve"> </w:t>
      </w:r>
      <w:r w:rsidRPr="00590FD5">
        <w:rPr>
          <w:rFonts w:ascii="Times New Roman" w:hAnsi="Times New Roman" w:cs="Times New Roman"/>
          <w:sz w:val="24"/>
          <w:szCs w:val="24"/>
        </w:rPr>
        <w:t>model).</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Порядком</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небольших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дефрагментация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выполняется</w:t>
      </w:r>
      <w:r>
        <w:rPr>
          <w:rFonts w:ascii="Times New Roman" w:hAnsi="Times New Roman" w:cs="Times New Roman"/>
          <w:sz w:val="24"/>
          <w:szCs w:val="24"/>
        </w:rPr>
        <w:t xml:space="preserve"> </w:t>
      </w:r>
      <w:r w:rsidRPr="00590FD5">
        <w:rPr>
          <w:rFonts w:ascii="Times New Roman" w:hAnsi="Times New Roman" w:cs="Times New Roman"/>
          <w:sz w:val="24"/>
          <w:szCs w:val="24"/>
        </w:rPr>
        <w:t>каждую</w:t>
      </w:r>
      <w:r>
        <w:rPr>
          <w:rFonts w:ascii="Times New Roman" w:hAnsi="Times New Roman" w:cs="Times New Roman"/>
          <w:sz w:val="24"/>
          <w:szCs w:val="24"/>
        </w:rPr>
        <w:t xml:space="preserve"> </w:t>
      </w:r>
      <w:r w:rsidRPr="00590FD5">
        <w:rPr>
          <w:rFonts w:ascii="Times New Roman" w:hAnsi="Times New Roman" w:cs="Times New Roman"/>
          <w:sz w:val="24"/>
          <w:szCs w:val="24"/>
        </w:rPr>
        <w:t>ночь,</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обновление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изменившейся</w:t>
      </w:r>
      <w:r>
        <w:rPr>
          <w:rFonts w:ascii="Times New Roman" w:hAnsi="Times New Roman" w:cs="Times New Roman"/>
          <w:sz w:val="24"/>
          <w:szCs w:val="24"/>
        </w:rPr>
        <w:t xml:space="preserve"> </w:t>
      </w:r>
      <w:r w:rsidRPr="00590FD5">
        <w:rPr>
          <w:rFonts w:ascii="Times New Roman" w:hAnsi="Times New Roman" w:cs="Times New Roman"/>
          <w:sz w:val="24"/>
          <w:szCs w:val="24"/>
        </w:rPr>
        <w:t>статистики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течении</w:t>
      </w:r>
      <w:r>
        <w:rPr>
          <w:rFonts w:ascii="Times New Roman" w:hAnsi="Times New Roman" w:cs="Times New Roman"/>
          <w:sz w:val="24"/>
          <w:szCs w:val="24"/>
        </w:rPr>
        <w:t xml:space="preserve"> </w:t>
      </w:r>
      <w:r w:rsidRPr="00590FD5">
        <w:rPr>
          <w:rFonts w:ascii="Times New Roman" w:hAnsi="Times New Roman" w:cs="Times New Roman"/>
          <w:sz w:val="24"/>
          <w:szCs w:val="24"/>
        </w:rPr>
        <w:t>дня;</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больших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дефрагментация</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индексов</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выполняется</w:t>
      </w:r>
      <w:r>
        <w:rPr>
          <w:rFonts w:ascii="Times New Roman" w:hAnsi="Times New Roman" w:cs="Times New Roman"/>
          <w:sz w:val="24"/>
          <w:szCs w:val="24"/>
        </w:rPr>
        <w:t xml:space="preserve"> </w:t>
      </w:r>
      <w:r w:rsidRPr="00590FD5">
        <w:rPr>
          <w:rFonts w:ascii="Times New Roman" w:hAnsi="Times New Roman" w:cs="Times New Roman"/>
          <w:sz w:val="24"/>
          <w:szCs w:val="24"/>
        </w:rPr>
        <w:t>раз</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неделю.</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Набором</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используемых</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сценариях.</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используются</w:t>
      </w:r>
      <w:r>
        <w:rPr>
          <w:rFonts w:ascii="Times New Roman" w:hAnsi="Times New Roman" w:cs="Times New Roman"/>
          <w:sz w:val="24"/>
          <w:szCs w:val="24"/>
        </w:rPr>
        <w:t xml:space="preserve"> </w:t>
      </w:r>
      <w:r w:rsidRPr="00590FD5">
        <w:rPr>
          <w:rFonts w:ascii="Times New Roman" w:hAnsi="Times New Roman" w:cs="Times New Roman"/>
          <w:sz w:val="24"/>
          <w:szCs w:val="24"/>
        </w:rPr>
        <w:t>задачи/скрипты</w:t>
      </w:r>
      <w:r>
        <w:rPr>
          <w:rFonts w:ascii="Times New Roman" w:hAnsi="Times New Roman" w:cs="Times New Roman"/>
          <w:sz w:val="24"/>
          <w:szCs w:val="24"/>
        </w:rPr>
        <w:t xml:space="preserve"> </w:t>
      </w:r>
      <w:r w:rsidRPr="00590FD5">
        <w:rPr>
          <w:rFonts w:ascii="Times New Roman" w:hAnsi="Times New Roman" w:cs="Times New Roman"/>
          <w:sz w:val="24"/>
          <w:szCs w:val="24"/>
        </w:rPr>
        <w:t>Ола</w:t>
      </w:r>
      <w:r>
        <w:rPr>
          <w:rFonts w:ascii="Times New Roman" w:hAnsi="Times New Roman" w:cs="Times New Roman"/>
          <w:sz w:val="24"/>
          <w:szCs w:val="24"/>
        </w:rPr>
        <w:t xml:space="preserve"> </w:t>
      </w:r>
      <w:r w:rsidRPr="00590FD5">
        <w:rPr>
          <w:rFonts w:ascii="Times New Roman" w:hAnsi="Times New Roman" w:cs="Times New Roman"/>
          <w:sz w:val="24"/>
          <w:szCs w:val="24"/>
        </w:rPr>
        <w:t>Халенгрэн</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QMB.</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lastRenderedPageBreak/>
        <w:t>Для</w:t>
      </w:r>
      <w:r>
        <w:rPr>
          <w:rFonts w:ascii="Times New Roman" w:hAnsi="Times New Roman" w:cs="Times New Roman"/>
          <w:sz w:val="24"/>
          <w:szCs w:val="24"/>
        </w:rPr>
        <w:t xml:space="preserve"> </w:t>
      </w:r>
      <w:r w:rsidRPr="00590FD5">
        <w:rPr>
          <w:rFonts w:ascii="Times New Roman" w:hAnsi="Times New Roman" w:cs="Times New Roman"/>
          <w:sz w:val="24"/>
          <w:szCs w:val="24"/>
        </w:rPr>
        <w:t>рабочих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ежедневным</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оперативным</w:t>
      </w:r>
      <w:r>
        <w:rPr>
          <w:rFonts w:ascii="Times New Roman" w:hAnsi="Times New Roman" w:cs="Times New Roman"/>
          <w:sz w:val="24"/>
          <w:szCs w:val="24"/>
        </w:rPr>
        <w:t xml:space="preserve"> </w:t>
      </w:r>
      <w:r w:rsidRPr="00590FD5">
        <w:rPr>
          <w:rFonts w:ascii="Times New Roman" w:hAnsi="Times New Roman" w:cs="Times New Roman"/>
          <w:sz w:val="24"/>
          <w:szCs w:val="24"/>
        </w:rPr>
        <w:t>вводом</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(OLTP-базы),</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r>
        <w:rPr>
          <w:rFonts w:ascii="Times New Roman" w:hAnsi="Times New Roman" w:cs="Times New Roman"/>
          <w:sz w:val="24"/>
          <w:szCs w:val="24"/>
        </w:rPr>
        <w:t xml:space="preserve"> </w:t>
      </w:r>
      <w:r w:rsidRPr="00590FD5">
        <w:rPr>
          <w:rFonts w:ascii="Times New Roman" w:hAnsi="Times New Roman" w:cs="Times New Roman"/>
          <w:sz w:val="24"/>
          <w:szCs w:val="24"/>
        </w:rPr>
        <w:t>выбирать</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политику</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Полной</w:t>
      </w:r>
      <w:r>
        <w:rPr>
          <w:rFonts w:ascii="Times New Roman" w:hAnsi="Times New Roman" w:cs="Times New Roman"/>
          <w:sz w:val="24"/>
          <w:szCs w:val="24"/>
        </w:rPr>
        <w:t xml:space="preserve"> </w:t>
      </w:r>
      <w:r w:rsidRPr="00590FD5">
        <w:rPr>
          <w:rFonts w:ascii="Times New Roman" w:hAnsi="Times New Roman" w:cs="Times New Roman"/>
          <w:sz w:val="24"/>
          <w:szCs w:val="24"/>
        </w:rPr>
        <w:t>моделью</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«1С:</w:t>
      </w:r>
      <w:r>
        <w:rPr>
          <w:rFonts w:ascii="Times New Roman" w:hAnsi="Times New Roman" w:cs="Times New Roman"/>
          <w:sz w:val="24"/>
          <w:szCs w:val="24"/>
        </w:rPr>
        <w:t xml:space="preserve"> </w:t>
      </w:r>
      <w:r w:rsidRPr="00590FD5">
        <w:rPr>
          <w:rFonts w:ascii="Times New Roman" w:hAnsi="Times New Roman" w:cs="Times New Roman"/>
          <w:sz w:val="24"/>
          <w:szCs w:val="24"/>
        </w:rPr>
        <w:t>Предприятие»,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ежедневно</w:t>
      </w:r>
      <w:r>
        <w:rPr>
          <w:rFonts w:ascii="Times New Roman" w:hAnsi="Times New Roman" w:cs="Times New Roman"/>
          <w:sz w:val="24"/>
          <w:szCs w:val="24"/>
        </w:rPr>
        <w:t xml:space="preserve"> </w:t>
      </w:r>
      <w:r w:rsidRPr="00590FD5">
        <w:rPr>
          <w:rFonts w:ascii="Times New Roman" w:hAnsi="Times New Roman" w:cs="Times New Roman"/>
          <w:sz w:val="24"/>
          <w:szCs w:val="24"/>
        </w:rPr>
        <w:t>вводятся</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Такая</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восстанавливать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актуальный</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произвольный</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Простую</w:t>
      </w:r>
      <w:r>
        <w:rPr>
          <w:rFonts w:ascii="Times New Roman" w:hAnsi="Times New Roman" w:cs="Times New Roman"/>
          <w:sz w:val="24"/>
          <w:szCs w:val="24"/>
        </w:rPr>
        <w:t xml:space="preserve"> </w:t>
      </w:r>
      <w:r w:rsidRPr="00590FD5">
        <w:rPr>
          <w:rFonts w:ascii="Times New Roman" w:hAnsi="Times New Roman" w:cs="Times New Roman"/>
          <w:sz w:val="24"/>
          <w:szCs w:val="24"/>
        </w:rPr>
        <w:t>модель</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архивных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тестовых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различных</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редкой</w:t>
      </w:r>
      <w:r>
        <w:rPr>
          <w:rFonts w:ascii="Times New Roman" w:hAnsi="Times New Roman" w:cs="Times New Roman"/>
          <w:sz w:val="24"/>
          <w:szCs w:val="24"/>
        </w:rPr>
        <w:t xml:space="preserve"> </w:t>
      </w:r>
      <w:r w:rsidRPr="00590FD5">
        <w:rPr>
          <w:rFonts w:ascii="Times New Roman" w:hAnsi="Times New Roman" w:cs="Times New Roman"/>
          <w:sz w:val="24"/>
          <w:szCs w:val="24"/>
        </w:rPr>
        <w:t>эпизодической</w:t>
      </w:r>
      <w:r>
        <w:rPr>
          <w:rFonts w:ascii="Times New Roman" w:hAnsi="Times New Roman" w:cs="Times New Roman"/>
          <w:sz w:val="24"/>
          <w:szCs w:val="24"/>
        </w:rPr>
        <w:t xml:space="preserve"> </w:t>
      </w:r>
      <w:r w:rsidRPr="00590FD5">
        <w:rPr>
          <w:rFonts w:ascii="Times New Roman" w:hAnsi="Times New Roman" w:cs="Times New Roman"/>
          <w:sz w:val="24"/>
          <w:szCs w:val="24"/>
        </w:rPr>
        <w:t>загрузкой</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политики</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шаблона</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изменить</w:t>
      </w:r>
      <w:r>
        <w:rPr>
          <w:rFonts w:ascii="Times New Roman" w:hAnsi="Times New Roman" w:cs="Times New Roman"/>
          <w:sz w:val="24"/>
          <w:szCs w:val="24"/>
        </w:rPr>
        <w:t xml:space="preserve"> </w:t>
      </w:r>
      <w:r w:rsidRPr="00590FD5">
        <w:rPr>
          <w:rFonts w:ascii="Times New Roman" w:hAnsi="Times New Roman" w:cs="Times New Roman"/>
          <w:sz w:val="24"/>
          <w:szCs w:val="24"/>
        </w:rPr>
        <w:t>любые</w:t>
      </w:r>
      <w:r>
        <w:rPr>
          <w:rFonts w:ascii="Times New Roman" w:hAnsi="Times New Roman" w:cs="Times New Roman"/>
          <w:sz w:val="24"/>
          <w:szCs w:val="24"/>
        </w:rPr>
        <w:t xml:space="preserve"> </w:t>
      </w:r>
      <w:r w:rsidRPr="00590FD5">
        <w:rPr>
          <w:rFonts w:ascii="Times New Roman" w:hAnsi="Times New Roman" w:cs="Times New Roman"/>
          <w:sz w:val="24"/>
          <w:szCs w:val="24"/>
        </w:rPr>
        <w:t>её</w:t>
      </w:r>
      <w:r>
        <w:rPr>
          <w:rFonts w:ascii="Times New Roman" w:hAnsi="Times New Roman" w:cs="Times New Roman"/>
          <w:sz w:val="24"/>
          <w:szCs w:val="24"/>
        </w:rPr>
        <w:t xml:space="preserve"> </w:t>
      </w:r>
      <w:r w:rsidRPr="00590FD5">
        <w:rPr>
          <w:rFonts w:ascii="Times New Roman" w:hAnsi="Times New Roman" w:cs="Times New Roman"/>
          <w:sz w:val="24"/>
          <w:szCs w:val="24"/>
        </w:rPr>
        <w:t>параметры</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расписание,</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порядок</w:t>
      </w:r>
      <w:r>
        <w:rPr>
          <w:rFonts w:ascii="Times New Roman" w:hAnsi="Times New Roman" w:cs="Times New Roman"/>
          <w:sz w:val="24"/>
          <w:szCs w:val="24"/>
        </w:rPr>
        <w:t xml:space="preserve"> </w:t>
      </w:r>
      <w:r w:rsidRPr="00590FD5">
        <w:rPr>
          <w:rFonts w:ascii="Times New Roman" w:hAnsi="Times New Roman" w:cs="Times New Roman"/>
          <w:sz w:val="24"/>
          <w:szCs w:val="24"/>
        </w:rPr>
        <w:t>уведомлений.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дальнейшем</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созданную</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политику</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других</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серверов,</w:t>
      </w:r>
      <w:r>
        <w:rPr>
          <w:rFonts w:ascii="Times New Roman" w:hAnsi="Times New Roman" w:cs="Times New Roman"/>
          <w:sz w:val="24"/>
          <w:szCs w:val="24"/>
        </w:rPr>
        <w:t xml:space="preserve"> </w:t>
      </w:r>
      <w:r w:rsidRPr="00590FD5">
        <w:rPr>
          <w:rFonts w:ascii="Times New Roman" w:hAnsi="Times New Roman" w:cs="Times New Roman"/>
          <w:sz w:val="24"/>
          <w:szCs w:val="24"/>
        </w:rPr>
        <w:t>зарегистрированных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программе.</w:t>
      </w:r>
    </w:p>
    <w:p w:rsidR="00AC223A" w:rsidRPr="00590FD5" w:rsidRDefault="00AC223A" w:rsidP="00AC223A">
      <w:pPr>
        <w:spacing w:after="0" w:line="240" w:lineRule="auto"/>
        <w:ind w:firstLine="426"/>
        <w:jc w:val="both"/>
        <w:rPr>
          <w:rFonts w:ascii="Times New Roman" w:hAnsi="Times New Roman" w:cs="Times New Roman"/>
          <w:b/>
          <w:sz w:val="24"/>
          <w:szCs w:val="24"/>
        </w:rPr>
      </w:pPr>
      <w:r w:rsidRPr="00590FD5">
        <w:rPr>
          <w:rFonts w:ascii="Times New Roman" w:hAnsi="Times New Roman" w:cs="Times New Roman"/>
          <w:b/>
          <w:sz w:val="24"/>
          <w:szCs w:val="24"/>
        </w:rPr>
        <w:t>Задачи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было</w:t>
      </w:r>
      <w:r>
        <w:rPr>
          <w:rFonts w:ascii="Times New Roman" w:hAnsi="Times New Roman" w:cs="Times New Roman"/>
          <w:sz w:val="24"/>
          <w:szCs w:val="24"/>
        </w:rPr>
        <w:t xml:space="preserve"> </w:t>
      </w:r>
      <w:r w:rsidRPr="00590FD5">
        <w:rPr>
          <w:rFonts w:ascii="Times New Roman" w:hAnsi="Times New Roman" w:cs="Times New Roman"/>
          <w:sz w:val="24"/>
          <w:szCs w:val="24"/>
        </w:rPr>
        <w:t>сказано</w:t>
      </w:r>
      <w:r>
        <w:rPr>
          <w:rFonts w:ascii="Times New Roman" w:hAnsi="Times New Roman" w:cs="Times New Roman"/>
          <w:sz w:val="24"/>
          <w:szCs w:val="24"/>
        </w:rPr>
        <w:t xml:space="preserve"> </w:t>
      </w:r>
      <w:r w:rsidRPr="00590FD5">
        <w:rPr>
          <w:rFonts w:ascii="Times New Roman" w:hAnsi="Times New Roman" w:cs="Times New Roman"/>
          <w:sz w:val="24"/>
          <w:szCs w:val="24"/>
        </w:rPr>
        <w:t>выше,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имеется</w:t>
      </w:r>
      <w:r>
        <w:rPr>
          <w:rFonts w:ascii="Times New Roman" w:hAnsi="Times New Roman" w:cs="Times New Roman"/>
          <w:sz w:val="24"/>
          <w:szCs w:val="24"/>
        </w:rPr>
        <w:t xml:space="preserve"> </w:t>
      </w:r>
      <w:r w:rsidRPr="00590FD5">
        <w:rPr>
          <w:rFonts w:ascii="Times New Roman" w:hAnsi="Times New Roman" w:cs="Times New Roman"/>
          <w:sz w:val="24"/>
          <w:szCs w:val="24"/>
        </w:rPr>
        <w:t>5</w:t>
      </w:r>
      <w:r>
        <w:rPr>
          <w:rFonts w:ascii="Times New Roman" w:hAnsi="Times New Roman" w:cs="Times New Roman"/>
          <w:sz w:val="24"/>
          <w:szCs w:val="24"/>
        </w:rPr>
        <w:t xml:space="preserve"> </w:t>
      </w:r>
      <w:r w:rsidRPr="00590FD5">
        <w:rPr>
          <w:rFonts w:ascii="Times New Roman" w:hAnsi="Times New Roman" w:cs="Times New Roman"/>
          <w:sz w:val="24"/>
          <w:szCs w:val="24"/>
        </w:rPr>
        <w:t>типов</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ниже</w:t>
      </w:r>
      <w:r>
        <w:rPr>
          <w:rFonts w:ascii="Times New Roman" w:hAnsi="Times New Roman" w:cs="Times New Roman"/>
          <w:sz w:val="24"/>
          <w:szCs w:val="24"/>
        </w:rPr>
        <w:t xml:space="preserve"> </w:t>
      </w:r>
      <w:r w:rsidRPr="00590FD5">
        <w:rPr>
          <w:rFonts w:ascii="Times New Roman" w:hAnsi="Times New Roman" w:cs="Times New Roman"/>
          <w:sz w:val="24"/>
          <w:szCs w:val="24"/>
        </w:rPr>
        <w:t>описаны</w:t>
      </w:r>
      <w:r>
        <w:rPr>
          <w:rFonts w:ascii="Times New Roman" w:hAnsi="Times New Roman" w:cs="Times New Roman"/>
          <w:sz w:val="24"/>
          <w:szCs w:val="24"/>
        </w:rPr>
        <w:t xml:space="preserve"> </w:t>
      </w:r>
      <w:r w:rsidRPr="00590FD5">
        <w:rPr>
          <w:rFonts w:ascii="Times New Roman" w:hAnsi="Times New Roman" w:cs="Times New Roman"/>
          <w:sz w:val="24"/>
          <w:szCs w:val="24"/>
        </w:rPr>
        <w:t>некоторые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особенности.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Исполнение</w:t>
      </w:r>
      <w:r>
        <w:rPr>
          <w:rFonts w:ascii="Times New Roman" w:hAnsi="Times New Roman" w:cs="Times New Roman"/>
          <w:sz w:val="24"/>
          <w:szCs w:val="24"/>
        </w:rPr>
        <w:t xml:space="preserve"> </w:t>
      </w:r>
      <w:r w:rsidRPr="00590FD5">
        <w:rPr>
          <w:rFonts w:ascii="Times New Roman" w:hAnsi="Times New Roman" w:cs="Times New Roman"/>
          <w:sz w:val="24"/>
          <w:szCs w:val="24"/>
        </w:rPr>
        <w:t>скриптов</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Большинство</w:t>
      </w:r>
      <w:r>
        <w:rPr>
          <w:rFonts w:ascii="Times New Roman" w:hAnsi="Times New Roman" w:cs="Times New Roman"/>
          <w:sz w:val="24"/>
          <w:szCs w:val="24"/>
        </w:rPr>
        <w:t xml:space="preserve"> </w:t>
      </w:r>
      <w:r w:rsidRPr="00590FD5">
        <w:rPr>
          <w:rFonts w:ascii="Times New Roman" w:hAnsi="Times New Roman" w:cs="Times New Roman"/>
          <w:sz w:val="24"/>
          <w:szCs w:val="24"/>
        </w:rPr>
        <w:t>системных</w:t>
      </w:r>
      <w:r>
        <w:rPr>
          <w:rFonts w:ascii="Times New Roman" w:hAnsi="Times New Roman" w:cs="Times New Roman"/>
          <w:sz w:val="24"/>
          <w:szCs w:val="24"/>
        </w:rPr>
        <w:t xml:space="preserve"> </w:t>
      </w:r>
      <w:r w:rsidRPr="00590FD5">
        <w:rPr>
          <w:rFonts w:ascii="Times New Roman" w:hAnsi="Times New Roman" w:cs="Times New Roman"/>
          <w:sz w:val="24"/>
          <w:szCs w:val="24"/>
        </w:rPr>
        <w:t>задач</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T-SQL</w:t>
      </w:r>
      <w:r>
        <w:rPr>
          <w:rFonts w:ascii="Times New Roman" w:hAnsi="Times New Roman" w:cs="Times New Roman"/>
          <w:sz w:val="24"/>
          <w:szCs w:val="24"/>
        </w:rPr>
        <w:t xml:space="preserve"> </w:t>
      </w:r>
      <w:r w:rsidRPr="00590FD5">
        <w:rPr>
          <w:rFonts w:ascii="Times New Roman" w:hAnsi="Times New Roman" w:cs="Times New Roman"/>
          <w:sz w:val="24"/>
          <w:szCs w:val="24"/>
        </w:rPr>
        <w:t>скрипты.</w:t>
      </w:r>
      <w:r>
        <w:rPr>
          <w:rFonts w:ascii="Times New Roman" w:hAnsi="Times New Roman" w:cs="Times New Roman"/>
          <w:sz w:val="24"/>
          <w:szCs w:val="24"/>
        </w:rPr>
        <w:t xml:space="preserve"> </w:t>
      </w:r>
      <w:r w:rsidRPr="00590FD5">
        <w:rPr>
          <w:rFonts w:ascii="Times New Roman" w:hAnsi="Times New Roman" w:cs="Times New Roman"/>
          <w:sz w:val="24"/>
          <w:szCs w:val="24"/>
        </w:rPr>
        <w:t>Сам</w:t>
      </w:r>
      <w:r>
        <w:rPr>
          <w:rFonts w:ascii="Times New Roman" w:hAnsi="Times New Roman" w:cs="Times New Roman"/>
          <w:sz w:val="24"/>
          <w:szCs w:val="24"/>
        </w:rPr>
        <w:t xml:space="preserve"> </w:t>
      </w:r>
      <w:r w:rsidRPr="00590FD5">
        <w:rPr>
          <w:rFonts w:ascii="Times New Roman" w:hAnsi="Times New Roman" w:cs="Times New Roman"/>
          <w:sz w:val="24"/>
          <w:szCs w:val="24"/>
        </w:rPr>
        <w:t>скрипт</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просмотреть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форме</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3D2A2AAB" wp14:editId="15B3AC87">
            <wp:extent cx="3528000" cy="3052104"/>
            <wp:effectExtent l="0" t="0" r="0" b="0"/>
            <wp:docPr id="14" name="Рисунок 14" descr="https://habrastorage.org/getpro/habr/post_images/a25/715/e89/a25715e89e082e52993bb8375b51fa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habrastorage.org/getpro/habr/post_images/a25/715/e89/a25715e89e082e52993bb8375b51fab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34986" cy="3058148"/>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Тексты</w:t>
      </w:r>
      <w:r>
        <w:rPr>
          <w:rFonts w:ascii="Times New Roman" w:hAnsi="Times New Roman" w:cs="Times New Roman"/>
          <w:sz w:val="24"/>
          <w:szCs w:val="24"/>
        </w:rPr>
        <w:t xml:space="preserve"> </w:t>
      </w:r>
      <w:r w:rsidRPr="00590FD5">
        <w:rPr>
          <w:rFonts w:ascii="Times New Roman" w:hAnsi="Times New Roman" w:cs="Times New Roman"/>
          <w:sz w:val="24"/>
          <w:szCs w:val="24"/>
        </w:rPr>
        <w:t>скриптов</w:t>
      </w:r>
      <w:r>
        <w:rPr>
          <w:rFonts w:ascii="Times New Roman" w:hAnsi="Times New Roman" w:cs="Times New Roman"/>
          <w:sz w:val="24"/>
          <w:szCs w:val="24"/>
        </w:rPr>
        <w:t xml:space="preserve"> </w:t>
      </w:r>
      <w:r w:rsidRPr="00590FD5">
        <w:rPr>
          <w:rFonts w:ascii="Times New Roman" w:hAnsi="Times New Roman" w:cs="Times New Roman"/>
          <w:sz w:val="24"/>
          <w:szCs w:val="24"/>
        </w:rPr>
        <w:t>(T-SQL,</w:t>
      </w:r>
      <w:r>
        <w:rPr>
          <w:rFonts w:ascii="Times New Roman" w:hAnsi="Times New Roman" w:cs="Times New Roman"/>
          <w:sz w:val="24"/>
          <w:szCs w:val="24"/>
        </w:rPr>
        <w:t xml:space="preserve"> </w:t>
      </w:r>
      <w:r w:rsidRPr="00590FD5">
        <w:rPr>
          <w:rFonts w:ascii="Times New Roman" w:hAnsi="Times New Roman" w:cs="Times New Roman"/>
          <w:sz w:val="24"/>
          <w:szCs w:val="24"/>
        </w:rPr>
        <w:t>CMD,</w:t>
      </w:r>
      <w:r>
        <w:rPr>
          <w:rFonts w:ascii="Times New Roman" w:hAnsi="Times New Roman" w:cs="Times New Roman"/>
          <w:sz w:val="24"/>
          <w:szCs w:val="24"/>
        </w:rPr>
        <w:t xml:space="preserve"> </w:t>
      </w:r>
      <w:r w:rsidRPr="00590FD5">
        <w:rPr>
          <w:rFonts w:ascii="Times New Roman" w:hAnsi="Times New Roman" w:cs="Times New Roman"/>
          <w:sz w:val="24"/>
          <w:szCs w:val="24"/>
        </w:rPr>
        <w:t>VBS,</w:t>
      </w:r>
      <w:r>
        <w:rPr>
          <w:rFonts w:ascii="Times New Roman" w:hAnsi="Times New Roman" w:cs="Times New Roman"/>
          <w:sz w:val="24"/>
          <w:szCs w:val="24"/>
        </w:rPr>
        <w:t xml:space="preserve"> </w:t>
      </w:r>
      <w:r w:rsidRPr="00590FD5">
        <w:rPr>
          <w:rFonts w:ascii="Times New Roman" w:hAnsi="Times New Roman" w:cs="Times New Roman"/>
          <w:sz w:val="24"/>
          <w:szCs w:val="24"/>
        </w:rPr>
        <w:t>PowerShell</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других)</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содержать</w:t>
      </w:r>
      <w:r>
        <w:rPr>
          <w:rFonts w:ascii="Times New Roman" w:hAnsi="Times New Roman" w:cs="Times New Roman"/>
          <w:sz w:val="24"/>
          <w:szCs w:val="24"/>
        </w:rPr>
        <w:t xml:space="preserve"> </w:t>
      </w:r>
      <w:r w:rsidRPr="00590FD5">
        <w:rPr>
          <w:rFonts w:ascii="Times New Roman" w:hAnsi="Times New Roman" w:cs="Times New Roman"/>
          <w:sz w:val="24"/>
          <w:szCs w:val="24"/>
        </w:rPr>
        <w:t>маркеры,</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будут</w:t>
      </w:r>
      <w:r>
        <w:rPr>
          <w:rFonts w:ascii="Times New Roman" w:hAnsi="Times New Roman" w:cs="Times New Roman"/>
          <w:sz w:val="24"/>
          <w:szCs w:val="24"/>
        </w:rPr>
        <w:t xml:space="preserve"> </w:t>
      </w:r>
      <w:r w:rsidRPr="00590FD5">
        <w:rPr>
          <w:rFonts w:ascii="Times New Roman" w:hAnsi="Times New Roman" w:cs="Times New Roman"/>
          <w:sz w:val="24"/>
          <w:szCs w:val="24"/>
        </w:rPr>
        <w:t>заменены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соответствующие</w:t>
      </w:r>
      <w:r>
        <w:rPr>
          <w:rFonts w:ascii="Times New Roman" w:hAnsi="Times New Roman" w:cs="Times New Roman"/>
          <w:sz w:val="24"/>
          <w:szCs w:val="24"/>
        </w:rPr>
        <w:t xml:space="preserve"> </w:t>
      </w:r>
      <w:r w:rsidRPr="00590FD5">
        <w:rPr>
          <w:rFonts w:ascii="Times New Roman" w:hAnsi="Times New Roman" w:cs="Times New Roman"/>
          <w:sz w:val="24"/>
          <w:szCs w:val="24"/>
        </w:rPr>
        <w:t>значения,</w:t>
      </w:r>
      <w:r>
        <w:rPr>
          <w:rFonts w:ascii="Times New Roman" w:hAnsi="Times New Roman" w:cs="Times New Roman"/>
          <w:sz w:val="24"/>
          <w:szCs w:val="24"/>
        </w:rPr>
        <w:t xml:space="preserve"> </w:t>
      </w:r>
      <w:r w:rsidRPr="00590FD5">
        <w:rPr>
          <w:rFonts w:ascii="Times New Roman" w:hAnsi="Times New Roman" w:cs="Times New Roman"/>
          <w:sz w:val="24"/>
          <w:szCs w:val="24"/>
        </w:rPr>
        <w:t>перед</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исполнением.</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маркер?</w:t>
      </w:r>
      <w:r>
        <w:rPr>
          <w:rFonts w:ascii="Times New Roman" w:hAnsi="Times New Roman" w:cs="Times New Roman"/>
          <w:sz w:val="24"/>
          <w:szCs w:val="24"/>
        </w:rPr>
        <w:t xml:space="preserve"> </w:t>
      </w:r>
      <w:r w:rsidRPr="00590FD5">
        <w:rPr>
          <w:rFonts w:ascii="Times New Roman" w:hAnsi="Times New Roman" w:cs="Times New Roman"/>
          <w:sz w:val="24"/>
          <w:szCs w:val="24"/>
        </w:rPr>
        <w:t>DataBaseName?</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заменён</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имя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маркер?</w:t>
      </w:r>
      <w:r>
        <w:rPr>
          <w:rFonts w:ascii="Times New Roman" w:hAnsi="Times New Roman" w:cs="Times New Roman"/>
          <w:sz w:val="24"/>
          <w:szCs w:val="24"/>
        </w:rPr>
        <w:t xml:space="preserve"> </w:t>
      </w:r>
      <w:r w:rsidRPr="00590FD5">
        <w:rPr>
          <w:rFonts w:ascii="Times New Roman" w:hAnsi="Times New Roman" w:cs="Times New Roman"/>
          <w:sz w:val="24"/>
          <w:szCs w:val="24"/>
        </w:rPr>
        <w:t>BackupDirectory?</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путь</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каталогу</w:t>
      </w:r>
      <w:r>
        <w:rPr>
          <w:rFonts w:ascii="Times New Roman" w:hAnsi="Times New Roman" w:cs="Times New Roman"/>
          <w:sz w:val="24"/>
          <w:szCs w:val="24"/>
        </w:rPr>
        <w:t xml:space="preserve"> </w:t>
      </w:r>
      <w:r w:rsidRPr="00590FD5">
        <w:rPr>
          <w:rFonts w:ascii="Times New Roman" w:hAnsi="Times New Roman" w:cs="Times New Roman"/>
          <w:sz w:val="24"/>
          <w:szCs w:val="24"/>
        </w:rPr>
        <w:t>архивных</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r>
        <w:rPr>
          <w:rFonts w:ascii="Times New Roman" w:hAnsi="Times New Roman" w:cs="Times New Roman"/>
          <w:sz w:val="24"/>
          <w:szCs w:val="24"/>
        </w:rPr>
        <w:t xml:space="preserve"> </w:t>
      </w:r>
      <w:r w:rsidRPr="00590FD5">
        <w:rPr>
          <w:rFonts w:ascii="Times New Roman" w:hAnsi="Times New Roman" w:cs="Times New Roman"/>
          <w:sz w:val="24"/>
          <w:szCs w:val="24"/>
        </w:rPr>
        <w:t>указанному</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политике.</w:t>
      </w:r>
      <w:r>
        <w:rPr>
          <w:rFonts w:ascii="Times New Roman" w:hAnsi="Times New Roman" w:cs="Times New Roman"/>
          <w:sz w:val="24"/>
          <w:szCs w:val="24"/>
        </w:rPr>
        <w:t xml:space="preserve"> </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Оптимизация</w:t>
      </w:r>
      <w:r>
        <w:rPr>
          <w:rFonts w:ascii="Times New Roman" w:hAnsi="Times New Roman" w:cs="Times New Roman"/>
          <w:sz w:val="24"/>
          <w:szCs w:val="24"/>
        </w:rPr>
        <w:t xml:space="preserve"> </w:t>
      </w:r>
      <w:r w:rsidRPr="00590FD5">
        <w:rPr>
          <w:rFonts w:ascii="Times New Roman" w:hAnsi="Times New Roman" w:cs="Times New Roman"/>
          <w:sz w:val="24"/>
          <w:szCs w:val="24"/>
        </w:rPr>
        <w:t>окна</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Бывает,</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ограниченное</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временное</w:t>
      </w:r>
      <w:r>
        <w:rPr>
          <w:rFonts w:ascii="Times New Roman" w:hAnsi="Times New Roman" w:cs="Times New Roman"/>
          <w:sz w:val="24"/>
          <w:szCs w:val="24"/>
        </w:rPr>
        <w:t xml:space="preserve"> </w:t>
      </w:r>
      <w:r w:rsidRPr="00590FD5">
        <w:rPr>
          <w:rFonts w:ascii="Times New Roman" w:hAnsi="Times New Roman" w:cs="Times New Roman"/>
          <w:sz w:val="24"/>
          <w:szCs w:val="24"/>
        </w:rPr>
        <w:t>окно</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уместить</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обслуживание</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средствами</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но</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исполнение</w:t>
      </w:r>
      <w:r>
        <w:rPr>
          <w:rFonts w:ascii="Times New Roman" w:hAnsi="Times New Roman" w:cs="Times New Roman"/>
          <w:sz w:val="24"/>
          <w:szCs w:val="24"/>
        </w:rPr>
        <w:t xml:space="preserve"> </w:t>
      </w:r>
      <w:r w:rsidRPr="00590FD5">
        <w:rPr>
          <w:rFonts w:ascii="Times New Roman" w:hAnsi="Times New Roman" w:cs="Times New Roman"/>
          <w:sz w:val="24"/>
          <w:szCs w:val="24"/>
        </w:rPr>
        <w:t>других</w:t>
      </w:r>
      <w:r>
        <w:rPr>
          <w:rFonts w:ascii="Times New Roman" w:hAnsi="Times New Roman" w:cs="Times New Roman"/>
          <w:sz w:val="24"/>
          <w:szCs w:val="24"/>
        </w:rPr>
        <w:t xml:space="preserve"> </w:t>
      </w:r>
      <w:r w:rsidRPr="00590FD5">
        <w:rPr>
          <w:rFonts w:ascii="Times New Roman" w:hAnsi="Times New Roman" w:cs="Times New Roman"/>
          <w:sz w:val="24"/>
          <w:szCs w:val="24"/>
        </w:rPr>
        <w:t>регламентных</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вашего</w:t>
      </w:r>
      <w:r>
        <w:rPr>
          <w:rFonts w:ascii="Times New Roman" w:hAnsi="Times New Roman" w:cs="Times New Roman"/>
          <w:sz w:val="24"/>
          <w:szCs w:val="24"/>
        </w:rPr>
        <w:t xml:space="preserve"> </w:t>
      </w:r>
      <w:r w:rsidRPr="00590FD5">
        <w:rPr>
          <w:rFonts w:ascii="Times New Roman" w:hAnsi="Times New Roman" w:cs="Times New Roman"/>
          <w:sz w:val="24"/>
          <w:szCs w:val="24"/>
        </w:rPr>
        <w:t>приложения.</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тестирование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исправление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1С,</w:t>
      </w:r>
      <w:r>
        <w:rPr>
          <w:rFonts w:ascii="Times New Roman" w:hAnsi="Times New Roman" w:cs="Times New Roman"/>
          <w:sz w:val="24"/>
          <w:szCs w:val="24"/>
        </w:rPr>
        <w:t xml:space="preserve"> </w:t>
      </w:r>
      <w:r w:rsidRPr="00590FD5">
        <w:rPr>
          <w:rFonts w:ascii="Times New Roman" w:hAnsi="Times New Roman" w:cs="Times New Roman"/>
          <w:sz w:val="24"/>
          <w:szCs w:val="24"/>
        </w:rPr>
        <w:t>выгрузку</w:t>
      </w:r>
      <w:r>
        <w:rPr>
          <w:rFonts w:ascii="Times New Roman" w:hAnsi="Times New Roman" w:cs="Times New Roman"/>
          <w:sz w:val="24"/>
          <w:szCs w:val="24"/>
        </w:rPr>
        <w:t xml:space="preserve"> </w:t>
      </w:r>
      <w:r w:rsidRPr="00590FD5">
        <w:rPr>
          <w:rFonts w:ascii="Times New Roman" w:hAnsi="Times New Roman" w:cs="Times New Roman"/>
          <w:sz w:val="24"/>
          <w:szCs w:val="24"/>
        </w:rPr>
        <w:t>средствами</w:t>
      </w:r>
      <w:r>
        <w:rPr>
          <w:rFonts w:ascii="Times New Roman" w:hAnsi="Times New Roman" w:cs="Times New Roman"/>
          <w:sz w:val="24"/>
          <w:szCs w:val="24"/>
        </w:rPr>
        <w:t xml:space="preserve"> </w:t>
      </w:r>
      <w:r w:rsidRPr="00590FD5">
        <w:rPr>
          <w:rFonts w:ascii="Times New Roman" w:hAnsi="Times New Roman" w:cs="Times New Roman"/>
          <w:sz w:val="24"/>
          <w:szCs w:val="24"/>
        </w:rPr>
        <w:t>платформы</w:t>
      </w:r>
      <w:r>
        <w:rPr>
          <w:rFonts w:ascii="Times New Roman" w:hAnsi="Times New Roman" w:cs="Times New Roman"/>
          <w:sz w:val="24"/>
          <w:szCs w:val="24"/>
        </w:rPr>
        <w:t xml:space="preserve"> </w:t>
      </w:r>
      <w:r w:rsidRPr="00590FD5">
        <w:rPr>
          <w:rFonts w:ascii="Times New Roman" w:hAnsi="Times New Roman" w:cs="Times New Roman"/>
          <w:sz w:val="24"/>
          <w:szCs w:val="24"/>
        </w:rPr>
        <w:t>«1С:</w:t>
      </w:r>
      <w:r>
        <w:rPr>
          <w:rFonts w:ascii="Times New Roman" w:hAnsi="Times New Roman" w:cs="Times New Roman"/>
          <w:sz w:val="24"/>
          <w:szCs w:val="24"/>
        </w:rPr>
        <w:t xml:space="preserve"> </w:t>
      </w:r>
      <w:r w:rsidRPr="00590FD5">
        <w:rPr>
          <w:rFonts w:ascii="Times New Roman" w:hAnsi="Times New Roman" w:cs="Times New Roman"/>
          <w:sz w:val="24"/>
          <w:szCs w:val="24"/>
        </w:rPr>
        <w:t>Предприятие»,</w:t>
      </w:r>
      <w:r>
        <w:rPr>
          <w:rFonts w:ascii="Times New Roman" w:hAnsi="Times New Roman" w:cs="Times New Roman"/>
          <w:sz w:val="24"/>
          <w:szCs w:val="24"/>
        </w:rPr>
        <w:t xml:space="preserve"> </w:t>
      </w:r>
      <w:r w:rsidRPr="00590FD5">
        <w:rPr>
          <w:rFonts w:ascii="Times New Roman" w:hAnsi="Times New Roman" w:cs="Times New Roman"/>
          <w:sz w:val="24"/>
          <w:szCs w:val="24"/>
        </w:rPr>
        <w:t>проведение</w:t>
      </w:r>
      <w:r>
        <w:rPr>
          <w:rFonts w:ascii="Times New Roman" w:hAnsi="Times New Roman" w:cs="Times New Roman"/>
          <w:sz w:val="24"/>
          <w:szCs w:val="24"/>
        </w:rPr>
        <w:t xml:space="preserve"> </w:t>
      </w:r>
      <w:r w:rsidRPr="00590FD5">
        <w:rPr>
          <w:rFonts w:ascii="Times New Roman" w:hAnsi="Times New Roman" w:cs="Times New Roman"/>
          <w:sz w:val="24"/>
          <w:szCs w:val="24"/>
        </w:rPr>
        <w:t>обмена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т.п.</w:t>
      </w:r>
      <w:r>
        <w:rPr>
          <w:rFonts w:ascii="Times New Roman" w:hAnsi="Times New Roman" w:cs="Times New Roman"/>
          <w:sz w:val="24"/>
          <w:szCs w:val="24"/>
        </w:rPr>
        <w:t xml:space="preserve"> </w:t>
      </w:r>
      <w:r w:rsidRPr="00590FD5">
        <w:rPr>
          <w:rFonts w:ascii="Times New Roman" w:hAnsi="Times New Roman" w:cs="Times New Roman"/>
          <w:sz w:val="24"/>
          <w:szCs w:val="24"/>
        </w:rPr>
        <w:t>Обычно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используется</w:t>
      </w:r>
      <w:r>
        <w:rPr>
          <w:rFonts w:ascii="Times New Roman" w:hAnsi="Times New Roman" w:cs="Times New Roman"/>
          <w:sz w:val="24"/>
          <w:szCs w:val="24"/>
        </w:rPr>
        <w:t xml:space="preserve"> </w:t>
      </w:r>
      <w:r w:rsidRPr="00590FD5">
        <w:rPr>
          <w:rFonts w:ascii="Times New Roman" w:hAnsi="Times New Roman" w:cs="Times New Roman"/>
          <w:sz w:val="24"/>
          <w:szCs w:val="24"/>
        </w:rPr>
        <w:t>планировщик</w:t>
      </w:r>
      <w:r>
        <w:rPr>
          <w:rFonts w:ascii="Times New Roman" w:hAnsi="Times New Roman" w:cs="Times New Roman"/>
          <w:sz w:val="24"/>
          <w:szCs w:val="24"/>
        </w:rPr>
        <w:t xml:space="preserve"> </w:t>
      </w:r>
      <w:r w:rsidRPr="00590FD5">
        <w:rPr>
          <w:rFonts w:ascii="Times New Roman" w:hAnsi="Times New Roman" w:cs="Times New Roman"/>
          <w:sz w:val="24"/>
          <w:szCs w:val="24"/>
        </w:rPr>
        <w:t>заданий</w:t>
      </w:r>
      <w:r>
        <w:rPr>
          <w:rFonts w:ascii="Times New Roman" w:hAnsi="Times New Roman" w:cs="Times New Roman"/>
          <w:sz w:val="24"/>
          <w:szCs w:val="24"/>
        </w:rPr>
        <w:t xml:space="preserve"> </w:t>
      </w:r>
      <w:r w:rsidRPr="00590FD5">
        <w:rPr>
          <w:rFonts w:ascii="Times New Roman" w:hAnsi="Times New Roman" w:cs="Times New Roman"/>
          <w:sz w:val="24"/>
          <w:szCs w:val="24"/>
        </w:rPr>
        <w:t>Windows</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планировщик</w:t>
      </w:r>
      <w:r>
        <w:rPr>
          <w:rFonts w:ascii="Times New Roman" w:hAnsi="Times New Roman" w:cs="Times New Roman"/>
          <w:sz w:val="24"/>
          <w:szCs w:val="24"/>
        </w:rPr>
        <w:t xml:space="preserve"> </w:t>
      </w:r>
      <w:r w:rsidRPr="00590FD5">
        <w:rPr>
          <w:rFonts w:ascii="Times New Roman" w:hAnsi="Times New Roman" w:cs="Times New Roman"/>
          <w:sz w:val="24"/>
          <w:szCs w:val="24"/>
        </w:rPr>
        <w:t>«1С:</w:t>
      </w:r>
      <w:r>
        <w:rPr>
          <w:rFonts w:ascii="Times New Roman" w:hAnsi="Times New Roman" w:cs="Times New Roman"/>
          <w:sz w:val="24"/>
          <w:szCs w:val="24"/>
        </w:rPr>
        <w:t xml:space="preserve"> </w:t>
      </w:r>
      <w:r w:rsidRPr="00590FD5">
        <w:rPr>
          <w:rFonts w:ascii="Times New Roman" w:hAnsi="Times New Roman" w:cs="Times New Roman"/>
          <w:sz w:val="24"/>
          <w:szCs w:val="24"/>
        </w:rPr>
        <w:t>Предприятие».</w:t>
      </w:r>
      <w:r>
        <w:rPr>
          <w:rFonts w:ascii="Times New Roman" w:hAnsi="Times New Roman" w:cs="Times New Roman"/>
          <w:sz w:val="24"/>
          <w:szCs w:val="24"/>
        </w:rPr>
        <w:t xml:space="preserve"> </w:t>
      </w:r>
      <w:r w:rsidRPr="00590FD5">
        <w:rPr>
          <w:rFonts w:ascii="Times New Roman" w:hAnsi="Times New Roman" w:cs="Times New Roman"/>
          <w:sz w:val="24"/>
          <w:szCs w:val="24"/>
        </w:rPr>
        <w:t>Однако</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приходится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разносить</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процедуры</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хорошим</w:t>
      </w:r>
      <w:r>
        <w:rPr>
          <w:rFonts w:ascii="Times New Roman" w:hAnsi="Times New Roman" w:cs="Times New Roman"/>
          <w:sz w:val="24"/>
          <w:szCs w:val="24"/>
        </w:rPr>
        <w:t xml:space="preserve"> </w:t>
      </w:r>
      <w:r w:rsidRPr="00590FD5">
        <w:rPr>
          <w:rFonts w:ascii="Times New Roman" w:hAnsi="Times New Roman" w:cs="Times New Roman"/>
          <w:sz w:val="24"/>
          <w:szCs w:val="24"/>
        </w:rPr>
        <w:t>запасом</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чтобы</w:t>
      </w:r>
      <w:r>
        <w:rPr>
          <w:rFonts w:ascii="Times New Roman" w:hAnsi="Times New Roman" w:cs="Times New Roman"/>
          <w:sz w:val="24"/>
          <w:szCs w:val="24"/>
        </w:rPr>
        <w:t xml:space="preserve"> </w:t>
      </w:r>
      <w:r w:rsidRPr="00590FD5">
        <w:rPr>
          <w:rFonts w:ascii="Times New Roman" w:hAnsi="Times New Roman" w:cs="Times New Roman"/>
          <w:sz w:val="24"/>
          <w:szCs w:val="24"/>
        </w:rPr>
        <w:t>они</w:t>
      </w:r>
      <w:r>
        <w:rPr>
          <w:rFonts w:ascii="Times New Roman" w:hAnsi="Times New Roman" w:cs="Times New Roman"/>
          <w:sz w:val="24"/>
          <w:szCs w:val="24"/>
        </w:rPr>
        <w:t xml:space="preserve"> </w:t>
      </w:r>
      <w:r w:rsidRPr="00590FD5">
        <w:rPr>
          <w:rFonts w:ascii="Times New Roman" w:hAnsi="Times New Roman" w:cs="Times New Roman"/>
          <w:sz w:val="24"/>
          <w:szCs w:val="24"/>
        </w:rPr>
        <w:t>гарантированно</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пересекались.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итоге</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уложиться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имеющееся</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временное</w:t>
      </w:r>
      <w:r>
        <w:rPr>
          <w:rFonts w:ascii="Times New Roman" w:hAnsi="Times New Roman" w:cs="Times New Roman"/>
          <w:sz w:val="24"/>
          <w:szCs w:val="24"/>
        </w:rPr>
        <w:t xml:space="preserve"> </w:t>
      </w:r>
      <w:r w:rsidRPr="00590FD5">
        <w:rPr>
          <w:rFonts w:ascii="Times New Roman" w:hAnsi="Times New Roman" w:cs="Times New Roman"/>
          <w:sz w:val="24"/>
          <w:szCs w:val="24"/>
        </w:rPr>
        <w:t>окно.</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максимально</w:t>
      </w:r>
      <w:r>
        <w:rPr>
          <w:rFonts w:ascii="Times New Roman" w:hAnsi="Times New Roman" w:cs="Times New Roman"/>
          <w:sz w:val="24"/>
          <w:szCs w:val="24"/>
        </w:rPr>
        <w:t xml:space="preserve"> </w:t>
      </w:r>
      <w:r w:rsidRPr="00590FD5">
        <w:rPr>
          <w:rFonts w:ascii="Times New Roman" w:hAnsi="Times New Roman" w:cs="Times New Roman"/>
          <w:sz w:val="24"/>
          <w:szCs w:val="24"/>
        </w:rPr>
        <w:t>эффективно</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использовать</w:t>
      </w:r>
      <w:r>
        <w:rPr>
          <w:rFonts w:ascii="Times New Roman" w:hAnsi="Times New Roman" w:cs="Times New Roman"/>
          <w:sz w:val="24"/>
          <w:szCs w:val="24"/>
        </w:rPr>
        <w:t xml:space="preserve"> </w:t>
      </w:r>
      <w:r w:rsidRPr="00590FD5">
        <w:rPr>
          <w:rFonts w:ascii="Times New Roman" w:hAnsi="Times New Roman" w:cs="Times New Roman"/>
          <w:sz w:val="24"/>
          <w:szCs w:val="24"/>
        </w:rPr>
        <w:t>окно</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объединив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сценарии</w:t>
      </w:r>
      <w:r>
        <w:rPr>
          <w:rFonts w:ascii="Times New Roman" w:hAnsi="Times New Roman" w:cs="Times New Roman"/>
          <w:sz w:val="24"/>
          <w:szCs w:val="24"/>
        </w:rPr>
        <w:t xml:space="preserve"> </w:t>
      </w:r>
      <w:r w:rsidRPr="00590FD5">
        <w:rPr>
          <w:rFonts w:ascii="Times New Roman" w:hAnsi="Times New Roman" w:cs="Times New Roman"/>
          <w:sz w:val="24"/>
          <w:szCs w:val="24"/>
        </w:rPr>
        <w:t>исполнение</w:t>
      </w:r>
      <w:r>
        <w:rPr>
          <w:rFonts w:ascii="Times New Roman" w:hAnsi="Times New Roman" w:cs="Times New Roman"/>
          <w:sz w:val="24"/>
          <w:szCs w:val="24"/>
        </w:rPr>
        <w:t xml:space="preserve"> </w:t>
      </w:r>
      <w:r w:rsidRPr="00590FD5">
        <w:rPr>
          <w:rFonts w:ascii="Times New Roman" w:hAnsi="Times New Roman" w:cs="Times New Roman"/>
          <w:sz w:val="24"/>
          <w:szCs w:val="24"/>
        </w:rPr>
        <w:t>T-SQL</w:t>
      </w:r>
      <w:r>
        <w:rPr>
          <w:rFonts w:ascii="Times New Roman" w:hAnsi="Times New Roman" w:cs="Times New Roman"/>
          <w:sz w:val="24"/>
          <w:szCs w:val="24"/>
        </w:rPr>
        <w:t xml:space="preserve"> </w:t>
      </w:r>
      <w:r w:rsidRPr="00590FD5">
        <w:rPr>
          <w:rFonts w:ascii="Times New Roman" w:hAnsi="Times New Roman" w:cs="Times New Roman"/>
          <w:sz w:val="24"/>
          <w:szCs w:val="24"/>
        </w:rPr>
        <w:t>скриптов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пакетных</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языках</w:t>
      </w:r>
      <w:r>
        <w:rPr>
          <w:rFonts w:ascii="Times New Roman" w:hAnsi="Times New Roman" w:cs="Times New Roman"/>
          <w:sz w:val="24"/>
          <w:szCs w:val="24"/>
        </w:rPr>
        <w:t xml:space="preserve"> </w:t>
      </w:r>
      <w:r w:rsidRPr="00590FD5">
        <w:rPr>
          <w:rFonts w:ascii="Times New Roman" w:hAnsi="Times New Roman" w:cs="Times New Roman"/>
          <w:sz w:val="24"/>
          <w:szCs w:val="24"/>
        </w:rPr>
        <w:t>VBS,</w:t>
      </w:r>
      <w:r>
        <w:rPr>
          <w:rFonts w:ascii="Times New Roman" w:hAnsi="Times New Roman" w:cs="Times New Roman"/>
          <w:sz w:val="24"/>
          <w:szCs w:val="24"/>
        </w:rPr>
        <w:t xml:space="preserve"> </w:t>
      </w:r>
      <w:r w:rsidRPr="00590FD5">
        <w:rPr>
          <w:rFonts w:ascii="Times New Roman" w:hAnsi="Times New Roman" w:cs="Times New Roman"/>
          <w:sz w:val="24"/>
          <w:szCs w:val="24"/>
        </w:rPr>
        <w:t>JavaScript,</w:t>
      </w:r>
      <w:r>
        <w:rPr>
          <w:rFonts w:ascii="Times New Roman" w:hAnsi="Times New Roman" w:cs="Times New Roman"/>
          <w:sz w:val="24"/>
          <w:szCs w:val="24"/>
        </w:rPr>
        <w:t xml:space="preserve"> </w:t>
      </w:r>
      <w:r w:rsidRPr="00590FD5">
        <w:rPr>
          <w:rFonts w:ascii="Times New Roman" w:hAnsi="Times New Roman" w:cs="Times New Roman"/>
          <w:sz w:val="24"/>
          <w:szCs w:val="24"/>
        </w:rPr>
        <w:t>CMD,</w:t>
      </w:r>
      <w:r>
        <w:rPr>
          <w:rFonts w:ascii="Times New Roman" w:hAnsi="Times New Roman" w:cs="Times New Roman"/>
          <w:sz w:val="24"/>
          <w:szCs w:val="24"/>
        </w:rPr>
        <w:t xml:space="preserve"> </w:t>
      </w:r>
      <w:r w:rsidRPr="00590FD5">
        <w:rPr>
          <w:rFonts w:ascii="Times New Roman" w:hAnsi="Times New Roman" w:cs="Times New Roman"/>
          <w:sz w:val="24"/>
          <w:szCs w:val="24"/>
        </w:rPr>
        <w:t>PowerShell</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других.</w:t>
      </w:r>
      <w:r>
        <w:rPr>
          <w:rFonts w:ascii="Times New Roman" w:hAnsi="Times New Roman" w:cs="Times New Roman"/>
          <w:sz w:val="24"/>
          <w:szCs w:val="24"/>
        </w:rPr>
        <w:t xml:space="preserve"> </w:t>
      </w:r>
      <w:r w:rsidRPr="00590FD5">
        <w:rPr>
          <w:rFonts w:ascii="Times New Roman" w:hAnsi="Times New Roman" w:cs="Times New Roman"/>
          <w:sz w:val="24"/>
          <w:szCs w:val="24"/>
        </w:rPr>
        <w:t>Ниже</w:t>
      </w:r>
      <w:r>
        <w:rPr>
          <w:rFonts w:ascii="Times New Roman" w:hAnsi="Times New Roman" w:cs="Times New Roman"/>
          <w:sz w:val="24"/>
          <w:szCs w:val="24"/>
        </w:rPr>
        <w:t xml:space="preserve"> </w:t>
      </w:r>
      <w:r w:rsidRPr="00590FD5">
        <w:rPr>
          <w:rFonts w:ascii="Times New Roman" w:hAnsi="Times New Roman" w:cs="Times New Roman"/>
          <w:sz w:val="24"/>
          <w:szCs w:val="24"/>
        </w:rPr>
        <w:t>показан</w:t>
      </w:r>
      <w:r>
        <w:rPr>
          <w:rFonts w:ascii="Times New Roman" w:hAnsi="Times New Roman" w:cs="Times New Roman"/>
          <w:sz w:val="24"/>
          <w:szCs w:val="24"/>
        </w:rPr>
        <w:t xml:space="preserve"> </w:t>
      </w:r>
      <w:r w:rsidRPr="00590FD5">
        <w:rPr>
          <w:rFonts w:ascii="Times New Roman" w:hAnsi="Times New Roman" w:cs="Times New Roman"/>
          <w:sz w:val="24"/>
          <w:szCs w:val="24"/>
        </w:rPr>
        <w:t>простой</w:t>
      </w:r>
      <w:r>
        <w:rPr>
          <w:rFonts w:ascii="Times New Roman" w:hAnsi="Times New Roman" w:cs="Times New Roman"/>
          <w:sz w:val="24"/>
          <w:szCs w:val="24"/>
        </w:rPr>
        <w:t xml:space="preserve"> </w:t>
      </w:r>
      <w:r w:rsidRPr="00590FD5">
        <w:rPr>
          <w:rFonts w:ascii="Times New Roman" w:hAnsi="Times New Roman" w:cs="Times New Roman"/>
          <w:sz w:val="24"/>
          <w:szCs w:val="24"/>
        </w:rPr>
        <w:t>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альтернативного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утилиты</w:t>
      </w:r>
      <w:r>
        <w:rPr>
          <w:rFonts w:ascii="Times New Roman" w:hAnsi="Times New Roman" w:cs="Times New Roman"/>
          <w:sz w:val="24"/>
          <w:szCs w:val="24"/>
        </w:rPr>
        <w:t xml:space="preserve"> </w:t>
      </w:r>
      <w:r w:rsidRPr="00590FD5">
        <w:rPr>
          <w:rFonts w:ascii="Times New Roman" w:hAnsi="Times New Roman" w:cs="Times New Roman"/>
          <w:sz w:val="24"/>
          <w:szCs w:val="24"/>
        </w:rPr>
        <w:t>Robocopy:</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90FD5">
        <w:rPr>
          <w:rFonts w:ascii="Times New Roman" w:hAnsi="Times New Roman" w:cs="Times New Roman"/>
          <w:noProof/>
          <w:sz w:val="24"/>
          <w:szCs w:val="24"/>
          <w:lang w:eastAsia="ru-RU"/>
        </w:rPr>
        <w:drawing>
          <wp:inline distT="0" distB="0" distL="0" distR="0" wp14:anchorId="28EE78AF" wp14:editId="5F98898B">
            <wp:extent cx="3685030" cy="3183147"/>
            <wp:effectExtent l="0" t="0" r="0" b="0"/>
            <wp:docPr id="13" name="Рисунок 13" descr="https://habrastorage.org/files/135/14d/410/13514d4108774c939392ed99a34963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habrastorage.org/files/135/14d/410/13514d4108774c939392ed99a34963d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1475" cy="3197352"/>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Нужно</w:t>
      </w:r>
      <w:r>
        <w:rPr>
          <w:rFonts w:ascii="Times New Roman" w:hAnsi="Times New Roman" w:cs="Times New Roman"/>
          <w:sz w:val="24"/>
          <w:szCs w:val="24"/>
        </w:rPr>
        <w:t xml:space="preserve"> </w:t>
      </w:r>
      <w:r w:rsidRPr="00590FD5">
        <w:rPr>
          <w:rFonts w:ascii="Times New Roman" w:hAnsi="Times New Roman" w:cs="Times New Roman"/>
          <w:sz w:val="24"/>
          <w:szCs w:val="24"/>
        </w:rPr>
        <w:t>отметить,</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пакетный</w:t>
      </w:r>
      <w:r>
        <w:rPr>
          <w:rFonts w:ascii="Times New Roman" w:hAnsi="Times New Roman" w:cs="Times New Roman"/>
          <w:sz w:val="24"/>
          <w:szCs w:val="24"/>
        </w:rPr>
        <w:t xml:space="preserve"> </w:t>
      </w:r>
      <w:r w:rsidRPr="00590FD5">
        <w:rPr>
          <w:rFonts w:ascii="Times New Roman" w:hAnsi="Times New Roman" w:cs="Times New Roman"/>
          <w:sz w:val="24"/>
          <w:szCs w:val="24"/>
        </w:rPr>
        <w:t>файл</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выполняться</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машине,</w:t>
      </w:r>
      <w:r>
        <w:rPr>
          <w:rFonts w:ascii="Times New Roman" w:hAnsi="Times New Roman" w:cs="Times New Roman"/>
          <w:sz w:val="24"/>
          <w:szCs w:val="24"/>
        </w:rPr>
        <w:t xml:space="preserve"> </w:t>
      </w:r>
      <w:r w:rsidRPr="00590FD5">
        <w:rPr>
          <w:rFonts w:ascii="Times New Roman" w:hAnsi="Times New Roman" w:cs="Times New Roman"/>
          <w:sz w:val="24"/>
          <w:szCs w:val="24"/>
        </w:rPr>
        <w:t>где</w:t>
      </w:r>
      <w:r>
        <w:rPr>
          <w:rFonts w:ascii="Times New Roman" w:hAnsi="Times New Roman" w:cs="Times New Roman"/>
          <w:sz w:val="24"/>
          <w:szCs w:val="24"/>
        </w:rPr>
        <w:t xml:space="preserve"> </w:t>
      </w:r>
      <w:r w:rsidRPr="00590FD5">
        <w:rPr>
          <w:rFonts w:ascii="Times New Roman" w:hAnsi="Times New Roman" w:cs="Times New Roman"/>
          <w:sz w:val="24"/>
          <w:szCs w:val="24"/>
        </w:rPr>
        <w:t>установлена</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программа,</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стороне</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оперировать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файлами</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стороне</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написать</w:t>
      </w:r>
      <w:r>
        <w:rPr>
          <w:rFonts w:ascii="Times New Roman" w:hAnsi="Times New Roman" w:cs="Times New Roman"/>
          <w:sz w:val="24"/>
          <w:szCs w:val="24"/>
        </w:rPr>
        <w:t xml:space="preserve"> </w:t>
      </w:r>
      <w:r w:rsidRPr="00590FD5">
        <w:rPr>
          <w:rFonts w:ascii="Times New Roman" w:hAnsi="Times New Roman" w:cs="Times New Roman"/>
          <w:sz w:val="24"/>
          <w:szCs w:val="24"/>
        </w:rPr>
        <w:t>скрипт,</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архивировать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последний</w:t>
      </w:r>
      <w:r>
        <w:rPr>
          <w:rFonts w:ascii="Times New Roman" w:hAnsi="Times New Roman" w:cs="Times New Roman"/>
          <w:sz w:val="24"/>
          <w:szCs w:val="24"/>
        </w:rPr>
        <w:t xml:space="preserve"> </w:t>
      </w:r>
      <w:r w:rsidRPr="00590FD5">
        <w:rPr>
          <w:rFonts w:ascii="Times New Roman" w:hAnsi="Times New Roman" w:cs="Times New Roman"/>
          <w:sz w:val="24"/>
          <w:szCs w:val="24"/>
        </w:rPr>
        <w:t>бэкап</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выкладывать</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любое</w:t>
      </w:r>
      <w:r>
        <w:rPr>
          <w:rFonts w:ascii="Times New Roman" w:hAnsi="Times New Roman" w:cs="Times New Roman"/>
          <w:sz w:val="24"/>
          <w:szCs w:val="24"/>
        </w:rPr>
        <w:t xml:space="preserve"> </w:t>
      </w:r>
      <w:r w:rsidRPr="00590FD5">
        <w:rPr>
          <w:rFonts w:ascii="Times New Roman" w:hAnsi="Times New Roman" w:cs="Times New Roman"/>
          <w:sz w:val="24"/>
          <w:szCs w:val="24"/>
        </w:rPr>
        <w:t>облачное</w:t>
      </w:r>
      <w:r>
        <w:rPr>
          <w:rFonts w:ascii="Times New Roman" w:hAnsi="Times New Roman" w:cs="Times New Roman"/>
          <w:sz w:val="24"/>
          <w:szCs w:val="24"/>
        </w:rPr>
        <w:t xml:space="preserve"> </w:t>
      </w:r>
      <w:r w:rsidRPr="00590FD5">
        <w:rPr>
          <w:rFonts w:ascii="Times New Roman" w:hAnsi="Times New Roman" w:cs="Times New Roman"/>
          <w:sz w:val="24"/>
          <w:szCs w:val="24"/>
        </w:rPr>
        <w:t>хранилище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реализовать</w:t>
      </w:r>
      <w:r>
        <w:rPr>
          <w:rFonts w:ascii="Times New Roman" w:hAnsi="Times New Roman" w:cs="Times New Roman"/>
          <w:sz w:val="24"/>
          <w:szCs w:val="24"/>
        </w:rPr>
        <w:t xml:space="preserve"> </w:t>
      </w:r>
      <w:r w:rsidRPr="00590FD5">
        <w:rPr>
          <w:rFonts w:ascii="Times New Roman" w:hAnsi="Times New Roman" w:cs="Times New Roman"/>
          <w:sz w:val="24"/>
          <w:szCs w:val="24"/>
        </w:rPr>
        <w:t>собственный</w:t>
      </w:r>
      <w:r>
        <w:rPr>
          <w:rFonts w:ascii="Times New Roman" w:hAnsi="Times New Roman" w:cs="Times New Roman"/>
          <w:sz w:val="24"/>
          <w:szCs w:val="24"/>
        </w:rPr>
        <w:t xml:space="preserve"> </w:t>
      </w:r>
      <w:r w:rsidRPr="00590FD5">
        <w:rPr>
          <w:rFonts w:ascii="Times New Roman" w:hAnsi="Times New Roman" w:cs="Times New Roman"/>
          <w:sz w:val="24"/>
          <w:szCs w:val="24"/>
        </w:rPr>
        <w:t>алгоритм</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следующих</w:t>
      </w:r>
      <w:r>
        <w:rPr>
          <w:rFonts w:ascii="Times New Roman" w:hAnsi="Times New Roman" w:cs="Times New Roman"/>
          <w:sz w:val="24"/>
          <w:szCs w:val="24"/>
        </w:rPr>
        <w:t xml:space="preserve"> </w:t>
      </w:r>
      <w:r w:rsidRPr="00590FD5">
        <w:rPr>
          <w:rFonts w:ascii="Times New Roman" w:hAnsi="Times New Roman" w:cs="Times New Roman"/>
          <w:sz w:val="24"/>
          <w:szCs w:val="24"/>
        </w:rPr>
        <w:t>статьях</w:t>
      </w:r>
      <w:r>
        <w:rPr>
          <w:rFonts w:ascii="Times New Roman" w:hAnsi="Times New Roman" w:cs="Times New Roman"/>
          <w:sz w:val="24"/>
          <w:szCs w:val="24"/>
        </w:rPr>
        <w:t xml:space="preserve"> </w:t>
      </w:r>
      <w:r w:rsidRPr="00590FD5">
        <w:rPr>
          <w:rFonts w:ascii="Times New Roman" w:hAnsi="Times New Roman" w:cs="Times New Roman"/>
          <w:sz w:val="24"/>
          <w:szCs w:val="24"/>
        </w:rPr>
        <w:t>я</w:t>
      </w:r>
      <w:r>
        <w:rPr>
          <w:rFonts w:ascii="Times New Roman" w:hAnsi="Times New Roman" w:cs="Times New Roman"/>
          <w:sz w:val="24"/>
          <w:szCs w:val="24"/>
        </w:rPr>
        <w:t xml:space="preserve"> </w:t>
      </w:r>
      <w:r w:rsidRPr="00590FD5">
        <w:rPr>
          <w:rFonts w:ascii="Times New Roman" w:hAnsi="Times New Roman" w:cs="Times New Roman"/>
          <w:sz w:val="24"/>
          <w:szCs w:val="24"/>
        </w:rPr>
        <w:t>планирую</w:t>
      </w:r>
      <w:r>
        <w:rPr>
          <w:rFonts w:ascii="Times New Roman" w:hAnsi="Times New Roman" w:cs="Times New Roman"/>
          <w:sz w:val="24"/>
          <w:szCs w:val="24"/>
        </w:rPr>
        <w:t xml:space="preserve"> </w:t>
      </w:r>
      <w:r w:rsidRPr="00590FD5">
        <w:rPr>
          <w:rFonts w:ascii="Times New Roman" w:hAnsi="Times New Roman" w:cs="Times New Roman"/>
          <w:sz w:val="24"/>
          <w:szCs w:val="24"/>
        </w:rPr>
        <w:t>подробнее</w:t>
      </w:r>
      <w:r>
        <w:rPr>
          <w:rFonts w:ascii="Times New Roman" w:hAnsi="Times New Roman" w:cs="Times New Roman"/>
          <w:sz w:val="24"/>
          <w:szCs w:val="24"/>
        </w:rPr>
        <w:t xml:space="preserve"> </w:t>
      </w:r>
      <w:r w:rsidRPr="00590FD5">
        <w:rPr>
          <w:rFonts w:ascii="Times New Roman" w:hAnsi="Times New Roman" w:cs="Times New Roman"/>
          <w:sz w:val="24"/>
          <w:szCs w:val="24"/>
        </w:rPr>
        <w:t>рассказать</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этой</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возможности</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привести</w:t>
      </w:r>
      <w:r>
        <w:rPr>
          <w:rFonts w:ascii="Times New Roman" w:hAnsi="Times New Roman" w:cs="Times New Roman"/>
          <w:sz w:val="24"/>
          <w:szCs w:val="24"/>
        </w:rPr>
        <w:t xml:space="preserve"> </w:t>
      </w:r>
      <w:r w:rsidRPr="00590FD5">
        <w:rPr>
          <w:rFonts w:ascii="Times New Roman" w:hAnsi="Times New Roman" w:cs="Times New Roman"/>
          <w:sz w:val="24"/>
          <w:szCs w:val="24"/>
        </w:rPr>
        <w:t>скрипты</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работы</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базами</w:t>
      </w:r>
      <w:r>
        <w:rPr>
          <w:rFonts w:ascii="Times New Roman" w:hAnsi="Times New Roman" w:cs="Times New Roman"/>
          <w:sz w:val="24"/>
          <w:szCs w:val="24"/>
        </w:rPr>
        <w:t xml:space="preserve"> </w:t>
      </w:r>
      <w:r w:rsidRPr="00590FD5">
        <w:rPr>
          <w:rFonts w:ascii="Times New Roman" w:hAnsi="Times New Roman" w:cs="Times New Roman"/>
          <w:sz w:val="24"/>
          <w:szCs w:val="24"/>
        </w:rPr>
        <w:t>«1С:</w:t>
      </w:r>
      <w:r>
        <w:rPr>
          <w:rFonts w:ascii="Times New Roman" w:hAnsi="Times New Roman" w:cs="Times New Roman"/>
          <w:sz w:val="24"/>
          <w:szCs w:val="24"/>
        </w:rPr>
        <w:t xml:space="preserve"> </w:t>
      </w:r>
      <w:r w:rsidRPr="00590FD5">
        <w:rPr>
          <w:rFonts w:ascii="Times New Roman" w:hAnsi="Times New Roman" w:cs="Times New Roman"/>
          <w:sz w:val="24"/>
          <w:szCs w:val="24"/>
        </w:rPr>
        <w:t>Предприятие</w:t>
      </w:r>
      <w:r>
        <w:rPr>
          <w:rFonts w:ascii="Times New Roman" w:hAnsi="Times New Roman" w:cs="Times New Roman"/>
          <w:sz w:val="24"/>
          <w:szCs w:val="24"/>
        </w:rPr>
        <w:t xml:space="preserve"> </w:t>
      </w:r>
      <w:r w:rsidRPr="00590FD5">
        <w:rPr>
          <w:rFonts w:ascii="Times New Roman" w:hAnsi="Times New Roman" w:cs="Times New Roman"/>
          <w:sz w:val="24"/>
          <w:szCs w:val="24"/>
        </w:rPr>
        <w:t>8».</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Вывод</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сообщений</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журнал</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сообщения,</w:t>
      </w:r>
      <w:r>
        <w:rPr>
          <w:rFonts w:ascii="Times New Roman" w:hAnsi="Times New Roman" w:cs="Times New Roman"/>
          <w:sz w:val="24"/>
          <w:szCs w:val="24"/>
        </w:rPr>
        <w:t xml:space="preserve"> </w:t>
      </w:r>
      <w:r w:rsidRPr="00590FD5">
        <w:rPr>
          <w:rFonts w:ascii="Times New Roman" w:hAnsi="Times New Roman" w:cs="Times New Roman"/>
          <w:sz w:val="24"/>
          <w:szCs w:val="24"/>
        </w:rPr>
        <w:t>выводимые</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исполнении</w:t>
      </w:r>
      <w:r>
        <w:rPr>
          <w:rFonts w:ascii="Times New Roman" w:hAnsi="Times New Roman" w:cs="Times New Roman"/>
          <w:sz w:val="24"/>
          <w:szCs w:val="24"/>
        </w:rPr>
        <w:t xml:space="preserve"> </w:t>
      </w:r>
      <w:r w:rsidRPr="00590FD5">
        <w:rPr>
          <w:rFonts w:ascii="Times New Roman" w:hAnsi="Times New Roman" w:cs="Times New Roman"/>
          <w:sz w:val="24"/>
          <w:szCs w:val="24"/>
        </w:rPr>
        <w:t>скрипта,</w:t>
      </w:r>
      <w:r>
        <w:rPr>
          <w:rFonts w:ascii="Times New Roman" w:hAnsi="Times New Roman" w:cs="Times New Roman"/>
          <w:sz w:val="24"/>
          <w:szCs w:val="24"/>
        </w:rPr>
        <w:t xml:space="preserve"> </w:t>
      </w:r>
      <w:r w:rsidRPr="00590FD5">
        <w:rPr>
          <w:rFonts w:ascii="Times New Roman" w:hAnsi="Times New Roman" w:cs="Times New Roman"/>
          <w:sz w:val="24"/>
          <w:szCs w:val="24"/>
        </w:rPr>
        <w:t>перенаправляются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журнал</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программы.</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касается</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сообщений,</w:t>
      </w:r>
      <w:r>
        <w:rPr>
          <w:rFonts w:ascii="Times New Roman" w:hAnsi="Times New Roman" w:cs="Times New Roman"/>
          <w:sz w:val="24"/>
          <w:szCs w:val="24"/>
        </w:rPr>
        <w:t xml:space="preserve"> </w:t>
      </w:r>
      <w:r w:rsidRPr="00590FD5">
        <w:rPr>
          <w:rFonts w:ascii="Times New Roman" w:hAnsi="Times New Roman" w:cs="Times New Roman"/>
          <w:sz w:val="24"/>
          <w:szCs w:val="24"/>
        </w:rPr>
        <w:t>выводимых</w:t>
      </w:r>
      <w:r>
        <w:rPr>
          <w:rFonts w:ascii="Times New Roman" w:hAnsi="Times New Roman" w:cs="Times New Roman"/>
          <w:sz w:val="24"/>
          <w:szCs w:val="24"/>
        </w:rPr>
        <w:t xml:space="preserve"> </w:t>
      </w:r>
      <w:r w:rsidRPr="00590FD5">
        <w:rPr>
          <w:rFonts w:ascii="Times New Roman" w:hAnsi="Times New Roman" w:cs="Times New Roman"/>
          <w:sz w:val="24"/>
          <w:szCs w:val="24"/>
        </w:rPr>
        <w:t>командами</w:t>
      </w:r>
      <w:r>
        <w:rPr>
          <w:rFonts w:ascii="Times New Roman" w:hAnsi="Times New Roman" w:cs="Times New Roman"/>
          <w:sz w:val="24"/>
          <w:szCs w:val="24"/>
        </w:rPr>
        <w:t xml:space="preserve"> </w:t>
      </w:r>
      <w:r w:rsidRPr="00590FD5">
        <w:rPr>
          <w:rFonts w:ascii="Times New Roman" w:hAnsi="Times New Roman" w:cs="Times New Roman"/>
          <w:sz w:val="24"/>
          <w:szCs w:val="24"/>
        </w:rPr>
        <w:t>print,</w:t>
      </w:r>
      <w:r>
        <w:rPr>
          <w:rFonts w:ascii="Times New Roman" w:hAnsi="Times New Roman" w:cs="Times New Roman"/>
          <w:sz w:val="24"/>
          <w:szCs w:val="24"/>
        </w:rPr>
        <w:t xml:space="preserve"> </w:t>
      </w:r>
      <w:r w:rsidRPr="00590FD5">
        <w:rPr>
          <w:rFonts w:ascii="Times New Roman" w:hAnsi="Times New Roman" w:cs="Times New Roman"/>
          <w:sz w:val="24"/>
          <w:szCs w:val="24"/>
        </w:rPr>
        <w:t>raiserror</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T-SQL</w:t>
      </w:r>
      <w:r>
        <w:rPr>
          <w:rFonts w:ascii="Times New Roman" w:hAnsi="Times New Roman" w:cs="Times New Roman"/>
          <w:sz w:val="24"/>
          <w:szCs w:val="24"/>
        </w:rPr>
        <w:t xml:space="preserve"> </w:t>
      </w:r>
      <w:r w:rsidRPr="00590FD5">
        <w:rPr>
          <w:rFonts w:ascii="Times New Roman" w:hAnsi="Times New Roman" w:cs="Times New Roman"/>
          <w:sz w:val="24"/>
          <w:szCs w:val="24"/>
        </w:rPr>
        <w:t>скриптов,</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сообщений,</w:t>
      </w:r>
      <w:r>
        <w:rPr>
          <w:rFonts w:ascii="Times New Roman" w:hAnsi="Times New Roman" w:cs="Times New Roman"/>
          <w:sz w:val="24"/>
          <w:szCs w:val="24"/>
        </w:rPr>
        <w:t xml:space="preserve"> </w:t>
      </w:r>
      <w:r w:rsidRPr="00590FD5">
        <w:rPr>
          <w:rFonts w:ascii="Times New Roman" w:hAnsi="Times New Roman" w:cs="Times New Roman"/>
          <w:sz w:val="24"/>
          <w:szCs w:val="24"/>
        </w:rPr>
        <w:t>выводимых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консоль</w:t>
      </w:r>
      <w:r>
        <w:rPr>
          <w:rFonts w:ascii="Times New Roman" w:hAnsi="Times New Roman" w:cs="Times New Roman"/>
          <w:sz w:val="24"/>
          <w:szCs w:val="24"/>
        </w:rPr>
        <w:t xml:space="preserve"> </w:t>
      </w:r>
      <w:r w:rsidRPr="00590FD5">
        <w:rPr>
          <w:rFonts w:ascii="Times New Roman" w:hAnsi="Times New Roman" w:cs="Times New Roman"/>
          <w:sz w:val="24"/>
          <w:szCs w:val="24"/>
        </w:rPr>
        <w:t>командами</w:t>
      </w:r>
      <w:r>
        <w:rPr>
          <w:rFonts w:ascii="Times New Roman" w:hAnsi="Times New Roman" w:cs="Times New Roman"/>
          <w:sz w:val="24"/>
          <w:szCs w:val="24"/>
        </w:rPr>
        <w:t xml:space="preserve"> </w:t>
      </w:r>
      <w:r w:rsidRPr="00590FD5">
        <w:rPr>
          <w:rFonts w:ascii="Times New Roman" w:hAnsi="Times New Roman" w:cs="Times New Roman"/>
          <w:sz w:val="24"/>
          <w:szCs w:val="24"/>
        </w:rPr>
        <w:t>echo,</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прочих</w:t>
      </w:r>
      <w:r>
        <w:rPr>
          <w:rFonts w:ascii="Times New Roman" w:hAnsi="Times New Roman" w:cs="Times New Roman"/>
          <w:sz w:val="24"/>
          <w:szCs w:val="24"/>
        </w:rPr>
        <w:t xml:space="preserve"> </w:t>
      </w:r>
      <w:r w:rsidRPr="00590FD5">
        <w:rPr>
          <w:rFonts w:ascii="Times New Roman" w:hAnsi="Times New Roman" w:cs="Times New Roman"/>
          <w:sz w:val="24"/>
          <w:szCs w:val="24"/>
        </w:rPr>
        <w:t>CMD-скриптов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пакетных</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здорово!</w:t>
      </w:r>
      <w:r>
        <w:rPr>
          <w:rFonts w:ascii="Times New Roman" w:hAnsi="Times New Roman" w:cs="Times New Roman"/>
          <w:sz w:val="24"/>
          <w:szCs w:val="24"/>
        </w:rPr>
        <w:t xml:space="preserve"> </w:t>
      </w:r>
      <w:r w:rsidRPr="00590FD5">
        <w:rPr>
          <w:rFonts w:ascii="Times New Roman" w:hAnsi="Times New Roman" w:cs="Times New Roman"/>
          <w:sz w:val="24"/>
          <w:szCs w:val="24"/>
        </w:rPr>
        <w:t>Потому</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читабельные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понятные</w:t>
      </w:r>
      <w:r>
        <w:rPr>
          <w:rFonts w:ascii="Times New Roman" w:hAnsi="Times New Roman" w:cs="Times New Roman"/>
          <w:sz w:val="24"/>
          <w:szCs w:val="24"/>
        </w:rPr>
        <w:t xml:space="preserve"> </w:t>
      </w:r>
      <w:r w:rsidRPr="00590FD5">
        <w:rPr>
          <w:rFonts w:ascii="Times New Roman" w:hAnsi="Times New Roman" w:cs="Times New Roman"/>
          <w:sz w:val="24"/>
          <w:szCs w:val="24"/>
        </w:rPr>
        <w:t>логи</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колоссальная</w:t>
      </w:r>
      <w:r>
        <w:rPr>
          <w:rFonts w:ascii="Times New Roman" w:hAnsi="Times New Roman" w:cs="Times New Roman"/>
          <w:sz w:val="24"/>
          <w:szCs w:val="24"/>
        </w:rPr>
        <w:t xml:space="preserve"> </w:t>
      </w:r>
      <w:r w:rsidRPr="00590FD5">
        <w:rPr>
          <w:rFonts w:ascii="Times New Roman" w:hAnsi="Times New Roman" w:cs="Times New Roman"/>
          <w:sz w:val="24"/>
          <w:szCs w:val="24"/>
        </w:rPr>
        <w:t>экономия</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качестве</w:t>
      </w:r>
      <w:r>
        <w:rPr>
          <w:rFonts w:ascii="Times New Roman" w:hAnsi="Times New Roman" w:cs="Times New Roman"/>
          <w:sz w:val="24"/>
          <w:szCs w:val="24"/>
        </w:rPr>
        <w:t xml:space="preserve"> </w:t>
      </w:r>
      <w:r w:rsidRPr="00590FD5">
        <w:rPr>
          <w:rFonts w:ascii="Times New Roman" w:hAnsi="Times New Roman" w:cs="Times New Roman"/>
          <w:sz w:val="24"/>
          <w:szCs w:val="24"/>
        </w:rPr>
        <w:t>бонуса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текст</w:t>
      </w:r>
      <w:r>
        <w:rPr>
          <w:rFonts w:ascii="Times New Roman" w:hAnsi="Times New Roman" w:cs="Times New Roman"/>
          <w:sz w:val="24"/>
          <w:szCs w:val="24"/>
        </w:rPr>
        <w:t xml:space="preserve"> </w:t>
      </w:r>
      <w:r w:rsidRPr="00590FD5">
        <w:rPr>
          <w:rFonts w:ascii="Times New Roman" w:hAnsi="Times New Roman" w:cs="Times New Roman"/>
          <w:sz w:val="24"/>
          <w:szCs w:val="24"/>
        </w:rPr>
        <w:t>ошибок</w:t>
      </w:r>
      <w:r>
        <w:rPr>
          <w:rFonts w:ascii="Times New Roman" w:hAnsi="Times New Roman" w:cs="Times New Roman"/>
          <w:sz w:val="24"/>
          <w:szCs w:val="24"/>
        </w:rPr>
        <w:t xml:space="preserve"> </w:t>
      </w:r>
      <w:r w:rsidRPr="00590FD5">
        <w:rPr>
          <w:rFonts w:ascii="Times New Roman" w:hAnsi="Times New Roman" w:cs="Times New Roman"/>
          <w:sz w:val="24"/>
          <w:szCs w:val="24"/>
        </w:rPr>
        <w:t>отправляется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email-уведомлении.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Автоматизированная</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проверка</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через</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Наличие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ещё</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означает,</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удастся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сбое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завершаться</w:t>
      </w:r>
      <w:r>
        <w:rPr>
          <w:rFonts w:ascii="Times New Roman" w:hAnsi="Times New Roman" w:cs="Times New Roman"/>
          <w:sz w:val="24"/>
          <w:szCs w:val="24"/>
        </w:rPr>
        <w:t xml:space="preserve"> </w:t>
      </w:r>
      <w:r w:rsidRPr="00590FD5">
        <w:rPr>
          <w:rFonts w:ascii="Times New Roman" w:hAnsi="Times New Roman" w:cs="Times New Roman"/>
          <w:sz w:val="24"/>
          <w:szCs w:val="24"/>
        </w:rPr>
        <w:t>ошибкой</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самым</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различным</w:t>
      </w:r>
      <w:r>
        <w:rPr>
          <w:rFonts w:ascii="Times New Roman" w:hAnsi="Times New Roman" w:cs="Times New Roman"/>
          <w:sz w:val="24"/>
          <w:szCs w:val="24"/>
        </w:rPr>
        <w:t xml:space="preserve"> </w:t>
      </w:r>
      <w:r w:rsidRPr="00590FD5">
        <w:rPr>
          <w:rFonts w:ascii="Times New Roman" w:hAnsi="Times New Roman" w:cs="Times New Roman"/>
          <w:sz w:val="24"/>
          <w:szCs w:val="24"/>
        </w:rPr>
        <w:t>причинам.</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случится</w:t>
      </w:r>
      <w:r>
        <w:rPr>
          <w:rFonts w:ascii="Times New Roman" w:hAnsi="Times New Roman" w:cs="Times New Roman"/>
          <w:sz w:val="24"/>
          <w:szCs w:val="24"/>
        </w:rPr>
        <w:t xml:space="preserve"> </w:t>
      </w:r>
      <w:r w:rsidRPr="00590FD5">
        <w:rPr>
          <w:rFonts w:ascii="Times New Roman" w:hAnsi="Times New Roman" w:cs="Times New Roman"/>
          <w:sz w:val="24"/>
          <w:szCs w:val="24"/>
        </w:rPr>
        <w:t>так,</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цепочка</w:t>
      </w:r>
      <w:r>
        <w:rPr>
          <w:rFonts w:ascii="Times New Roman" w:hAnsi="Times New Roman" w:cs="Times New Roman"/>
          <w:sz w:val="24"/>
          <w:szCs w:val="24"/>
        </w:rPr>
        <w:t xml:space="preserve"> </w:t>
      </w:r>
      <w:r w:rsidRPr="00590FD5">
        <w:rPr>
          <w:rFonts w:ascii="Times New Roman" w:hAnsi="Times New Roman" w:cs="Times New Roman"/>
          <w:sz w:val="24"/>
          <w:szCs w:val="24"/>
        </w:rPr>
        <w:t>архивных</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прервана,</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вы</w:t>
      </w:r>
      <w:r>
        <w:rPr>
          <w:rFonts w:ascii="Times New Roman" w:hAnsi="Times New Roman" w:cs="Times New Roman"/>
          <w:sz w:val="24"/>
          <w:szCs w:val="24"/>
        </w:rPr>
        <w:t xml:space="preserve"> </w:t>
      </w:r>
      <w:r w:rsidRPr="00590FD5">
        <w:rPr>
          <w:rFonts w:ascii="Times New Roman" w:hAnsi="Times New Roman" w:cs="Times New Roman"/>
          <w:sz w:val="24"/>
          <w:szCs w:val="24"/>
        </w:rPr>
        <w:t>даже</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будете</w:t>
      </w:r>
      <w:r>
        <w:rPr>
          <w:rFonts w:ascii="Times New Roman" w:hAnsi="Times New Roman" w:cs="Times New Roman"/>
          <w:sz w:val="24"/>
          <w:szCs w:val="24"/>
        </w:rPr>
        <w:t xml:space="preserve"> </w:t>
      </w:r>
      <w:r w:rsidRPr="00590FD5">
        <w:rPr>
          <w:rFonts w:ascii="Times New Roman" w:hAnsi="Times New Roman" w:cs="Times New Roman"/>
          <w:sz w:val="24"/>
          <w:szCs w:val="24"/>
        </w:rPr>
        <w:t>знать</w:t>
      </w:r>
      <w:r>
        <w:rPr>
          <w:rFonts w:ascii="Times New Roman" w:hAnsi="Times New Roman" w:cs="Times New Roman"/>
          <w:sz w:val="24"/>
          <w:szCs w:val="24"/>
        </w:rPr>
        <w:t xml:space="preserve"> </w:t>
      </w:r>
      <w:r w:rsidRPr="00590FD5">
        <w:rPr>
          <w:rFonts w:ascii="Times New Roman" w:hAnsi="Times New Roman" w:cs="Times New Roman"/>
          <w:sz w:val="24"/>
          <w:szCs w:val="24"/>
        </w:rPr>
        <w:t>об</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пока</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попробуете</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восстановить</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Именно</w:t>
      </w:r>
      <w:r>
        <w:rPr>
          <w:rFonts w:ascii="Times New Roman" w:hAnsi="Times New Roman" w:cs="Times New Roman"/>
          <w:sz w:val="24"/>
          <w:szCs w:val="24"/>
        </w:rPr>
        <w:t xml:space="preserve"> </w:t>
      </w:r>
      <w:r w:rsidRPr="00590FD5">
        <w:rPr>
          <w:rFonts w:ascii="Times New Roman" w:hAnsi="Times New Roman" w:cs="Times New Roman"/>
          <w:sz w:val="24"/>
          <w:szCs w:val="24"/>
        </w:rPr>
        <w:t>поэтому</w:t>
      </w:r>
      <w:r>
        <w:rPr>
          <w:rFonts w:ascii="Times New Roman" w:hAnsi="Times New Roman" w:cs="Times New Roman"/>
          <w:sz w:val="24"/>
          <w:szCs w:val="24"/>
        </w:rPr>
        <w:t xml:space="preserve"> </w:t>
      </w:r>
      <w:r w:rsidRPr="00590FD5">
        <w:rPr>
          <w:rFonts w:ascii="Times New Roman" w:hAnsi="Times New Roman" w:cs="Times New Roman"/>
          <w:sz w:val="24"/>
          <w:szCs w:val="24"/>
        </w:rPr>
        <w:t>лучшие</w:t>
      </w:r>
      <w:r>
        <w:rPr>
          <w:rFonts w:ascii="Times New Roman" w:hAnsi="Times New Roman" w:cs="Times New Roman"/>
          <w:sz w:val="24"/>
          <w:szCs w:val="24"/>
        </w:rPr>
        <w:t xml:space="preserve"> </w:t>
      </w:r>
      <w:r w:rsidRPr="00590FD5">
        <w:rPr>
          <w:rFonts w:ascii="Times New Roman" w:hAnsi="Times New Roman" w:cs="Times New Roman"/>
          <w:sz w:val="24"/>
          <w:szCs w:val="24"/>
        </w:rPr>
        <w:t>практики</w:t>
      </w:r>
      <w:r>
        <w:rPr>
          <w:rFonts w:ascii="Times New Roman" w:hAnsi="Times New Roman" w:cs="Times New Roman"/>
          <w:sz w:val="24"/>
          <w:szCs w:val="24"/>
        </w:rPr>
        <w:t xml:space="preserve"> </w:t>
      </w:r>
      <w:r w:rsidRPr="00590FD5">
        <w:rPr>
          <w:rFonts w:ascii="Times New Roman" w:hAnsi="Times New Roman" w:cs="Times New Roman"/>
          <w:sz w:val="24"/>
          <w:szCs w:val="24"/>
        </w:rPr>
        <w:t>говорят,</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хороший</w:t>
      </w:r>
      <w:r>
        <w:rPr>
          <w:rFonts w:ascii="Times New Roman" w:hAnsi="Times New Roman" w:cs="Times New Roman"/>
          <w:sz w:val="24"/>
          <w:szCs w:val="24"/>
        </w:rPr>
        <w:t xml:space="preserve"> </w:t>
      </w:r>
      <w:r w:rsidRPr="00590FD5">
        <w:rPr>
          <w:rFonts w:ascii="Times New Roman" w:hAnsi="Times New Roman" w:cs="Times New Roman"/>
          <w:sz w:val="24"/>
          <w:szCs w:val="24"/>
        </w:rPr>
        <w:t>DBA</w:t>
      </w:r>
      <w:r>
        <w:rPr>
          <w:rFonts w:ascii="Times New Roman" w:hAnsi="Times New Roman" w:cs="Times New Roman"/>
          <w:sz w:val="24"/>
          <w:szCs w:val="24"/>
        </w:rPr>
        <w:t xml:space="preserve"> </w:t>
      </w:r>
      <w:r w:rsidRPr="00590FD5">
        <w:rPr>
          <w:rFonts w:ascii="Times New Roman" w:hAnsi="Times New Roman" w:cs="Times New Roman"/>
          <w:sz w:val="24"/>
          <w:szCs w:val="24"/>
        </w:rPr>
        <w:t>должен</w:t>
      </w:r>
      <w:r>
        <w:rPr>
          <w:rFonts w:ascii="Times New Roman" w:hAnsi="Times New Roman" w:cs="Times New Roman"/>
          <w:sz w:val="24"/>
          <w:szCs w:val="24"/>
        </w:rPr>
        <w:t xml:space="preserve"> </w:t>
      </w:r>
      <w:r w:rsidRPr="00590FD5">
        <w:rPr>
          <w:rFonts w:ascii="Times New Roman" w:hAnsi="Times New Roman" w:cs="Times New Roman"/>
          <w:sz w:val="24"/>
          <w:szCs w:val="24"/>
        </w:rPr>
        <w:t>регулярно</w:t>
      </w:r>
      <w:r>
        <w:rPr>
          <w:rFonts w:ascii="Times New Roman" w:hAnsi="Times New Roman" w:cs="Times New Roman"/>
          <w:sz w:val="24"/>
          <w:szCs w:val="24"/>
        </w:rPr>
        <w:t xml:space="preserve"> </w:t>
      </w:r>
      <w:r w:rsidRPr="00590FD5">
        <w:rPr>
          <w:rFonts w:ascii="Times New Roman" w:hAnsi="Times New Roman" w:cs="Times New Roman"/>
          <w:sz w:val="24"/>
          <w:szCs w:val="24"/>
        </w:rPr>
        <w:t>проверять</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архивные</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них.</w:t>
      </w:r>
      <w:r>
        <w:rPr>
          <w:rFonts w:ascii="Times New Roman" w:hAnsi="Times New Roman" w:cs="Times New Roman"/>
          <w:sz w:val="24"/>
          <w:szCs w:val="24"/>
        </w:rPr>
        <w:t xml:space="preserve"> </w:t>
      </w:r>
      <w:r w:rsidRPr="00590FD5">
        <w:rPr>
          <w:rFonts w:ascii="Times New Roman" w:hAnsi="Times New Roman" w:cs="Times New Roman"/>
          <w:sz w:val="24"/>
          <w:szCs w:val="24"/>
        </w:rPr>
        <w:t>Другого</w:t>
      </w:r>
      <w:r>
        <w:rPr>
          <w:rFonts w:ascii="Times New Roman" w:hAnsi="Times New Roman" w:cs="Times New Roman"/>
          <w:sz w:val="24"/>
          <w:szCs w:val="24"/>
        </w:rPr>
        <w:t xml:space="preserve"> </w:t>
      </w:r>
      <w:r w:rsidRPr="00590FD5">
        <w:rPr>
          <w:rFonts w:ascii="Times New Roman" w:hAnsi="Times New Roman" w:cs="Times New Roman"/>
          <w:sz w:val="24"/>
          <w:szCs w:val="24"/>
        </w:rPr>
        <w:t>100%</w:t>
      </w:r>
      <w:r>
        <w:rPr>
          <w:rFonts w:ascii="Times New Roman" w:hAnsi="Times New Roman" w:cs="Times New Roman"/>
          <w:sz w:val="24"/>
          <w:szCs w:val="24"/>
        </w:rPr>
        <w:t xml:space="preserve"> </w:t>
      </w:r>
      <w:r w:rsidRPr="00590FD5">
        <w:rPr>
          <w:rFonts w:ascii="Times New Roman" w:hAnsi="Times New Roman" w:cs="Times New Roman"/>
          <w:sz w:val="24"/>
          <w:szCs w:val="24"/>
        </w:rPr>
        <w:t>способа</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существует.</w:t>
      </w:r>
      <w:r>
        <w:rPr>
          <w:rFonts w:ascii="Times New Roman" w:hAnsi="Times New Roman" w:cs="Times New Roman"/>
          <w:sz w:val="24"/>
          <w:szCs w:val="24"/>
        </w:rPr>
        <w:t xml:space="preserve"> </w:t>
      </w:r>
      <w:r w:rsidRPr="00590FD5">
        <w:rPr>
          <w:rFonts w:ascii="Times New Roman" w:hAnsi="Times New Roman" w:cs="Times New Roman"/>
          <w:sz w:val="24"/>
          <w:szCs w:val="24"/>
        </w:rPr>
        <w:t>Microsoft</w:t>
      </w:r>
      <w:r>
        <w:rPr>
          <w:rFonts w:ascii="Times New Roman" w:hAnsi="Times New Roman" w:cs="Times New Roman"/>
          <w:sz w:val="24"/>
          <w:szCs w:val="24"/>
        </w:rPr>
        <w:t xml:space="preserve"> </w:t>
      </w:r>
      <w:r w:rsidRPr="00590FD5">
        <w:rPr>
          <w:rFonts w:ascii="Times New Roman" w:hAnsi="Times New Roman" w:cs="Times New Roman"/>
          <w:sz w:val="24"/>
          <w:szCs w:val="24"/>
        </w:rPr>
        <w:t>также</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w:t>
      </w:r>
      <w:r>
        <w:rPr>
          <w:rFonts w:ascii="Times New Roman" w:hAnsi="Times New Roman" w:cs="Times New Roman"/>
          <w:sz w:val="24"/>
          <w:szCs w:val="24"/>
        </w:rPr>
        <w:t xml:space="preserve"> </w:t>
      </w:r>
      <w:r w:rsidRPr="00590FD5">
        <w:rPr>
          <w:rFonts w:ascii="Times New Roman" w:hAnsi="Times New Roman" w:cs="Times New Roman"/>
          <w:sz w:val="24"/>
          <w:szCs w:val="24"/>
        </w:rPr>
        <w:t>хотя</w:t>
      </w:r>
      <w:r>
        <w:rPr>
          <w:rFonts w:ascii="Times New Roman" w:hAnsi="Times New Roman" w:cs="Times New Roman"/>
          <w:sz w:val="24"/>
          <w:szCs w:val="24"/>
        </w:rPr>
        <w:t xml:space="preserve"> </w:t>
      </w:r>
      <w:r w:rsidRPr="00590FD5">
        <w:rPr>
          <w:rFonts w:ascii="Times New Roman" w:hAnsi="Times New Roman" w:cs="Times New Roman"/>
          <w:sz w:val="24"/>
          <w:szCs w:val="24"/>
        </w:rPr>
        <w:t>бы</w:t>
      </w:r>
      <w:r>
        <w:rPr>
          <w:rFonts w:ascii="Times New Roman" w:hAnsi="Times New Roman" w:cs="Times New Roman"/>
          <w:sz w:val="24"/>
          <w:szCs w:val="24"/>
        </w:rPr>
        <w:t xml:space="preserve"> </w:t>
      </w:r>
      <w:r w:rsidRPr="00590FD5">
        <w:rPr>
          <w:rFonts w:ascii="Times New Roman" w:hAnsi="Times New Roman" w:cs="Times New Roman"/>
          <w:sz w:val="24"/>
          <w:szCs w:val="24"/>
        </w:rPr>
        <w:t>единожды</w:t>
      </w:r>
      <w:r>
        <w:rPr>
          <w:rFonts w:ascii="Times New Roman" w:hAnsi="Times New Roman" w:cs="Times New Roman"/>
          <w:sz w:val="24"/>
          <w:szCs w:val="24"/>
        </w:rPr>
        <w:t xml:space="preserve"> </w:t>
      </w:r>
      <w:r w:rsidRPr="00590FD5">
        <w:rPr>
          <w:rFonts w:ascii="Times New Roman" w:hAnsi="Times New Roman" w:cs="Times New Roman"/>
          <w:sz w:val="24"/>
          <w:szCs w:val="24"/>
        </w:rPr>
        <w:t>протестировать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архивные</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автоматизированного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SSMS</w:t>
      </w:r>
      <w:r>
        <w:rPr>
          <w:rFonts w:ascii="Times New Roman" w:hAnsi="Times New Roman" w:cs="Times New Roman"/>
          <w:sz w:val="24"/>
          <w:szCs w:val="24"/>
        </w:rPr>
        <w:t xml:space="preserve"> </w:t>
      </w:r>
      <w:r w:rsidRPr="00590FD5">
        <w:rPr>
          <w:rFonts w:ascii="Times New Roman" w:hAnsi="Times New Roman" w:cs="Times New Roman"/>
          <w:sz w:val="24"/>
          <w:szCs w:val="24"/>
        </w:rPr>
        <w:t>нету,</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ежедневно</w:t>
      </w:r>
      <w:r>
        <w:rPr>
          <w:rFonts w:ascii="Times New Roman" w:hAnsi="Times New Roman" w:cs="Times New Roman"/>
          <w:sz w:val="24"/>
          <w:szCs w:val="24"/>
        </w:rPr>
        <w:t xml:space="preserve"> </w:t>
      </w:r>
      <w:r w:rsidRPr="00590FD5">
        <w:rPr>
          <w:rFonts w:ascii="Times New Roman" w:hAnsi="Times New Roman" w:cs="Times New Roman"/>
          <w:sz w:val="24"/>
          <w:szCs w:val="24"/>
        </w:rPr>
        <w:t>проверять</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вручную</w:t>
      </w:r>
      <w:r>
        <w:rPr>
          <w:rFonts w:ascii="Times New Roman" w:hAnsi="Times New Roman" w:cs="Times New Roman"/>
          <w:sz w:val="24"/>
          <w:szCs w:val="24"/>
        </w:rPr>
        <w:t xml:space="preserve"> </w:t>
      </w:r>
      <w:r w:rsidRPr="00590FD5">
        <w:rPr>
          <w:rFonts w:ascii="Times New Roman" w:hAnsi="Times New Roman" w:cs="Times New Roman"/>
          <w:sz w:val="24"/>
          <w:szCs w:val="24"/>
        </w:rPr>
        <w:t>желающих</w:t>
      </w:r>
      <w:r>
        <w:rPr>
          <w:rFonts w:ascii="Times New Roman" w:hAnsi="Times New Roman" w:cs="Times New Roman"/>
          <w:sz w:val="24"/>
          <w:szCs w:val="24"/>
        </w:rPr>
        <w:t xml:space="preserve"> </w:t>
      </w:r>
      <w:r w:rsidRPr="00590FD5">
        <w:rPr>
          <w:rFonts w:ascii="Times New Roman" w:hAnsi="Times New Roman" w:cs="Times New Roman"/>
          <w:sz w:val="24"/>
          <w:szCs w:val="24"/>
        </w:rPr>
        <w:t>найдётся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много.</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имеется</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специальная</w:t>
      </w:r>
      <w:r>
        <w:rPr>
          <w:rFonts w:ascii="Times New Roman" w:hAnsi="Times New Roman" w:cs="Times New Roman"/>
          <w:sz w:val="24"/>
          <w:szCs w:val="24"/>
        </w:rPr>
        <w:t xml:space="preserve"> </w:t>
      </w:r>
      <w:r w:rsidRPr="00590FD5">
        <w:rPr>
          <w:rFonts w:ascii="Times New Roman" w:hAnsi="Times New Roman" w:cs="Times New Roman"/>
          <w:sz w:val="24"/>
          <w:szCs w:val="24"/>
        </w:rPr>
        <w:t>задача,</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последовательно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восстановит</w:t>
      </w:r>
      <w:r>
        <w:rPr>
          <w:rFonts w:ascii="Times New Roman" w:hAnsi="Times New Roman" w:cs="Times New Roman"/>
          <w:sz w:val="24"/>
          <w:szCs w:val="24"/>
        </w:rPr>
        <w:t xml:space="preserve"> </w:t>
      </w:r>
      <w:r w:rsidRPr="00590FD5">
        <w:rPr>
          <w:rFonts w:ascii="Times New Roman" w:hAnsi="Times New Roman" w:cs="Times New Roman"/>
          <w:sz w:val="24"/>
          <w:szCs w:val="24"/>
        </w:rPr>
        <w:t>всю</w:t>
      </w:r>
      <w:r>
        <w:rPr>
          <w:rFonts w:ascii="Times New Roman" w:hAnsi="Times New Roman" w:cs="Times New Roman"/>
          <w:sz w:val="24"/>
          <w:szCs w:val="24"/>
        </w:rPr>
        <w:t xml:space="preserve"> </w:t>
      </w:r>
      <w:r w:rsidRPr="00590FD5">
        <w:rPr>
          <w:rFonts w:ascii="Times New Roman" w:hAnsi="Times New Roman" w:cs="Times New Roman"/>
          <w:sz w:val="24"/>
          <w:szCs w:val="24"/>
        </w:rPr>
        <w:t>цепочку</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каждой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политики:</w:t>
      </w:r>
      <w:r>
        <w:rPr>
          <w:rFonts w:ascii="Times New Roman" w:hAnsi="Times New Roman" w:cs="Times New Roman"/>
          <w:sz w:val="24"/>
          <w:szCs w:val="24"/>
        </w:rPr>
        <w:t xml:space="preserve"> </w:t>
      </w:r>
      <w:r w:rsidRPr="00590FD5">
        <w:rPr>
          <w:rFonts w:ascii="Times New Roman" w:hAnsi="Times New Roman" w:cs="Times New Roman"/>
          <w:sz w:val="24"/>
          <w:szCs w:val="24"/>
        </w:rPr>
        <w:t>Full</w:t>
      </w:r>
      <w:r>
        <w:rPr>
          <w:rFonts w:ascii="Times New Roman" w:hAnsi="Times New Roman" w:cs="Times New Roman"/>
          <w:sz w:val="24"/>
          <w:szCs w:val="24"/>
        </w:rPr>
        <w:t xml:space="preserve"> </w:t>
      </w:r>
      <w:r w:rsidRPr="00590FD5">
        <w:rPr>
          <w:rFonts w:ascii="Times New Roman" w:hAnsi="Times New Roman" w:cs="Times New Roman"/>
          <w:sz w:val="24"/>
          <w:szCs w:val="24"/>
        </w:rPr>
        <w:t>backup</w:t>
      </w:r>
      <w:r>
        <w:rPr>
          <w:rFonts w:ascii="Times New Roman" w:hAnsi="Times New Roman" w:cs="Times New Roman"/>
          <w:sz w:val="24"/>
          <w:szCs w:val="24"/>
        </w:rPr>
        <w:t xml:space="preserve"> </w:t>
      </w:r>
      <w:r w:rsidRPr="00590FD5">
        <w:rPr>
          <w:rFonts w:ascii="Times New Roman" w:hAnsi="Times New Roman" w:cs="Times New Roman"/>
          <w:sz w:val="24"/>
          <w:szCs w:val="24"/>
        </w:rPr>
        <w:t>–&gt;</w:t>
      </w:r>
      <w:r>
        <w:rPr>
          <w:rFonts w:ascii="Times New Roman" w:hAnsi="Times New Roman" w:cs="Times New Roman"/>
          <w:sz w:val="24"/>
          <w:szCs w:val="24"/>
        </w:rPr>
        <w:t xml:space="preserve"> </w:t>
      </w:r>
      <w:r w:rsidRPr="00590FD5">
        <w:rPr>
          <w:rFonts w:ascii="Times New Roman" w:hAnsi="Times New Roman" w:cs="Times New Roman"/>
          <w:sz w:val="24"/>
          <w:szCs w:val="24"/>
        </w:rPr>
        <w:t>Differential</w:t>
      </w:r>
      <w:r>
        <w:rPr>
          <w:rFonts w:ascii="Times New Roman" w:hAnsi="Times New Roman" w:cs="Times New Roman"/>
          <w:sz w:val="24"/>
          <w:szCs w:val="24"/>
        </w:rPr>
        <w:t xml:space="preserve"> </w:t>
      </w:r>
      <w:r w:rsidRPr="00590FD5">
        <w:rPr>
          <w:rFonts w:ascii="Times New Roman" w:hAnsi="Times New Roman" w:cs="Times New Roman"/>
          <w:sz w:val="24"/>
          <w:szCs w:val="24"/>
        </w:rPr>
        <w:t>backup</w:t>
      </w:r>
      <w:r>
        <w:rPr>
          <w:rFonts w:ascii="Times New Roman" w:hAnsi="Times New Roman" w:cs="Times New Roman"/>
          <w:sz w:val="24"/>
          <w:szCs w:val="24"/>
        </w:rPr>
        <w:t xml:space="preserve"> </w:t>
      </w:r>
      <w:r w:rsidRPr="00590FD5">
        <w:rPr>
          <w:rFonts w:ascii="Times New Roman" w:hAnsi="Times New Roman" w:cs="Times New Roman"/>
          <w:sz w:val="24"/>
          <w:szCs w:val="24"/>
        </w:rPr>
        <w:t>–&gt;</w:t>
      </w:r>
      <w:r>
        <w:rPr>
          <w:rFonts w:ascii="Times New Roman" w:hAnsi="Times New Roman" w:cs="Times New Roman"/>
          <w:sz w:val="24"/>
          <w:szCs w:val="24"/>
        </w:rPr>
        <w:t xml:space="preserve"> </w:t>
      </w:r>
      <w:r w:rsidRPr="00590FD5">
        <w:rPr>
          <w:rFonts w:ascii="Times New Roman" w:hAnsi="Times New Roman" w:cs="Times New Roman"/>
          <w:sz w:val="24"/>
          <w:szCs w:val="24"/>
        </w:rPr>
        <w:t>Transaction</w:t>
      </w:r>
      <w:r>
        <w:rPr>
          <w:rFonts w:ascii="Times New Roman" w:hAnsi="Times New Roman" w:cs="Times New Roman"/>
          <w:sz w:val="24"/>
          <w:szCs w:val="24"/>
        </w:rPr>
        <w:t xml:space="preserve"> </w:t>
      </w:r>
      <w:r w:rsidRPr="00590FD5">
        <w:rPr>
          <w:rFonts w:ascii="Times New Roman" w:hAnsi="Times New Roman" w:cs="Times New Roman"/>
          <w:sz w:val="24"/>
          <w:szCs w:val="24"/>
        </w:rPr>
        <w:t>log</w:t>
      </w:r>
      <w:r>
        <w:rPr>
          <w:rFonts w:ascii="Times New Roman" w:hAnsi="Times New Roman" w:cs="Times New Roman"/>
          <w:sz w:val="24"/>
          <w:szCs w:val="24"/>
        </w:rPr>
        <w:t xml:space="preserve"> </w:t>
      </w:r>
      <w:r w:rsidRPr="00590FD5">
        <w:rPr>
          <w:rFonts w:ascii="Times New Roman" w:hAnsi="Times New Roman" w:cs="Times New Roman"/>
          <w:sz w:val="24"/>
          <w:szCs w:val="24"/>
        </w:rPr>
        <w:t>backup.</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выполняется</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временную</w:t>
      </w:r>
      <w:r>
        <w:rPr>
          <w:rFonts w:ascii="Times New Roman" w:hAnsi="Times New Roman" w:cs="Times New Roman"/>
          <w:sz w:val="24"/>
          <w:szCs w:val="24"/>
        </w:rPr>
        <w:t xml:space="preserve"> </w:t>
      </w:r>
      <w:r w:rsidRPr="00590FD5">
        <w:rPr>
          <w:rFonts w:ascii="Times New Roman" w:hAnsi="Times New Roman" w:cs="Times New Roman"/>
          <w:sz w:val="24"/>
          <w:szCs w:val="24"/>
        </w:rPr>
        <w:t>тестовую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удаляется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проверки</w:t>
      </w:r>
      <w:r>
        <w:rPr>
          <w:rFonts w:ascii="Times New Roman" w:hAnsi="Times New Roman" w:cs="Times New Roman"/>
          <w:sz w:val="24"/>
          <w:szCs w:val="24"/>
        </w:rPr>
        <w:t xml:space="preserve"> </w:t>
      </w:r>
      <w:r w:rsidRPr="00590FD5">
        <w:rPr>
          <w:rFonts w:ascii="Times New Roman" w:hAnsi="Times New Roman" w:cs="Times New Roman"/>
          <w:sz w:val="24"/>
          <w:szCs w:val="24"/>
        </w:rPr>
        <w:t>её</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у</w:t>
      </w:r>
      <w:r>
        <w:rPr>
          <w:rFonts w:ascii="Times New Roman" w:hAnsi="Times New Roman" w:cs="Times New Roman"/>
          <w:sz w:val="24"/>
          <w:szCs w:val="24"/>
        </w:rPr>
        <w:t xml:space="preserve"> </w:t>
      </w:r>
      <w:r w:rsidRPr="00590FD5">
        <w:rPr>
          <w:rFonts w:ascii="Times New Roman" w:hAnsi="Times New Roman" w:cs="Times New Roman"/>
          <w:sz w:val="24"/>
          <w:szCs w:val="24"/>
        </w:rPr>
        <w:t>нас</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компании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виртуальном</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имеется</w:t>
      </w:r>
      <w:r>
        <w:rPr>
          <w:rFonts w:ascii="Times New Roman" w:hAnsi="Times New Roman" w:cs="Times New Roman"/>
          <w:sz w:val="24"/>
          <w:szCs w:val="24"/>
        </w:rPr>
        <w:t xml:space="preserve"> </w:t>
      </w:r>
      <w:r w:rsidRPr="00590FD5">
        <w:rPr>
          <w:rFonts w:ascii="Times New Roman" w:hAnsi="Times New Roman" w:cs="Times New Roman"/>
          <w:sz w:val="24"/>
          <w:szCs w:val="24"/>
        </w:rPr>
        <w:t>около</w:t>
      </w:r>
      <w:r>
        <w:rPr>
          <w:rFonts w:ascii="Times New Roman" w:hAnsi="Times New Roman" w:cs="Times New Roman"/>
          <w:sz w:val="24"/>
          <w:szCs w:val="24"/>
        </w:rPr>
        <w:t xml:space="preserve"> </w:t>
      </w:r>
      <w:r w:rsidRPr="00590FD5">
        <w:rPr>
          <w:rFonts w:ascii="Times New Roman" w:hAnsi="Times New Roman" w:cs="Times New Roman"/>
          <w:sz w:val="24"/>
          <w:szCs w:val="24"/>
        </w:rPr>
        <w:t>60</w:t>
      </w:r>
      <w:r>
        <w:rPr>
          <w:rFonts w:ascii="Times New Roman" w:hAnsi="Times New Roman" w:cs="Times New Roman"/>
          <w:sz w:val="24"/>
          <w:szCs w:val="24"/>
        </w:rPr>
        <w:t xml:space="preserve"> </w:t>
      </w:r>
      <w:r w:rsidRPr="00590FD5">
        <w:rPr>
          <w:rFonts w:ascii="Times New Roman" w:hAnsi="Times New Roman" w:cs="Times New Roman"/>
          <w:sz w:val="24"/>
          <w:szCs w:val="24"/>
        </w:rPr>
        <w:t>небольших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общим</w:t>
      </w:r>
      <w:r>
        <w:rPr>
          <w:rFonts w:ascii="Times New Roman" w:hAnsi="Times New Roman" w:cs="Times New Roman"/>
          <w:sz w:val="24"/>
          <w:szCs w:val="24"/>
        </w:rPr>
        <w:t xml:space="preserve"> </w:t>
      </w:r>
      <w:r w:rsidRPr="00590FD5">
        <w:rPr>
          <w:rFonts w:ascii="Times New Roman" w:hAnsi="Times New Roman" w:cs="Times New Roman"/>
          <w:sz w:val="24"/>
          <w:szCs w:val="24"/>
        </w:rPr>
        <w:t>объёмом</w:t>
      </w:r>
      <w:r>
        <w:rPr>
          <w:rFonts w:ascii="Times New Roman" w:hAnsi="Times New Roman" w:cs="Times New Roman"/>
          <w:sz w:val="24"/>
          <w:szCs w:val="24"/>
        </w:rPr>
        <w:t xml:space="preserve"> </w:t>
      </w:r>
      <w:r w:rsidRPr="00590FD5">
        <w:rPr>
          <w:rFonts w:ascii="Times New Roman" w:hAnsi="Times New Roman" w:cs="Times New Roman"/>
          <w:sz w:val="24"/>
          <w:szCs w:val="24"/>
        </w:rPr>
        <w:t>под</w:t>
      </w:r>
      <w:r>
        <w:rPr>
          <w:rFonts w:ascii="Times New Roman" w:hAnsi="Times New Roman" w:cs="Times New Roman"/>
          <w:sz w:val="24"/>
          <w:szCs w:val="24"/>
        </w:rPr>
        <w:t xml:space="preserve"> </w:t>
      </w:r>
      <w:r w:rsidRPr="00590FD5">
        <w:rPr>
          <w:rFonts w:ascii="Times New Roman" w:hAnsi="Times New Roman" w:cs="Times New Roman"/>
          <w:sz w:val="24"/>
          <w:szCs w:val="24"/>
        </w:rPr>
        <w:t>100</w:t>
      </w:r>
      <w:r>
        <w:rPr>
          <w:rFonts w:ascii="Times New Roman" w:hAnsi="Times New Roman" w:cs="Times New Roman"/>
          <w:sz w:val="24"/>
          <w:szCs w:val="24"/>
        </w:rPr>
        <w:t xml:space="preserve"> </w:t>
      </w:r>
      <w:r w:rsidRPr="00590FD5">
        <w:rPr>
          <w:rFonts w:ascii="Times New Roman" w:hAnsi="Times New Roman" w:cs="Times New Roman"/>
          <w:sz w:val="24"/>
          <w:szCs w:val="24"/>
        </w:rPr>
        <w:t>Гб.</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каждую</w:t>
      </w:r>
      <w:r>
        <w:rPr>
          <w:rFonts w:ascii="Times New Roman" w:hAnsi="Times New Roman" w:cs="Times New Roman"/>
          <w:sz w:val="24"/>
          <w:szCs w:val="24"/>
        </w:rPr>
        <w:t xml:space="preserve"> </w:t>
      </w:r>
      <w:r w:rsidRPr="00590FD5">
        <w:rPr>
          <w:rFonts w:ascii="Times New Roman" w:hAnsi="Times New Roman" w:cs="Times New Roman"/>
          <w:sz w:val="24"/>
          <w:szCs w:val="24"/>
        </w:rPr>
        <w:t>ночь</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проверку</w:t>
      </w:r>
      <w:r>
        <w:rPr>
          <w:rFonts w:ascii="Times New Roman" w:hAnsi="Times New Roman" w:cs="Times New Roman"/>
          <w:sz w:val="24"/>
          <w:szCs w:val="24"/>
        </w:rPr>
        <w:t xml:space="preserve"> </w:t>
      </w:r>
      <w:r w:rsidRPr="00590FD5">
        <w:rPr>
          <w:rFonts w:ascii="Times New Roman" w:hAnsi="Times New Roman" w:cs="Times New Roman"/>
          <w:sz w:val="24"/>
          <w:szCs w:val="24"/>
        </w:rPr>
        <w:t>возможности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Проверка</w:t>
      </w:r>
      <w:r>
        <w:rPr>
          <w:rFonts w:ascii="Times New Roman" w:hAnsi="Times New Roman" w:cs="Times New Roman"/>
          <w:sz w:val="24"/>
          <w:szCs w:val="24"/>
        </w:rPr>
        <w:t xml:space="preserve"> </w:t>
      </w:r>
      <w:r w:rsidRPr="00590FD5">
        <w:rPr>
          <w:rFonts w:ascii="Times New Roman" w:hAnsi="Times New Roman" w:cs="Times New Roman"/>
          <w:sz w:val="24"/>
          <w:szCs w:val="24"/>
        </w:rPr>
        <w:t>занимает</w:t>
      </w:r>
      <w:r>
        <w:rPr>
          <w:rFonts w:ascii="Times New Roman" w:hAnsi="Times New Roman" w:cs="Times New Roman"/>
          <w:sz w:val="24"/>
          <w:szCs w:val="24"/>
        </w:rPr>
        <w:t xml:space="preserve"> </w:t>
      </w:r>
      <w:r w:rsidRPr="00590FD5">
        <w:rPr>
          <w:rFonts w:ascii="Times New Roman" w:hAnsi="Times New Roman" w:cs="Times New Roman"/>
          <w:sz w:val="24"/>
          <w:szCs w:val="24"/>
        </w:rPr>
        <w:t>около</w:t>
      </w:r>
      <w:r>
        <w:rPr>
          <w:rFonts w:ascii="Times New Roman" w:hAnsi="Times New Roman" w:cs="Times New Roman"/>
          <w:sz w:val="24"/>
          <w:szCs w:val="24"/>
        </w:rPr>
        <w:t xml:space="preserve"> </w:t>
      </w:r>
      <w:r w:rsidRPr="00590FD5">
        <w:rPr>
          <w:rFonts w:ascii="Times New Roman" w:hAnsi="Times New Roman" w:cs="Times New Roman"/>
          <w:sz w:val="24"/>
          <w:szCs w:val="24"/>
        </w:rPr>
        <w:t>полутора</w:t>
      </w:r>
      <w:r>
        <w:rPr>
          <w:rFonts w:ascii="Times New Roman" w:hAnsi="Times New Roman" w:cs="Times New Roman"/>
          <w:sz w:val="24"/>
          <w:szCs w:val="24"/>
        </w:rPr>
        <w:t xml:space="preserve"> </w:t>
      </w:r>
      <w:r w:rsidRPr="00590FD5">
        <w:rPr>
          <w:rFonts w:ascii="Times New Roman" w:hAnsi="Times New Roman" w:cs="Times New Roman"/>
          <w:sz w:val="24"/>
          <w:szCs w:val="24"/>
        </w:rPr>
        <w:t>часов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даёт</w:t>
      </w:r>
      <w:r>
        <w:rPr>
          <w:rFonts w:ascii="Times New Roman" w:hAnsi="Times New Roman" w:cs="Times New Roman"/>
          <w:sz w:val="24"/>
          <w:szCs w:val="24"/>
        </w:rPr>
        <w:t xml:space="preserve"> </w:t>
      </w:r>
      <w:r w:rsidRPr="00590FD5">
        <w:rPr>
          <w:rFonts w:ascii="Times New Roman" w:hAnsi="Times New Roman" w:cs="Times New Roman"/>
          <w:sz w:val="24"/>
          <w:szCs w:val="24"/>
        </w:rPr>
        <w:t>нам</w:t>
      </w:r>
      <w:r>
        <w:rPr>
          <w:rFonts w:ascii="Times New Roman" w:hAnsi="Times New Roman" w:cs="Times New Roman"/>
          <w:sz w:val="24"/>
          <w:szCs w:val="24"/>
        </w:rPr>
        <w:t xml:space="preserve"> </w:t>
      </w:r>
      <w:r w:rsidRPr="00590FD5">
        <w:rPr>
          <w:rFonts w:ascii="Times New Roman" w:hAnsi="Times New Roman" w:cs="Times New Roman"/>
          <w:sz w:val="24"/>
          <w:szCs w:val="24"/>
        </w:rPr>
        <w:t>гарантию</w:t>
      </w:r>
      <w:r>
        <w:rPr>
          <w:rFonts w:ascii="Times New Roman" w:hAnsi="Times New Roman" w:cs="Times New Roman"/>
          <w:sz w:val="24"/>
          <w:szCs w:val="24"/>
        </w:rPr>
        <w:t xml:space="preserve"> </w:t>
      </w:r>
      <w:r w:rsidRPr="00590FD5">
        <w:rPr>
          <w:rFonts w:ascii="Times New Roman" w:hAnsi="Times New Roman" w:cs="Times New Roman"/>
          <w:sz w:val="24"/>
          <w:szCs w:val="24"/>
        </w:rPr>
        <w:t>того,</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резервные</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проверены.</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цепочка</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прервана,</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придёт</w:t>
      </w:r>
      <w:r>
        <w:rPr>
          <w:rFonts w:ascii="Times New Roman" w:hAnsi="Times New Roman" w:cs="Times New Roman"/>
          <w:sz w:val="24"/>
          <w:szCs w:val="24"/>
        </w:rPr>
        <w:t xml:space="preserve"> </w:t>
      </w:r>
      <w:r w:rsidRPr="00590FD5">
        <w:rPr>
          <w:rFonts w:ascii="Times New Roman" w:hAnsi="Times New Roman" w:cs="Times New Roman"/>
          <w:sz w:val="24"/>
          <w:szCs w:val="24"/>
        </w:rPr>
        <w:t>уведомление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примерно</w:t>
      </w:r>
      <w:r>
        <w:rPr>
          <w:rFonts w:ascii="Times New Roman" w:hAnsi="Times New Roman" w:cs="Times New Roman"/>
          <w:sz w:val="24"/>
          <w:szCs w:val="24"/>
        </w:rPr>
        <w:t xml:space="preserve"> </w:t>
      </w:r>
      <w:r w:rsidRPr="00590FD5">
        <w:rPr>
          <w:rFonts w:ascii="Times New Roman" w:hAnsi="Times New Roman" w:cs="Times New Roman"/>
          <w:sz w:val="24"/>
          <w:szCs w:val="24"/>
        </w:rPr>
        <w:t>такой</w:t>
      </w:r>
      <w:r>
        <w:rPr>
          <w:rFonts w:ascii="Times New Roman" w:hAnsi="Times New Roman" w:cs="Times New Roman"/>
          <w:sz w:val="24"/>
          <w:szCs w:val="24"/>
        </w:rPr>
        <w:t xml:space="preserve"> </w:t>
      </w:r>
      <w:r w:rsidRPr="00590FD5">
        <w:rPr>
          <w:rFonts w:ascii="Times New Roman" w:hAnsi="Times New Roman" w:cs="Times New Roman"/>
          <w:sz w:val="24"/>
          <w:szCs w:val="24"/>
        </w:rPr>
        <w:t>ошибкой:</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1.</w:t>
      </w:r>
      <w:r>
        <w:rPr>
          <w:rFonts w:ascii="Times New Roman" w:hAnsi="Times New Roman" w:cs="Times New Roman"/>
          <w:sz w:val="24"/>
          <w:szCs w:val="24"/>
        </w:rPr>
        <w:t xml:space="preserve"> </w:t>
      </w:r>
      <w:r w:rsidRPr="00590FD5">
        <w:rPr>
          <w:rFonts w:ascii="Times New Roman" w:hAnsi="Times New Roman" w:cs="Times New Roman"/>
          <w:sz w:val="24"/>
          <w:szCs w:val="24"/>
        </w:rPr>
        <w:t>Задача</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арх.</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временную</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последующей</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проверкой</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Buh_Oazis)</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Message:</w:t>
      </w:r>
      <w:r>
        <w:rPr>
          <w:rFonts w:ascii="Times New Roman" w:hAnsi="Times New Roman" w:cs="Times New Roman"/>
          <w:sz w:val="24"/>
          <w:szCs w:val="24"/>
        </w:rPr>
        <w:t xml:space="preserve"> </w:t>
      </w:r>
      <w:r w:rsidRPr="00590FD5">
        <w:rPr>
          <w:rFonts w:ascii="Times New Roman" w:hAnsi="Times New Roman" w:cs="Times New Roman"/>
          <w:sz w:val="24"/>
          <w:szCs w:val="24"/>
        </w:rPr>
        <w:t>4305,</w:t>
      </w:r>
      <w:r>
        <w:rPr>
          <w:rFonts w:ascii="Times New Roman" w:hAnsi="Times New Roman" w:cs="Times New Roman"/>
          <w:sz w:val="24"/>
          <w:szCs w:val="24"/>
        </w:rPr>
        <w:t xml:space="preserve"> </w:t>
      </w:r>
      <w:r w:rsidRPr="00590FD5">
        <w:rPr>
          <w:rFonts w:ascii="Times New Roman" w:hAnsi="Times New Roman" w:cs="Times New Roman"/>
          <w:sz w:val="24"/>
          <w:szCs w:val="24"/>
        </w:rPr>
        <w:t>Level:</w:t>
      </w:r>
      <w:r>
        <w:rPr>
          <w:rFonts w:ascii="Times New Roman" w:hAnsi="Times New Roman" w:cs="Times New Roman"/>
          <w:sz w:val="24"/>
          <w:szCs w:val="24"/>
        </w:rPr>
        <w:t xml:space="preserve"> </w:t>
      </w:r>
      <w:r w:rsidRPr="00590FD5">
        <w:rPr>
          <w:rFonts w:ascii="Times New Roman" w:hAnsi="Times New Roman" w:cs="Times New Roman"/>
          <w:sz w:val="24"/>
          <w:szCs w:val="24"/>
        </w:rPr>
        <w:t>16,</w:t>
      </w:r>
      <w:r>
        <w:rPr>
          <w:rFonts w:ascii="Times New Roman" w:hAnsi="Times New Roman" w:cs="Times New Roman"/>
          <w:sz w:val="24"/>
          <w:szCs w:val="24"/>
        </w:rPr>
        <w:t xml:space="preserve"> </w:t>
      </w:r>
      <w:r w:rsidRPr="00590FD5">
        <w:rPr>
          <w:rFonts w:ascii="Times New Roman" w:hAnsi="Times New Roman" w:cs="Times New Roman"/>
          <w:sz w:val="24"/>
          <w:szCs w:val="24"/>
        </w:rPr>
        <w:t>State:</w:t>
      </w:r>
      <w:r>
        <w:rPr>
          <w:rFonts w:ascii="Times New Roman" w:hAnsi="Times New Roman" w:cs="Times New Roman"/>
          <w:sz w:val="24"/>
          <w:szCs w:val="24"/>
        </w:rPr>
        <w:t xml:space="preserve"> </w:t>
      </w:r>
      <w:r w:rsidRPr="00590FD5">
        <w:rPr>
          <w:rFonts w:ascii="Times New Roman" w:hAnsi="Times New Roman" w:cs="Times New Roman"/>
          <w:sz w:val="24"/>
          <w:szCs w:val="24"/>
        </w:rPr>
        <w:t>1,</w:t>
      </w:r>
      <w:r>
        <w:rPr>
          <w:rFonts w:ascii="Times New Roman" w:hAnsi="Times New Roman" w:cs="Times New Roman"/>
          <w:sz w:val="24"/>
          <w:szCs w:val="24"/>
        </w:rPr>
        <w:t xml:space="preserve"> </w:t>
      </w:r>
      <w:r w:rsidRPr="00590FD5">
        <w:rPr>
          <w:rFonts w:ascii="Times New Roman" w:hAnsi="Times New Roman" w:cs="Times New Roman"/>
          <w:sz w:val="24"/>
          <w:szCs w:val="24"/>
        </w:rPr>
        <w:t>Line:</w:t>
      </w:r>
      <w:r>
        <w:rPr>
          <w:rFonts w:ascii="Times New Roman" w:hAnsi="Times New Roman" w:cs="Times New Roman"/>
          <w:sz w:val="24"/>
          <w:szCs w:val="24"/>
        </w:rPr>
        <w:t xml:space="preserve"> </w:t>
      </w:r>
      <w:r w:rsidRPr="00590FD5">
        <w:rPr>
          <w:rFonts w:ascii="Times New Roman" w:hAnsi="Times New Roman" w:cs="Times New Roman"/>
          <w:sz w:val="24"/>
          <w:szCs w:val="24"/>
        </w:rPr>
        <w:t>21</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Журнал</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резервном</w:t>
      </w:r>
      <w:r>
        <w:rPr>
          <w:rFonts w:ascii="Times New Roman" w:hAnsi="Times New Roman" w:cs="Times New Roman"/>
          <w:sz w:val="24"/>
          <w:szCs w:val="24"/>
        </w:rPr>
        <w:t xml:space="preserve"> </w:t>
      </w:r>
      <w:r w:rsidRPr="00590FD5">
        <w:rPr>
          <w:rFonts w:ascii="Times New Roman" w:hAnsi="Times New Roman" w:cs="Times New Roman"/>
          <w:sz w:val="24"/>
          <w:szCs w:val="24"/>
        </w:rPr>
        <w:t>наборе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начинается</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номера</w:t>
      </w:r>
      <w:r>
        <w:rPr>
          <w:rFonts w:ascii="Times New Roman" w:hAnsi="Times New Roman" w:cs="Times New Roman"/>
          <w:sz w:val="24"/>
          <w:szCs w:val="24"/>
        </w:rPr>
        <w:t xml:space="preserve"> </w:t>
      </w:r>
      <w:r w:rsidRPr="00590FD5">
        <w:rPr>
          <w:rFonts w:ascii="Times New Roman" w:hAnsi="Times New Roman" w:cs="Times New Roman"/>
          <w:sz w:val="24"/>
          <w:szCs w:val="24"/>
        </w:rPr>
        <w:t>LSN</w:t>
      </w:r>
      <w:r>
        <w:rPr>
          <w:rFonts w:ascii="Times New Roman" w:hAnsi="Times New Roman" w:cs="Times New Roman"/>
          <w:sz w:val="24"/>
          <w:szCs w:val="24"/>
        </w:rPr>
        <w:t xml:space="preserve"> </w:t>
      </w:r>
      <w:r w:rsidRPr="00590FD5">
        <w:rPr>
          <w:rFonts w:ascii="Times New Roman" w:hAnsi="Times New Roman" w:cs="Times New Roman"/>
          <w:sz w:val="24"/>
          <w:szCs w:val="24"/>
        </w:rPr>
        <w:t>5235000000291100001,</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который</w:t>
      </w:r>
      <w:r>
        <w:rPr>
          <w:rFonts w:ascii="Times New Roman" w:hAnsi="Times New Roman" w:cs="Times New Roman"/>
          <w:sz w:val="24"/>
          <w:szCs w:val="24"/>
        </w:rPr>
        <w:t xml:space="preserve"> </w:t>
      </w:r>
      <w:r w:rsidRPr="00590FD5">
        <w:rPr>
          <w:rFonts w:ascii="Times New Roman" w:hAnsi="Times New Roman" w:cs="Times New Roman"/>
          <w:sz w:val="24"/>
          <w:szCs w:val="24"/>
        </w:rPr>
        <w:t>еще</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применяться</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восстановлена</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ранняя</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резервная</w:t>
      </w:r>
      <w:r>
        <w:rPr>
          <w:rFonts w:ascii="Times New Roman" w:hAnsi="Times New Roman" w:cs="Times New Roman"/>
          <w:sz w:val="24"/>
          <w:szCs w:val="24"/>
        </w:rPr>
        <w:t xml:space="preserve"> </w:t>
      </w:r>
      <w:r w:rsidRPr="00590FD5">
        <w:rPr>
          <w:rFonts w:ascii="Times New Roman" w:hAnsi="Times New Roman" w:cs="Times New Roman"/>
          <w:sz w:val="24"/>
          <w:szCs w:val="24"/>
        </w:rPr>
        <w:t>копия</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журналов,</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включающая</w:t>
      </w:r>
      <w:r>
        <w:rPr>
          <w:rFonts w:ascii="Times New Roman" w:hAnsi="Times New Roman" w:cs="Times New Roman"/>
          <w:sz w:val="24"/>
          <w:szCs w:val="24"/>
        </w:rPr>
        <w:t xml:space="preserve"> </w:t>
      </w:r>
      <w:r w:rsidRPr="00590FD5">
        <w:rPr>
          <w:rFonts w:ascii="Times New Roman" w:hAnsi="Times New Roman" w:cs="Times New Roman"/>
          <w:sz w:val="24"/>
          <w:szCs w:val="24"/>
        </w:rPr>
        <w:t>номер</w:t>
      </w:r>
      <w:r>
        <w:rPr>
          <w:rFonts w:ascii="Times New Roman" w:hAnsi="Times New Roman" w:cs="Times New Roman"/>
          <w:sz w:val="24"/>
          <w:szCs w:val="24"/>
        </w:rPr>
        <w:t xml:space="preserve"> </w:t>
      </w:r>
      <w:r w:rsidRPr="00590FD5">
        <w:rPr>
          <w:rFonts w:ascii="Times New Roman" w:hAnsi="Times New Roman" w:cs="Times New Roman"/>
          <w:sz w:val="24"/>
          <w:szCs w:val="24"/>
        </w:rPr>
        <w:t>LSN</w:t>
      </w:r>
      <w:r>
        <w:rPr>
          <w:rFonts w:ascii="Times New Roman" w:hAnsi="Times New Roman" w:cs="Times New Roman"/>
          <w:sz w:val="24"/>
          <w:szCs w:val="24"/>
        </w:rPr>
        <w:t xml:space="preserve"> </w:t>
      </w:r>
      <w:r w:rsidRPr="00590FD5">
        <w:rPr>
          <w:rFonts w:ascii="Times New Roman" w:hAnsi="Times New Roman" w:cs="Times New Roman"/>
          <w:sz w:val="24"/>
          <w:szCs w:val="24"/>
        </w:rPr>
        <w:t>5228000000281600001.</w:t>
      </w:r>
    </w:p>
    <w:p w:rsidR="00AC223A" w:rsidRPr="00590FD5" w:rsidRDefault="00AC223A" w:rsidP="00AC223A">
      <w:pPr>
        <w:spacing w:after="0" w:line="240" w:lineRule="auto"/>
        <w:ind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lastRenderedPageBreak/>
        <w:t>Message: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3013,</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Level:</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16,</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State: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Line: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21</w:t>
      </w:r>
    </w:p>
    <w:p w:rsidR="00AC223A" w:rsidRPr="00590FD5" w:rsidRDefault="00AC223A" w:rsidP="00AC223A">
      <w:pPr>
        <w:spacing w:after="0" w:line="240" w:lineRule="auto"/>
        <w:ind w:firstLine="426"/>
        <w:jc w:val="both"/>
        <w:rPr>
          <w:rFonts w:ascii="Times New Roman" w:hAnsi="Times New Roman" w:cs="Times New Roman"/>
          <w:sz w:val="24"/>
          <w:szCs w:val="24"/>
          <w:lang w:val="en-US"/>
        </w:rPr>
      </w:pPr>
      <w:r w:rsidRPr="00590FD5">
        <w:rPr>
          <w:rFonts w:ascii="Times New Roman" w:hAnsi="Times New Roman" w:cs="Times New Roman"/>
          <w:sz w:val="24"/>
          <w:szCs w:val="24"/>
          <w:lang w:val="en-US"/>
        </w:rPr>
        <w:t>RESTORE</w:t>
      </w:r>
      <w:r>
        <w:rPr>
          <w:rFonts w:ascii="Times New Roman" w:hAnsi="Times New Roman" w:cs="Times New Roman"/>
          <w:sz w:val="24"/>
          <w:szCs w:val="24"/>
          <w:lang w:val="en-US"/>
        </w:rPr>
        <w:t xml:space="preserve"> </w:t>
      </w:r>
      <w:r w:rsidRPr="00590FD5">
        <w:rPr>
          <w:rFonts w:ascii="Times New Roman" w:hAnsi="Times New Roman" w:cs="Times New Roman"/>
          <w:sz w:val="24"/>
          <w:szCs w:val="24"/>
          <w:lang w:val="en-US"/>
        </w:rPr>
        <w:t>LOG</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прервано</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с</w:t>
      </w:r>
      <w:r>
        <w:rPr>
          <w:rFonts w:ascii="Times New Roman" w:hAnsi="Times New Roman" w:cs="Times New Roman"/>
          <w:sz w:val="24"/>
          <w:szCs w:val="24"/>
          <w:lang w:val="en-US"/>
        </w:rPr>
        <w:t xml:space="preserve"> </w:t>
      </w:r>
      <w:r w:rsidRPr="00590FD5">
        <w:rPr>
          <w:rFonts w:ascii="Times New Roman" w:hAnsi="Times New Roman" w:cs="Times New Roman"/>
          <w:sz w:val="24"/>
          <w:szCs w:val="24"/>
        </w:rPr>
        <w:t>ошибкой</w:t>
      </w:r>
      <w:r w:rsidRPr="00590FD5">
        <w:rPr>
          <w:rFonts w:ascii="Times New Roman" w:hAnsi="Times New Roman" w:cs="Times New Roman"/>
          <w:sz w:val="24"/>
          <w:szCs w:val="24"/>
          <w:lang w:val="en-US"/>
        </w:rPr>
        <w:t>.</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Message:</w:t>
      </w:r>
      <w:r>
        <w:rPr>
          <w:rFonts w:ascii="Times New Roman" w:hAnsi="Times New Roman" w:cs="Times New Roman"/>
          <w:sz w:val="24"/>
          <w:szCs w:val="24"/>
        </w:rPr>
        <w:t xml:space="preserve"> </w:t>
      </w:r>
      <w:r w:rsidRPr="00590FD5">
        <w:rPr>
          <w:rFonts w:ascii="Times New Roman" w:hAnsi="Times New Roman" w:cs="Times New Roman"/>
          <w:sz w:val="24"/>
          <w:szCs w:val="24"/>
        </w:rPr>
        <w:t>50000,</w:t>
      </w:r>
      <w:r>
        <w:rPr>
          <w:rFonts w:ascii="Times New Roman" w:hAnsi="Times New Roman" w:cs="Times New Roman"/>
          <w:sz w:val="24"/>
          <w:szCs w:val="24"/>
        </w:rPr>
        <w:t xml:space="preserve"> </w:t>
      </w:r>
      <w:r w:rsidRPr="00590FD5">
        <w:rPr>
          <w:rFonts w:ascii="Times New Roman" w:hAnsi="Times New Roman" w:cs="Times New Roman"/>
          <w:sz w:val="24"/>
          <w:szCs w:val="24"/>
        </w:rPr>
        <w:t>Level:</w:t>
      </w:r>
      <w:r>
        <w:rPr>
          <w:rFonts w:ascii="Times New Roman" w:hAnsi="Times New Roman" w:cs="Times New Roman"/>
          <w:sz w:val="24"/>
          <w:szCs w:val="24"/>
        </w:rPr>
        <w:t xml:space="preserve"> </w:t>
      </w:r>
      <w:r w:rsidRPr="00590FD5">
        <w:rPr>
          <w:rFonts w:ascii="Times New Roman" w:hAnsi="Times New Roman" w:cs="Times New Roman"/>
          <w:sz w:val="24"/>
          <w:szCs w:val="24"/>
        </w:rPr>
        <w:t>16,</w:t>
      </w:r>
      <w:r>
        <w:rPr>
          <w:rFonts w:ascii="Times New Roman" w:hAnsi="Times New Roman" w:cs="Times New Roman"/>
          <w:sz w:val="24"/>
          <w:szCs w:val="24"/>
        </w:rPr>
        <w:t xml:space="preserve"> </w:t>
      </w:r>
      <w:r w:rsidRPr="00590FD5">
        <w:rPr>
          <w:rFonts w:ascii="Times New Roman" w:hAnsi="Times New Roman" w:cs="Times New Roman"/>
          <w:sz w:val="24"/>
          <w:szCs w:val="24"/>
        </w:rPr>
        <w:t>State:</w:t>
      </w:r>
      <w:r>
        <w:rPr>
          <w:rFonts w:ascii="Times New Roman" w:hAnsi="Times New Roman" w:cs="Times New Roman"/>
          <w:sz w:val="24"/>
          <w:szCs w:val="24"/>
        </w:rPr>
        <w:t xml:space="preserve"> </w:t>
      </w:r>
      <w:r w:rsidRPr="00590FD5">
        <w:rPr>
          <w:rFonts w:ascii="Times New Roman" w:hAnsi="Times New Roman" w:cs="Times New Roman"/>
          <w:sz w:val="24"/>
          <w:szCs w:val="24"/>
        </w:rPr>
        <w:t>1,</w:t>
      </w:r>
      <w:r>
        <w:rPr>
          <w:rFonts w:ascii="Times New Roman" w:hAnsi="Times New Roman" w:cs="Times New Roman"/>
          <w:sz w:val="24"/>
          <w:szCs w:val="24"/>
        </w:rPr>
        <w:t xml:space="preserve"> </w:t>
      </w:r>
      <w:r w:rsidRPr="00590FD5">
        <w:rPr>
          <w:rFonts w:ascii="Times New Roman" w:hAnsi="Times New Roman" w:cs="Times New Roman"/>
          <w:sz w:val="24"/>
          <w:szCs w:val="24"/>
        </w:rPr>
        <w:t>Line:</w:t>
      </w:r>
      <w:r>
        <w:rPr>
          <w:rFonts w:ascii="Times New Roman" w:hAnsi="Times New Roman" w:cs="Times New Roman"/>
          <w:sz w:val="24"/>
          <w:szCs w:val="24"/>
        </w:rPr>
        <w:t xml:space="preserve"> </w:t>
      </w:r>
      <w:r w:rsidRPr="00590FD5">
        <w:rPr>
          <w:rFonts w:ascii="Times New Roman" w:hAnsi="Times New Roman" w:cs="Times New Roman"/>
          <w:sz w:val="24"/>
          <w:szCs w:val="24"/>
        </w:rPr>
        <w:t>119</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возникла</w:t>
      </w:r>
      <w:r>
        <w:rPr>
          <w:rFonts w:ascii="Times New Roman" w:hAnsi="Times New Roman" w:cs="Times New Roman"/>
          <w:sz w:val="24"/>
          <w:szCs w:val="24"/>
        </w:rPr>
        <w:t xml:space="preserve"> </w:t>
      </w:r>
      <w:r w:rsidRPr="00590FD5">
        <w:rPr>
          <w:rFonts w:ascii="Times New Roman" w:hAnsi="Times New Roman" w:cs="Times New Roman"/>
          <w:sz w:val="24"/>
          <w:szCs w:val="24"/>
        </w:rPr>
        <w:t>ошибка</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Подобные</w:t>
      </w:r>
      <w:r>
        <w:rPr>
          <w:rFonts w:ascii="Times New Roman" w:hAnsi="Times New Roman" w:cs="Times New Roman"/>
          <w:sz w:val="24"/>
          <w:szCs w:val="24"/>
        </w:rPr>
        <w:t xml:space="preserve"> </w:t>
      </w:r>
      <w:r w:rsidRPr="00590FD5">
        <w:rPr>
          <w:rFonts w:ascii="Times New Roman" w:hAnsi="Times New Roman" w:cs="Times New Roman"/>
          <w:sz w:val="24"/>
          <w:szCs w:val="24"/>
        </w:rPr>
        <w:t>ошибки</w:t>
      </w:r>
      <w:r>
        <w:rPr>
          <w:rFonts w:ascii="Times New Roman" w:hAnsi="Times New Roman" w:cs="Times New Roman"/>
          <w:sz w:val="24"/>
          <w:szCs w:val="24"/>
        </w:rPr>
        <w:t xml:space="preserve"> </w:t>
      </w:r>
      <w:r w:rsidRPr="00590FD5">
        <w:rPr>
          <w:rFonts w:ascii="Times New Roman" w:hAnsi="Times New Roman" w:cs="Times New Roman"/>
          <w:sz w:val="24"/>
          <w:szCs w:val="24"/>
        </w:rPr>
        <w:t>случаются</w:t>
      </w:r>
      <w:r>
        <w:rPr>
          <w:rFonts w:ascii="Times New Roman" w:hAnsi="Times New Roman" w:cs="Times New Roman"/>
          <w:sz w:val="24"/>
          <w:szCs w:val="24"/>
        </w:rPr>
        <w:t xml:space="preserve"> </w:t>
      </w:r>
      <w:r w:rsidRPr="00590FD5">
        <w:rPr>
          <w:rFonts w:ascii="Times New Roman" w:hAnsi="Times New Roman" w:cs="Times New Roman"/>
          <w:sz w:val="24"/>
          <w:szCs w:val="24"/>
        </w:rPr>
        <w:t>редко,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правило,</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невнимательности</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незнанию</w:t>
      </w:r>
      <w:r>
        <w:rPr>
          <w:rFonts w:ascii="Times New Roman" w:hAnsi="Times New Roman" w:cs="Times New Roman"/>
          <w:sz w:val="24"/>
          <w:szCs w:val="24"/>
        </w:rPr>
        <w:t xml:space="preserve"> </w:t>
      </w:r>
      <w:r w:rsidRPr="00590FD5">
        <w:rPr>
          <w:rFonts w:ascii="Times New Roman" w:hAnsi="Times New Roman" w:cs="Times New Roman"/>
          <w:sz w:val="24"/>
          <w:szCs w:val="24"/>
        </w:rPr>
        <w:t>сотрудников.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таком</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мы</w:t>
      </w:r>
      <w:r>
        <w:rPr>
          <w:rFonts w:ascii="Times New Roman" w:hAnsi="Times New Roman" w:cs="Times New Roman"/>
          <w:sz w:val="24"/>
          <w:szCs w:val="24"/>
        </w:rPr>
        <w:t xml:space="preserve"> </w:t>
      </w:r>
      <w:r w:rsidRPr="00590FD5">
        <w:rPr>
          <w:rFonts w:ascii="Times New Roman" w:hAnsi="Times New Roman" w:cs="Times New Roman"/>
          <w:sz w:val="24"/>
          <w:szCs w:val="24"/>
        </w:rPr>
        <w:t>просто</w:t>
      </w:r>
      <w:r>
        <w:rPr>
          <w:rFonts w:ascii="Times New Roman" w:hAnsi="Times New Roman" w:cs="Times New Roman"/>
          <w:sz w:val="24"/>
          <w:szCs w:val="24"/>
        </w:rPr>
        <w:t xml:space="preserve"> </w:t>
      </w:r>
      <w:r w:rsidRPr="00590FD5">
        <w:rPr>
          <w:rFonts w:ascii="Times New Roman" w:hAnsi="Times New Roman" w:cs="Times New Roman"/>
          <w:sz w:val="24"/>
          <w:szCs w:val="24"/>
        </w:rPr>
        <w:t>делаем</w:t>
      </w:r>
      <w:r>
        <w:rPr>
          <w:rFonts w:ascii="Times New Roman" w:hAnsi="Times New Roman" w:cs="Times New Roman"/>
          <w:sz w:val="24"/>
          <w:szCs w:val="24"/>
        </w:rPr>
        <w:t xml:space="preserve"> </w:t>
      </w:r>
      <w:r w:rsidRPr="00590FD5">
        <w:rPr>
          <w:rFonts w:ascii="Times New Roman" w:hAnsi="Times New Roman" w:cs="Times New Roman"/>
          <w:sz w:val="24"/>
          <w:szCs w:val="24"/>
        </w:rPr>
        <w:t>дополнительный</w:t>
      </w:r>
      <w:r>
        <w:rPr>
          <w:rFonts w:ascii="Times New Roman" w:hAnsi="Times New Roman" w:cs="Times New Roman"/>
          <w:sz w:val="24"/>
          <w:szCs w:val="24"/>
        </w:rPr>
        <w:t xml:space="preserve"> </w:t>
      </w:r>
      <w:r w:rsidRPr="00590FD5">
        <w:rPr>
          <w:rFonts w:ascii="Times New Roman" w:hAnsi="Times New Roman" w:cs="Times New Roman"/>
          <w:sz w:val="24"/>
          <w:szCs w:val="24"/>
        </w:rPr>
        <w:t>полный</w:t>
      </w:r>
      <w:r>
        <w:rPr>
          <w:rFonts w:ascii="Times New Roman" w:hAnsi="Times New Roman" w:cs="Times New Roman"/>
          <w:sz w:val="24"/>
          <w:szCs w:val="24"/>
        </w:rPr>
        <w:t xml:space="preserve"> </w:t>
      </w:r>
      <w:r w:rsidRPr="00590FD5">
        <w:rPr>
          <w:rFonts w:ascii="Times New Roman" w:hAnsi="Times New Roman" w:cs="Times New Roman"/>
          <w:sz w:val="24"/>
          <w:szCs w:val="24"/>
        </w:rPr>
        <w:t>бэкап.</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Советы</w:t>
      </w:r>
      <w:r>
        <w:rPr>
          <w:rFonts w:ascii="Times New Roman" w:hAnsi="Times New Roman" w:cs="Times New Roman"/>
          <w:sz w:val="24"/>
          <w:szCs w:val="24"/>
        </w:rPr>
        <w:t xml:space="preserve"> </w:t>
      </w:r>
      <w:r w:rsidRPr="00590FD5">
        <w:rPr>
          <w:rFonts w:ascii="Times New Roman" w:hAnsi="Times New Roman" w:cs="Times New Roman"/>
          <w:sz w:val="24"/>
          <w:szCs w:val="24"/>
        </w:rPr>
        <w:t>тем,</w:t>
      </w:r>
      <w:r>
        <w:rPr>
          <w:rFonts w:ascii="Times New Roman" w:hAnsi="Times New Roman" w:cs="Times New Roman"/>
          <w:sz w:val="24"/>
          <w:szCs w:val="24"/>
        </w:rPr>
        <w:t xml:space="preserve"> </w:t>
      </w:r>
      <w:r w:rsidRPr="00590FD5">
        <w:rPr>
          <w:rFonts w:ascii="Times New Roman" w:hAnsi="Times New Roman" w:cs="Times New Roman"/>
          <w:sz w:val="24"/>
          <w:szCs w:val="24"/>
        </w:rPr>
        <w:t>кто</w:t>
      </w:r>
      <w:r>
        <w:rPr>
          <w:rFonts w:ascii="Times New Roman" w:hAnsi="Times New Roman" w:cs="Times New Roman"/>
          <w:sz w:val="24"/>
          <w:szCs w:val="24"/>
        </w:rPr>
        <w:t xml:space="preserve"> </w:t>
      </w:r>
      <w:r w:rsidRPr="00590FD5">
        <w:rPr>
          <w:rFonts w:ascii="Times New Roman" w:hAnsi="Times New Roman" w:cs="Times New Roman"/>
          <w:sz w:val="24"/>
          <w:szCs w:val="24"/>
        </w:rPr>
        <w:t>захочет</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подобную</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проверку:</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Операция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ресурсоемкая,</w:t>
      </w:r>
      <w:r>
        <w:rPr>
          <w:rFonts w:ascii="Times New Roman" w:hAnsi="Times New Roman" w:cs="Times New Roman"/>
          <w:sz w:val="24"/>
          <w:szCs w:val="24"/>
        </w:rPr>
        <w:t xml:space="preserve"> </w:t>
      </w:r>
      <w:r w:rsidRPr="00590FD5">
        <w:rPr>
          <w:rFonts w:ascii="Times New Roman" w:hAnsi="Times New Roman" w:cs="Times New Roman"/>
          <w:sz w:val="24"/>
          <w:szCs w:val="24"/>
        </w:rPr>
        <w:t>поэтому</w:t>
      </w:r>
      <w:r>
        <w:rPr>
          <w:rFonts w:ascii="Times New Roman" w:hAnsi="Times New Roman" w:cs="Times New Roman"/>
          <w:sz w:val="24"/>
          <w:szCs w:val="24"/>
        </w:rPr>
        <w:t xml:space="preserve"> </w:t>
      </w:r>
      <w:r w:rsidRPr="00590FD5">
        <w:rPr>
          <w:rFonts w:ascii="Times New Roman" w:hAnsi="Times New Roman" w:cs="Times New Roman"/>
          <w:sz w:val="24"/>
          <w:szCs w:val="24"/>
        </w:rPr>
        <w:t>её</w:t>
      </w:r>
      <w:r>
        <w:rPr>
          <w:rFonts w:ascii="Times New Roman" w:hAnsi="Times New Roman" w:cs="Times New Roman"/>
          <w:sz w:val="24"/>
          <w:szCs w:val="24"/>
        </w:rPr>
        <w:t xml:space="preserve"> </w:t>
      </w:r>
      <w:r w:rsidRPr="00590FD5">
        <w:rPr>
          <w:rFonts w:ascii="Times New Roman" w:hAnsi="Times New Roman" w:cs="Times New Roman"/>
          <w:sz w:val="24"/>
          <w:szCs w:val="24"/>
        </w:rPr>
        <w:t>следует</w:t>
      </w:r>
      <w:r>
        <w:rPr>
          <w:rFonts w:ascii="Times New Roman" w:hAnsi="Times New Roman" w:cs="Times New Roman"/>
          <w:sz w:val="24"/>
          <w:szCs w:val="24"/>
        </w:rPr>
        <w:t xml:space="preserve"> </w:t>
      </w:r>
      <w:r w:rsidRPr="00590FD5">
        <w:rPr>
          <w:rFonts w:ascii="Times New Roman" w:hAnsi="Times New Roman" w:cs="Times New Roman"/>
          <w:sz w:val="24"/>
          <w:szCs w:val="24"/>
        </w:rPr>
        <w:t>включать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сценарии</w:t>
      </w:r>
      <w:r>
        <w:rPr>
          <w:rFonts w:ascii="Times New Roman" w:hAnsi="Times New Roman" w:cs="Times New Roman"/>
          <w:sz w:val="24"/>
          <w:szCs w:val="24"/>
        </w:rPr>
        <w:t xml:space="preserve"> </w:t>
      </w:r>
      <w:r w:rsidRPr="00590FD5">
        <w:rPr>
          <w:rFonts w:ascii="Times New Roman" w:hAnsi="Times New Roman" w:cs="Times New Roman"/>
          <w:sz w:val="24"/>
          <w:szCs w:val="24"/>
        </w:rPr>
        <w:t>исполняемые</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нерабочее</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временной</w:t>
      </w:r>
      <w:r>
        <w:rPr>
          <w:rFonts w:ascii="Times New Roman" w:hAnsi="Times New Roman" w:cs="Times New Roman"/>
          <w:sz w:val="24"/>
          <w:szCs w:val="24"/>
        </w:rPr>
        <w:t xml:space="preserve"> </w:t>
      </w:r>
      <w:r w:rsidRPr="00590FD5">
        <w:rPr>
          <w:rFonts w:ascii="Times New Roman" w:hAnsi="Times New Roman" w:cs="Times New Roman"/>
          <w:sz w:val="24"/>
          <w:szCs w:val="24"/>
        </w:rPr>
        <w:t>тестовой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неё</w:t>
      </w:r>
      <w:r>
        <w:rPr>
          <w:rFonts w:ascii="Times New Roman" w:hAnsi="Times New Roman" w:cs="Times New Roman"/>
          <w:sz w:val="24"/>
          <w:szCs w:val="24"/>
        </w:rPr>
        <w:t xml:space="preserve"> </w:t>
      </w:r>
      <w:r w:rsidRPr="00590FD5">
        <w:rPr>
          <w:rFonts w:ascii="Times New Roman" w:hAnsi="Times New Roman" w:cs="Times New Roman"/>
          <w:sz w:val="24"/>
          <w:szCs w:val="24"/>
        </w:rPr>
        <w:t>требуется</w:t>
      </w:r>
      <w:r>
        <w:rPr>
          <w:rFonts w:ascii="Times New Roman" w:hAnsi="Times New Roman" w:cs="Times New Roman"/>
          <w:sz w:val="24"/>
          <w:szCs w:val="24"/>
        </w:rPr>
        <w:t xml:space="preserve"> </w:t>
      </w:r>
      <w:r w:rsidRPr="00590FD5">
        <w:rPr>
          <w:rFonts w:ascii="Times New Roman" w:hAnsi="Times New Roman" w:cs="Times New Roman"/>
          <w:sz w:val="24"/>
          <w:szCs w:val="24"/>
        </w:rPr>
        <w:t>запас</w:t>
      </w:r>
      <w:r>
        <w:rPr>
          <w:rFonts w:ascii="Times New Roman" w:hAnsi="Times New Roman" w:cs="Times New Roman"/>
          <w:sz w:val="24"/>
          <w:szCs w:val="24"/>
        </w:rPr>
        <w:t xml:space="preserve"> </w:t>
      </w:r>
      <w:r w:rsidRPr="00590FD5">
        <w:rPr>
          <w:rFonts w:ascii="Times New Roman" w:hAnsi="Times New Roman" w:cs="Times New Roman"/>
          <w:sz w:val="24"/>
          <w:szCs w:val="24"/>
        </w:rPr>
        <w:t>дискового</w:t>
      </w:r>
      <w:r>
        <w:rPr>
          <w:rFonts w:ascii="Times New Roman" w:hAnsi="Times New Roman" w:cs="Times New Roman"/>
          <w:sz w:val="24"/>
          <w:szCs w:val="24"/>
        </w:rPr>
        <w:t xml:space="preserve"> </w:t>
      </w:r>
      <w:r w:rsidRPr="00590FD5">
        <w:rPr>
          <w:rFonts w:ascii="Times New Roman" w:hAnsi="Times New Roman" w:cs="Times New Roman"/>
          <w:sz w:val="24"/>
          <w:szCs w:val="24"/>
        </w:rPr>
        <w:t>пространства,</w:t>
      </w:r>
      <w:r>
        <w:rPr>
          <w:rFonts w:ascii="Times New Roman" w:hAnsi="Times New Roman" w:cs="Times New Roman"/>
          <w:sz w:val="24"/>
          <w:szCs w:val="24"/>
        </w:rPr>
        <w:t xml:space="preserve"> </w:t>
      </w:r>
      <w:r w:rsidRPr="00590FD5">
        <w:rPr>
          <w:rFonts w:ascii="Times New Roman" w:hAnsi="Times New Roman" w:cs="Times New Roman"/>
          <w:sz w:val="24"/>
          <w:szCs w:val="24"/>
        </w:rPr>
        <w:t>равный</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минимум</w:t>
      </w:r>
      <w:r>
        <w:rPr>
          <w:rFonts w:ascii="Times New Roman" w:hAnsi="Times New Roman" w:cs="Times New Roman"/>
          <w:sz w:val="24"/>
          <w:szCs w:val="24"/>
        </w:rPr>
        <w:t xml:space="preserve"> </w:t>
      </w:r>
      <w:r w:rsidRPr="00590FD5">
        <w:rPr>
          <w:rFonts w:ascii="Times New Roman" w:hAnsi="Times New Roman" w:cs="Times New Roman"/>
          <w:sz w:val="24"/>
          <w:szCs w:val="24"/>
        </w:rPr>
        <w:t>самой</w:t>
      </w:r>
      <w:r>
        <w:rPr>
          <w:rFonts w:ascii="Times New Roman" w:hAnsi="Times New Roman" w:cs="Times New Roman"/>
          <w:sz w:val="24"/>
          <w:szCs w:val="24"/>
        </w:rPr>
        <w:t xml:space="preserve"> </w:t>
      </w:r>
      <w:r w:rsidRPr="00590FD5">
        <w:rPr>
          <w:rFonts w:ascii="Times New Roman" w:hAnsi="Times New Roman" w:cs="Times New Roman"/>
          <w:sz w:val="24"/>
          <w:szCs w:val="24"/>
        </w:rPr>
        <w:t>большой</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10%</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её</w:t>
      </w:r>
      <w:r>
        <w:rPr>
          <w:rFonts w:ascii="Times New Roman" w:hAnsi="Times New Roman" w:cs="Times New Roman"/>
          <w:sz w:val="24"/>
          <w:szCs w:val="24"/>
        </w:rPr>
        <w:t xml:space="preserve"> </w:t>
      </w:r>
      <w:r w:rsidRPr="00590FD5">
        <w:rPr>
          <w:rFonts w:ascii="Times New Roman" w:hAnsi="Times New Roman" w:cs="Times New Roman"/>
          <w:sz w:val="24"/>
          <w:szCs w:val="24"/>
        </w:rPr>
        <w:t>объёма.</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больших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занимать</w:t>
      </w:r>
      <w:r>
        <w:rPr>
          <w:rFonts w:ascii="Times New Roman" w:hAnsi="Times New Roman" w:cs="Times New Roman"/>
          <w:sz w:val="24"/>
          <w:szCs w:val="24"/>
        </w:rPr>
        <w:t xml:space="preserve"> </w:t>
      </w:r>
      <w:r w:rsidRPr="00590FD5">
        <w:rPr>
          <w:rFonts w:ascii="Times New Roman" w:hAnsi="Times New Roman" w:cs="Times New Roman"/>
          <w:sz w:val="24"/>
          <w:szCs w:val="24"/>
        </w:rPr>
        <w:t>значительное</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включайте</w:t>
      </w:r>
      <w:r>
        <w:rPr>
          <w:rFonts w:ascii="Times New Roman" w:hAnsi="Times New Roman" w:cs="Times New Roman"/>
          <w:sz w:val="24"/>
          <w:szCs w:val="24"/>
        </w:rPr>
        <w:t xml:space="preserve"> </w:t>
      </w:r>
      <w:r w:rsidRPr="00590FD5">
        <w:rPr>
          <w:rFonts w:ascii="Times New Roman" w:hAnsi="Times New Roman" w:cs="Times New Roman"/>
          <w:sz w:val="24"/>
          <w:szCs w:val="24"/>
        </w:rPr>
        <w:t>задачу</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проверке,</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уверены,</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операция</w:t>
      </w:r>
      <w:r>
        <w:rPr>
          <w:rFonts w:ascii="Times New Roman" w:hAnsi="Times New Roman" w:cs="Times New Roman"/>
          <w:sz w:val="24"/>
          <w:szCs w:val="24"/>
        </w:rPr>
        <w:t xml:space="preserve"> </w:t>
      </w:r>
      <w:r w:rsidRPr="00590FD5">
        <w:rPr>
          <w:rFonts w:ascii="Times New Roman" w:hAnsi="Times New Roman" w:cs="Times New Roman"/>
          <w:sz w:val="24"/>
          <w:szCs w:val="24"/>
        </w:rPr>
        <w:t>успеет</w:t>
      </w:r>
      <w:r>
        <w:rPr>
          <w:rFonts w:ascii="Times New Roman" w:hAnsi="Times New Roman" w:cs="Times New Roman"/>
          <w:sz w:val="24"/>
          <w:szCs w:val="24"/>
        </w:rPr>
        <w:t xml:space="preserve"> </w:t>
      </w:r>
      <w:r w:rsidRPr="00590FD5">
        <w:rPr>
          <w:rFonts w:ascii="Times New Roman" w:hAnsi="Times New Roman" w:cs="Times New Roman"/>
          <w:sz w:val="24"/>
          <w:szCs w:val="24"/>
        </w:rPr>
        <w:t>завершиться</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отведённое</w:t>
      </w:r>
      <w:r>
        <w:rPr>
          <w:rFonts w:ascii="Times New Roman" w:hAnsi="Times New Roman" w:cs="Times New Roman"/>
          <w:sz w:val="24"/>
          <w:szCs w:val="24"/>
        </w:rPr>
        <w:t xml:space="preserve"> </w:t>
      </w:r>
      <w:r w:rsidRPr="00590FD5">
        <w:rPr>
          <w:rFonts w:ascii="Times New Roman" w:hAnsi="Times New Roman" w:cs="Times New Roman"/>
          <w:sz w:val="24"/>
          <w:szCs w:val="24"/>
        </w:rPr>
        <w:t>окно</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Правильно</w:t>
      </w:r>
      <w:r>
        <w:rPr>
          <w:rFonts w:ascii="Times New Roman" w:hAnsi="Times New Roman" w:cs="Times New Roman"/>
          <w:sz w:val="24"/>
          <w:szCs w:val="24"/>
        </w:rPr>
        <w:t xml:space="preserve"> </w:t>
      </w:r>
      <w:r w:rsidRPr="00590FD5">
        <w:rPr>
          <w:rFonts w:ascii="Times New Roman" w:hAnsi="Times New Roman" w:cs="Times New Roman"/>
          <w:sz w:val="24"/>
          <w:szCs w:val="24"/>
        </w:rPr>
        <w:t>размещайте</w:t>
      </w:r>
      <w:r>
        <w:rPr>
          <w:rFonts w:ascii="Times New Roman" w:hAnsi="Times New Roman" w:cs="Times New Roman"/>
          <w:sz w:val="24"/>
          <w:szCs w:val="24"/>
        </w:rPr>
        <w:t xml:space="preserve"> </w:t>
      </w:r>
      <w:r w:rsidRPr="00590FD5">
        <w:rPr>
          <w:rFonts w:ascii="Times New Roman" w:hAnsi="Times New Roman" w:cs="Times New Roman"/>
          <w:sz w:val="24"/>
          <w:szCs w:val="24"/>
        </w:rPr>
        <w:t>задачу</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сценарии.</w:t>
      </w:r>
      <w:r>
        <w:rPr>
          <w:rFonts w:ascii="Times New Roman" w:hAnsi="Times New Roman" w:cs="Times New Roman"/>
          <w:sz w:val="24"/>
          <w:szCs w:val="24"/>
        </w:rPr>
        <w:t xml:space="preserve"> </w:t>
      </w:r>
      <w:r w:rsidRPr="00590FD5">
        <w:rPr>
          <w:rFonts w:ascii="Times New Roman" w:hAnsi="Times New Roman" w:cs="Times New Roman"/>
          <w:sz w:val="24"/>
          <w:szCs w:val="24"/>
        </w:rPr>
        <w:t>Учитывайте,</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выполняется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актуальный</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т.е.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исполнения</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задачу</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проверки</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разместить</w:t>
      </w:r>
      <w:r>
        <w:rPr>
          <w:rFonts w:ascii="Times New Roman" w:hAnsi="Times New Roman" w:cs="Times New Roman"/>
          <w:sz w:val="24"/>
          <w:szCs w:val="24"/>
        </w:rPr>
        <w:t xml:space="preserve"> </w:t>
      </w:r>
      <w:r w:rsidRPr="00590FD5">
        <w:rPr>
          <w:rFonts w:ascii="Times New Roman" w:hAnsi="Times New Roman" w:cs="Times New Roman"/>
          <w:sz w:val="24"/>
          <w:szCs w:val="24"/>
        </w:rPr>
        <w:t>сразу</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полной</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резервной</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протестирован</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последний</w:t>
      </w:r>
      <w:r>
        <w:rPr>
          <w:rFonts w:ascii="Times New Roman" w:hAnsi="Times New Roman" w:cs="Times New Roman"/>
          <w:sz w:val="24"/>
          <w:szCs w:val="24"/>
        </w:rPr>
        <w:t xml:space="preserve"> </w:t>
      </w:r>
      <w:r w:rsidRPr="00590FD5">
        <w:rPr>
          <w:rFonts w:ascii="Times New Roman" w:hAnsi="Times New Roman" w:cs="Times New Roman"/>
          <w:sz w:val="24"/>
          <w:szCs w:val="24"/>
        </w:rPr>
        <w:t>бэкап,</w:t>
      </w:r>
      <w:r>
        <w:rPr>
          <w:rFonts w:ascii="Times New Roman" w:hAnsi="Times New Roman" w:cs="Times New Roman"/>
          <w:sz w:val="24"/>
          <w:szCs w:val="24"/>
        </w:rPr>
        <w:t xml:space="preserve"> </w:t>
      </w:r>
      <w:r w:rsidRPr="00590FD5">
        <w:rPr>
          <w:rFonts w:ascii="Times New Roman" w:hAnsi="Times New Roman" w:cs="Times New Roman"/>
          <w:sz w:val="24"/>
          <w:szCs w:val="24"/>
        </w:rPr>
        <w:t>т.к.</w:t>
      </w:r>
      <w:r>
        <w:rPr>
          <w:rFonts w:ascii="Times New Roman" w:hAnsi="Times New Roman" w:cs="Times New Roman"/>
          <w:sz w:val="24"/>
          <w:szCs w:val="24"/>
        </w:rPr>
        <w:t xml:space="preserve"> </w:t>
      </w:r>
      <w:r w:rsidRPr="00590FD5">
        <w:rPr>
          <w:rFonts w:ascii="Times New Roman" w:hAnsi="Times New Roman" w:cs="Times New Roman"/>
          <w:sz w:val="24"/>
          <w:szCs w:val="24"/>
        </w:rPr>
        <w:t>его</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достаточно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актуальный</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проверку</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политики</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хватает</w:t>
      </w:r>
      <w:r>
        <w:rPr>
          <w:rFonts w:ascii="Times New Roman" w:hAnsi="Times New Roman" w:cs="Times New Roman"/>
          <w:sz w:val="24"/>
          <w:szCs w:val="24"/>
        </w:rPr>
        <w:t xml:space="preserve"> </w:t>
      </w:r>
      <w:r w:rsidRPr="00590FD5">
        <w:rPr>
          <w:rFonts w:ascii="Times New Roman" w:hAnsi="Times New Roman" w:cs="Times New Roman"/>
          <w:sz w:val="24"/>
          <w:szCs w:val="24"/>
        </w:rPr>
        <w:t>окна</w:t>
      </w:r>
      <w:r>
        <w:rPr>
          <w:rFonts w:ascii="Times New Roman" w:hAnsi="Times New Roman" w:cs="Times New Roman"/>
          <w:sz w:val="24"/>
          <w:szCs w:val="24"/>
        </w:rPr>
        <w:t xml:space="preserve"> </w:t>
      </w:r>
      <w:r w:rsidRPr="00590FD5">
        <w:rPr>
          <w:rFonts w:ascii="Times New Roman" w:hAnsi="Times New Roman" w:cs="Times New Roman"/>
          <w:sz w:val="24"/>
          <w:szCs w:val="24"/>
        </w:rPr>
        <w:t>обслуживания,</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проверять</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определённых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Либо</w:t>
      </w:r>
      <w:r>
        <w:rPr>
          <w:rFonts w:ascii="Times New Roman" w:hAnsi="Times New Roman" w:cs="Times New Roman"/>
          <w:sz w:val="24"/>
          <w:szCs w:val="24"/>
        </w:rPr>
        <w:t xml:space="preserve"> </w:t>
      </w:r>
      <w:r w:rsidRPr="00590FD5">
        <w:rPr>
          <w:rFonts w:ascii="Times New Roman" w:hAnsi="Times New Roman" w:cs="Times New Roman"/>
          <w:sz w:val="24"/>
          <w:szCs w:val="24"/>
        </w:rPr>
        <w:t>распределить</w:t>
      </w:r>
      <w:r>
        <w:rPr>
          <w:rFonts w:ascii="Times New Roman" w:hAnsi="Times New Roman" w:cs="Times New Roman"/>
          <w:sz w:val="24"/>
          <w:szCs w:val="24"/>
        </w:rPr>
        <w:t xml:space="preserve"> </w:t>
      </w:r>
      <w:r w:rsidRPr="00590FD5">
        <w:rPr>
          <w:rFonts w:ascii="Times New Roman" w:hAnsi="Times New Roman" w:cs="Times New Roman"/>
          <w:sz w:val="24"/>
          <w:szCs w:val="24"/>
        </w:rPr>
        <w:t>задачи</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дням</w:t>
      </w:r>
      <w:r>
        <w:rPr>
          <w:rFonts w:ascii="Times New Roman" w:hAnsi="Times New Roman" w:cs="Times New Roman"/>
          <w:sz w:val="24"/>
          <w:szCs w:val="24"/>
        </w:rPr>
        <w:t xml:space="preserve"> </w:t>
      </w:r>
      <w:r w:rsidRPr="00590FD5">
        <w:rPr>
          <w:rFonts w:ascii="Times New Roman" w:hAnsi="Times New Roman" w:cs="Times New Roman"/>
          <w:sz w:val="24"/>
          <w:szCs w:val="24"/>
        </w:rPr>
        <w:t>недели.</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сегодня</w:t>
      </w:r>
      <w:r>
        <w:rPr>
          <w:rFonts w:ascii="Times New Roman" w:hAnsi="Times New Roman" w:cs="Times New Roman"/>
          <w:sz w:val="24"/>
          <w:szCs w:val="24"/>
        </w:rPr>
        <w:t xml:space="preserve"> </w:t>
      </w:r>
      <w:r w:rsidRPr="00590FD5">
        <w:rPr>
          <w:rFonts w:ascii="Times New Roman" w:hAnsi="Times New Roman" w:cs="Times New Roman"/>
          <w:sz w:val="24"/>
          <w:szCs w:val="24"/>
        </w:rPr>
        <w:t>ночью</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проверить</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B,</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завтра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C</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D.</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рекомендуется</w:t>
      </w:r>
      <w:r>
        <w:rPr>
          <w:rFonts w:ascii="Times New Roman" w:hAnsi="Times New Roman" w:cs="Times New Roman"/>
          <w:sz w:val="24"/>
          <w:szCs w:val="24"/>
        </w:rPr>
        <w:t xml:space="preserve"> </w:t>
      </w:r>
      <w:r w:rsidRPr="00590FD5">
        <w:rPr>
          <w:rFonts w:ascii="Times New Roman" w:hAnsi="Times New Roman" w:cs="Times New Roman"/>
          <w:sz w:val="24"/>
          <w:szCs w:val="24"/>
        </w:rPr>
        <w:t>делать</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сетевую</w:t>
      </w:r>
      <w:r>
        <w:rPr>
          <w:rFonts w:ascii="Times New Roman" w:hAnsi="Times New Roman" w:cs="Times New Roman"/>
          <w:sz w:val="24"/>
          <w:szCs w:val="24"/>
        </w:rPr>
        <w:t xml:space="preserve"> </w:t>
      </w:r>
      <w:r w:rsidRPr="00590FD5">
        <w:rPr>
          <w:rFonts w:ascii="Times New Roman" w:hAnsi="Times New Roman" w:cs="Times New Roman"/>
          <w:sz w:val="24"/>
          <w:szCs w:val="24"/>
        </w:rPr>
        <w:t>папку,</w:t>
      </w:r>
      <w:r>
        <w:rPr>
          <w:rFonts w:ascii="Times New Roman" w:hAnsi="Times New Roman" w:cs="Times New Roman"/>
          <w:sz w:val="24"/>
          <w:szCs w:val="24"/>
        </w:rPr>
        <w:t xml:space="preserve"> </w:t>
      </w:r>
      <w:r w:rsidRPr="00590FD5">
        <w:rPr>
          <w:rFonts w:ascii="Times New Roman" w:hAnsi="Times New Roman" w:cs="Times New Roman"/>
          <w:sz w:val="24"/>
          <w:szCs w:val="24"/>
        </w:rPr>
        <w:t>т.к.</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восстановлении</w:t>
      </w:r>
      <w:r>
        <w:rPr>
          <w:rFonts w:ascii="Times New Roman" w:hAnsi="Times New Roman" w:cs="Times New Roman"/>
          <w:sz w:val="24"/>
          <w:szCs w:val="24"/>
        </w:rPr>
        <w:t xml:space="preserve"> </w:t>
      </w:r>
      <w:r w:rsidRPr="00590FD5">
        <w:rPr>
          <w:rFonts w:ascii="Times New Roman" w:hAnsi="Times New Roman" w:cs="Times New Roman"/>
          <w:sz w:val="24"/>
          <w:szCs w:val="24"/>
        </w:rPr>
        <w:t>приходится</w:t>
      </w:r>
      <w:r>
        <w:rPr>
          <w:rFonts w:ascii="Times New Roman" w:hAnsi="Times New Roman" w:cs="Times New Roman"/>
          <w:sz w:val="24"/>
          <w:szCs w:val="24"/>
        </w:rPr>
        <w:t xml:space="preserve"> </w:t>
      </w:r>
      <w:r w:rsidRPr="00590FD5">
        <w:rPr>
          <w:rFonts w:ascii="Times New Roman" w:hAnsi="Times New Roman" w:cs="Times New Roman"/>
          <w:sz w:val="24"/>
          <w:szCs w:val="24"/>
        </w:rPr>
        <w:t>«тащить»</w:t>
      </w:r>
      <w:r>
        <w:rPr>
          <w:rFonts w:ascii="Times New Roman" w:hAnsi="Times New Roman" w:cs="Times New Roman"/>
          <w:sz w:val="24"/>
          <w:szCs w:val="24"/>
        </w:rPr>
        <w:t xml:space="preserve"> </w:t>
      </w:r>
      <w:r w:rsidRPr="00590FD5">
        <w:rPr>
          <w:rFonts w:ascii="Times New Roman" w:hAnsi="Times New Roman" w:cs="Times New Roman"/>
          <w:sz w:val="24"/>
          <w:szCs w:val="24"/>
        </w:rPr>
        <w:t>файлы</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сети,</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значительно</w:t>
      </w:r>
      <w:r>
        <w:rPr>
          <w:rFonts w:ascii="Times New Roman" w:hAnsi="Times New Roman" w:cs="Times New Roman"/>
          <w:sz w:val="24"/>
          <w:szCs w:val="24"/>
        </w:rPr>
        <w:t xml:space="preserve"> </w:t>
      </w:r>
      <w:r w:rsidRPr="00590FD5">
        <w:rPr>
          <w:rFonts w:ascii="Times New Roman" w:hAnsi="Times New Roman" w:cs="Times New Roman"/>
          <w:sz w:val="24"/>
          <w:szCs w:val="24"/>
        </w:rPr>
        <w:t>увеличивает</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Правильнее</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локальный</w:t>
      </w:r>
      <w:r>
        <w:rPr>
          <w:rFonts w:ascii="Times New Roman" w:hAnsi="Times New Roman" w:cs="Times New Roman"/>
          <w:sz w:val="24"/>
          <w:szCs w:val="24"/>
        </w:rPr>
        <w:t xml:space="preserve"> </w:t>
      </w:r>
      <w:r w:rsidRPr="00590FD5">
        <w:rPr>
          <w:rFonts w:ascii="Times New Roman" w:hAnsi="Times New Roman" w:cs="Times New Roman"/>
          <w:sz w:val="24"/>
          <w:szCs w:val="24"/>
        </w:rPr>
        <w:t>диск</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ежедневным</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сетевую</w:t>
      </w:r>
      <w:r>
        <w:rPr>
          <w:rFonts w:ascii="Times New Roman" w:hAnsi="Times New Roman" w:cs="Times New Roman"/>
          <w:sz w:val="24"/>
          <w:szCs w:val="24"/>
        </w:rPr>
        <w:t xml:space="preserve"> </w:t>
      </w:r>
      <w:r w:rsidRPr="00590FD5">
        <w:rPr>
          <w:rFonts w:ascii="Times New Roman" w:hAnsi="Times New Roman" w:cs="Times New Roman"/>
          <w:sz w:val="24"/>
          <w:szCs w:val="24"/>
        </w:rPr>
        <w:t>папку.</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Автоматизированная</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поддержка</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актуальном</w:t>
      </w:r>
      <w:r>
        <w:rPr>
          <w:rFonts w:ascii="Times New Roman" w:hAnsi="Times New Roman" w:cs="Times New Roman"/>
          <w:sz w:val="24"/>
          <w:szCs w:val="24"/>
        </w:rPr>
        <w:t xml:space="preserve"> </w:t>
      </w:r>
      <w:r w:rsidRPr="00590FD5">
        <w:rPr>
          <w:rFonts w:ascii="Times New Roman" w:hAnsi="Times New Roman" w:cs="Times New Roman"/>
          <w:sz w:val="24"/>
          <w:szCs w:val="24"/>
        </w:rPr>
        <w:t>состоянии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программы</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поддерживать</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актуальном</w:t>
      </w:r>
      <w:r>
        <w:rPr>
          <w:rFonts w:ascii="Times New Roman" w:hAnsi="Times New Roman" w:cs="Times New Roman"/>
          <w:sz w:val="24"/>
          <w:szCs w:val="24"/>
        </w:rPr>
        <w:t xml:space="preserve"> </w:t>
      </w:r>
      <w:r w:rsidRPr="00590FD5">
        <w:rPr>
          <w:rFonts w:ascii="Times New Roman" w:hAnsi="Times New Roman" w:cs="Times New Roman"/>
          <w:sz w:val="24"/>
          <w:szCs w:val="24"/>
        </w:rPr>
        <w:t>состоянии.</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разработчиков</w:t>
      </w:r>
      <w:r>
        <w:rPr>
          <w:rFonts w:ascii="Times New Roman" w:hAnsi="Times New Roman" w:cs="Times New Roman"/>
          <w:sz w:val="24"/>
          <w:szCs w:val="24"/>
        </w:rPr>
        <w:t xml:space="preserve"> </w:t>
      </w:r>
      <w:r w:rsidRPr="00590FD5">
        <w:rPr>
          <w:rFonts w:ascii="Times New Roman" w:hAnsi="Times New Roman" w:cs="Times New Roman"/>
          <w:sz w:val="24"/>
          <w:szCs w:val="24"/>
        </w:rPr>
        <w:t>1С</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каждую</w:t>
      </w:r>
      <w:r>
        <w:rPr>
          <w:rFonts w:ascii="Times New Roman" w:hAnsi="Times New Roman" w:cs="Times New Roman"/>
          <w:sz w:val="24"/>
          <w:szCs w:val="24"/>
        </w:rPr>
        <w:t xml:space="preserve"> </w:t>
      </w:r>
      <w:r w:rsidRPr="00590FD5">
        <w:rPr>
          <w:rFonts w:ascii="Times New Roman" w:hAnsi="Times New Roman" w:cs="Times New Roman"/>
          <w:sz w:val="24"/>
          <w:szCs w:val="24"/>
        </w:rPr>
        <w:t>ночь</w:t>
      </w:r>
      <w:r>
        <w:rPr>
          <w:rFonts w:ascii="Times New Roman" w:hAnsi="Times New Roman" w:cs="Times New Roman"/>
          <w:sz w:val="24"/>
          <w:szCs w:val="24"/>
        </w:rPr>
        <w:t xml:space="preserve"> </w:t>
      </w:r>
      <w:r w:rsidRPr="00590FD5">
        <w:rPr>
          <w:rFonts w:ascii="Times New Roman" w:hAnsi="Times New Roman" w:cs="Times New Roman"/>
          <w:sz w:val="24"/>
          <w:szCs w:val="24"/>
        </w:rPr>
        <w:t>актуализировать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тестовую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этого</w:t>
      </w:r>
      <w:r>
        <w:rPr>
          <w:rFonts w:ascii="Times New Roman" w:hAnsi="Times New Roman" w:cs="Times New Roman"/>
          <w:sz w:val="24"/>
          <w:szCs w:val="24"/>
        </w:rPr>
        <w:t xml:space="preserve"> </w:t>
      </w:r>
      <w:r w:rsidRPr="00590FD5">
        <w:rPr>
          <w:rFonts w:ascii="Times New Roman" w:hAnsi="Times New Roman" w:cs="Times New Roman"/>
          <w:sz w:val="24"/>
          <w:szCs w:val="24"/>
        </w:rPr>
        <w:t>нужно</w:t>
      </w:r>
      <w:r>
        <w:rPr>
          <w:rFonts w:ascii="Times New Roman" w:hAnsi="Times New Roman" w:cs="Times New Roman"/>
          <w:sz w:val="24"/>
          <w:szCs w:val="24"/>
        </w:rPr>
        <w:t xml:space="preserve"> </w:t>
      </w:r>
      <w:r w:rsidRPr="00590FD5">
        <w:rPr>
          <w:rFonts w:ascii="Times New Roman" w:hAnsi="Times New Roman" w:cs="Times New Roman"/>
          <w:sz w:val="24"/>
          <w:szCs w:val="24"/>
        </w:rPr>
        <w:t>создать</w:t>
      </w:r>
      <w:r>
        <w:rPr>
          <w:rFonts w:ascii="Times New Roman" w:hAnsi="Times New Roman" w:cs="Times New Roman"/>
          <w:sz w:val="24"/>
          <w:szCs w:val="24"/>
        </w:rPr>
        <w:t xml:space="preserve"> </w:t>
      </w:r>
      <w:r w:rsidRPr="00590FD5">
        <w:rPr>
          <w:rFonts w:ascii="Times New Roman" w:hAnsi="Times New Roman" w:cs="Times New Roman"/>
          <w:sz w:val="24"/>
          <w:szCs w:val="24"/>
        </w:rPr>
        <w:t>задачу,</w:t>
      </w:r>
      <w:r>
        <w:rPr>
          <w:rFonts w:ascii="Times New Roman" w:hAnsi="Times New Roman" w:cs="Times New Roman"/>
          <w:sz w:val="24"/>
          <w:szCs w:val="24"/>
        </w:rPr>
        <w:t xml:space="preserve"> </w:t>
      </w:r>
      <w:r w:rsidRPr="00590FD5">
        <w:rPr>
          <w:rFonts w:ascii="Times New Roman" w:hAnsi="Times New Roman" w:cs="Times New Roman"/>
          <w:sz w:val="24"/>
          <w:szCs w:val="24"/>
        </w:rPr>
        <w:t>аналогичную</w:t>
      </w:r>
      <w:r>
        <w:rPr>
          <w:rFonts w:ascii="Times New Roman" w:hAnsi="Times New Roman" w:cs="Times New Roman"/>
          <w:sz w:val="24"/>
          <w:szCs w:val="24"/>
        </w:rPr>
        <w:t xml:space="preserve"> </w:t>
      </w:r>
      <w:r w:rsidRPr="00590FD5">
        <w:rPr>
          <w:rFonts w:ascii="Times New Roman" w:hAnsi="Times New Roman" w:cs="Times New Roman"/>
          <w:sz w:val="24"/>
          <w:szCs w:val="24"/>
        </w:rPr>
        <w:t>встроенной</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арх.</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временную</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задаче</w:t>
      </w:r>
      <w:r>
        <w:rPr>
          <w:rFonts w:ascii="Times New Roman" w:hAnsi="Times New Roman" w:cs="Times New Roman"/>
          <w:sz w:val="24"/>
          <w:szCs w:val="24"/>
        </w:rPr>
        <w:t xml:space="preserve"> </w:t>
      </w:r>
      <w:r w:rsidRPr="00590FD5">
        <w:rPr>
          <w:rFonts w:ascii="Times New Roman" w:hAnsi="Times New Roman" w:cs="Times New Roman"/>
          <w:sz w:val="24"/>
          <w:szCs w:val="24"/>
        </w:rPr>
        <w:t>необходимо</w:t>
      </w:r>
      <w:r>
        <w:rPr>
          <w:rFonts w:ascii="Times New Roman" w:hAnsi="Times New Roman" w:cs="Times New Roman"/>
          <w:sz w:val="24"/>
          <w:szCs w:val="24"/>
        </w:rPr>
        <w:t xml:space="preserve"> </w:t>
      </w:r>
      <w:r w:rsidRPr="00590FD5">
        <w:rPr>
          <w:rFonts w:ascii="Times New Roman" w:hAnsi="Times New Roman" w:cs="Times New Roman"/>
          <w:sz w:val="24"/>
          <w:szCs w:val="24"/>
        </w:rPr>
        <w:t>указать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базу-источник</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которую</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выполняться</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уже</w:t>
      </w:r>
      <w:r>
        <w:rPr>
          <w:rFonts w:ascii="Times New Roman" w:hAnsi="Times New Roman" w:cs="Times New Roman"/>
          <w:sz w:val="24"/>
          <w:szCs w:val="24"/>
        </w:rPr>
        <w:t xml:space="preserve"> </w:t>
      </w:r>
      <w:r w:rsidRPr="00590FD5">
        <w:rPr>
          <w:rFonts w:ascii="Times New Roman" w:hAnsi="Times New Roman" w:cs="Times New Roman"/>
          <w:sz w:val="24"/>
          <w:szCs w:val="24"/>
        </w:rPr>
        <w:t>потом</w:t>
      </w:r>
      <w:r>
        <w:rPr>
          <w:rFonts w:ascii="Times New Roman" w:hAnsi="Times New Roman" w:cs="Times New Roman"/>
          <w:sz w:val="24"/>
          <w:szCs w:val="24"/>
        </w:rPr>
        <w:t xml:space="preserve"> </w:t>
      </w:r>
      <w:r w:rsidRPr="00590FD5">
        <w:rPr>
          <w:rFonts w:ascii="Times New Roman" w:hAnsi="Times New Roman" w:cs="Times New Roman"/>
          <w:sz w:val="24"/>
          <w:szCs w:val="24"/>
        </w:rPr>
        <w:t>разместить</w:t>
      </w:r>
      <w:r>
        <w:rPr>
          <w:rFonts w:ascii="Times New Roman" w:hAnsi="Times New Roman" w:cs="Times New Roman"/>
          <w:sz w:val="24"/>
          <w:szCs w:val="24"/>
        </w:rPr>
        <w:t xml:space="preserve"> </w:t>
      </w:r>
      <w:r w:rsidRPr="00590FD5">
        <w:rPr>
          <w:rFonts w:ascii="Times New Roman" w:hAnsi="Times New Roman" w:cs="Times New Roman"/>
          <w:sz w:val="24"/>
          <w:szCs w:val="24"/>
        </w:rPr>
        <w:t>задачу</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ночном</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рисунке</w:t>
      </w:r>
      <w:r>
        <w:rPr>
          <w:rFonts w:ascii="Times New Roman" w:hAnsi="Times New Roman" w:cs="Times New Roman"/>
          <w:sz w:val="24"/>
          <w:szCs w:val="24"/>
        </w:rPr>
        <w:t xml:space="preserve"> </w:t>
      </w:r>
      <w:r w:rsidRPr="00590FD5">
        <w:rPr>
          <w:rFonts w:ascii="Times New Roman" w:hAnsi="Times New Roman" w:cs="Times New Roman"/>
          <w:sz w:val="24"/>
          <w:szCs w:val="24"/>
        </w:rPr>
        <w:t>ниже</w:t>
      </w:r>
      <w:r>
        <w:rPr>
          <w:rFonts w:ascii="Times New Roman" w:hAnsi="Times New Roman" w:cs="Times New Roman"/>
          <w:sz w:val="24"/>
          <w:szCs w:val="24"/>
        </w:rPr>
        <w:t xml:space="preserve"> </w:t>
      </w:r>
      <w:r w:rsidRPr="00590FD5">
        <w:rPr>
          <w:rFonts w:ascii="Times New Roman" w:hAnsi="Times New Roman" w:cs="Times New Roman"/>
          <w:sz w:val="24"/>
          <w:szCs w:val="24"/>
        </w:rPr>
        <w:t>показана</w:t>
      </w:r>
      <w:r>
        <w:rPr>
          <w:rFonts w:ascii="Times New Roman" w:hAnsi="Times New Roman" w:cs="Times New Roman"/>
          <w:sz w:val="24"/>
          <w:szCs w:val="24"/>
        </w:rPr>
        <w:t xml:space="preserve"> </w:t>
      </w:r>
      <w:r w:rsidRPr="00590FD5">
        <w:rPr>
          <w:rFonts w:ascii="Times New Roman" w:hAnsi="Times New Roman" w:cs="Times New Roman"/>
          <w:sz w:val="24"/>
          <w:szCs w:val="24"/>
        </w:rPr>
        <w:t>задача,</w:t>
      </w:r>
      <w:r>
        <w:rPr>
          <w:rFonts w:ascii="Times New Roman" w:hAnsi="Times New Roman" w:cs="Times New Roman"/>
          <w:sz w:val="24"/>
          <w:szCs w:val="24"/>
        </w:rPr>
        <w:t xml:space="preserve"> </w:t>
      </w:r>
      <w:r w:rsidRPr="00590FD5">
        <w:rPr>
          <w:rFonts w:ascii="Times New Roman" w:hAnsi="Times New Roman" w:cs="Times New Roman"/>
          <w:sz w:val="24"/>
          <w:szCs w:val="24"/>
        </w:rPr>
        <w:t>которая</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выполняет</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Accounting</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AccountingCopy.</w:t>
      </w:r>
      <w:r>
        <w:rPr>
          <w:rFonts w:ascii="Times New Roman" w:hAnsi="Times New Roman" w:cs="Times New Roman"/>
          <w:sz w:val="24"/>
          <w:szCs w:val="24"/>
        </w:rPr>
        <w:t xml:space="preserve"> </w:t>
      </w:r>
      <w:r w:rsidRPr="00590FD5">
        <w:rPr>
          <w:rFonts w:ascii="Times New Roman" w:hAnsi="Times New Roman" w:cs="Times New Roman"/>
          <w:sz w:val="24"/>
          <w:szCs w:val="24"/>
        </w:rPr>
        <w:t>Причём</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нет</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AccountingCopy,</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она</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создана</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w:t>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79E18DA2" wp14:editId="5D036E85">
            <wp:extent cx="3588589" cy="3104520"/>
            <wp:effectExtent l="0" t="0" r="0" b="635"/>
            <wp:docPr id="12" name="Рисунок 12" descr="https://habrastorage.org/getpro/habr/post_images/cab/b3b/5ee/cabb3b5ee9ba04e0a01e5c5dcc0c9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habrastorage.org/getpro/habr/post_images/cab/b3b/5ee/cabb3b5ee9ba04e0a01e5c5dcc0c98a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0211" cy="3105923"/>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процедуры</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AccountingCopy</w:t>
      </w:r>
      <w:r>
        <w:rPr>
          <w:rFonts w:ascii="Times New Roman" w:hAnsi="Times New Roman" w:cs="Times New Roman"/>
          <w:sz w:val="24"/>
          <w:szCs w:val="24"/>
        </w:rPr>
        <w:t xml:space="preserve"> </w:t>
      </w:r>
      <w:r w:rsidRPr="00590FD5">
        <w:rPr>
          <w:rFonts w:ascii="Times New Roman" w:hAnsi="Times New Roman" w:cs="Times New Roman"/>
          <w:sz w:val="24"/>
          <w:szCs w:val="24"/>
        </w:rPr>
        <w:t>будет</w:t>
      </w:r>
      <w:r>
        <w:rPr>
          <w:rFonts w:ascii="Times New Roman" w:hAnsi="Times New Roman" w:cs="Times New Roman"/>
          <w:sz w:val="24"/>
          <w:szCs w:val="24"/>
        </w:rPr>
        <w:t xml:space="preserve"> </w:t>
      </w:r>
      <w:r w:rsidRPr="00590FD5">
        <w:rPr>
          <w:rFonts w:ascii="Times New Roman" w:hAnsi="Times New Roman" w:cs="Times New Roman"/>
          <w:sz w:val="24"/>
          <w:szCs w:val="24"/>
        </w:rPr>
        <w:t>переведена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однопользовательский</w:t>
      </w:r>
      <w:r>
        <w:rPr>
          <w:rFonts w:ascii="Times New Roman" w:hAnsi="Times New Roman" w:cs="Times New Roman"/>
          <w:sz w:val="24"/>
          <w:szCs w:val="24"/>
        </w:rPr>
        <w:t xml:space="preserve"> </w:t>
      </w:r>
      <w:r w:rsidRPr="00590FD5">
        <w:rPr>
          <w:rFonts w:ascii="Times New Roman" w:hAnsi="Times New Roman" w:cs="Times New Roman"/>
          <w:sz w:val="24"/>
          <w:szCs w:val="24"/>
        </w:rPr>
        <w:t>режим</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отключением</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пользовательских</w:t>
      </w:r>
      <w:r>
        <w:rPr>
          <w:rFonts w:ascii="Times New Roman" w:hAnsi="Times New Roman" w:cs="Times New Roman"/>
          <w:sz w:val="24"/>
          <w:szCs w:val="24"/>
        </w:rPr>
        <w:t xml:space="preserve"> </w:t>
      </w:r>
      <w:r w:rsidRPr="00590FD5">
        <w:rPr>
          <w:rFonts w:ascii="Times New Roman" w:hAnsi="Times New Roman" w:cs="Times New Roman"/>
          <w:sz w:val="24"/>
          <w:szCs w:val="24"/>
        </w:rPr>
        <w:t>соединений.</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видеоролике</w:t>
      </w:r>
      <w:r>
        <w:rPr>
          <w:rFonts w:ascii="Times New Roman" w:hAnsi="Times New Roman" w:cs="Times New Roman"/>
          <w:sz w:val="24"/>
          <w:szCs w:val="24"/>
        </w:rPr>
        <w:t xml:space="preserve"> </w:t>
      </w:r>
      <w:r w:rsidRPr="00590FD5">
        <w:rPr>
          <w:rFonts w:ascii="Times New Roman" w:hAnsi="Times New Roman" w:cs="Times New Roman"/>
          <w:sz w:val="24"/>
          <w:szCs w:val="24"/>
        </w:rPr>
        <w:t>было</w:t>
      </w:r>
      <w:r>
        <w:rPr>
          <w:rFonts w:ascii="Times New Roman" w:hAnsi="Times New Roman" w:cs="Times New Roman"/>
          <w:sz w:val="24"/>
          <w:szCs w:val="24"/>
        </w:rPr>
        <w:t xml:space="preserve"> </w:t>
      </w:r>
      <w:r w:rsidRPr="00590FD5">
        <w:rPr>
          <w:rFonts w:ascii="Times New Roman" w:hAnsi="Times New Roman" w:cs="Times New Roman"/>
          <w:sz w:val="24"/>
          <w:szCs w:val="24"/>
        </w:rPr>
        <w:t>показано,</w:t>
      </w:r>
      <w:r>
        <w:rPr>
          <w:rFonts w:ascii="Times New Roman" w:hAnsi="Times New Roman" w:cs="Times New Roman"/>
          <w:sz w:val="24"/>
          <w:szCs w:val="24"/>
        </w:rPr>
        <w:t xml:space="preserve"> </w:t>
      </w:r>
      <w:r w:rsidRPr="00590FD5">
        <w:rPr>
          <w:rFonts w:ascii="Times New Roman" w:hAnsi="Times New Roman" w:cs="Times New Roman"/>
          <w:sz w:val="24"/>
          <w:szCs w:val="24"/>
        </w:rPr>
        <w:t>как</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программе</w:t>
      </w:r>
      <w:r>
        <w:rPr>
          <w:rFonts w:ascii="Times New Roman" w:hAnsi="Times New Roman" w:cs="Times New Roman"/>
          <w:sz w:val="24"/>
          <w:szCs w:val="24"/>
        </w:rPr>
        <w:t xml:space="preserve"> </w:t>
      </w:r>
      <w:r w:rsidRPr="00590FD5">
        <w:rPr>
          <w:rFonts w:ascii="Times New Roman" w:hAnsi="Times New Roman" w:cs="Times New Roman"/>
          <w:sz w:val="24"/>
          <w:szCs w:val="24"/>
        </w:rPr>
        <w:t>настраивается</w:t>
      </w:r>
      <w:r>
        <w:rPr>
          <w:rFonts w:ascii="Times New Roman" w:hAnsi="Times New Roman" w:cs="Times New Roman"/>
          <w:sz w:val="24"/>
          <w:szCs w:val="24"/>
        </w:rPr>
        <w:t xml:space="preserve"> </w:t>
      </w:r>
      <w:r w:rsidRPr="00590FD5">
        <w:rPr>
          <w:rFonts w:ascii="Times New Roman" w:hAnsi="Times New Roman" w:cs="Times New Roman"/>
          <w:sz w:val="24"/>
          <w:szCs w:val="24"/>
        </w:rPr>
        <w:t>дополнительное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сетевую</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локальную</w:t>
      </w:r>
      <w:r>
        <w:rPr>
          <w:rFonts w:ascii="Times New Roman" w:hAnsi="Times New Roman" w:cs="Times New Roman"/>
          <w:sz w:val="24"/>
          <w:szCs w:val="24"/>
        </w:rPr>
        <w:t xml:space="preserve"> </w:t>
      </w:r>
      <w:r w:rsidRPr="00590FD5">
        <w:rPr>
          <w:rFonts w:ascii="Times New Roman" w:hAnsi="Times New Roman" w:cs="Times New Roman"/>
          <w:sz w:val="24"/>
          <w:szCs w:val="24"/>
        </w:rPr>
        <w:t>папку.</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определённой</w:t>
      </w:r>
      <w:r>
        <w:rPr>
          <w:rFonts w:ascii="Times New Roman" w:hAnsi="Times New Roman" w:cs="Times New Roman"/>
          <w:sz w:val="24"/>
          <w:szCs w:val="24"/>
        </w:rPr>
        <w:t xml:space="preserve"> </w:t>
      </w:r>
      <w:r w:rsidRPr="00590FD5">
        <w:rPr>
          <w:rFonts w:ascii="Times New Roman" w:hAnsi="Times New Roman" w:cs="Times New Roman"/>
          <w:sz w:val="24"/>
          <w:szCs w:val="24"/>
        </w:rPr>
        <w:t>степени</w:t>
      </w:r>
      <w:r>
        <w:rPr>
          <w:rFonts w:ascii="Times New Roman" w:hAnsi="Times New Roman" w:cs="Times New Roman"/>
          <w:sz w:val="24"/>
          <w:szCs w:val="24"/>
        </w:rPr>
        <w:t xml:space="preserve"> </w:t>
      </w:r>
      <w:r w:rsidRPr="00590FD5">
        <w:rPr>
          <w:rFonts w:ascii="Times New Roman" w:hAnsi="Times New Roman" w:cs="Times New Roman"/>
          <w:sz w:val="24"/>
          <w:szCs w:val="24"/>
        </w:rPr>
        <w:lastRenderedPageBreak/>
        <w:t>застраховаться</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повреждения</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диска</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целиком.</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случаях</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виртуальным</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реальный</w:t>
      </w:r>
      <w:r>
        <w:rPr>
          <w:rFonts w:ascii="Times New Roman" w:hAnsi="Times New Roman" w:cs="Times New Roman"/>
          <w:sz w:val="24"/>
          <w:szCs w:val="24"/>
        </w:rPr>
        <w:t xml:space="preserve"> </w:t>
      </w:r>
      <w:r w:rsidRPr="00590FD5">
        <w:rPr>
          <w:rFonts w:ascii="Times New Roman" w:hAnsi="Times New Roman" w:cs="Times New Roman"/>
          <w:sz w:val="24"/>
          <w:szCs w:val="24"/>
        </w:rPr>
        <w:t>физический</w:t>
      </w:r>
      <w:r>
        <w:rPr>
          <w:rFonts w:ascii="Times New Roman" w:hAnsi="Times New Roman" w:cs="Times New Roman"/>
          <w:sz w:val="24"/>
          <w:szCs w:val="24"/>
        </w:rPr>
        <w:t xml:space="preserve"> </w:t>
      </w:r>
      <w:r w:rsidRPr="00590FD5">
        <w:rPr>
          <w:rFonts w:ascii="Times New Roman" w:hAnsi="Times New Roman" w:cs="Times New Roman"/>
          <w:sz w:val="24"/>
          <w:szCs w:val="24"/>
        </w:rPr>
        <w:t>диск</w:t>
      </w:r>
      <w:r>
        <w:rPr>
          <w:rFonts w:ascii="Times New Roman" w:hAnsi="Times New Roman" w:cs="Times New Roman"/>
          <w:sz w:val="24"/>
          <w:szCs w:val="24"/>
        </w:rPr>
        <w:t xml:space="preserve"> </w:t>
      </w:r>
      <w:r w:rsidRPr="00590FD5">
        <w:rPr>
          <w:rFonts w:ascii="Times New Roman" w:hAnsi="Times New Roman" w:cs="Times New Roman"/>
          <w:sz w:val="24"/>
          <w:szCs w:val="24"/>
        </w:rPr>
        <w:t>позволит</w:t>
      </w:r>
      <w:r>
        <w:rPr>
          <w:rFonts w:ascii="Times New Roman" w:hAnsi="Times New Roman" w:cs="Times New Roman"/>
          <w:sz w:val="24"/>
          <w:szCs w:val="24"/>
        </w:rPr>
        <w:t xml:space="preserve"> </w:t>
      </w:r>
      <w:r w:rsidRPr="00590FD5">
        <w:rPr>
          <w:rFonts w:ascii="Times New Roman" w:hAnsi="Times New Roman" w:cs="Times New Roman"/>
          <w:sz w:val="24"/>
          <w:szCs w:val="24"/>
        </w:rPr>
        <w:t>быстро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восстановить</w:t>
      </w:r>
      <w:r>
        <w:rPr>
          <w:rFonts w:ascii="Times New Roman" w:hAnsi="Times New Roman" w:cs="Times New Roman"/>
          <w:sz w:val="24"/>
          <w:szCs w:val="24"/>
        </w:rPr>
        <w:t xml:space="preserve"> </w:t>
      </w:r>
      <w:r w:rsidRPr="00590FD5">
        <w:rPr>
          <w:rFonts w:ascii="Times New Roman" w:hAnsi="Times New Roman" w:cs="Times New Roman"/>
          <w:sz w:val="24"/>
          <w:szCs w:val="24"/>
        </w:rPr>
        <w:t>одну</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несколько</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дожидаясь</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всей</w:t>
      </w:r>
      <w:r>
        <w:rPr>
          <w:rFonts w:ascii="Times New Roman" w:hAnsi="Times New Roman" w:cs="Times New Roman"/>
          <w:sz w:val="24"/>
          <w:szCs w:val="24"/>
        </w:rPr>
        <w:t xml:space="preserve"> </w:t>
      </w:r>
      <w:r w:rsidRPr="00590FD5">
        <w:rPr>
          <w:rFonts w:ascii="Times New Roman" w:hAnsi="Times New Roman" w:cs="Times New Roman"/>
          <w:sz w:val="24"/>
          <w:szCs w:val="24"/>
        </w:rPr>
        <w:t>виртуальной</w:t>
      </w:r>
      <w:r>
        <w:rPr>
          <w:rFonts w:ascii="Times New Roman" w:hAnsi="Times New Roman" w:cs="Times New Roman"/>
          <w:sz w:val="24"/>
          <w:szCs w:val="24"/>
        </w:rPr>
        <w:t xml:space="preserve"> </w:t>
      </w:r>
      <w:r w:rsidRPr="00590FD5">
        <w:rPr>
          <w:rFonts w:ascii="Times New Roman" w:hAnsi="Times New Roman" w:cs="Times New Roman"/>
          <w:sz w:val="24"/>
          <w:szCs w:val="24"/>
        </w:rPr>
        <w:t>машины.</w:t>
      </w:r>
    </w:p>
    <w:p w:rsidR="00AC223A" w:rsidRPr="00590FD5" w:rsidRDefault="00AC223A" w:rsidP="00AC223A">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Pr="00590FD5">
        <w:rPr>
          <w:rFonts w:ascii="Times New Roman" w:hAnsi="Times New Roman" w:cs="Times New Roman"/>
          <w:sz w:val="24"/>
          <w:szCs w:val="24"/>
        </w:rPr>
        <w:t>Ниже</w:t>
      </w:r>
      <w:r>
        <w:rPr>
          <w:rFonts w:ascii="Times New Roman" w:hAnsi="Times New Roman" w:cs="Times New Roman"/>
          <w:sz w:val="24"/>
          <w:szCs w:val="24"/>
        </w:rPr>
        <w:t xml:space="preserve"> </w:t>
      </w:r>
      <w:r w:rsidRPr="00590FD5">
        <w:rPr>
          <w:rFonts w:ascii="Times New Roman" w:hAnsi="Times New Roman" w:cs="Times New Roman"/>
          <w:sz w:val="24"/>
          <w:szCs w:val="24"/>
        </w:rPr>
        <w:t>я</w:t>
      </w:r>
      <w:r>
        <w:rPr>
          <w:rFonts w:ascii="Times New Roman" w:hAnsi="Times New Roman" w:cs="Times New Roman"/>
          <w:sz w:val="24"/>
          <w:szCs w:val="24"/>
        </w:rPr>
        <w:t xml:space="preserve"> </w:t>
      </w:r>
      <w:r w:rsidRPr="00590FD5">
        <w:rPr>
          <w:rFonts w:ascii="Times New Roman" w:hAnsi="Times New Roman" w:cs="Times New Roman"/>
          <w:sz w:val="24"/>
          <w:szCs w:val="24"/>
        </w:rPr>
        <w:t>хотел</w:t>
      </w:r>
      <w:r>
        <w:rPr>
          <w:rFonts w:ascii="Times New Roman" w:hAnsi="Times New Roman" w:cs="Times New Roman"/>
          <w:sz w:val="24"/>
          <w:szCs w:val="24"/>
        </w:rPr>
        <w:t xml:space="preserve"> </w:t>
      </w:r>
      <w:r w:rsidRPr="00590FD5">
        <w:rPr>
          <w:rFonts w:ascii="Times New Roman" w:hAnsi="Times New Roman" w:cs="Times New Roman"/>
          <w:sz w:val="24"/>
          <w:szCs w:val="24"/>
        </w:rPr>
        <w:t>бы</w:t>
      </w:r>
      <w:r>
        <w:rPr>
          <w:rFonts w:ascii="Times New Roman" w:hAnsi="Times New Roman" w:cs="Times New Roman"/>
          <w:sz w:val="24"/>
          <w:szCs w:val="24"/>
        </w:rPr>
        <w:t xml:space="preserve"> </w:t>
      </w:r>
      <w:r w:rsidRPr="00590FD5">
        <w:rPr>
          <w:rFonts w:ascii="Times New Roman" w:hAnsi="Times New Roman" w:cs="Times New Roman"/>
          <w:sz w:val="24"/>
          <w:szCs w:val="24"/>
        </w:rPr>
        <w:t>акцентировать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внимание</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нескольких</w:t>
      </w:r>
      <w:r>
        <w:rPr>
          <w:rFonts w:ascii="Times New Roman" w:hAnsi="Times New Roman" w:cs="Times New Roman"/>
          <w:sz w:val="24"/>
          <w:szCs w:val="24"/>
        </w:rPr>
        <w:t xml:space="preserve"> </w:t>
      </w:r>
      <w:r w:rsidRPr="00590FD5">
        <w:rPr>
          <w:rFonts w:ascii="Times New Roman" w:hAnsi="Times New Roman" w:cs="Times New Roman"/>
          <w:sz w:val="24"/>
          <w:szCs w:val="24"/>
        </w:rPr>
        <w:t>особенностях</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c</w:t>
      </w:r>
      <w:r>
        <w:rPr>
          <w:rFonts w:ascii="Times New Roman" w:hAnsi="Times New Roman" w:cs="Times New Roman"/>
          <w:sz w:val="24"/>
          <w:szCs w:val="24"/>
        </w:rPr>
        <w:t xml:space="preserve"> </w:t>
      </w:r>
      <w:r w:rsidRPr="00590FD5">
        <w:rPr>
          <w:rFonts w:ascii="Times New Roman" w:hAnsi="Times New Roman" w:cs="Times New Roman"/>
          <w:sz w:val="24"/>
          <w:szCs w:val="24"/>
        </w:rPr>
        <w:t>помощью</w:t>
      </w:r>
      <w:r>
        <w:rPr>
          <w:rFonts w:ascii="Times New Roman" w:hAnsi="Times New Roman" w:cs="Times New Roman"/>
          <w:sz w:val="24"/>
          <w:szCs w:val="24"/>
        </w:rPr>
        <w:t xml:space="preserve"> </w:t>
      </w:r>
      <w:r w:rsidRPr="00590FD5">
        <w:rPr>
          <w:rFonts w:ascii="Times New Roman" w:hAnsi="Times New Roman" w:cs="Times New Roman"/>
          <w:sz w:val="24"/>
          <w:szCs w:val="24"/>
        </w:rPr>
        <w:t>QMB:</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Частота</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определяется</w:t>
      </w:r>
      <w:r>
        <w:rPr>
          <w:rFonts w:ascii="Times New Roman" w:hAnsi="Times New Roman" w:cs="Times New Roman"/>
          <w:sz w:val="24"/>
          <w:szCs w:val="24"/>
        </w:rPr>
        <w:t xml:space="preserve"> </w:t>
      </w:r>
      <w:r w:rsidRPr="00590FD5">
        <w:rPr>
          <w:rFonts w:ascii="Times New Roman" w:hAnsi="Times New Roman" w:cs="Times New Roman"/>
          <w:sz w:val="24"/>
          <w:szCs w:val="24"/>
        </w:rPr>
        <w:t>расписанием</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сценария,</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содержащего</w:t>
      </w:r>
      <w:r>
        <w:rPr>
          <w:rFonts w:ascii="Times New Roman" w:hAnsi="Times New Roman" w:cs="Times New Roman"/>
          <w:sz w:val="24"/>
          <w:szCs w:val="24"/>
        </w:rPr>
        <w:t xml:space="preserve"> </w:t>
      </w:r>
      <w:r w:rsidRPr="00590FD5">
        <w:rPr>
          <w:rFonts w:ascii="Times New Roman" w:hAnsi="Times New Roman" w:cs="Times New Roman"/>
          <w:sz w:val="24"/>
          <w:szCs w:val="24"/>
        </w:rPr>
        <w:t>задачу</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архивных</w:t>
      </w:r>
      <w:r>
        <w:rPr>
          <w:rFonts w:ascii="Times New Roman" w:hAnsi="Times New Roman" w:cs="Times New Roman"/>
          <w:sz w:val="24"/>
          <w:szCs w:val="24"/>
        </w:rPr>
        <w:t xml:space="preserve"> </w:t>
      </w:r>
      <w:r w:rsidRPr="00590FD5">
        <w:rPr>
          <w:rFonts w:ascii="Times New Roman" w:hAnsi="Times New Roman" w:cs="Times New Roman"/>
          <w:sz w:val="24"/>
          <w:szCs w:val="24"/>
        </w:rPr>
        <w:t>копий».</w:t>
      </w:r>
      <w:r>
        <w:rPr>
          <w:rFonts w:ascii="Times New Roman" w:hAnsi="Times New Roman" w:cs="Times New Roman"/>
          <w:sz w:val="24"/>
          <w:szCs w:val="24"/>
        </w:rPr>
        <w:t xml:space="preserve"> </w:t>
      </w:r>
      <w:r w:rsidRPr="00590FD5">
        <w:rPr>
          <w:rFonts w:ascii="Times New Roman" w:hAnsi="Times New Roman" w:cs="Times New Roman"/>
          <w:sz w:val="24"/>
          <w:szCs w:val="24"/>
        </w:rPr>
        <w:t>Задачу</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разместить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одном</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нескольких</w:t>
      </w:r>
      <w:r>
        <w:rPr>
          <w:rFonts w:ascii="Times New Roman" w:hAnsi="Times New Roman" w:cs="Times New Roman"/>
          <w:sz w:val="24"/>
          <w:szCs w:val="24"/>
        </w:rPr>
        <w:t xml:space="preserve"> </w:t>
      </w:r>
      <w:r w:rsidRPr="00590FD5">
        <w:rPr>
          <w:rFonts w:ascii="Times New Roman" w:hAnsi="Times New Roman" w:cs="Times New Roman"/>
          <w:sz w:val="24"/>
          <w:szCs w:val="24"/>
        </w:rPr>
        <w:t>сценариях.</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Копируются</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новые</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изменённые</w:t>
      </w:r>
      <w:r>
        <w:rPr>
          <w:rFonts w:ascii="Times New Roman" w:hAnsi="Times New Roman" w:cs="Times New Roman"/>
          <w:sz w:val="24"/>
          <w:szCs w:val="24"/>
        </w:rPr>
        <w:t xml:space="preserve"> </w:t>
      </w:r>
      <w:r w:rsidRPr="00590FD5">
        <w:rPr>
          <w:rFonts w:ascii="Times New Roman" w:hAnsi="Times New Roman" w:cs="Times New Roman"/>
          <w:sz w:val="24"/>
          <w:szCs w:val="24"/>
        </w:rPr>
        <w:t>файлы</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снижает</w:t>
      </w:r>
      <w:r>
        <w:rPr>
          <w:rFonts w:ascii="Times New Roman" w:hAnsi="Times New Roman" w:cs="Times New Roman"/>
          <w:sz w:val="24"/>
          <w:szCs w:val="24"/>
        </w:rPr>
        <w:t xml:space="preserve"> </w:t>
      </w:r>
      <w:r w:rsidRPr="00590FD5">
        <w:rPr>
          <w:rFonts w:ascii="Times New Roman" w:hAnsi="Times New Roman" w:cs="Times New Roman"/>
          <w:sz w:val="24"/>
          <w:szCs w:val="24"/>
        </w:rPr>
        <w:t>нагрузку</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сеть</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частое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копировать</w:t>
      </w:r>
      <w:r>
        <w:rPr>
          <w:rFonts w:ascii="Times New Roman" w:hAnsi="Times New Roman" w:cs="Times New Roman"/>
          <w:sz w:val="24"/>
          <w:szCs w:val="24"/>
        </w:rPr>
        <w:t xml:space="preserve"> </w:t>
      </w:r>
      <w:r w:rsidRPr="00590FD5">
        <w:rPr>
          <w:rFonts w:ascii="Times New Roman" w:hAnsi="Times New Roman" w:cs="Times New Roman"/>
          <w:sz w:val="24"/>
          <w:szCs w:val="24"/>
        </w:rPr>
        <w:t>каждый</w:t>
      </w:r>
      <w:r>
        <w:rPr>
          <w:rFonts w:ascii="Times New Roman" w:hAnsi="Times New Roman" w:cs="Times New Roman"/>
          <w:sz w:val="24"/>
          <w:szCs w:val="24"/>
        </w:rPr>
        <w:t xml:space="preserve"> </w:t>
      </w:r>
      <w:r w:rsidRPr="00590FD5">
        <w:rPr>
          <w:rFonts w:ascii="Times New Roman" w:hAnsi="Times New Roman" w:cs="Times New Roman"/>
          <w:sz w:val="24"/>
          <w:szCs w:val="24"/>
        </w:rPr>
        <w:t>раз</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нового</w:t>
      </w:r>
      <w:r>
        <w:rPr>
          <w:rFonts w:ascii="Times New Roman" w:hAnsi="Times New Roman" w:cs="Times New Roman"/>
          <w:sz w:val="24"/>
          <w:szCs w:val="24"/>
        </w:rPr>
        <w:t xml:space="preserve"> </w:t>
      </w:r>
      <w:r w:rsidRPr="00590FD5">
        <w:rPr>
          <w:rFonts w:ascii="Times New Roman" w:hAnsi="Times New Roman" w:cs="Times New Roman"/>
          <w:sz w:val="24"/>
          <w:szCs w:val="24"/>
        </w:rPr>
        <w:t>бэкапа</w:t>
      </w:r>
      <w:r>
        <w:rPr>
          <w:rFonts w:ascii="Times New Roman" w:hAnsi="Times New Roman" w:cs="Times New Roman"/>
          <w:sz w:val="24"/>
          <w:szCs w:val="24"/>
        </w:rPr>
        <w:t xml:space="preserve"> </w:t>
      </w:r>
      <w:r w:rsidRPr="00590FD5">
        <w:rPr>
          <w:rFonts w:ascii="Times New Roman" w:hAnsi="Times New Roman" w:cs="Times New Roman"/>
          <w:sz w:val="24"/>
          <w:szCs w:val="24"/>
        </w:rPr>
        <w:t>журнала</w:t>
      </w:r>
      <w:r>
        <w:rPr>
          <w:rFonts w:ascii="Times New Roman" w:hAnsi="Times New Roman" w:cs="Times New Roman"/>
          <w:sz w:val="24"/>
          <w:szCs w:val="24"/>
        </w:rPr>
        <w:t xml:space="preserve"> </w:t>
      </w:r>
      <w:r w:rsidRPr="00590FD5">
        <w:rPr>
          <w:rFonts w:ascii="Times New Roman" w:hAnsi="Times New Roman" w:cs="Times New Roman"/>
          <w:sz w:val="24"/>
          <w:szCs w:val="24"/>
        </w:rPr>
        <w:t>транзакций.</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сетевой</w:t>
      </w:r>
      <w:r>
        <w:rPr>
          <w:rFonts w:ascii="Times New Roman" w:hAnsi="Times New Roman" w:cs="Times New Roman"/>
          <w:sz w:val="24"/>
          <w:szCs w:val="24"/>
        </w:rPr>
        <w:t xml:space="preserve"> </w:t>
      </w:r>
      <w:r w:rsidRPr="00590FD5">
        <w:rPr>
          <w:rFonts w:ascii="Times New Roman" w:hAnsi="Times New Roman" w:cs="Times New Roman"/>
          <w:sz w:val="24"/>
          <w:szCs w:val="24"/>
        </w:rPr>
        <w:t>папки</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задать</w:t>
      </w:r>
      <w:r>
        <w:rPr>
          <w:rFonts w:ascii="Times New Roman" w:hAnsi="Times New Roman" w:cs="Times New Roman"/>
          <w:sz w:val="24"/>
          <w:szCs w:val="24"/>
        </w:rPr>
        <w:t xml:space="preserve"> </w:t>
      </w:r>
      <w:r w:rsidRPr="00590FD5">
        <w:rPr>
          <w:rFonts w:ascii="Times New Roman" w:hAnsi="Times New Roman" w:cs="Times New Roman"/>
          <w:sz w:val="24"/>
          <w:szCs w:val="24"/>
        </w:rPr>
        <w:t>срок</w:t>
      </w:r>
      <w:r>
        <w:rPr>
          <w:rFonts w:ascii="Times New Roman" w:hAnsi="Times New Roman" w:cs="Times New Roman"/>
          <w:sz w:val="24"/>
          <w:szCs w:val="24"/>
        </w:rPr>
        <w:t xml:space="preserve"> </w:t>
      </w:r>
      <w:r w:rsidRPr="00590FD5">
        <w:rPr>
          <w:rFonts w:ascii="Times New Roman" w:hAnsi="Times New Roman" w:cs="Times New Roman"/>
          <w:sz w:val="24"/>
          <w:szCs w:val="24"/>
        </w:rPr>
        <w:t>хранения</w:t>
      </w:r>
      <w:r>
        <w:rPr>
          <w:rFonts w:ascii="Times New Roman" w:hAnsi="Times New Roman" w:cs="Times New Roman"/>
          <w:sz w:val="24"/>
          <w:szCs w:val="24"/>
        </w:rPr>
        <w:t xml:space="preserve"> </w:t>
      </w:r>
      <w:r w:rsidRPr="00590FD5">
        <w:rPr>
          <w:rFonts w:ascii="Times New Roman" w:hAnsi="Times New Roman" w:cs="Times New Roman"/>
          <w:sz w:val="24"/>
          <w:szCs w:val="24"/>
        </w:rPr>
        <w:t>файлов.</w:t>
      </w:r>
      <w:r>
        <w:rPr>
          <w:rFonts w:ascii="Times New Roman" w:hAnsi="Times New Roman" w:cs="Times New Roman"/>
          <w:sz w:val="24"/>
          <w:szCs w:val="24"/>
        </w:rPr>
        <w:t xml:space="preserve"> </w:t>
      </w:r>
      <w:r w:rsidRPr="00590FD5">
        <w:rPr>
          <w:rFonts w:ascii="Times New Roman" w:hAnsi="Times New Roman" w:cs="Times New Roman"/>
          <w:sz w:val="24"/>
          <w:szCs w:val="24"/>
        </w:rPr>
        <w:t>Таким</w:t>
      </w:r>
      <w:r>
        <w:rPr>
          <w:rFonts w:ascii="Times New Roman" w:hAnsi="Times New Roman" w:cs="Times New Roman"/>
          <w:sz w:val="24"/>
          <w:szCs w:val="24"/>
        </w:rPr>
        <w:t xml:space="preserve"> </w:t>
      </w:r>
      <w:r w:rsidRPr="00590FD5">
        <w:rPr>
          <w:rFonts w:ascii="Times New Roman" w:hAnsi="Times New Roman" w:cs="Times New Roman"/>
          <w:sz w:val="24"/>
          <w:szCs w:val="24"/>
        </w:rPr>
        <w:t>образом,</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локальном</w:t>
      </w:r>
      <w:r>
        <w:rPr>
          <w:rFonts w:ascii="Times New Roman" w:hAnsi="Times New Roman" w:cs="Times New Roman"/>
          <w:sz w:val="24"/>
          <w:szCs w:val="24"/>
        </w:rPr>
        <w:t xml:space="preserve"> </w:t>
      </w:r>
      <w:r w:rsidRPr="00590FD5">
        <w:rPr>
          <w:rFonts w:ascii="Times New Roman" w:hAnsi="Times New Roman" w:cs="Times New Roman"/>
          <w:sz w:val="24"/>
          <w:szCs w:val="24"/>
        </w:rPr>
        <w:t>диске</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хранить</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например,</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1</w:t>
      </w:r>
      <w:r>
        <w:rPr>
          <w:rFonts w:ascii="Times New Roman" w:hAnsi="Times New Roman" w:cs="Times New Roman"/>
          <w:sz w:val="24"/>
          <w:szCs w:val="24"/>
        </w:rPr>
        <w:t xml:space="preserve"> </w:t>
      </w:r>
      <w:r w:rsidRPr="00590FD5">
        <w:rPr>
          <w:rFonts w:ascii="Times New Roman" w:hAnsi="Times New Roman" w:cs="Times New Roman"/>
          <w:sz w:val="24"/>
          <w:szCs w:val="24"/>
        </w:rPr>
        <w:t>неделю,</w:t>
      </w:r>
      <w:r>
        <w:rPr>
          <w:rFonts w:ascii="Times New Roman" w:hAnsi="Times New Roman" w:cs="Times New Roman"/>
          <w:sz w:val="24"/>
          <w:szCs w:val="24"/>
        </w:rPr>
        <w:t xml:space="preserve"> </w:t>
      </w:r>
      <w:r w:rsidRPr="00590FD5">
        <w:rPr>
          <w:rFonts w:ascii="Times New Roman" w:hAnsi="Times New Roman" w:cs="Times New Roman"/>
          <w:sz w:val="24"/>
          <w:szCs w:val="24"/>
        </w:rPr>
        <w:t>а</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сетевой</w:t>
      </w:r>
      <w:r>
        <w:rPr>
          <w:rFonts w:ascii="Times New Roman" w:hAnsi="Times New Roman" w:cs="Times New Roman"/>
          <w:sz w:val="24"/>
          <w:szCs w:val="24"/>
        </w:rPr>
        <w:t xml:space="preserve"> </w:t>
      </w:r>
      <w:r w:rsidRPr="00590FD5">
        <w:rPr>
          <w:rFonts w:ascii="Times New Roman" w:hAnsi="Times New Roman" w:cs="Times New Roman"/>
          <w:sz w:val="24"/>
          <w:szCs w:val="24"/>
        </w:rPr>
        <w:t>папке</w:t>
      </w:r>
      <w:r>
        <w:rPr>
          <w:rFonts w:ascii="Times New Roman" w:hAnsi="Times New Roman" w:cs="Times New Roman"/>
          <w:sz w:val="24"/>
          <w:szCs w:val="24"/>
        </w:rPr>
        <w:t xml:space="preserve"> </w:t>
      </w:r>
      <w:r w:rsidRPr="00590FD5">
        <w:rPr>
          <w:rFonts w:ascii="Times New Roman" w:hAnsi="Times New Roman" w:cs="Times New Roman"/>
          <w:sz w:val="24"/>
          <w:szCs w:val="24"/>
        </w:rPr>
        <w:t>за</w:t>
      </w:r>
      <w:r>
        <w:rPr>
          <w:rFonts w:ascii="Times New Roman" w:hAnsi="Times New Roman" w:cs="Times New Roman"/>
          <w:sz w:val="24"/>
          <w:szCs w:val="24"/>
        </w:rPr>
        <w:t xml:space="preserve"> </w:t>
      </w:r>
      <w:r w:rsidRPr="00590FD5">
        <w:rPr>
          <w:rFonts w:ascii="Times New Roman" w:hAnsi="Times New Roman" w:cs="Times New Roman"/>
          <w:sz w:val="24"/>
          <w:szCs w:val="24"/>
        </w:rPr>
        <w:t>1</w:t>
      </w:r>
      <w:r>
        <w:rPr>
          <w:rFonts w:ascii="Times New Roman" w:hAnsi="Times New Roman" w:cs="Times New Roman"/>
          <w:sz w:val="24"/>
          <w:szCs w:val="24"/>
        </w:rPr>
        <w:t xml:space="preserve"> </w:t>
      </w:r>
      <w:r w:rsidRPr="00590FD5">
        <w:rPr>
          <w:rFonts w:ascii="Times New Roman" w:hAnsi="Times New Roman" w:cs="Times New Roman"/>
          <w:sz w:val="24"/>
          <w:szCs w:val="24"/>
        </w:rPr>
        <w:t>месяц.</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Возможно</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настроить</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только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избранных</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политики.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Восстановить</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можно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стандартной</w:t>
      </w:r>
      <w:r>
        <w:rPr>
          <w:rFonts w:ascii="Times New Roman" w:hAnsi="Times New Roman" w:cs="Times New Roman"/>
          <w:sz w:val="24"/>
          <w:szCs w:val="24"/>
        </w:rPr>
        <w:t xml:space="preserve"> </w:t>
      </w:r>
      <w:r w:rsidRPr="00590FD5">
        <w:rPr>
          <w:rFonts w:ascii="Times New Roman" w:hAnsi="Times New Roman" w:cs="Times New Roman"/>
          <w:sz w:val="24"/>
          <w:szCs w:val="24"/>
        </w:rPr>
        <w:t>консоли</w:t>
      </w:r>
      <w:r>
        <w:rPr>
          <w:rFonts w:ascii="Times New Roman" w:hAnsi="Times New Roman" w:cs="Times New Roman"/>
          <w:sz w:val="24"/>
          <w:szCs w:val="24"/>
        </w:rPr>
        <w:t xml:space="preserve"> </w:t>
      </w:r>
      <w:r w:rsidRPr="00590FD5">
        <w:rPr>
          <w:rFonts w:ascii="Times New Roman" w:hAnsi="Times New Roman" w:cs="Times New Roman"/>
          <w:sz w:val="24"/>
          <w:szCs w:val="24"/>
        </w:rPr>
        <w:t>SSMS.</w:t>
      </w:r>
      <w:r>
        <w:rPr>
          <w:rFonts w:ascii="Times New Roman" w:hAnsi="Times New Roman" w:cs="Times New Roman"/>
          <w:sz w:val="24"/>
          <w:szCs w:val="24"/>
        </w:rPr>
        <w:t xml:space="preserve"> </w:t>
      </w:r>
      <w:r w:rsidRPr="00590FD5">
        <w:rPr>
          <w:rFonts w:ascii="Times New Roman" w:hAnsi="Times New Roman" w:cs="Times New Roman"/>
          <w:sz w:val="24"/>
          <w:szCs w:val="24"/>
        </w:rPr>
        <w:t>Однако</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QMB</w:t>
      </w:r>
      <w:r>
        <w:rPr>
          <w:rFonts w:ascii="Times New Roman" w:hAnsi="Times New Roman" w:cs="Times New Roman"/>
          <w:sz w:val="24"/>
          <w:szCs w:val="24"/>
        </w:rPr>
        <w:t xml:space="preserve"> </w:t>
      </w:r>
      <w:r w:rsidRPr="00590FD5">
        <w:rPr>
          <w:rFonts w:ascii="Times New Roman" w:hAnsi="Times New Roman" w:cs="Times New Roman"/>
          <w:sz w:val="24"/>
          <w:szCs w:val="24"/>
        </w:rPr>
        <w:t>есть</w:t>
      </w:r>
      <w:r>
        <w:rPr>
          <w:rFonts w:ascii="Times New Roman" w:hAnsi="Times New Roman" w:cs="Times New Roman"/>
          <w:sz w:val="24"/>
          <w:szCs w:val="24"/>
        </w:rPr>
        <w:t xml:space="preserve"> </w:t>
      </w:r>
      <w:r w:rsidRPr="00590FD5">
        <w:rPr>
          <w:rFonts w:ascii="Times New Roman" w:hAnsi="Times New Roman" w:cs="Times New Roman"/>
          <w:sz w:val="24"/>
          <w:szCs w:val="24"/>
        </w:rPr>
        <w:t>аналог</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простыми</w:t>
      </w:r>
      <w:r>
        <w:rPr>
          <w:rFonts w:ascii="Times New Roman" w:hAnsi="Times New Roman" w:cs="Times New Roman"/>
          <w:sz w:val="24"/>
          <w:szCs w:val="24"/>
        </w:rPr>
        <w:t xml:space="preserve"> </w:t>
      </w:r>
      <w:r w:rsidRPr="00590FD5">
        <w:rPr>
          <w:rFonts w:ascii="Times New Roman" w:hAnsi="Times New Roman" w:cs="Times New Roman"/>
          <w:sz w:val="24"/>
          <w:szCs w:val="24"/>
        </w:rPr>
        <w:t>настройками:</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noProof/>
          <w:sz w:val="24"/>
          <w:szCs w:val="24"/>
          <w:lang w:eastAsia="ru-RU"/>
        </w:rPr>
        <w:drawing>
          <wp:inline distT="0" distB="0" distL="0" distR="0" wp14:anchorId="67B3C918" wp14:editId="77368352">
            <wp:extent cx="4856971" cy="3044734"/>
            <wp:effectExtent l="0" t="0" r="1270" b="3810"/>
            <wp:docPr id="11" name="Рисунок 11" descr="https://habrastorage.org/getpro/habr/post_images/c61/2a0/4ec/c612a04ec5c7567d774d6ca305487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habrastorage.org/getpro/habr/post_images/c61/2a0/4ec/c612a04ec5c7567d774d6ca30548772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9028" cy="3052292"/>
                    </a:xfrm>
                    <a:prstGeom prst="rect">
                      <a:avLst/>
                    </a:prstGeom>
                    <a:noFill/>
                    <a:ln>
                      <a:noFill/>
                    </a:ln>
                  </pic:spPr>
                </pic:pic>
              </a:graphicData>
            </a:graphic>
          </wp:inline>
        </w:drawing>
      </w:r>
    </w:p>
    <w:p w:rsidR="00AC223A" w:rsidRPr="00590FD5" w:rsidRDefault="00AC223A" w:rsidP="00AC223A">
      <w:pPr>
        <w:spacing w:after="0" w:line="240" w:lineRule="auto"/>
        <w:ind w:firstLine="426"/>
        <w:jc w:val="both"/>
        <w:rPr>
          <w:rFonts w:ascii="Times New Roman" w:hAnsi="Times New Roman" w:cs="Times New Roman"/>
          <w:sz w:val="24"/>
          <w:szCs w:val="24"/>
        </w:rPr>
      </w:pP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Команда</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«Восстановление</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архивной</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позволяет:</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Восстанавливать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указанный</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времени</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автоматическим</w:t>
      </w:r>
      <w:r>
        <w:rPr>
          <w:rFonts w:ascii="Times New Roman" w:hAnsi="Times New Roman" w:cs="Times New Roman"/>
          <w:sz w:val="24"/>
          <w:szCs w:val="24"/>
        </w:rPr>
        <w:t xml:space="preserve"> </w:t>
      </w:r>
      <w:r w:rsidRPr="00590FD5">
        <w:rPr>
          <w:rFonts w:ascii="Times New Roman" w:hAnsi="Times New Roman" w:cs="Times New Roman"/>
          <w:sz w:val="24"/>
          <w:szCs w:val="24"/>
        </w:rPr>
        <w:t>подбором</w:t>
      </w:r>
      <w:r>
        <w:rPr>
          <w:rFonts w:ascii="Times New Roman" w:hAnsi="Times New Roman" w:cs="Times New Roman"/>
          <w:sz w:val="24"/>
          <w:szCs w:val="24"/>
        </w:rPr>
        <w:t xml:space="preserve"> </w:t>
      </w:r>
      <w:r w:rsidRPr="00590FD5">
        <w:rPr>
          <w:rFonts w:ascii="Times New Roman" w:hAnsi="Times New Roman" w:cs="Times New Roman"/>
          <w:sz w:val="24"/>
          <w:szCs w:val="24"/>
        </w:rPr>
        <w:t>цепочки</w:t>
      </w:r>
      <w:r>
        <w:rPr>
          <w:rFonts w:ascii="Times New Roman" w:hAnsi="Times New Roman" w:cs="Times New Roman"/>
          <w:sz w:val="24"/>
          <w:szCs w:val="24"/>
        </w:rPr>
        <w:t xml:space="preserve"> </w:t>
      </w:r>
      <w:r w:rsidRPr="00590FD5">
        <w:rPr>
          <w:rFonts w:ascii="Times New Roman" w:hAnsi="Times New Roman" w:cs="Times New Roman"/>
          <w:sz w:val="24"/>
          <w:szCs w:val="24"/>
        </w:rPr>
        <w:t>бэкапов</w:t>
      </w:r>
      <w:r>
        <w:rPr>
          <w:rFonts w:ascii="Times New Roman" w:hAnsi="Times New Roman" w:cs="Times New Roman"/>
          <w:sz w:val="24"/>
          <w:szCs w:val="24"/>
        </w:rPr>
        <w:t xml:space="preserve"> </w:t>
      </w: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создавались</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этом</w:t>
      </w:r>
      <w:r>
        <w:rPr>
          <w:rFonts w:ascii="Times New Roman" w:hAnsi="Times New Roman" w:cs="Times New Roman"/>
          <w:sz w:val="24"/>
          <w:szCs w:val="24"/>
        </w:rPr>
        <w:t xml:space="preserve"> </w:t>
      </w:r>
      <w:r w:rsidRPr="00590FD5">
        <w:rPr>
          <w:rFonts w:ascii="Times New Roman" w:hAnsi="Times New Roman" w:cs="Times New Roman"/>
          <w:sz w:val="24"/>
          <w:szCs w:val="24"/>
        </w:rPr>
        <w:t>же</w:t>
      </w:r>
      <w:r>
        <w:rPr>
          <w:rFonts w:ascii="Times New Roman" w:hAnsi="Times New Roman" w:cs="Times New Roman"/>
          <w:sz w:val="24"/>
          <w:szCs w:val="24"/>
        </w:rPr>
        <w:t xml:space="preserve"> </w:t>
      </w:r>
      <w:r w:rsidRPr="00590FD5">
        <w:rPr>
          <w:rFonts w:ascii="Times New Roman" w:hAnsi="Times New Roman" w:cs="Times New Roman"/>
          <w:sz w:val="24"/>
          <w:szCs w:val="24"/>
        </w:rPr>
        <w:t>SQL</w:t>
      </w:r>
      <w:r>
        <w:rPr>
          <w:rFonts w:ascii="Times New Roman" w:hAnsi="Times New Roman" w:cs="Times New Roman"/>
          <w:sz w:val="24"/>
          <w:szCs w:val="24"/>
        </w:rPr>
        <w:t xml:space="preserve"> </w:t>
      </w:r>
      <w:r w:rsidRPr="00590FD5">
        <w:rPr>
          <w:rFonts w:ascii="Times New Roman" w:hAnsi="Times New Roman" w:cs="Times New Roman"/>
          <w:sz w:val="24"/>
          <w:szCs w:val="24"/>
        </w:rPr>
        <w:t>Server).</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Восстанавливать</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файла</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полной</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резервной</w:t>
      </w:r>
      <w:r>
        <w:rPr>
          <w:rFonts w:ascii="Times New Roman" w:hAnsi="Times New Roman" w:cs="Times New Roman"/>
          <w:sz w:val="24"/>
          <w:szCs w:val="24"/>
        </w:rPr>
        <w:t xml:space="preserve"> </w:t>
      </w:r>
      <w:r w:rsidRPr="00590FD5">
        <w:rPr>
          <w:rFonts w:ascii="Times New Roman" w:hAnsi="Times New Roman" w:cs="Times New Roman"/>
          <w:sz w:val="24"/>
          <w:szCs w:val="24"/>
        </w:rPr>
        <w:t>копией.</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Восстанавливать</w:t>
      </w:r>
      <w:r>
        <w:rPr>
          <w:rFonts w:ascii="Times New Roman" w:hAnsi="Times New Roman" w:cs="Times New Roman"/>
          <w:sz w:val="24"/>
          <w:szCs w:val="24"/>
        </w:rPr>
        <w:t xml:space="preserve"> </w:t>
      </w:r>
      <w:r w:rsidRPr="00590FD5">
        <w:rPr>
          <w:rFonts w:ascii="Times New Roman" w:hAnsi="Times New Roman" w:cs="Times New Roman"/>
          <w:sz w:val="24"/>
          <w:szCs w:val="24"/>
        </w:rPr>
        <w:t>бэкапы</w:t>
      </w:r>
      <w:r>
        <w:rPr>
          <w:rFonts w:ascii="Times New Roman" w:hAnsi="Times New Roman" w:cs="Times New Roman"/>
          <w:sz w:val="24"/>
          <w:szCs w:val="24"/>
        </w:rPr>
        <w:t xml:space="preserve"> </w:t>
      </w:r>
      <w:r w:rsidRPr="00590FD5">
        <w:rPr>
          <w:rFonts w:ascii="Times New Roman" w:hAnsi="Times New Roman" w:cs="Times New Roman"/>
          <w:sz w:val="24"/>
          <w:szCs w:val="24"/>
        </w:rPr>
        <w:t>одной</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другую</w:t>
      </w:r>
      <w:r>
        <w:rPr>
          <w:rFonts w:ascii="Times New Roman" w:hAnsi="Times New Roman" w:cs="Times New Roman"/>
          <w:sz w:val="24"/>
          <w:szCs w:val="24"/>
        </w:rPr>
        <w:t xml:space="preserve"> </w:t>
      </w:r>
      <w:r w:rsidRPr="00590FD5">
        <w:rPr>
          <w:rFonts w:ascii="Times New Roman" w:hAnsi="Times New Roman" w:cs="Times New Roman"/>
          <w:sz w:val="24"/>
          <w:szCs w:val="24"/>
        </w:rPr>
        <w:t>базу</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том</w:t>
      </w:r>
      <w:r>
        <w:rPr>
          <w:rFonts w:ascii="Times New Roman" w:hAnsi="Times New Roman" w:cs="Times New Roman"/>
          <w:sz w:val="24"/>
          <w:szCs w:val="24"/>
        </w:rPr>
        <w:t xml:space="preserve"> </w:t>
      </w:r>
      <w:r w:rsidRPr="00590FD5">
        <w:rPr>
          <w:rFonts w:ascii="Times New Roman" w:hAnsi="Times New Roman" w:cs="Times New Roman"/>
          <w:sz w:val="24"/>
          <w:szCs w:val="24"/>
        </w:rPr>
        <w:t>числе</w:t>
      </w:r>
      <w:r>
        <w:rPr>
          <w:rFonts w:ascii="Times New Roman" w:hAnsi="Times New Roman" w:cs="Times New Roman"/>
          <w:sz w:val="24"/>
          <w:szCs w:val="24"/>
        </w:rPr>
        <w:t xml:space="preserve"> </w:t>
      </w:r>
      <w:r w:rsidRPr="00590FD5">
        <w:rPr>
          <w:rFonts w:ascii="Times New Roman" w:hAnsi="Times New Roman" w:cs="Times New Roman"/>
          <w:sz w:val="24"/>
          <w:szCs w:val="24"/>
        </w:rPr>
        <w:t>новую.</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Выполнять</w:t>
      </w:r>
      <w:r>
        <w:rPr>
          <w:rFonts w:ascii="Times New Roman" w:hAnsi="Times New Roman" w:cs="Times New Roman"/>
          <w:sz w:val="24"/>
          <w:szCs w:val="24"/>
        </w:rPr>
        <w:t xml:space="preserve"> </w:t>
      </w:r>
      <w:r w:rsidRPr="00590FD5">
        <w:rPr>
          <w:rFonts w:ascii="Times New Roman" w:hAnsi="Times New Roman" w:cs="Times New Roman"/>
          <w:sz w:val="24"/>
          <w:szCs w:val="24"/>
        </w:rPr>
        <w:t>проверку</w:t>
      </w:r>
      <w:r>
        <w:rPr>
          <w:rFonts w:ascii="Times New Roman" w:hAnsi="Times New Roman" w:cs="Times New Roman"/>
          <w:sz w:val="24"/>
          <w:szCs w:val="24"/>
        </w:rPr>
        <w:t xml:space="preserve"> </w:t>
      </w:r>
      <w:r w:rsidRPr="00590FD5">
        <w:rPr>
          <w:rFonts w:ascii="Times New Roman" w:hAnsi="Times New Roman" w:cs="Times New Roman"/>
          <w:sz w:val="24"/>
          <w:szCs w:val="24"/>
        </w:rPr>
        <w:t>целостности</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после</w:t>
      </w:r>
      <w:r>
        <w:rPr>
          <w:rFonts w:ascii="Times New Roman" w:hAnsi="Times New Roman" w:cs="Times New Roman"/>
          <w:sz w:val="24"/>
          <w:szCs w:val="24"/>
        </w:rPr>
        <w:t xml:space="preserve"> </w:t>
      </w:r>
      <w:r w:rsidRPr="00590FD5">
        <w:rPr>
          <w:rFonts w:ascii="Times New Roman" w:hAnsi="Times New Roman" w:cs="Times New Roman"/>
          <w:sz w:val="24"/>
          <w:szCs w:val="24"/>
        </w:rPr>
        <w:t>её</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p>
    <w:p w:rsidR="00AC223A" w:rsidRPr="00590FD5" w:rsidRDefault="00AC223A" w:rsidP="00AC223A">
      <w:pPr>
        <w:spacing w:after="0" w:line="240" w:lineRule="auto"/>
        <w:ind w:firstLine="426"/>
        <w:jc w:val="both"/>
        <w:rPr>
          <w:rFonts w:ascii="Times New Roman" w:hAnsi="Times New Roman" w:cs="Times New Roman"/>
          <w:sz w:val="24"/>
          <w:szCs w:val="24"/>
        </w:rPr>
      </w:pPr>
      <w:r w:rsidRPr="00590FD5">
        <w:rPr>
          <w:rFonts w:ascii="Times New Roman" w:hAnsi="Times New Roman" w:cs="Times New Roman"/>
          <w:sz w:val="24"/>
          <w:szCs w:val="24"/>
        </w:rPr>
        <w:t>Оповещения</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Email</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590FD5">
        <w:rPr>
          <w:rFonts w:ascii="Times New Roman" w:hAnsi="Times New Roman" w:cs="Times New Roman"/>
          <w:sz w:val="24"/>
          <w:szCs w:val="24"/>
        </w:rPr>
        <w:t>Если</w:t>
      </w:r>
      <w:r>
        <w:rPr>
          <w:rFonts w:ascii="Times New Roman" w:hAnsi="Times New Roman" w:cs="Times New Roman"/>
          <w:sz w:val="24"/>
          <w:szCs w:val="24"/>
        </w:rPr>
        <w:t xml:space="preserve"> </w:t>
      </w:r>
      <w:r w:rsidRPr="00590FD5">
        <w:rPr>
          <w:rFonts w:ascii="Times New Roman" w:hAnsi="Times New Roman" w:cs="Times New Roman"/>
          <w:sz w:val="24"/>
          <w:szCs w:val="24"/>
        </w:rPr>
        <w:t>вы</w:t>
      </w:r>
      <w:r>
        <w:rPr>
          <w:rFonts w:ascii="Times New Roman" w:hAnsi="Times New Roman" w:cs="Times New Roman"/>
          <w:sz w:val="24"/>
          <w:szCs w:val="24"/>
        </w:rPr>
        <w:t xml:space="preserve"> </w:t>
      </w:r>
      <w:r w:rsidRPr="00590FD5">
        <w:rPr>
          <w:rFonts w:ascii="Times New Roman" w:hAnsi="Times New Roman" w:cs="Times New Roman"/>
          <w:sz w:val="24"/>
          <w:szCs w:val="24"/>
        </w:rPr>
        <w:t>когда-нибудь</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использовали</w:t>
      </w:r>
      <w:r>
        <w:rPr>
          <w:rFonts w:ascii="Times New Roman" w:hAnsi="Times New Roman" w:cs="Times New Roman"/>
          <w:sz w:val="24"/>
          <w:szCs w:val="24"/>
        </w:rPr>
        <w:t xml:space="preserve"> </w:t>
      </w:r>
      <w:r w:rsidRPr="00590FD5">
        <w:rPr>
          <w:rFonts w:ascii="Times New Roman" w:hAnsi="Times New Roman" w:cs="Times New Roman"/>
          <w:sz w:val="24"/>
          <w:szCs w:val="24"/>
        </w:rPr>
        <w:t>оповещения</w:t>
      </w:r>
      <w:r>
        <w:rPr>
          <w:rFonts w:ascii="Times New Roman" w:hAnsi="Times New Roman" w:cs="Times New Roman"/>
          <w:sz w:val="24"/>
          <w:szCs w:val="24"/>
        </w:rPr>
        <w:t xml:space="preserve"> </w:t>
      </w:r>
      <w:r w:rsidRPr="00590FD5">
        <w:rPr>
          <w:rFonts w:ascii="Times New Roman" w:hAnsi="Times New Roman" w:cs="Times New Roman"/>
          <w:sz w:val="24"/>
          <w:szCs w:val="24"/>
        </w:rPr>
        <w:t>по</w:t>
      </w:r>
      <w:r>
        <w:rPr>
          <w:rFonts w:ascii="Times New Roman" w:hAnsi="Times New Roman" w:cs="Times New Roman"/>
          <w:sz w:val="24"/>
          <w:szCs w:val="24"/>
        </w:rPr>
        <w:t xml:space="preserve"> </w:t>
      </w:r>
      <w:r w:rsidRPr="00590FD5">
        <w:rPr>
          <w:rFonts w:ascii="Times New Roman" w:hAnsi="Times New Roman" w:cs="Times New Roman"/>
          <w:sz w:val="24"/>
          <w:szCs w:val="24"/>
        </w:rPr>
        <w:t>электронной</w:t>
      </w:r>
      <w:r>
        <w:rPr>
          <w:rFonts w:ascii="Times New Roman" w:hAnsi="Times New Roman" w:cs="Times New Roman"/>
          <w:sz w:val="24"/>
          <w:szCs w:val="24"/>
        </w:rPr>
        <w:t xml:space="preserve"> </w:t>
      </w:r>
      <w:r w:rsidRPr="00590FD5">
        <w:rPr>
          <w:rFonts w:ascii="Times New Roman" w:hAnsi="Times New Roman" w:cs="Times New Roman"/>
          <w:sz w:val="24"/>
          <w:szCs w:val="24"/>
        </w:rPr>
        <w:t>почте</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SSMS,</w:t>
      </w:r>
      <w:r>
        <w:rPr>
          <w:rFonts w:ascii="Times New Roman" w:hAnsi="Times New Roman" w:cs="Times New Roman"/>
          <w:sz w:val="24"/>
          <w:szCs w:val="24"/>
        </w:rPr>
        <w:t xml:space="preserve"> </w:t>
      </w:r>
      <w:r w:rsidRPr="00590FD5">
        <w:rPr>
          <w:rFonts w:ascii="Times New Roman" w:hAnsi="Times New Roman" w:cs="Times New Roman"/>
          <w:sz w:val="24"/>
          <w:szCs w:val="24"/>
        </w:rPr>
        <w:t>то</w:t>
      </w:r>
      <w:r>
        <w:rPr>
          <w:rFonts w:ascii="Times New Roman" w:hAnsi="Times New Roman" w:cs="Times New Roman"/>
          <w:sz w:val="24"/>
          <w:szCs w:val="24"/>
        </w:rPr>
        <w:t xml:space="preserve"> </w:t>
      </w:r>
      <w:r w:rsidRPr="00590FD5">
        <w:rPr>
          <w:rFonts w:ascii="Times New Roman" w:hAnsi="Times New Roman" w:cs="Times New Roman"/>
          <w:sz w:val="24"/>
          <w:szCs w:val="24"/>
        </w:rPr>
        <w:t>наверняка</w:t>
      </w:r>
      <w:r>
        <w:rPr>
          <w:rFonts w:ascii="Times New Roman" w:hAnsi="Times New Roman" w:cs="Times New Roman"/>
          <w:sz w:val="24"/>
          <w:szCs w:val="24"/>
        </w:rPr>
        <w:t xml:space="preserve"> </w:t>
      </w:r>
      <w:r w:rsidRPr="00590FD5">
        <w:rPr>
          <w:rFonts w:ascii="Times New Roman" w:hAnsi="Times New Roman" w:cs="Times New Roman"/>
          <w:sz w:val="24"/>
          <w:szCs w:val="24"/>
        </w:rPr>
        <w:t>знаете,</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сообщения</w:t>
      </w:r>
      <w:r>
        <w:rPr>
          <w:rFonts w:ascii="Times New Roman" w:hAnsi="Times New Roman" w:cs="Times New Roman"/>
          <w:sz w:val="24"/>
          <w:szCs w:val="24"/>
        </w:rPr>
        <w:t xml:space="preserve"> </w:t>
      </w:r>
      <w:r w:rsidRPr="00590FD5">
        <w:rPr>
          <w:rFonts w:ascii="Times New Roman" w:hAnsi="Times New Roman" w:cs="Times New Roman"/>
          <w:sz w:val="24"/>
          <w:szCs w:val="24"/>
        </w:rPr>
        <w:t>компонента</w:t>
      </w:r>
      <w:r>
        <w:rPr>
          <w:rFonts w:ascii="Times New Roman" w:hAnsi="Times New Roman" w:cs="Times New Roman"/>
          <w:sz w:val="24"/>
          <w:szCs w:val="24"/>
        </w:rPr>
        <w:t xml:space="preserve"> </w:t>
      </w:r>
      <w:r w:rsidRPr="00590FD5">
        <w:rPr>
          <w:rFonts w:ascii="Times New Roman" w:hAnsi="Times New Roman" w:cs="Times New Roman"/>
          <w:sz w:val="24"/>
          <w:szCs w:val="24"/>
        </w:rPr>
        <w:t>DataBase</w:t>
      </w:r>
      <w:r>
        <w:rPr>
          <w:rFonts w:ascii="Times New Roman" w:hAnsi="Times New Roman" w:cs="Times New Roman"/>
          <w:sz w:val="24"/>
          <w:szCs w:val="24"/>
        </w:rPr>
        <w:t xml:space="preserve"> </w:t>
      </w:r>
      <w:r w:rsidRPr="00590FD5">
        <w:rPr>
          <w:rFonts w:ascii="Times New Roman" w:hAnsi="Times New Roman" w:cs="Times New Roman"/>
          <w:sz w:val="24"/>
          <w:szCs w:val="24"/>
        </w:rPr>
        <w:t>Mail</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содержат</w:t>
      </w:r>
      <w:r>
        <w:rPr>
          <w:rFonts w:ascii="Times New Roman" w:hAnsi="Times New Roman" w:cs="Times New Roman"/>
          <w:sz w:val="24"/>
          <w:szCs w:val="24"/>
        </w:rPr>
        <w:t xml:space="preserve"> </w:t>
      </w:r>
      <w:r w:rsidRPr="00590FD5">
        <w:rPr>
          <w:rFonts w:ascii="Times New Roman" w:hAnsi="Times New Roman" w:cs="Times New Roman"/>
          <w:sz w:val="24"/>
          <w:szCs w:val="24"/>
        </w:rPr>
        <w:t>минимум</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443A7F" w:rsidRDefault="00AC223A" w:rsidP="00AC223A">
      <w:pPr>
        <w:pStyle w:val="a0"/>
        <w:spacing w:after="0" w:line="240" w:lineRule="auto"/>
        <w:ind w:left="0" w:firstLine="426"/>
        <w:jc w:val="both"/>
        <w:rPr>
          <w:rFonts w:ascii="Times New Roman" w:hAnsi="Times New Roman" w:cs="Times New Roman"/>
          <w:b/>
          <w:sz w:val="24"/>
          <w:szCs w:val="24"/>
        </w:rPr>
      </w:pPr>
      <w:r w:rsidRPr="00443A7F">
        <w:rPr>
          <w:rFonts w:ascii="Times New Roman" w:hAnsi="Times New Roman" w:cs="Times New Roman"/>
          <w:b/>
          <w:sz w:val="24"/>
          <w:szCs w:val="24"/>
        </w:rPr>
        <w:t>Контрольные вопросы:</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443A7F" w:rsidRDefault="00AC223A" w:rsidP="00AC223A">
      <w:pPr>
        <w:pStyle w:val="a0"/>
        <w:numPr>
          <w:ilvl w:val="0"/>
          <w:numId w:val="64"/>
        </w:numPr>
        <w:spacing w:after="0" w:line="240" w:lineRule="auto"/>
        <w:ind w:left="0" w:firstLine="414"/>
        <w:jc w:val="both"/>
        <w:rPr>
          <w:rFonts w:ascii="Times New Roman" w:hAnsi="Times New Roman" w:cs="Times New Roman"/>
          <w:sz w:val="24"/>
          <w:szCs w:val="24"/>
        </w:rPr>
      </w:pPr>
      <w:r w:rsidRPr="00443A7F">
        <w:rPr>
          <w:rFonts w:ascii="Times New Roman" w:hAnsi="Times New Roman" w:cs="Times New Roman"/>
          <w:sz w:val="24"/>
          <w:szCs w:val="24"/>
        </w:rPr>
        <w:t>Надежное обслуживание баз MS SQL Server</w:t>
      </w:r>
    </w:p>
    <w:p w:rsidR="00AC223A" w:rsidRPr="00443A7F" w:rsidRDefault="00AC223A" w:rsidP="00AC223A">
      <w:pPr>
        <w:pStyle w:val="a0"/>
        <w:numPr>
          <w:ilvl w:val="0"/>
          <w:numId w:val="64"/>
        </w:numPr>
        <w:spacing w:after="0" w:line="240" w:lineRule="auto"/>
        <w:ind w:left="0" w:firstLine="414"/>
        <w:jc w:val="both"/>
        <w:rPr>
          <w:rFonts w:ascii="Times New Roman" w:hAnsi="Times New Roman" w:cs="Times New Roman"/>
          <w:sz w:val="24"/>
          <w:szCs w:val="24"/>
        </w:rPr>
      </w:pPr>
      <w:r w:rsidRPr="00443A7F">
        <w:rPr>
          <w:rFonts w:ascii="Times New Roman" w:hAnsi="Times New Roman" w:cs="Times New Roman"/>
          <w:sz w:val="24"/>
          <w:szCs w:val="24"/>
        </w:rPr>
        <w:t>Основные возможности QMB</w:t>
      </w:r>
    </w:p>
    <w:p w:rsidR="00AC223A" w:rsidRPr="00443A7F" w:rsidRDefault="00AC223A" w:rsidP="00AC223A">
      <w:pPr>
        <w:pStyle w:val="a0"/>
        <w:numPr>
          <w:ilvl w:val="0"/>
          <w:numId w:val="64"/>
        </w:numPr>
        <w:spacing w:after="0" w:line="240" w:lineRule="auto"/>
        <w:ind w:left="0" w:firstLine="414"/>
        <w:jc w:val="both"/>
        <w:rPr>
          <w:rFonts w:ascii="Times New Roman" w:hAnsi="Times New Roman" w:cs="Times New Roman"/>
          <w:sz w:val="24"/>
          <w:szCs w:val="24"/>
        </w:rPr>
      </w:pPr>
      <w:r w:rsidRPr="00443A7F">
        <w:rPr>
          <w:rFonts w:ascii="Times New Roman" w:hAnsi="Times New Roman" w:cs="Times New Roman"/>
          <w:sz w:val="24"/>
          <w:szCs w:val="24"/>
        </w:rPr>
        <w:t>Архитектура</w:t>
      </w:r>
      <w:r>
        <w:rPr>
          <w:rFonts w:ascii="Times New Roman" w:hAnsi="Times New Roman" w:cs="Times New Roman"/>
          <w:sz w:val="24"/>
          <w:szCs w:val="24"/>
        </w:rPr>
        <w:t xml:space="preserve"> и з</w:t>
      </w:r>
      <w:r w:rsidRPr="00443A7F">
        <w:rPr>
          <w:rFonts w:ascii="Times New Roman" w:hAnsi="Times New Roman" w:cs="Times New Roman"/>
          <w:sz w:val="24"/>
          <w:szCs w:val="24"/>
        </w:rPr>
        <w:t>адачи</w:t>
      </w: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FC199F" w:rsidRDefault="00AC223A" w:rsidP="00AC223A">
      <w:pPr>
        <w:pStyle w:val="a0"/>
        <w:spacing w:after="0" w:line="240" w:lineRule="auto"/>
        <w:ind w:left="0"/>
        <w:jc w:val="center"/>
        <w:rPr>
          <w:rFonts w:ascii="Times New Roman" w:hAnsi="Times New Roman" w:cs="Times New Roman"/>
          <w:b/>
          <w:sz w:val="24"/>
          <w:szCs w:val="24"/>
        </w:rPr>
      </w:pPr>
      <w:bookmarkStart w:id="79" w:name="_Toc124754651"/>
      <w:r w:rsidRPr="00CC5C07">
        <w:rPr>
          <w:rStyle w:val="10"/>
        </w:rPr>
        <w:lastRenderedPageBreak/>
        <w:t>Лекция 15</w:t>
      </w:r>
      <w:bookmarkEnd w:id="79"/>
      <w:r w:rsidRPr="00FC199F">
        <w:rPr>
          <w:rFonts w:ascii="Times New Roman" w:hAnsi="Times New Roman" w:cs="Times New Roman"/>
          <w:b/>
          <w:sz w:val="24"/>
          <w:szCs w:val="24"/>
        </w:rPr>
        <w:t>.</w:t>
      </w:r>
    </w:p>
    <w:p w:rsidR="00AC223A" w:rsidRPr="00FC199F" w:rsidRDefault="00AC223A" w:rsidP="00AC223A">
      <w:pPr>
        <w:pStyle w:val="a0"/>
        <w:spacing w:after="0" w:line="240" w:lineRule="auto"/>
        <w:ind w:left="0"/>
        <w:jc w:val="center"/>
        <w:rPr>
          <w:rFonts w:ascii="Times New Roman" w:hAnsi="Times New Roman" w:cs="Times New Roman"/>
          <w:b/>
          <w:sz w:val="24"/>
          <w:szCs w:val="24"/>
        </w:rPr>
      </w:pPr>
      <w:r w:rsidRPr="00FC199F">
        <w:rPr>
          <w:rFonts w:ascii="Times New Roman" w:hAnsi="Times New Roman" w:cs="Times New Roman"/>
          <w:b/>
          <w:sz w:val="24"/>
          <w:szCs w:val="24"/>
        </w:rPr>
        <w:t>Поиск и решение типичных ошибок, связанных с администрированием</w:t>
      </w:r>
    </w:p>
    <w:p w:rsidR="00AC223A" w:rsidRPr="00FC199F" w:rsidRDefault="00AC223A" w:rsidP="00AC223A">
      <w:pPr>
        <w:pStyle w:val="a0"/>
        <w:spacing w:after="0" w:line="240" w:lineRule="auto"/>
        <w:ind w:left="0" w:firstLine="426"/>
        <w:jc w:val="both"/>
        <w:rPr>
          <w:rFonts w:ascii="Times New Roman" w:hAnsi="Times New Roman" w:cs="Times New Roman"/>
          <w:sz w:val="24"/>
          <w:szCs w:val="24"/>
        </w:rPr>
      </w:pPr>
    </w:p>
    <w:p w:rsidR="00AC223A" w:rsidRPr="00FC199F" w:rsidRDefault="00AC223A" w:rsidP="00AC223A">
      <w:pPr>
        <w:pStyle w:val="a0"/>
        <w:spacing w:after="0" w:line="240" w:lineRule="auto"/>
        <w:ind w:left="0" w:firstLine="426"/>
        <w:jc w:val="both"/>
        <w:rPr>
          <w:rFonts w:ascii="Times New Roman" w:hAnsi="Times New Roman" w:cs="Times New Roman"/>
          <w:sz w:val="24"/>
          <w:szCs w:val="24"/>
        </w:rPr>
      </w:pPr>
      <w:r w:rsidRPr="00FC199F">
        <w:rPr>
          <w:rFonts w:ascii="Times New Roman" w:hAnsi="Times New Roman" w:cs="Times New Roman"/>
          <w:b/>
          <w:sz w:val="24"/>
          <w:szCs w:val="24"/>
        </w:rPr>
        <w:t>Цель:</w:t>
      </w:r>
      <w:r w:rsidRPr="00FC199F">
        <w:rPr>
          <w:rFonts w:ascii="Times New Roman" w:hAnsi="Times New Roman" w:cs="Times New Roman"/>
          <w:sz w:val="24"/>
          <w:szCs w:val="24"/>
        </w:rPr>
        <w:t xml:space="preserve"> рассмотреть функции поиска и решения типичных ошибок, связанные с администрированием</w:t>
      </w:r>
    </w:p>
    <w:p w:rsidR="00AC223A" w:rsidRPr="00FC199F" w:rsidRDefault="00AC223A" w:rsidP="00AC223A">
      <w:pPr>
        <w:pStyle w:val="a0"/>
        <w:spacing w:after="0" w:line="240" w:lineRule="auto"/>
        <w:ind w:left="0" w:firstLine="426"/>
        <w:jc w:val="both"/>
        <w:rPr>
          <w:rFonts w:ascii="Times New Roman" w:hAnsi="Times New Roman" w:cs="Times New Roman"/>
          <w:sz w:val="24"/>
          <w:szCs w:val="24"/>
        </w:rPr>
      </w:pPr>
    </w:p>
    <w:p w:rsidR="00AC223A" w:rsidRPr="00FC199F" w:rsidRDefault="00AC223A" w:rsidP="00AC223A">
      <w:pPr>
        <w:pStyle w:val="a0"/>
        <w:spacing w:after="0" w:line="240" w:lineRule="auto"/>
        <w:ind w:left="0" w:firstLine="426"/>
        <w:jc w:val="both"/>
        <w:rPr>
          <w:rFonts w:ascii="Times New Roman" w:hAnsi="Times New Roman" w:cs="Times New Roman"/>
          <w:b/>
          <w:sz w:val="24"/>
          <w:szCs w:val="24"/>
        </w:rPr>
      </w:pPr>
      <w:r w:rsidRPr="00FC199F">
        <w:rPr>
          <w:rFonts w:ascii="Times New Roman" w:hAnsi="Times New Roman" w:cs="Times New Roman"/>
          <w:b/>
          <w:sz w:val="24"/>
          <w:szCs w:val="24"/>
        </w:rPr>
        <w:t>План занятия:</w:t>
      </w:r>
    </w:p>
    <w:p w:rsidR="00AC223A" w:rsidRPr="00FC199F"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65"/>
        </w:numPr>
        <w:spacing w:after="0" w:line="240" w:lineRule="auto"/>
        <w:ind w:left="0" w:firstLine="414"/>
        <w:jc w:val="both"/>
        <w:rPr>
          <w:rFonts w:ascii="Times New Roman" w:hAnsi="Times New Roman" w:cs="Times New Roman"/>
          <w:sz w:val="24"/>
          <w:szCs w:val="24"/>
        </w:rPr>
      </w:pPr>
      <w:r>
        <w:rPr>
          <w:rFonts w:ascii="Times New Roman" w:hAnsi="Times New Roman" w:cs="Times New Roman"/>
          <w:sz w:val="24"/>
          <w:szCs w:val="24"/>
        </w:rPr>
        <w:t>Ошибки администрирования БД</w:t>
      </w:r>
    </w:p>
    <w:p w:rsidR="00AC223A" w:rsidRPr="00FC199F" w:rsidRDefault="00AC223A" w:rsidP="00AC223A">
      <w:pPr>
        <w:pStyle w:val="a0"/>
        <w:numPr>
          <w:ilvl w:val="0"/>
          <w:numId w:val="65"/>
        </w:numPr>
        <w:spacing w:after="0" w:line="240" w:lineRule="auto"/>
        <w:ind w:left="0" w:firstLine="414"/>
        <w:jc w:val="both"/>
        <w:rPr>
          <w:rFonts w:ascii="Times New Roman" w:hAnsi="Times New Roman" w:cs="Times New Roman"/>
          <w:sz w:val="24"/>
          <w:szCs w:val="24"/>
        </w:rPr>
      </w:pPr>
      <w:r w:rsidRPr="00FC199F">
        <w:rPr>
          <w:rFonts w:ascii="Times New Roman" w:hAnsi="Times New Roman" w:cs="Times New Roman"/>
          <w:sz w:val="24"/>
          <w:szCs w:val="24"/>
        </w:rPr>
        <w:t>Базовая модель поиска ошибок</w:t>
      </w:r>
    </w:p>
    <w:p w:rsidR="00AC223A" w:rsidRPr="00FC199F" w:rsidRDefault="00AC223A" w:rsidP="00AC223A">
      <w:pPr>
        <w:pStyle w:val="a0"/>
        <w:numPr>
          <w:ilvl w:val="0"/>
          <w:numId w:val="65"/>
        </w:numPr>
        <w:spacing w:after="0" w:line="240" w:lineRule="auto"/>
        <w:ind w:left="0" w:firstLine="414"/>
        <w:jc w:val="both"/>
        <w:rPr>
          <w:rFonts w:ascii="Times New Roman" w:hAnsi="Times New Roman" w:cs="Times New Roman"/>
          <w:sz w:val="24"/>
          <w:szCs w:val="24"/>
        </w:rPr>
      </w:pPr>
      <w:r w:rsidRPr="00FC199F">
        <w:rPr>
          <w:rFonts w:ascii="Times New Roman" w:hAnsi="Times New Roman" w:cs="Times New Roman"/>
          <w:sz w:val="24"/>
          <w:szCs w:val="24"/>
        </w:rPr>
        <w:t>Стратегии определения ошибок</w:t>
      </w:r>
    </w:p>
    <w:p w:rsidR="00AC223A" w:rsidRPr="00FC199F" w:rsidRDefault="00AC223A" w:rsidP="00AC223A">
      <w:pPr>
        <w:pStyle w:val="a0"/>
        <w:numPr>
          <w:ilvl w:val="0"/>
          <w:numId w:val="65"/>
        </w:numPr>
        <w:spacing w:after="0" w:line="240" w:lineRule="auto"/>
        <w:ind w:left="0" w:firstLine="414"/>
        <w:jc w:val="both"/>
        <w:rPr>
          <w:rFonts w:ascii="Times New Roman" w:hAnsi="Times New Roman" w:cs="Times New Roman"/>
          <w:sz w:val="24"/>
          <w:szCs w:val="24"/>
        </w:rPr>
      </w:pPr>
      <w:r w:rsidRPr="00FC199F">
        <w:rPr>
          <w:rFonts w:ascii="Times New Roman" w:hAnsi="Times New Roman" w:cs="Times New Roman"/>
          <w:sz w:val="24"/>
          <w:szCs w:val="24"/>
        </w:rPr>
        <w:t>Технологии работы NMS</w:t>
      </w:r>
    </w:p>
    <w:p w:rsidR="00AC223A" w:rsidRDefault="00AC223A" w:rsidP="00AC223A">
      <w:pPr>
        <w:pStyle w:val="a0"/>
        <w:spacing w:after="0" w:line="240" w:lineRule="auto"/>
        <w:ind w:left="0" w:firstLine="426"/>
        <w:jc w:val="both"/>
        <w:rPr>
          <w:rFonts w:ascii="Times New Roman" w:hAnsi="Times New Roman" w:cs="Times New Roman"/>
          <w:sz w:val="24"/>
          <w:szCs w:val="24"/>
          <w:highlight w:val="yellow"/>
        </w:rPr>
      </w:pPr>
    </w:p>
    <w:p w:rsidR="00AC223A" w:rsidRPr="00D65E6F" w:rsidRDefault="00AC223A" w:rsidP="00AC223A">
      <w:pPr>
        <w:pStyle w:val="a0"/>
        <w:spacing w:after="0" w:line="240" w:lineRule="auto"/>
        <w:ind w:left="0" w:firstLine="426"/>
        <w:jc w:val="both"/>
        <w:rPr>
          <w:rFonts w:ascii="Times New Roman" w:hAnsi="Times New Roman" w:cs="Times New Roman"/>
          <w:sz w:val="24"/>
          <w:szCs w:val="24"/>
        </w:rPr>
      </w:pPr>
      <w:r w:rsidRPr="00D65E6F">
        <w:rPr>
          <w:rFonts w:ascii="Times New Roman" w:hAnsi="Times New Roman" w:cs="Times New Roman"/>
          <w:sz w:val="24"/>
          <w:szCs w:val="24"/>
        </w:rPr>
        <w:t>Администраторы БД совершают много ошибок. Когда ошибки касаются производительности, их надо срочно устранять. В этом блоге будем перечислять распространенные ошибки</w:t>
      </w:r>
    </w:p>
    <w:p w:rsidR="00AC223A" w:rsidRPr="00D65E6F" w:rsidRDefault="00AC223A" w:rsidP="00AC223A">
      <w:pPr>
        <w:pStyle w:val="a0"/>
        <w:spacing w:after="0" w:line="240" w:lineRule="auto"/>
        <w:ind w:left="0" w:firstLine="426"/>
        <w:jc w:val="both"/>
        <w:rPr>
          <w:rFonts w:ascii="Times New Roman" w:hAnsi="Times New Roman" w:cs="Times New Roman"/>
          <w:b/>
          <w:sz w:val="24"/>
          <w:szCs w:val="24"/>
        </w:rPr>
      </w:pPr>
      <w:r w:rsidRPr="00D65E6F">
        <w:rPr>
          <w:rFonts w:ascii="Times New Roman" w:hAnsi="Times New Roman" w:cs="Times New Roman"/>
          <w:b/>
          <w:sz w:val="24"/>
          <w:szCs w:val="24"/>
        </w:rPr>
        <w:t xml:space="preserve"> Ошибка №1: Размещение файла  данных и транзакции  БД на одном диске:</w:t>
      </w:r>
    </w:p>
    <w:p w:rsidR="00AC223A" w:rsidRPr="00D65E6F" w:rsidRDefault="00AC223A" w:rsidP="00AC223A">
      <w:pPr>
        <w:pStyle w:val="a0"/>
        <w:spacing w:after="0" w:line="240" w:lineRule="auto"/>
        <w:ind w:left="0" w:firstLine="426"/>
        <w:jc w:val="both"/>
        <w:rPr>
          <w:rFonts w:ascii="Times New Roman" w:hAnsi="Times New Roman" w:cs="Times New Roman"/>
          <w:sz w:val="24"/>
          <w:szCs w:val="24"/>
        </w:rPr>
      </w:pPr>
      <w:r w:rsidRPr="00D65E6F">
        <w:rPr>
          <w:rFonts w:ascii="Times New Roman" w:hAnsi="Times New Roman" w:cs="Times New Roman"/>
          <w:sz w:val="24"/>
          <w:szCs w:val="24"/>
        </w:rPr>
        <w:t>Чтение и запись данных в файл БД имеет случайный характер в отличие от транзакций, которые записываются последовательно, т.е. транзакции записываются на диск одна за другой. Распространенная ошибка здесь заключается в том, что транзакции и файлы с данными записываются на один диск. Это приводит к тому, что головки дисков обращаются к конфликтным требованиям случайного и последовательного ввода-вывода. При размещении транзакций на предназначенном для них диске головки дисков остаются в режиме последовательной записи. Это очень важно в работе с приложениями, имеющими очень высокую пропускную способность, чтобы избежать проблем с транзакцией.</w:t>
      </w:r>
    </w:p>
    <w:p w:rsidR="00AC223A" w:rsidRPr="00D65E6F" w:rsidRDefault="00AC223A" w:rsidP="00AC223A">
      <w:pPr>
        <w:pStyle w:val="a0"/>
        <w:spacing w:after="0" w:line="240" w:lineRule="auto"/>
        <w:ind w:left="0" w:firstLine="426"/>
        <w:jc w:val="both"/>
        <w:rPr>
          <w:rFonts w:ascii="Times New Roman" w:hAnsi="Times New Roman" w:cs="Times New Roman"/>
          <w:b/>
          <w:sz w:val="24"/>
          <w:szCs w:val="24"/>
        </w:rPr>
      </w:pPr>
      <w:r w:rsidRPr="00D65E6F">
        <w:rPr>
          <w:rFonts w:ascii="Times New Roman" w:hAnsi="Times New Roman" w:cs="Times New Roman"/>
          <w:b/>
          <w:sz w:val="24"/>
          <w:szCs w:val="24"/>
        </w:rPr>
        <w:t>Ошибка №2: Использование массив RAID-5:</w:t>
      </w:r>
    </w:p>
    <w:p w:rsidR="00AC223A" w:rsidRPr="00D65E6F" w:rsidRDefault="00AC223A" w:rsidP="00AC223A">
      <w:pPr>
        <w:pStyle w:val="a0"/>
        <w:spacing w:after="0" w:line="240" w:lineRule="auto"/>
        <w:ind w:left="0" w:firstLine="426"/>
        <w:jc w:val="both"/>
        <w:rPr>
          <w:rFonts w:ascii="Times New Roman" w:hAnsi="Times New Roman" w:cs="Times New Roman"/>
          <w:sz w:val="24"/>
          <w:szCs w:val="24"/>
        </w:rPr>
      </w:pPr>
      <w:r w:rsidRPr="00D65E6F">
        <w:rPr>
          <w:rFonts w:ascii="Times New Roman" w:hAnsi="Times New Roman" w:cs="Times New Roman"/>
          <w:sz w:val="24"/>
          <w:szCs w:val="24"/>
        </w:rPr>
        <w:t>На мой взгляд, следует избегать массив RAID-5. Первая проблема RAID-5 - калькуляция чётности (Parity). Эта операция снижает производительность записи на диск. Вторая проблема RAID-5 заключается в том, что каждая логическая операция записи требует много физической записи. Я рекомендую RAID-10 .</w:t>
      </w:r>
    </w:p>
    <w:p w:rsidR="00AC223A" w:rsidRPr="00D65E6F" w:rsidRDefault="00AC223A" w:rsidP="00AC223A">
      <w:pPr>
        <w:pStyle w:val="a0"/>
        <w:spacing w:after="0" w:line="240" w:lineRule="auto"/>
        <w:ind w:left="0" w:firstLine="426"/>
        <w:jc w:val="both"/>
        <w:rPr>
          <w:rFonts w:ascii="Times New Roman" w:hAnsi="Times New Roman" w:cs="Times New Roman"/>
          <w:sz w:val="24"/>
          <w:szCs w:val="24"/>
        </w:rPr>
      </w:pPr>
      <w:r w:rsidRPr="00D65E6F">
        <w:rPr>
          <w:rFonts w:ascii="Times New Roman" w:hAnsi="Times New Roman" w:cs="Times New Roman"/>
          <w:b/>
          <w:sz w:val="24"/>
          <w:szCs w:val="24"/>
        </w:rPr>
        <w:t>Ошибка №3:Использование нескольких файлов журнала:</w:t>
      </w:r>
    </w:p>
    <w:p w:rsidR="00AC223A" w:rsidRPr="00D65E6F" w:rsidRDefault="00AC223A" w:rsidP="00AC223A">
      <w:pPr>
        <w:pStyle w:val="a0"/>
        <w:spacing w:after="0" w:line="240" w:lineRule="auto"/>
        <w:ind w:left="0" w:firstLine="426"/>
        <w:jc w:val="both"/>
        <w:rPr>
          <w:rFonts w:ascii="Times New Roman" w:hAnsi="Times New Roman" w:cs="Times New Roman"/>
          <w:sz w:val="24"/>
          <w:szCs w:val="24"/>
        </w:rPr>
      </w:pPr>
      <w:r w:rsidRPr="00D65E6F">
        <w:rPr>
          <w:rFonts w:ascii="Times New Roman" w:hAnsi="Times New Roman" w:cs="Times New Roman"/>
          <w:sz w:val="24"/>
          <w:szCs w:val="24"/>
        </w:rPr>
        <w:t>Не выгодно использовать несколько файлов журнала в одной БД. Улучшение производительности происходит только за счет изоляции дисков и использования быстрых дисков. Также не рекомендуется включать опцию " Auto growth", хотя для фиксирования размера файла транзакции надо определить оптимальный размер файла, например для БД системы DIRECTUM, я бы порекомендовал 5 Гб, в том случае если используется тип восстановление "Simple mode".</w:t>
      </w:r>
    </w:p>
    <w:p w:rsidR="00AC223A" w:rsidRPr="00D65E6F" w:rsidRDefault="00AC223A" w:rsidP="00AC223A">
      <w:pPr>
        <w:pStyle w:val="a0"/>
        <w:spacing w:after="0" w:line="240" w:lineRule="auto"/>
        <w:ind w:left="0" w:firstLine="426"/>
        <w:jc w:val="both"/>
        <w:rPr>
          <w:rFonts w:ascii="Times New Roman" w:hAnsi="Times New Roman" w:cs="Times New Roman"/>
          <w:b/>
          <w:sz w:val="24"/>
          <w:szCs w:val="24"/>
        </w:rPr>
      </w:pPr>
      <w:r w:rsidRPr="00D65E6F">
        <w:rPr>
          <w:rFonts w:ascii="Times New Roman" w:hAnsi="Times New Roman" w:cs="Times New Roman"/>
          <w:b/>
          <w:sz w:val="24"/>
          <w:szCs w:val="24"/>
        </w:rPr>
        <w:t xml:space="preserve">Ошибка №4: Использование одного файла данных для каждого процессора в целях повышения производительности SQL - I/O  операций. </w:t>
      </w:r>
    </w:p>
    <w:p w:rsidR="00AC223A" w:rsidRPr="00D65E6F" w:rsidRDefault="00AC223A" w:rsidP="00AC223A">
      <w:pPr>
        <w:pStyle w:val="a0"/>
        <w:spacing w:after="0" w:line="240" w:lineRule="auto"/>
        <w:ind w:left="0" w:firstLine="426"/>
        <w:jc w:val="both"/>
        <w:rPr>
          <w:rFonts w:ascii="Times New Roman" w:hAnsi="Times New Roman" w:cs="Times New Roman"/>
          <w:sz w:val="24"/>
          <w:szCs w:val="24"/>
        </w:rPr>
      </w:pPr>
      <w:r w:rsidRPr="00D65E6F">
        <w:rPr>
          <w:rFonts w:ascii="Times New Roman" w:hAnsi="Times New Roman" w:cs="Times New Roman"/>
          <w:sz w:val="24"/>
          <w:szCs w:val="24"/>
        </w:rPr>
        <w:t>Например, если на сервере установлены 2 процессора, то рекомендуется создавать 2 файла данных для каждой БД. Такие рекомендации были очень популярны между администраторами БД (DBA).Опыт работ показал, что они помогают только в случаях с БД Tempdb, но не пользовательской БД (например БД системы DIRECTUM). Для повышения производительности SQL - I/O операцией при работе с пользовательской БД, рекомендуется создавать Filegroups, которые хранятся на разных дисках или массивах.</w:t>
      </w:r>
    </w:p>
    <w:p w:rsidR="00AC223A" w:rsidRPr="00D65E6F" w:rsidRDefault="00AC223A" w:rsidP="00AC223A">
      <w:pPr>
        <w:pStyle w:val="a0"/>
        <w:spacing w:after="0" w:line="240" w:lineRule="auto"/>
        <w:ind w:left="0" w:firstLine="426"/>
        <w:jc w:val="both"/>
        <w:rPr>
          <w:rFonts w:ascii="Times New Roman" w:hAnsi="Times New Roman" w:cs="Times New Roman"/>
          <w:sz w:val="24"/>
          <w:szCs w:val="24"/>
        </w:rPr>
      </w:pPr>
      <w:r w:rsidRPr="00D65E6F">
        <w:rPr>
          <w:rFonts w:ascii="Times New Roman" w:hAnsi="Times New Roman" w:cs="Times New Roman"/>
          <w:b/>
          <w:sz w:val="24"/>
          <w:szCs w:val="24"/>
        </w:rPr>
        <w:t>Ошибка №5: не ограничивать размер памяти, используемой SQL сервером</w:t>
      </w:r>
      <w:r w:rsidRPr="00D65E6F">
        <w:rPr>
          <w:rFonts w:ascii="Times New Roman" w:hAnsi="Times New Roman" w:cs="Times New Roman"/>
          <w:sz w:val="24"/>
          <w:szCs w:val="24"/>
        </w:rPr>
        <w:t>.</w:t>
      </w:r>
    </w:p>
    <w:p w:rsidR="00AC223A" w:rsidRPr="00004C30" w:rsidRDefault="00AC223A" w:rsidP="00AC223A">
      <w:pPr>
        <w:pStyle w:val="a0"/>
        <w:spacing w:after="0" w:line="240" w:lineRule="auto"/>
        <w:ind w:left="0" w:firstLine="426"/>
        <w:jc w:val="both"/>
        <w:rPr>
          <w:rFonts w:ascii="Times New Roman" w:hAnsi="Times New Roman" w:cs="Times New Roman"/>
          <w:sz w:val="24"/>
          <w:szCs w:val="24"/>
          <w:highlight w:val="yellow"/>
        </w:rPr>
      </w:pPr>
      <w:r w:rsidRPr="00D65E6F">
        <w:rPr>
          <w:rFonts w:ascii="Times New Roman" w:hAnsi="Times New Roman" w:cs="Times New Roman"/>
          <w:sz w:val="24"/>
          <w:szCs w:val="24"/>
        </w:rPr>
        <w:t>Очень часто встречал администраторов, которые устанавливают SQL server, и не обращаютвнимание на настройки самого сервера, Minimum и Maximum Memory, по умолчанию Min= 0 и Max=2147483647 Мб ( почти не ограничен),а в этом случае SQL будет использовать всю доступную память, и в результате, ОС и другие установленные на сервере  ПО начинают тормозить.Рекомендуется ограничивать размер памяти, используемой SQL сервером.  Также рекомендуется назначать Minimum Memory ровную Maximum Memory и не забывать об 1Гб как минимум для ОС.</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Базовая модель поиска ошибок</w:t>
      </w:r>
      <w:r w:rsidRPr="00D65E6F">
        <w:rPr>
          <w:rFonts w:ascii="Times New Roman" w:hAnsi="Times New Roman" w:cs="Times New Roman"/>
          <w:sz w:val="24"/>
          <w:szCs w:val="28"/>
        </w:rPr>
        <w:t xml:space="preserve"> предусматривает последовательное выполнение администратором системы следующих действий.</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1. Убедиться в том, что ошибки действительно есть.</w:t>
      </w:r>
      <w:r w:rsidRPr="00D65E6F">
        <w:rPr>
          <w:rFonts w:ascii="Times New Roman" w:hAnsi="Times New Roman" w:cs="Times New Roman"/>
          <w:sz w:val="24"/>
          <w:szCs w:val="28"/>
        </w:rPr>
        <w:t xml:space="preserve"> Другими словами, после сообщения пользователя о некорректной работе ИС надо убедиться в том, что этот пользователь выполняет все </w:t>
      </w:r>
      <w:r w:rsidRPr="00D65E6F">
        <w:rPr>
          <w:rFonts w:ascii="Times New Roman" w:hAnsi="Times New Roman" w:cs="Times New Roman"/>
          <w:sz w:val="24"/>
          <w:szCs w:val="28"/>
        </w:rPr>
        <w:lastRenderedPageBreak/>
        <w:t>процедуры корректно и правильно оценивает работу ИС. Например, некая операция действительно занимает много времени, а пользователь считает, что ИС медленно работает.</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 xml:space="preserve">2. Провести инвентаризацию. </w:t>
      </w:r>
      <w:r w:rsidRPr="00D65E6F">
        <w:rPr>
          <w:rFonts w:ascii="Times New Roman" w:hAnsi="Times New Roman" w:cs="Times New Roman"/>
          <w:sz w:val="24"/>
          <w:szCs w:val="28"/>
        </w:rPr>
        <w:t>Это означает, что необходимо выяснить, все ли части ИС на месте: все кабели существуют, все части ИС взаимодействуют и правильно соединены. При этом NMS может помочь провести автоматический опрос параметров работы оборудования и программного обеспечения, дать план системы. У администратора системы должна быть исполнительная документация по ИС с картой сети и списками всех параметров загрузки серверов, рабочих станций, коммутационного оборудования (worksheet). Нужно убедиться в том, что «все на месте» и соответствует документации.</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 xml:space="preserve">3. Сделать копии ИС (backup). </w:t>
      </w:r>
      <w:r w:rsidRPr="00D65E6F">
        <w:rPr>
          <w:rFonts w:ascii="Times New Roman" w:hAnsi="Times New Roman" w:cs="Times New Roman"/>
          <w:sz w:val="24"/>
          <w:szCs w:val="28"/>
        </w:rPr>
        <w:t>Причем желательно это делать «быстрыми средствами» (например, не утилитой копирования СУБД, а утилитами ОС «том в том» или «диск в диск»).</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 xml:space="preserve">4. Сделать перезагружу всех компонент ИС (restart). </w:t>
      </w:r>
      <w:r w:rsidRPr="00D65E6F">
        <w:rPr>
          <w:rFonts w:ascii="Times New Roman" w:hAnsi="Times New Roman" w:cs="Times New Roman"/>
          <w:sz w:val="24"/>
          <w:szCs w:val="28"/>
        </w:rPr>
        <w:t>Есть два режима перезагрузки: холодный режим (с отключением питания) и горячий режим (без отключения питания). При холодном рестарте заново загружается все ПО оборудования, все драйверы, все процессы ОС и СУБД, заново инициализируется память серверов. Поэтому при ошибочных ситуациях надо использовать холодный рестарт. Однако если есть ошибки оборудования, то оно после этого может вообще не загрузиться. Перед перезагрузкой нужно не забыть завершить работу всех процессов различных ОС и СУБД (обычно команды типа Down или Shutdown).</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5. После перезагрузки необходимо упростить работу ИС</w:t>
      </w:r>
      <w:r w:rsidRPr="00D65E6F">
        <w:rPr>
          <w:rFonts w:ascii="Times New Roman" w:hAnsi="Times New Roman" w:cs="Times New Roman"/>
          <w:sz w:val="24"/>
          <w:szCs w:val="28"/>
        </w:rPr>
        <w:t>, например, завершить работу всех резидентных программ, не обязательных для работы в простейшем варианте ИС.</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6. Если система загрузилась, нужно проверить права и привилегии работающих пользователей</w:t>
      </w:r>
      <w:r w:rsidRPr="00D65E6F">
        <w:rPr>
          <w:rFonts w:ascii="Times New Roman" w:hAnsi="Times New Roman" w:cs="Times New Roman"/>
          <w:sz w:val="24"/>
          <w:szCs w:val="28"/>
        </w:rPr>
        <w:t xml:space="preserve"> (например, одно приложение запускается и работает нормально с данными правами пользователя, а другое нет).</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7. Надо убедиться, что версии программного обеспечения являются текущими.</w:t>
      </w:r>
      <w:r w:rsidRPr="00D65E6F">
        <w:rPr>
          <w:rFonts w:ascii="Times New Roman" w:hAnsi="Times New Roman" w:cs="Times New Roman"/>
          <w:sz w:val="24"/>
          <w:szCs w:val="28"/>
        </w:rPr>
        <w:t xml:space="preserve"> Следует работать не на последней версии продуктов, а на стабильной, хорошо отлаженной. Нужно убедиться в том, что никто из пользователей не поставил себе никаких обновлений программного обеспечения. Хотя при правильных действиях АС и NMS такой возможности у пользователя не должно быть.</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8. Только после всех перечисленных действий надо собирать информацию об ошибке.</w:t>
      </w:r>
      <w:r w:rsidRPr="00D65E6F">
        <w:rPr>
          <w:rFonts w:ascii="Times New Roman" w:hAnsi="Times New Roman" w:cs="Times New Roman"/>
          <w:sz w:val="24"/>
          <w:szCs w:val="28"/>
        </w:rPr>
        <w:t xml:space="preserve"> Для этого следует проанализировать журналы ИС (логи). Выявить симптомы проблемы, а также тех, кто был ею затронут, проанализировать использование процессов во время возникновения ошибки, изменения, произошедшие в системе, после которых появились сообщения об ошибке в журналах.</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9. Необходимо разработать план по изоляции ошибки.</w:t>
      </w:r>
      <w:r w:rsidRPr="00D65E6F">
        <w:rPr>
          <w:rFonts w:ascii="Times New Roman" w:hAnsi="Times New Roman" w:cs="Times New Roman"/>
          <w:sz w:val="24"/>
          <w:szCs w:val="28"/>
        </w:rPr>
        <w:t xml:space="preserve"> Для этого строятся гипотезы о причинах ошибки в ИС. Это могут быть ошибки каналов связи (80% всех ошибок), аппаратные ошибки, ошибки системного программного обеспечения, прикладного программного обеспечения. Всегда следует учитывать, что тираж аппаратных средств больше, чем тираж программных продуктов. Например, процессоров Intel выпускается больше, чем установок какой-либо одной ОС, поэтому аппаратных ошибок будет меньше, чем программных. Аналогично тираж системного программного обеспечения больше, чем тираж прикладного ПО, поэтому в первом меньше ошибок, чем в последнем. Просто чем больше тираж продукта, тем лучше он отлажен.</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10. После разработки плана по изоляции ошибки следует ранжировать гипотезы по вероятности их подтверждения.</w:t>
      </w:r>
      <w:r w:rsidRPr="00D65E6F">
        <w:rPr>
          <w:rFonts w:ascii="Times New Roman" w:hAnsi="Times New Roman" w:cs="Times New Roman"/>
          <w:sz w:val="24"/>
          <w:szCs w:val="28"/>
        </w:rPr>
        <w:t xml:space="preserve"> Начинать проверку целесообразно не с самой вероятной гипотезы, а с той, которую можно быстрее всего проверить. Тем самым можно быстро отсечь часть гипотез и сузить процесс проверки.</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11. Затем гипотезы проверяются по очереди (строго по одной в единицу времени), в определенной последовательности.</w:t>
      </w:r>
      <w:r w:rsidRPr="00D65E6F">
        <w:rPr>
          <w:rFonts w:ascii="Times New Roman" w:hAnsi="Times New Roman" w:cs="Times New Roman"/>
          <w:sz w:val="24"/>
          <w:szCs w:val="28"/>
        </w:rPr>
        <w:t xml:space="preserve"> В восходящем направлении — от рабочей станции к коммутационной аппаратуре или серверу либо в нисходящем направлении — от сервера или коммутационной аппаратуры к рабочей станции. Для проверки используются только специальные проверенные версии программных продуктов, специальные тестовые кабели и проверенные надежные тестовые диагностические средства.</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12. Наконец, последним действием является документирование проблемы и способа ее решения в специальном журнале.</w:t>
      </w:r>
      <w:r w:rsidRPr="00D65E6F">
        <w:rPr>
          <w:rFonts w:ascii="Times New Roman" w:hAnsi="Times New Roman" w:cs="Times New Roman"/>
          <w:sz w:val="24"/>
          <w:szCs w:val="28"/>
        </w:rPr>
        <w:t xml:space="preserve"> Обязательно должны быть созданы инструкции службам администратора системы по действиям, предотвращающим повторное появление проблемы.</w:t>
      </w:r>
    </w:p>
    <w:p w:rsidR="00AC223A" w:rsidRPr="00D65E6F" w:rsidRDefault="00AC223A" w:rsidP="00AC223A">
      <w:pPr>
        <w:spacing w:after="0" w:line="240" w:lineRule="auto"/>
        <w:ind w:firstLine="425"/>
        <w:jc w:val="both"/>
        <w:rPr>
          <w:rFonts w:ascii="Times New Roman" w:hAnsi="Times New Roman" w:cs="Times New Roman"/>
          <w:b/>
          <w:sz w:val="24"/>
          <w:szCs w:val="28"/>
        </w:rPr>
      </w:pPr>
      <w:r w:rsidRPr="00D65E6F">
        <w:rPr>
          <w:rFonts w:ascii="Times New Roman" w:hAnsi="Times New Roman" w:cs="Times New Roman"/>
          <w:b/>
          <w:sz w:val="24"/>
          <w:szCs w:val="28"/>
        </w:rPr>
        <w:t>Стратегии определения ошибок</w:t>
      </w:r>
    </w:p>
    <w:p w:rsidR="00AC223A" w:rsidRPr="00D65E6F" w:rsidRDefault="00AC223A" w:rsidP="00AC223A">
      <w:pPr>
        <w:spacing w:after="0" w:line="240" w:lineRule="auto"/>
        <w:ind w:firstLine="425"/>
        <w:jc w:val="both"/>
        <w:rPr>
          <w:rFonts w:ascii="Times New Roman" w:hAnsi="Times New Roman" w:cs="Times New Roman"/>
          <w:b/>
          <w:sz w:val="24"/>
          <w:szCs w:val="28"/>
        </w:rPr>
      </w:pPr>
      <w:r w:rsidRPr="00D65E6F">
        <w:rPr>
          <w:rFonts w:ascii="Times New Roman" w:hAnsi="Times New Roman" w:cs="Times New Roman"/>
          <w:b/>
          <w:sz w:val="24"/>
          <w:szCs w:val="28"/>
        </w:rPr>
        <w:t>Существуют два подхода к поиску неисправностей — теоретический и практический.</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lastRenderedPageBreak/>
        <w:t xml:space="preserve">При </w:t>
      </w:r>
      <w:r w:rsidRPr="00D65E6F">
        <w:rPr>
          <w:rFonts w:ascii="Times New Roman" w:hAnsi="Times New Roman" w:cs="Times New Roman"/>
          <w:b/>
          <w:sz w:val="24"/>
          <w:szCs w:val="28"/>
        </w:rPr>
        <w:t>теоретическом подходе</w:t>
      </w:r>
      <w:r w:rsidRPr="00D65E6F">
        <w:rPr>
          <w:rFonts w:ascii="Times New Roman" w:hAnsi="Times New Roman" w:cs="Times New Roman"/>
          <w:sz w:val="24"/>
          <w:szCs w:val="28"/>
        </w:rPr>
        <w:t xml:space="preserve"> специалист-теоретик анализирует ситуацию до тех пор, пока не будет найдена точная причина ошибки. При таком решении, например, сетевой проблемы требуется современный высокопроизводительный протокольный анализатор для набора и анализа огромного количества сетевого трафика в течение значительного времени. Затем сетевому специалисту необходим длительный теоретический анализ данных. Этот процесс надежен, однако не многие компании могут себе позволить, чтобы их ИС или сеть не функционировала в течение нескольких часов или даже дней.</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 xml:space="preserve">При </w:t>
      </w:r>
      <w:r w:rsidRPr="00D65E6F">
        <w:rPr>
          <w:rFonts w:ascii="Times New Roman" w:hAnsi="Times New Roman" w:cs="Times New Roman"/>
          <w:b/>
          <w:sz w:val="24"/>
          <w:szCs w:val="28"/>
        </w:rPr>
        <w:t xml:space="preserve">практическом подходе </w:t>
      </w:r>
      <w:r w:rsidRPr="00D65E6F">
        <w:rPr>
          <w:rFonts w:ascii="Times New Roman" w:hAnsi="Times New Roman" w:cs="Times New Roman"/>
          <w:sz w:val="24"/>
          <w:szCs w:val="28"/>
        </w:rPr>
        <w:t>опыт специалиста-практика подсказывает, что при возникновении неисправности целесообразно начинать менять сетевые платы, кабели, аппаратные средства и программное обеспечение до тех пор, пока система не начнет работать. Это вовсе не означает, что все компоненты системы функционируют должным образом, главное, что они вообще функционируют. К сожалению, во многих руководствах по эксплуатации в разделе поиска неисправностей фактически рекомендуется прибегнуть к стилю специалиста- практика, вместо предоставления подробной инструкции по устранению технических неисправностей. Этот подход быстрее предыдущего. Однако он очень ненадежен и первопричина неработоспособности системы может быть так и не устранена.</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Ни тот, ни другой метод чаще всего не дают желаемых результатов при поиске и устранении неисправностей. Поэтому действия администратора системы должны базироваться на стратегии управления ошибками.</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Стратегия управления ошибками может быть проактивной либо реактивной. С ростом объема ИС возрастает потребность в ее надежности и, соответственно, возрастает потребность в предварительном мониторинге производительности системы, предупреждениях пользователям о возможных проблемах, постоянной бдительности администратора системы. Такая стратегия предупреждения ошибок называется проактивной. Стратегия, при которой АС не предупреждает появление ошибок, а разбирается с ошибками по мере их возникновения, называется реактивной. АС должен приложить усилия и воспользоваться средствами MS или NMS для перехода от реактивной стратегии к проактивной.</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Обычно системы управления отказами (ошибками) — NMS разбивают сложную задачу идентификации и диагностики ошибки на четыре подзадачи:</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1. Определение ошибки;</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2. Генерация тревожного сигнала;</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3. Изоляция ошибки;</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4. Коррекция ошибки.</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 xml:space="preserve">При этом возможны две </w:t>
      </w:r>
      <w:r w:rsidRPr="00D65E6F">
        <w:rPr>
          <w:rFonts w:ascii="Times New Roman" w:hAnsi="Times New Roman" w:cs="Times New Roman"/>
          <w:b/>
          <w:sz w:val="24"/>
          <w:szCs w:val="28"/>
        </w:rPr>
        <w:t>технологии работы NMS</w:t>
      </w:r>
      <w:r w:rsidRPr="00D65E6F">
        <w:rPr>
          <w:rFonts w:ascii="Times New Roman" w:hAnsi="Times New Roman" w:cs="Times New Roman"/>
          <w:sz w:val="24"/>
          <w:szCs w:val="28"/>
        </w:rPr>
        <w:t xml:space="preserve"> — пассивная и активная.</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Пассивная технология.</w:t>
      </w:r>
      <w:r w:rsidRPr="00D65E6F">
        <w:rPr>
          <w:rFonts w:ascii="Times New Roman" w:hAnsi="Times New Roman" w:cs="Times New Roman"/>
          <w:sz w:val="24"/>
          <w:szCs w:val="28"/>
        </w:rPr>
        <w:t xml:space="preserve"> С помощью протокола SNMP устройства оповещают управляющую систему о выполнении заранее предусмотренного и заданного параметрами системы условия, например, отличие какого-либо параметра от номинального значения. Эта технология должна применяться администратором системы при идентификации проблем, не связанных с аппаратными сбоями, на пример, при изменении производительности, проблемах интерфейсов и т. д.</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b/>
          <w:sz w:val="24"/>
          <w:szCs w:val="28"/>
        </w:rPr>
        <w:t>Активная технология.</w:t>
      </w:r>
      <w:r w:rsidRPr="00D65E6F">
        <w:rPr>
          <w:rFonts w:ascii="Times New Roman" w:hAnsi="Times New Roman" w:cs="Times New Roman"/>
          <w:sz w:val="24"/>
          <w:szCs w:val="28"/>
        </w:rPr>
        <w:t xml:space="preserve"> Система NMS тестирует ИС (например, с помощью утилиты PING) и опрашивает каждое из устройств на регулярной основе. Если какое-либо устройство не реагирует в заданный администратором системы интервал времени или его параметры отличаются от желаемых, посылается сообщение администратору системы о сбое устройства. Иногда этот процесс называют up/down monitoring.</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АС должен выбрать систему управления, позволяющую использовать обе стратегии. Кроме того, правильно спроектированная система управления дает возможность администратору системы выполнять далее перечисленные логические действия по управлению ошибками.</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1. Выбрать время, когда управление ошибками осуществляется полностью, не осуществляется вовсе или осуществляется частично. Время работы ИС определяется в специальном документе — соглашении об уровне сервиса SLA (Service Level Agreement). И это время может отличаться от часов работы данного предприятия. Например, предприятие работает с 9.00 до 18.00, а ИС работает 24 часа, 7 дней в неделю и 365 дней в году. Часть времени ИС может быть занято под специальные действия, не требующие контроля над возможными ошибками. Это можно указать в параметрах настройки MS., например, мониторинг ошибок проводится в течение 20 из 24 часов. Если это требование выполняется, считается, что ошибок нет.</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lastRenderedPageBreak/>
        <w:t>2. При настройке MS создать специальные триггеры, определяющие, какую ситуацию в данной системе следует рассматривать как ошибочную. В некоторых случаях надо подавлять сообщения об ошибках. Например, сообщение о том, что производительность упала на 0,5%, что не существенно для большинства систем.</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3. Настроить параметры автоматической перезагрузки системы и переустановки параметров (reset). Можно настроить параметры MS так, чтобы в определенных случаях система сама перезагружалась и устанавливала определенные параметры в номинальные значения.</w:t>
      </w:r>
    </w:p>
    <w:p w:rsidR="00AC223A" w:rsidRPr="00D65E6F" w:rsidRDefault="00AC223A" w:rsidP="00AC223A">
      <w:pPr>
        <w:spacing w:after="0" w:line="240" w:lineRule="auto"/>
        <w:ind w:firstLine="425"/>
        <w:jc w:val="both"/>
        <w:rPr>
          <w:rFonts w:ascii="Times New Roman" w:hAnsi="Times New Roman" w:cs="Times New Roman"/>
          <w:sz w:val="24"/>
          <w:szCs w:val="28"/>
        </w:rPr>
      </w:pPr>
      <w:r w:rsidRPr="00D65E6F">
        <w:rPr>
          <w:rFonts w:ascii="Times New Roman" w:hAnsi="Times New Roman" w:cs="Times New Roman"/>
          <w:sz w:val="24"/>
          <w:szCs w:val="28"/>
        </w:rPr>
        <w:t>4. Установить подавление предупреждений об ошибках в некоторых случаях. Например, если известен дефект работы устройства, но он не влияет на работу ИС.</w:t>
      </w:r>
    </w:p>
    <w:p w:rsidR="00AC223A" w:rsidRPr="00D65E6F" w:rsidRDefault="00AC223A" w:rsidP="00AC223A">
      <w:pPr>
        <w:spacing w:after="0" w:line="240" w:lineRule="auto"/>
        <w:ind w:firstLine="425"/>
        <w:jc w:val="both"/>
        <w:rPr>
          <w:rFonts w:ascii="Times New Roman" w:hAnsi="Times New Roman" w:cs="Times New Roman"/>
          <w:sz w:val="24"/>
          <w:szCs w:val="28"/>
        </w:rPr>
      </w:pPr>
    </w:p>
    <w:p w:rsidR="00AC223A" w:rsidRPr="00D65E6F" w:rsidRDefault="00AC223A" w:rsidP="00AC223A">
      <w:pPr>
        <w:spacing w:after="0" w:line="240" w:lineRule="auto"/>
        <w:ind w:firstLine="425"/>
        <w:jc w:val="both"/>
        <w:rPr>
          <w:rFonts w:ascii="Times New Roman" w:hAnsi="Times New Roman" w:cs="Times New Roman"/>
          <w:b/>
          <w:sz w:val="24"/>
          <w:szCs w:val="28"/>
        </w:rPr>
      </w:pPr>
      <w:r w:rsidRPr="00D65E6F">
        <w:rPr>
          <w:rFonts w:ascii="Times New Roman" w:hAnsi="Times New Roman" w:cs="Times New Roman"/>
          <w:b/>
          <w:sz w:val="24"/>
          <w:szCs w:val="28"/>
        </w:rPr>
        <w:t>Контрольные вопросы:</w:t>
      </w:r>
    </w:p>
    <w:p w:rsidR="00AC223A" w:rsidRPr="00D65E6F"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66"/>
        </w:numPr>
        <w:spacing w:after="0" w:line="240" w:lineRule="auto"/>
        <w:ind w:left="0" w:firstLine="414"/>
        <w:jc w:val="both"/>
        <w:rPr>
          <w:rFonts w:ascii="Times New Roman" w:hAnsi="Times New Roman" w:cs="Times New Roman"/>
          <w:sz w:val="24"/>
          <w:szCs w:val="24"/>
        </w:rPr>
      </w:pPr>
      <w:r>
        <w:rPr>
          <w:rFonts w:ascii="Times New Roman" w:hAnsi="Times New Roman" w:cs="Times New Roman"/>
          <w:sz w:val="24"/>
          <w:szCs w:val="24"/>
        </w:rPr>
        <w:t>Перечислите ошибки администрирования БД</w:t>
      </w:r>
    </w:p>
    <w:p w:rsidR="00AC223A" w:rsidRPr="00D65E6F" w:rsidRDefault="00AC223A" w:rsidP="00AC223A">
      <w:pPr>
        <w:pStyle w:val="a0"/>
        <w:numPr>
          <w:ilvl w:val="0"/>
          <w:numId w:val="66"/>
        </w:numPr>
        <w:spacing w:after="0" w:line="240" w:lineRule="auto"/>
        <w:ind w:left="0" w:firstLine="414"/>
        <w:jc w:val="both"/>
        <w:rPr>
          <w:rFonts w:ascii="Times New Roman" w:hAnsi="Times New Roman" w:cs="Times New Roman"/>
          <w:sz w:val="24"/>
          <w:szCs w:val="24"/>
        </w:rPr>
      </w:pPr>
      <w:r w:rsidRPr="00D65E6F">
        <w:rPr>
          <w:rFonts w:ascii="Times New Roman" w:hAnsi="Times New Roman" w:cs="Times New Roman"/>
          <w:sz w:val="24"/>
          <w:szCs w:val="24"/>
        </w:rPr>
        <w:t>Опишите базовую модель поиска ошибок</w:t>
      </w:r>
    </w:p>
    <w:p w:rsidR="00AC223A" w:rsidRPr="00D65E6F" w:rsidRDefault="00AC223A" w:rsidP="00AC223A">
      <w:pPr>
        <w:pStyle w:val="a0"/>
        <w:numPr>
          <w:ilvl w:val="0"/>
          <w:numId w:val="66"/>
        </w:numPr>
        <w:spacing w:after="0" w:line="240" w:lineRule="auto"/>
        <w:ind w:left="0" w:firstLine="414"/>
        <w:jc w:val="both"/>
        <w:rPr>
          <w:rFonts w:ascii="Times New Roman" w:hAnsi="Times New Roman" w:cs="Times New Roman"/>
          <w:sz w:val="24"/>
          <w:szCs w:val="24"/>
        </w:rPr>
      </w:pPr>
      <w:r w:rsidRPr="00D65E6F">
        <w:rPr>
          <w:rFonts w:ascii="Times New Roman" w:hAnsi="Times New Roman" w:cs="Times New Roman"/>
          <w:sz w:val="24"/>
          <w:szCs w:val="24"/>
        </w:rPr>
        <w:t>Опишите стратегию определения ошибок</w:t>
      </w:r>
    </w:p>
    <w:p w:rsidR="00AC223A" w:rsidRPr="00D65E6F" w:rsidRDefault="00AC223A" w:rsidP="00AC223A">
      <w:pPr>
        <w:pStyle w:val="a0"/>
        <w:numPr>
          <w:ilvl w:val="0"/>
          <w:numId w:val="66"/>
        </w:numPr>
        <w:spacing w:after="0" w:line="240" w:lineRule="auto"/>
        <w:ind w:left="0" w:firstLine="414"/>
        <w:jc w:val="both"/>
        <w:rPr>
          <w:rFonts w:ascii="Times New Roman" w:hAnsi="Times New Roman" w:cs="Times New Roman"/>
          <w:sz w:val="24"/>
          <w:szCs w:val="24"/>
        </w:rPr>
      </w:pPr>
      <w:r w:rsidRPr="00D65E6F">
        <w:rPr>
          <w:rFonts w:ascii="Times New Roman" w:hAnsi="Times New Roman" w:cs="Times New Roman"/>
          <w:sz w:val="24"/>
          <w:szCs w:val="24"/>
        </w:rPr>
        <w:t>В чем заключается технология работы NMS</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A73B81">
      <w:pPr>
        <w:pStyle w:val="1"/>
      </w:pPr>
      <w:bookmarkStart w:id="80" w:name="_Toc124754652"/>
      <w:r w:rsidRPr="00590FD5">
        <w:lastRenderedPageBreak/>
        <w:t>Лекция</w:t>
      </w:r>
      <w:r>
        <w:t xml:space="preserve"> </w:t>
      </w:r>
      <w:r w:rsidRPr="00590FD5">
        <w:t>16.</w:t>
      </w:r>
      <w:bookmarkEnd w:id="80"/>
    </w:p>
    <w:p w:rsidR="00AC223A" w:rsidRPr="00590FD5" w:rsidRDefault="00AC223A" w:rsidP="00AC223A">
      <w:pPr>
        <w:pStyle w:val="a0"/>
        <w:spacing w:after="0" w:line="240" w:lineRule="auto"/>
        <w:ind w:left="0"/>
        <w:jc w:val="center"/>
        <w:rPr>
          <w:rFonts w:ascii="Times New Roman" w:hAnsi="Times New Roman" w:cs="Times New Roman"/>
          <w:b/>
          <w:sz w:val="24"/>
          <w:szCs w:val="24"/>
        </w:rPr>
      </w:pPr>
      <w:r w:rsidRPr="00590FD5">
        <w:rPr>
          <w:rFonts w:ascii="Times New Roman" w:hAnsi="Times New Roman" w:cs="Times New Roman"/>
          <w:b/>
          <w:sz w:val="24"/>
          <w:szCs w:val="24"/>
        </w:rPr>
        <w:t>Способы</w:t>
      </w:r>
      <w:r>
        <w:rPr>
          <w:rFonts w:ascii="Times New Roman" w:hAnsi="Times New Roman" w:cs="Times New Roman"/>
          <w:b/>
          <w:sz w:val="24"/>
          <w:szCs w:val="24"/>
        </w:rPr>
        <w:t xml:space="preserve"> </w:t>
      </w:r>
      <w:r w:rsidRPr="00590FD5">
        <w:rPr>
          <w:rFonts w:ascii="Times New Roman" w:hAnsi="Times New Roman" w:cs="Times New Roman"/>
          <w:b/>
          <w:sz w:val="24"/>
          <w:szCs w:val="24"/>
        </w:rPr>
        <w:t>контроля</w:t>
      </w:r>
      <w:r>
        <w:rPr>
          <w:rFonts w:ascii="Times New Roman" w:hAnsi="Times New Roman" w:cs="Times New Roman"/>
          <w:b/>
          <w:sz w:val="24"/>
          <w:szCs w:val="24"/>
        </w:rPr>
        <w:t xml:space="preserve"> </w:t>
      </w:r>
      <w:r w:rsidRPr="00590FD5">
        <w:rPr>
          <w:rFonts w:ascii="Times New Roman" w:hAnsi="Times New Roman" w:cs="Times New Roman"/>
          <w:b/>
          <w:sz w:val="24"/>
          <w:szCs w:val="24"/>
        </w:rPr>
        <w:t>доступа</w:t>
      </w:r>
      <w:r>
        <w:rPr>
          <w:rFonts w:ascii="Times New Roman" w:hAnsi="Times New Roman" w:cs="Times New Roman"/>
          <w:b/>
          <w:sz w:val="24"/>
          <w:szCs w:val="24"/>
        </w:rPr>
        <w:t xml:space="preserve"> </w:t>
      </w:r>
      <w:r w:rsidRPr="00590FD5">
        <w:rPr>
          <w:rFonts w:ascii="Times New Roman" w:hAnsi="Times New Roman" w:cs="Times New Roman"/>
          <w:b/>
          <w:sz w:val="24"/>
          <w:szCs w:val="24"/>
        </w:rPr>
        <w:t>к</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данным</w:t>
      </w:r>
      <w:r>
        <w:rPr>
          <w:rFonts w:ascii="Times New Roman" w:hAnsi="Times New Roman" w:cs="Times New Roman"/>
          <w:b/>
          <w:sz w:val="24"/>
          <w:szCs w:val="24"/>
        </w:rPr>
        <w:t xml:space="preserve"> </w:t>
      </w:r>
      <w:r w:rsidRPr="00590FD5">
        <w:rPr>
          <w:rFonts w:ascii="Times New Roman" w:hAnsi="Times New Roman" w:cs="Times New Roman"/>
          <w:b/>
          <w:sz w:val="24"/>
          <w:szCs w:val="24"/>
        </w:rPr>
        <w:t>и</w:t>
      </w:r>
      <w:r>
        <w:rPr>
          <w:rFonts w:ascii="Times New Roman" w:hAnsi="Times New Roman" w:cs="Times New Roman"/>
          <w:b/>
          <w:sz w:val="24"/>
          <w:szCs w:val="24"/>
        </w:rPr>
        <w:t xml:space="preserve"> </w:t>
      </w:r>
      <w:r w:rsidRPr="00590FD5">
        <w:rPr>
          <w:rFonts w:ascii="Times New Roman" w:hAnsi="Times New Roman" w:cs="Times New Roman"/>
          <w:b/>
          <w:sz w:val="24"/>
          <w:szCs w:val="24"/>
        </w:rPr>
        <w:t>управления</w:t>
      </w:r>
      <w:r>
        <w:rPr>
          <w:rFonts w:ascii="Times New Roman" w:hAnsi="Times New Roman" w:cs="Times New Roman"/>
          <w:b/>
          <w:sz w:val="24"/>
          <w:szCs w:val="24"/>
        </w:rPr>
        <w:t xml:space="preserve"> </w:t>
      </w:r>
      <w:r w:rsidRPr="00590FD5">
        <w:rPr>
          <w:rFonts w:ascii="Times New Roman" w:hAnsi="Times New Roman" w:cs="Times New Roman"/>
          <w:b/>
          <w:sz w:val="24"/>
          <w:szCs w:val="24"/>
        </w:rPr>
        <w:t>привилегиями</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spacing w:after="0" w:line="240" w:lineRule="auto"/>
        <w:ind w:left="0" w:firstLine="426"/>
        <w:jc w:val="both"/>
        <w:rPr>
          <w:rFonts w:ascii="Times New Roman" w:hAnsi="Times New Roman" w:cs="Times New Roman"/>
          <w:sz w:val="24"/>
          <w:szCs w:val="24"/>
        </w:rPr>
      </w:pPr>
      <w:r w:rsidRPr="007D5EC5">
        <w:rPr>
          <w:rFonts w:ascii="Times New Roman" w:hAnsi="Times New Roman" w:cs="Times New Roman"/>
          <w:b/>
          <w:sz w:val="24"/>
          <w:szCs w:val="24"/>
        </w:rPr>
        <w:t>Цель:</w:t>
      </w:r>
      <w:r>
        <w:rPr>
          <w:rFonts w:ascii="Times New Roman" w:hAnsi="Times New Roman" w:cs="Times New Roman"/>
          <w:sz w:val="24"/>
          <w:szCs w:val="24"/>
        </w:rPr>
        <w:t xml:space="preserve"> изучить способы контроля доступа к данным и управления привилегиями</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9705E9" w:rsidRDefault="00AC223A" w:rsidP="00AC223A">
      <w:pPr>
        <w:pStyle w:val="a0"/>
        <w:spacing w:after="0" w:line="240" w:lineRule="auto"/>
        <w:ind w:left="0" w:firstLine="426"/>
        <w:jc w:val="both"/>
        <w:rPr>
          <w:rFonts w:ascii="Times New Roman" w:hAnsi="Times New Roman" w:cs="Times New Roman"/>
          <w:b/>
          <w:sz w:val="24"/>
          <w:szCs w:val="24"/>
        </w:rPr>
      </w:pPr>
      <w:r w:rsidRPr="009705E9">
        <w:rPr>
          <w:rFonts w:ascii="Times New Roman" w:hAnsi="Times New Roman" w:cs="Times New Roman"/>
          <w:b/>
          <w:sz w:val="24"/>
          <w:szCs w:val="24"/>
        </w:rPr>
        <w:t>План занятия:</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Default="00AC223A" w:rsidP="00AC223A">
      <w:pPr>
        <w:pStyle w:val="a0"/>
        <w:numPr>
          <w:ilvl w:val="0"/>
          <w:numId w:val="70"/>
        </w:numPr>
        <w:spacing w:after="0" w:line="240" w:lineRule="auto"/>
        <w:ind w:left="0" w:firstLine="414"/>
        <w:jc w:val="both"/>
        <w:rPr>
          <w:rFonts w:ascii="Times New Roman" w:hAnsi="Times New Roman" w:cs="Times New Roman"/>
          <w:sz w:val="24"/>
          <w:szCs w:val="24"/>
        </w:rPr>
      </w:pPr>
      <w:r>
        <w:rPr>
          <w:rFonts w:ascii="Times New Roman" w:hAnsi="Times New Roman" w:cs="Times New Roman"/>
          <w:sz w:val="24"/>
          <w:szCs w:val="24"/>
        </w:rPr>
        <w:t>Двухуровневая защита данных</w:t>
      </w:r>
    </w:p>
    <w:p w:rsidR="00AC223A" w:rsidRDefault="00AC223A" w:rsidP="00AC223A">
      <w:pPr>
        <w:pStyle w:val="a0"/>
        <w:numPr>
          <w:ilvl w:val="0"/>
          <w:numId w:val="70"/>
        </w:numPr>
        <w:spacing w:after="0" w:line="240" w:lineRule="auto"/>
        <w:ind w:left="0" w:firstLine="414"/>
        <w:jc w:val="both"/>
        <w:rPr>
          <w:rFonts w:ascii="Times New Roman" w:hAnsi="Times New Roman" w:cs="Times New Roman"/>
          <w:sz w:val="24"/>
          <w:szCs w:val="24"/>
        </w:rPr>
      </w:pPr>
      <w:r>
        <w:rPr>
          <w:rFonts w:ascii="Times New Roman" w:hAnsi="Times New Roman" w:cs="Times New Roman"/>
          <w:sz w:val="24"/>
          <w:szCs w:val="24"/>
        </w:rPr>
        <w:t>Резервное копирование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3452D" w:rsidRDefault="00AC223A" w:rsidP="00AC223A">
      <w:pPr>
        <w:pStyle w:val="a0"/>
        <w:spacing w:after="0" w:line="240" w:lineRule="auto"/>
        <w:ind w:left="0" w:firstLine="425"/>
        <w:jc w:val="both"/>
        <w:rPr>
          <w:rFonts w:ascii="Times New Roman" w:hAnsi="Times New Roman" w:cs="Times New Roman"/>
          <w:sz w:val="24"/>
          <w:szCs w:val="24"/>
        </w:rPr>
      </w:pPr>
      <w:r w:rsidRPr="0053452D">
        <w:rPr>
          <w:rFonts w:ascii="Times New Roman" w:hAnsi="Times New Roman" w:cs="Times New Roman"/>
          <w:sz w:val="24"/>
          <w:szCs w:val="24"/>
        </w:rPr>
        <w:t>После проектирования логической структуры базы данных, связей между таблицами, ограничений целостности и других объектов необходимо определить категории пользователей, которые будут иметь доступ к базе данных.</w:t>
      </w:r>
    </w:p>
    <w:p w:rsidR="00AC223A" w:rsidRPr="0053452D" w:rsidRDefault="00AC223A" w:rsidP="00AC223A">
      <w:pPr>
        <w:pStyle w:val="a0"/>
        <w:spacing w:after="0" w:line="240" w:lineRule="auto"/>
        <w:ind w:left="0" w:firstLine="425"/>
        <w:jc w:val="both"/>
        <w:rPr>
          <w:rFonts w:ascii="Times New Roman" w:hAnsi="Times New Roman" w:cs="Times New Roman"/>
          <w:sz w:val="24"/>
          <w:szCs w:val="24"/>
        </w:rPr>
      </w:pPr>
      <w:r w:rsidRPr="0053452D">
        <w:rPr>
          <w:rFonts w:ascii="Times New Roman" w:hAnsi="Times New Roman" w:cs="Times New Roman"/>
          <w:sz w:val="24"/>
          <w:szCs w:val="24"/>
        </w:rPr>
        <w:t>Как правило, в СУБД организована двухуровневая настройка ограничения доступа к данным. На первом уровне необходимо создать так называемую учетную запись для подключения к самому серверу, что еще не дает возможности доступа к базам данных. На втором уровне для каждой базы данных сервера на основании учетной записи необходимо создать запись пользователя для подключения к базе данных. Учетную запись пользователя можно добавить, изменить или удалить.</w:t>
      </w:r>
    </w:p>
    <w:p w:rsidR="00AC223A" w:rsidRPr="0053452D" w:rsidRDefault="00AC223A" w:rsidP="00AC223A">
      <w:pPr>
        <w:pStyle w:val="a0"/>
        <w:spacing w:after="0" w:line="240" w:lineRule="auto"/>
        <w:ind w:left="0" w:firstLine="425"/>
        <w:jc w:val="both"/>
        <w:rPr>
          <w:rFonts w:ascii="Times New Roman" w:hAnsi="Times New Roman" w:cs="Times New Roman"/>
          <w:sz w:val="24"/>
          <w:szCs w:val="24"/>
        </w:rPr>
      </w:pPr>
      <w:r w:rsidRPr="0053452D">
        <w:rPr>
          <w:rFonts w:ascii="Times New Roman" w:hAnsi="Times New Roman" w:cs="Times New Roman"/>
          <w:sz w:val="24"/>
          <w:szCs w:val="24"/>
        </w:rPr>
        <w:t>Таким образом, сервер обеспечивает двухуровневую защиту данных:</w:t>
      </w:r>
    </w:p>
    <w:p w:rsidR="00AC223A" w:rsidRPr="0053452D" w:rsidRDefault="00AC223A" w:rsidP="00AC223A">
      <w:pPr>
        <w:pStyle w:val="a0"/>
        <w:numPr>
          <w:ilvl w:val="0"/>
          <w:numId w:val="67"/>
        </w:numPr>
        <w:spacing w:after="0" w:line="240" w:lineRule="auto"/>
        <w:ind w:left="0" w:firstLine="425"/>
        <w:jc w:val="both"/>
        <w:rPr>
          <w:rFonts w:ascii="Times New Roman" w:hAnsi="Times New Roman" w:cs="Times New Roman"/>
          <w:sz w:val="24"/>
          <w:szCs w:val="24"/>
        </w:rPr>
      </w:pPr>
      <w:r w:rsidRPr="0053452D">
        <w:rPr>
          <w:rFonts w:ascii="Times New Roman" w:hAnsi="Times New Roman" w:cs="Times New Roman"/>
          <w:sz w:val="24"/>
          <w:szCs w:val="24"/>
        </w:rPr>
        <w:t>1) аутентификацию на уровне сервера;</w:t>
      </w:r>
    </w:p>
    <w:p w:rsidR="00AC223A" w:rsidRPr="0053452D" w:rsidRDefault="00AC223A" w:rsidP="00AC223A">
      <w:pPr>
        <w:pStyle w:val="a0"/>
        <w:numPr>
          <w:ilvl w:val="0"/>
          <w:numId w:val="67"/>
        </w:numPr>
        <w:spacing w:after="0" w:line="240" w:lineRule="auto"/>
        <w:ind w:left="0" w:firstLine="425"/>
        <w:jc w:val="both"/>
        <w:rPr>
          <w:rFonts w:ascii="Times New Roman" w:hAnsi="Times New Roman" w:cs="Times New Roman"/>
          <w:sz w:val="24"/>
          <w:szCs w:val="24"/>
        </w:rPr>
      </w:pPr>
      <w:r w:rsidRPr="0053452D">
        <w:rPr>
          <w:rFonts w:ascii="Times New Roman" w:hAnsi="Times New Roman" w:cs="Times New Roman"/>
          <w:sz w:val="24"/>
          <w:szCs w:val="24"/>
        </w:rPr>
        <w:t>2) идентификацию на уровне базы данных.</w:t>
      </w:r>
    </w:p>
    <w:p w:rsidR="00AC223A" w:rsidRPr="0053452D" w:rsidRDefault="00AC223A" w:rsidP="00AC223A">
      <w:pPr>
        <w:pStyle w:val="a0"/>
        <w:spacing w:after="0" w:line="240" w:lineRule="auto"/>
        <w:ind w:left="0" w:firstLine="425"/>
        <w:jc w:val="both"/>
        <w:rPr>
          <w:rFonts w:ascii="Times New Roman" w:hAnsi="Times New Roman" w:cs="Times New Roman"/>
          <w:sz w:val="24"/>
          <w:szCs w:val="24"/>
        </w:rPr>
      </w:pPr>
      <w:r w:rsidRPr="0053452D">
        <w:rPr>
          <w:rFonts w:ascii="Times New Roman" w:hAnsi="Times New Roman" w:cs="Times New Roman"/>
          <w:sz w:val="24"/>
          <w:szCs w:val="24"/>
        </w:rPr>
        <w:t>Права доступа устанавливаются командой GRANT. Пользователь, выдающий права командой GRANT, может присвоить другому пользователю только те права, которыми он владеет сам, или более слабый набор прав. Для работы с таблицей или с представлением пользователь должен обладать правами на выполнение команд SELECT, INSERT, UPDATE, DELETE или REFERENCES. Для того чтобы задать привилегии на все эти команды сразу, можно использовать привилегию ALL. Для вызова хранимой процедуры в приложении пользователь или объект должны обладать правом на выполнение команды EXECUTE.</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Перед тем как присвоить пользователю новые права, необходимо забрать у него старые. Это позволяет сделать команда REVOKE. Привилегии, которые были предоставлены указанному пользователю другими пользователями, не могут быть затронуты оператором REVOKE.</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Как правило, в работе с учетными записями используют более крупные объекты — роли.</w:t>
      </w:r>
      <w:r>
        <w:rPr>
          <w:rFonts w:ascii="Times New Roman" w:hAnsi="Times New Roman" w:cs="Times New Roman"/>
          <w:sz w:val="24"/>
          <w:szCs w:val="24"/>
        </w:rPr>
        <w:t xml:space="preserve"> </w:t>
      </w:r>
      <w:r w:rsidRPr="009705E9">
        <w:rPr>
          <w:rFonts w:ascii="Times New Roman" w:hAnsi="Times New Roman" w:cs="Times New Roman"/>
          <w:i/>
          <w:iCs/>
          <w:sz w:val="24"/>
          <w:szCs w:val="24"/>
        </w:rPr>
        <w:t>Роль</w:t>
      </w:r>
      <w:r>
        <w:rPr>
          <w:rFonts w:ascii="Times New Roman" w:hAnsi="Times New Roman" w:cs="Times New Roman"/>
          <w:sz w:val="24"/>
          <w:szCs w:val="24"/>
        </w:rPr>
        <w:t xml:space="preserve"> </w:t>
      </w:r>
      <w:r w:rsidRPr="009705E9">
        <w:rPr>
          <w:rFonts w:ascii="Times New Roman" w:hAnsi="Times New Roman" w:cs="Times New Roman"/>
          <w:sz w:val="24"/>
          <w:szCs w:val="24"/>
        </w:rPr>
        <w:t>представляет собой объект базы данных, обладающий некоторыми правами и содержащий в себе учетные записи пользователей. Работать с ролью гораздо удобнее, чем с отдельными пользователями. Намного проще переопределить права одной роли, чем каждой учетной записи в отдельности. Роль позволяет объединить в одну группу пользователей, выполняющих одинаковые функции. Для создания роли используется оператор:</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CREATE ROLE &lt;имя_роли&gt;</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Одна учетная запись может состоять сразу в нескольких ролях. Но во время одной сессии клиент может работать только под одной ролью. Это может быть удобно только в тех случаях, когда один пользователь должен иметь разные права доступа в зависимости от ситуации. Пользователь, работающий под правами какой-либо роли, наследует собственные права.</w:t>
      </w:r>
    </w:p>
    <w:p w:rsidR="00AC223A"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Каждая СУБД должна поддерживать механизм, гарантирующий, что доступ к базе данных смогут получить только те пользователи, которые имеют соответствующее разрешение. Язык SQL включает операторы GRANT и REVOKE, предназначенные для организации защиты таблиц в базе данных. Механизм защиты построен на использовании идентификаторов пользователей, предоставляемых им прав владения и привилегий.</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Резервное копирование (backup сору) — процесс создания копии данных на внешнем носителе. Оно предназначено для последующего восстановления данных в случае их повреждения или разрушения.</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Причины повреждения баз данных могут быть различными, среди них:</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 неисправное состояние сервера — жестких дисков, дисковых контроллеров, оперативной памяти компьютера и кэш-памяти RAID-контроллеров и т.п.;</w:t>
      </w:r>
    </w:p>
    <w:p w:rsidR="00AC223A" w:rsidRPr="009705E9" w:rsidRDefault="00AC223A" w:rsidP="00AC223A">
      <w:pPr>
        <w:pStyle w:val="a0"/>
        <w:numPr>
          <w:ilvl w:val="0"/>
          <w:numId w:val="68"/>
        </w:numPr>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 некорректное соединение с базой данных одного или более клиентов (пользователей);</w:t>
      </w:r>
    </w:p>
    <w:p w:rsidR="00AC223A" w:rsidRPr="009705E9" w:rsidRDefault="00AC223A" w:rsidP="00AC223A">
      <w:pPr>
        <w:pStyle w:val="a0"/>
        <w:numPr>
          <w:ilvl w:val="0"/>
          <w:numId w:val="68"/>
        </w:numPr>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 файловое копирование или другой файловый доступ к базе данных при запущенном сервере.</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lastRenderedPageBreak/>
        <w:t>Резервное копирование — практически самый надежный способ защиты данных от потери в результате программных и аппаратных сбоев и повреждений. Оно не является обычным файловым копированием. Это считывание информации из базы данных, выполняемое специальной утилитой в режиме клиентского доступа.</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Особенности резервного копирования следующие:</w:t>
      </w:r>
    </w:p>
    <w:p w:rsidR="00AC223A" w:rsidRPr="009705E9" w:rsidRDefault="00AC223A" w:rsidP="00AC223A">
      <w:pPr>
        <w:pStyle w:val="a0"/>
        <w:numPr>
          <w:ilvl w:val="0"/>
          <w:numId w:val="69"/>
        </w:numPr>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копирование базы данных может осуществляться одновременно с работой обычных клиентских программ;</w:t>
      </w:r>
    </w:p>
    <w:p w:rsidR="00AC223A" w:rsidRPr="009705E9" w:rsidRDefault="00AC223A" w:rsidP="00AC223A">
      <w:pPr>
        <w:pStyle w:val="a0"/>
        <w:numPr>
          <w:ilvl w:val="0"/>
          <w:numId w:val="69"/>
        </w:numPr>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 копия базы данных содержит данные, которые находились в БД на момент начала подключения утилиты, осуществляющей резервное копирование. Все изменения, проводимые выполняющимися параллельно процессу резервного копирования клиентскими программами, в резервную копию не попадают;</w:t>
      </w:r>
    </w:p>
    <w:p w:rsidR="00AC223A" w:rsidRPr="009705E9" w:rsidRDefault="00AC223A" w:rsidP="00AC223A">
      <w:pPr>
        <w:pStyle w:val="a0"/>
        <w:numPr>
          <w:ilvl w:val="0"/>
          <w:numId w:val="69"/>
        </w:numPr>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 во время резервного копирования происходит считывание каждой записи из всех таблиц в базе данных. Версии записей или их фрагменты, которые не являются актуальными, уничтожаются. Оставшиеся записи оптимизируются;</w:t>
      </w:r>
    </w:p>
    <w:p w:rsidR="00AC223A" w:rsidRPr="009705E9" w:rsidRDefault="00AC223A" w:rsidP="00AC223A">
      <w:pPr>
        <w:pStyle w:val="a0"/>
        <w:numPr>
          <w:ilvl w:val="0"/>
          <w:numId w:val="69"/>
        </w:numPr>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 в процессе резервного копирования происходит перестройка индекса, что улучшает производительность операций, которые используют эти индексы.</w:t>
      </w:r>
    </w:p>
    <w:p w:rsidR="00AC223A" w:rsidRPr="009705E9" w:rsidRDefault="00AC223A" w:rsidP="00AC223A">
      <w:pPr>
        <w:pStyle w:val="a0"/>
        <w:spacing w:after="0" w:line="240" w:lineRule="auto"/>
        <w:ind w:left="0" w:firstLine="425"/>
        <w:jc w:val="both"/>
        <w:rPr>
          <w:rFonts w:ascii="Times New Roman" w:hAnsi="Times New Roman" w:cs="Times New Roman"/>
          <w:sz w:val="24"/>
          <w:szCs w:val="24"/>
        </w:rPr>
      </w:pPr>
      <w:r w:rsidRPr="009705E9">
        <w:rPr>
          <w:rFonts w:ascii="Times New Roman" w:hAnsi="Times New Roman" w:cs="Times New Roman"/>
          <w:sz w:val="24"/>
          <w:szCs w:val="24"/>
        </w:rPr>
        <w:t>Важно заметить, что недостаточно одного лишь резервного копирования, нужно иногда проверять восстанавливаемость базы данных из резервной копии, потому что бывают случаи, что база данных при нормальном резервном копировании в силу определенных причин не восстанавливается.</w:t>
      </w:r>
    </w:p>
    <w:p w:rsidR="00AC223A" w:rsidRDefault="00AC223A" w:rsidP="00AC223A">
      <w:pPr>
        <w:pStyle w:val="a0"/>
        <w:spacing w:after="0" w:line="240" w:lineRule="auto"/>
        <w:ind w:left="0"/>
        <w:jc w:val="both"/>
        <w:rPr>
          <w:rFonts w:ascii="Times New Roman" w:hAnsi="Times New Roman" w:cs="Times New Roman"/>
          <w:sz w:val="24"/>
          <w:szCs w:val="24"/>
        </w:rPr>
      </w:pPr>
    </w:p>
    <w:p w:rsidR="00AC223A" w:rsidRPr="009705E9" w:rsidRDefault="00AC223A" w:rsidP="00AC223A">
      <w:pPr>
        <w:pStyle w:val="a0"/>
        <w:spacing w:after="0" w:line="240" w:lineRule="auto"/>
        <w:ind w:left="0" w:firstLine="426"/>
        <w:jc w:val="both"/>
        <w:rPr>
          <w:rFonts w:ascii="Times New Roman" w:hAnsi="Times New Roman" w:cs="Times New Roman"/>
          <w:b/>
          <w:sz w:val="24"/>
          <w:szCs w:val="24"/>
        </w:rPr>
      </w:pPr>
      <w:r w:rsidRPr="009705E9">
        <w:rPr>
          <w:rFonts w:ascii="Times New Roman" w:hAnsi="Times New Roman" w:cs="Times New Roman"/>
          <w:b/>
          <w:sz w:val="24"/>
          <w:szCs w:val="24"/>
        </w:rPr>
        <w:t>Контрольные вопросы:</w:t>
      </w:r>
    </w:p>
    <w:p w:rsidR="00AC223A" w:rsidRDefault="00AC223A" w:rsidP="00AC223A">
      <w:pPr>
        <w:pStyle w:val="a0"/>
        <w:spacing w:after="0" w:line="240" w:lineRule="auto"/>
        <w:ind w:left="0"/>
        <w:jc w:val="both"/>
        <w:rPr>
          <w:rFonts w:ascii="Times New Roman" w:hAnsi="Times New Roman" w:cs="Times New Roman"/>
          <w:sz w:val="24"/>
          <w:szCs w:val="24"/>
        </w:rPr>
      </w:pPr>
    </w:p>
    <w:p w:rsidR="00AC223A" w:rsidRDefault="00AC223A" w:rsidP="00AC223A">
      <w:pPr>
        <w:pStyle w:val="a0"/>
        <w:numPr>
          <w:ilvl w:val="0"/>
          <w:numId w:val="71"/>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Перечислите два уровня защита данных</w:t>
      </w:r>
    </w:p>
    <w:p w:rsidR="00AC223A" w:rsidRDefault="00AC223A" w:rsidP="00AC223A">
      <w:pPr>
        <w:pStyle w:val="a0"/>
        <w:numPr>
          <w:ilvl w:val="0"/>
          <w:numId w:val="71"/>
        </w:numPr>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Дате определение резервному копированию</w:t>
      </w:r>
    </w:p>
    <w:p w:rsidR="00AC223A" w:rsidRPr="00590FD5" w:rsidRDefault="00AC223A" w:rsidP="00AC223A">
      <w:pPr>
        <w:pStyle w:val="a0"/>
        <w:spacing w:after="0" w:line="240" w:lineRule="auto"/>
        <w:ind w:left="0"/>
        <w:jc w:val="both"/>
        <w:rPr>
          <w:rFonts w:ascii="Times New Roman" w:hAnsi="Times New Roman" w:cs="Times New Roman"/>
          <w:sz w:val="24"/>
          <w:szCs w:val="24"/>
        </w:rPr>
      </w:pPr>
    </w:p>
    <w:p w:rsidR="00AC223A" w:rsidRPr="00590FD5" w:rsidRDefault="00AC223A" w:rsidP="00AC223A">
      <w:pPr>
        <w:spacing w:after="0" w:line="240" w:lineRule="auto"/>
        <w:rPr>
          <w:rFonts w:ascii="Times New Roman" w:hAnsi="Times New Roman" w:cs="Times New Roman"/>
          <w:sz w:val="24"/>
          <w:szCs w:val="24"/>
        </w:rPr>
      </w:pPr>
      <w:r w:rsidRPr="00590FD5">
        <w:rPr>
          <w:rFonts w:ascii="Times New Roman" w:hAnsi="Times New Roman" w:cs="Times New Roman"/>
          <w:sz w:val="24"/>
          <w:szCs w:val="24"/>
        </w:rPr>
        <w:br w:type="page"/>
      </w:r>
    </w:p>
    <w:p w:rsidR="00AC223A" w:rsidRPr="00590FD5" w:rsidRDefault="00AC223A" w:rsidP="00A73B81">
      <w:pPr>
        <w:pStyle w:val="1"/>
      </w:pPr>
      <w:bookmarkStart w:id="81" w:name="_Toc124754653"/>
      <w:r w:rsidRPr="00590FD5">
        <w:lastRenderedPageBreak/>
        <w:t>Лекция</w:t>
      </w:r>
      <w:r>
        <w:t xml:space="preserve"> </w:t>
      </w:r>
      <w:r w:rsidRPr="00590FD5">
        <w:t>17.</w:t>
      </w:r>
      <w:bookmarkEnd w:id="81"/>
    </w:p>
    <w:p w:rsidR="00AC223A" w:rsidRPr="00590FD5" w:rsidRDefault="00AC223A" w:rsidP="00AC223A">
      <w:pPr>
        <w:pStyle w:val="a0"/>
        <w:spacing w:after="0" w:line="240" w:lineRule="auto"/>
        <w:ind w:left="0"/>
        <w:jc w:val="center"/>
        <w:rPr>
          <w:rFonts w:ascii="Times New Roman" w:hAnsi="Times New Roman" w:cs="Times New Roman"/>
          <w:sz w:val="24"/>
          <w:szCs w:val="24"/>
        </w:rPr>
      </w:pPr>
      <w:r w:rsidRPr="00590FD5">
        <w:rPr>
          <w:rFonts w:ascii="Times New Roman" w:hAnsi="Times New Roman" w:cs="Times New Roman"/>
          <w:b/>
          <w:sz w:val="24"/>
          <w:szCs w:val="24"/>
        </w:rPr>
        <w:t>Алгоритм</w:t>
      </w:r>
      <w:r>
        <w:rPr>
          <w:rFonts w:ascii="Times New Roman" w:hAnsi="Times New Roman" w:cs="Times New Roman"/>
          <w:b/>
          <w:sz w:val="24"/>
          <w:szCs w:val="24"/>
        </w:rPr>
        <w:t xml:space="preserve"> </w:t>
      </w:r>
      <w:r w:rsidRPr="00590FD5">
        <w:rPr>
          <w:rFonts w:ascii="Times New Roman" w:hAnsi="Times New Roman" w:cs="Times New Roman"/>
          <w:b/>
          <w:sz w:val="24"/>
          <w:szCs w:val="24"/>
        </w:rPr>
        <w:t>проведения</w:t>
      </w:r>
      <w:r>
        <w:rPr>
          <w:rFonts w:ascii="Times New Roman" w:hAnsi="Times New Roman" w:cs="Times New Roman"/>
          <w:b/>
          <w:sz w:val="24"/>
          <w:szCs w:val="24"/>
        </w:rPr>
        <w:t xml:space="preserve"> </w:t>
      </w:r>
      <w:r w:rsidRPr="00590FD5">
        <w:rPr>
          <w:rFonts w:ascii="Times New Roman" w:hAnsi="Times New Roman" w:cs="Times New Roman"/>
          <w:b/>
          <w:sz w:val="24"/>
          <w:szCs w:val="24"/>
        </w:rPr>
        <w:t>процедуры</w:t>
      </w:r>
      <w:r>
        <w:rPr>
          <w:rFonts w:ascii="Times New Roman" w:hAnsi="Times New Roman" w:cs="Times New Roman"/>
          <w:b/>
          <w:sz w:val="24"/>
          <w:szCs w:val="24"/>
        </w:rPr>
        <w:t xml:space="preserve"> </w:t>
      </w:r>
      <w:r w:rsidRPr="00590FD5">
        <w:rPr>
          <w:rFonts w:ascii="Times New Roman" w:hAnsi="Times New Roman" w:cs="Times New Roman"/>
          <w:b/>
          <w:sz w:val="24"/>
          <w:szCs w:val="24"/>
        </w:rPr>
        <w:t>резервного</w:t>
      </w:r>
      <w:r>
        <w:rPr>
          <w:rFonts w:ascii="Times New Roman" w:hAnsi="Times New Roman" w:cs="Times New Roman"/>
          <w:b/>
          <w:sz w:val="24"/>
          <w:szCs w:val="24"/>
        </w:rPr>
        <w:t xml:space="preserve"> </w:t>
      </w:r>
      <w:r w:rsidRPr="00590FD5">
        <w:rPr>
          <w:rFonts w:ascii="Times New Roman" w:hAnsi="Times New Roman" w:cs="Times New Roman"/>
          <w:b/>
          <w:sz w:val="24"/>
          <w:szCs w:val="24"/>
        </w:rPr>
        <w:t>копирования</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sidRPr="009240B5">
        <w:rPr>
          <w:rFonts w:ascii="Times New Roman" w:hAnsi="Times New Roman" w:cs="Times New Roman"/>
          <w:b/>
          <w:sz w:val="24"/>
          <w:szCs w:val="24"/>
        </w:rPr>
        <w:t>Цель:</w:t>
      </w:r>
      <w:r>
        <w:rPr>
          <w:rFonts w:ascii="Times New Roman" w:hAnsi="Times New Roman" w:cs="Times New Roman"/>
          <w:sz w:val="24"/>
          <w:szCs w:val="24"/>
        </w:rPr>
        <w:t xml:space="preserve"> изучить алгоритм проведения процедуры резервного копирования</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9240B5" w:rsidRDefault="00AC223A" w:rsidP="00AC223A">
      <w:pPr>
        <w:pStyle w:val="a0"/>
        <w:spacing w:after="0" w:line="240" w:lineRule="auto"/>
        <w:ind w:left="0" w:firstLine="426"/>
        <w:jc w:val="both"/>
        <w:rPr>
          <w:rFonts w:ascii="Times New Roman" w:hAnsi="Times New Roman" w:cs="Times New Roman"/>
          <w:b/>
          <w:sz w:val="24"/>
          <w:szCs w:val="24"/>
        </w:rPr>
      </w:pPr>
      <w:r w:rsidRPr="009240B5">
        <w:rPr>
          <w:rFonts w:ascii="Times New Roman" w:hAnsi="Times New Roman" w:cs="Times New Roman"/>
          <w:b/>
          <w:sz w:val="24"/>
          <w:szCs w:val="24"/>
        </w:rPr>
        <w:t>План занятия:</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9240B5" w:rsidRDefault="00AC223A" w:rsidP="00AC223A">
      <w:pPr>
        <w:pStyle w:val="a0"/>
        <w:numPr>
          <w:ilvl w:val="0"/>
          <w:numId w:val="72"/>
        </w:numPr>
        <w:spacing w:after="0" w:line="240" w:lineRule="auto"/>
        <w:ind w:left="0" w:firstLine="426"/>
        <w:jc w:val="both"/>
        <w:rPr>
          <w:rFonts w:ascii="Times New Roman" w:hAnsi="Times New Roman" w:cs="Times New Roman"/>
          <w:sz w:val="24"/>
          <w:szCs w:val="24"/>
        </w:rPr>
      </w:pPr>
      <w:r w:rsidRPr="009240B5">
        <w:rPr>
          <w:rFonts w:ascii="Times New Roman" w:hAnsi="Times New Roman" w:cs="Times New Roman"/>
          <w:sz w:val="24"/>
          <w:szCs w:val="24"/>
        </w:rPr>
        <w:t>Резервное копирование данных</w:t>
      </w:r>
    </w:p>
    <w:p w:rsidR="00AC223A" w:rsidRPr="009240B5" w:rsidRDefault="00AC223A" w:rsidP="00AC223A">
      <w:pPr>
        <w:pStyle w:val="a0"/>
        <w:numPr>
          <w:ilvl w:val="0"/>
          <w:numId w:val="72"/>
        </w:numPr>
        <w:spacing w:after="0" w:line="240" w:lineRule="auto"/>
        <w:ind w:left="0" w:firstLine="426"/>
        <w:jc w:val="both"/>
        <w:rPr>
          <w:rFonts w:ascii="Times New Roman" w:hAnsi="Times New Roman" w:cs="Times New Roman"/>
          <w:sz w:val="24"/>
          <w:szCs w:val="24"/>
        </w:rPr>
      </w:pPr>
      <w:r w:rsidRPr="009240B5">
        <w:rPr>
          <w:rFonts w:ascii="Times New Roman" w:hAnsi="Times New Roman" w:cs="Times New Roman"/>
          <w:sz w:val="24"/>
          <w:szCs w:val="24"/>
        </w:rPr>
        <w:t xml:space="preserve">Особенности резервного копирования </w:t>
      </w:r>
    </w:p>
    <w:p w:rsidR="00AC223A" w:rsidRPr="009240B5" w:rsidRDefault="00AC223A" w:rsidP="00AC223A">
      <w:pPr>
        <w:pStyle w:val="a0"/>
        <w:numPr>
          <w:ilvl w:val="0"/>
          <w:numId w:val="72"/>
        </w:numPr>
        <w:spacing w:after="0" w:line="240" w:lineRule="auto"/>
        <w:ind w:left="0" w:firstLine="426"/>
        <w:jc w:val="both"/>
        <w:rPr>
          <w:rFonts w:ascii="Times New Roman" w:hAnsi="Times New Roman" w:cs="Times New Roman"/>
          <w:sz w:val="24"/>
          <w:szCs w:val="24"/>
        </w:rPr>
      </w:pPr>
      <w:r w:rsidRPr="009240B5">
        <w:rPr>
          <w:rFonts w:ascii="Times New Roman" w:hAnsi="Times New Roman" w:cs="Times New Roman"/>
          <w:sz w:val="24"/>
          <w:szCs w:val="24"/>
        </w:rPr>
        <w:t>Полное резервирование</w:t>
      </w:r>
    </w:p>
    <w:p w:rsidR="00AC223A" w:rsidRPr="009240B5" w:rsidRDefault="00AC223A" w:rsidP="00AC223A">
      <w:pPr>
        <w:pStyle w:val="a0"/>
        <w:numPr>
          <w:ilvl w:val="0"/>
          <w:numId w:val="72"/>
        </w:numPr>
        <w:spacing w:after="0" w:line="240" w:lineRule="auto"/>
        <w:ind w:left="0" w:firstLine="426"/>
        <w:jc w:val="both"/>
        <w:rPr>
          <w:rFonts w:ascii="Times New Roman" w:hAnsi="Times New Roman" w:cs="Times New Roman"/>
          <w:sz w:val="24"/>
          <w:szCs w:val="24"/>
        </w:rPr>
      </w:pPr>
      <w:r w:rsidRPr="009240B5">
        <w:rPr>
          <w:rFonts w:ascii="Times New Roman" w:hAnsi="Times New Roman" w:cs="Times New Roman"/>
          <w:sz w:val="24"/>
          <w:szCs w:val="24"/>
        </w:rPr>
        <w:t>Полное резервирование с сохранением журнала</w:t>
      </w:r>
    </w:p>
    <w:p w:rsidR="00AC223A" w:rsidRDefault="00AC223A" w:rsidP="00AC223A">
      <w:pPr>
        <w:pStyle w:val="a0"/>
        <w:numPr>
          <w:ilvl w:val="0"/>
          <w:numId w:val="72"/>
        </w:numPr>
        <w:spacing w:after="0" w:line="240" w:lineRule="auto"/>
        <w:ind w:left="0" w:firstLine="426"/>
        <w:jc w:val="both"/>
        <w:rPr>
          <w:rFonts w:ascii="Times New Roman" w:hAnsi="Times New Roman" w:cs="Times New Roman"/>
          <w:sz w:val="24"/>
          <w:szCs w:val="24"/>
        </w:rPr>
      </w:pPr>
      <w:r w:rsidRPr="009240B5">
        <w:rPr>
          <w:rFonts w:ascii="Times New Roman" w:hAnsi="Times New Roman" w:cs="Times New Roman"/>
          <w:sz w:val="24"/>
          <w:szCs w:val="24"/>
        </w:rPr>
        <w:t>Полное плюс разностное резервирование</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p>
    <w:p w:rsidR="00AC223A" w:rsidRPr="00590FD5" w:rsidRDefault="00AC223A" w:rsidP="00AC223A">
      <w:pPr>
        <w:pStyle w:val="a0"/>
        <w:spacing w:after="0" w:line="240" w:lineRule="auto"/>
        <w:ind w:left="0" w:firstLine="425"/>
        <w:jc w:val="both"/>
        <w:rPr>
          <w:rFonts w:ascii="Times New Roman" w:hAnsi="Times New Roman" w:cs="Times New Roman"/>
          <w:b/>
          <w:sz w:val="24"/>
          <w:szCs w:val="24"/>
        </w:rPr>
      </w:pPr>
      <w:r w:rsidRPr="00590FD5">
        <w:rPr>
          <w:rFonts w:ascii="Times New Roman" w:hAnsi="Times New Roman" w:cs="Times New Roman"/>
          <w:b/>
          <w:sz w:val="24"/>
          <w:szCs w:val="24"/>
        </w:rPr>
        <w:t>Резервное</w:t>
      </w:r>
      <w:r>
        <w:rPr>
          <w:rFonts w:ascii="Times New Roman" w:hAnsi="Times New Roman" w:cs="Times New Roman"/>
          <w:b/>
          <w:sz w:val="24"/>
          <w:szCs w:val="24"/>
        </w:rPr>
        <w:t xml:space="preserve"> </w:t>
      </w:r>
      <w:r w:rsidRPr="00590FD5">
        <w:rPr>
          <w:rFonts w:ascii="Times New Roman" w:hAnsi="Times New Roman" w:cs="Times New Roman"/>
          <w:b/>
          <w:sz w:val="24"/>
          <w:szCs w:val="24"/>
        </w:rPr>
        <w:t>копирование</w:t>
      </w:r>
      <w:r>
        <w:rPr>
          <w:rFonts w:ascii="Times New Roman" w:hAnsi="Times New Roman" w:cs="Times New Roman"/>
          <w:b/>
          <w:sz w:val="24"/>
          <w:szCs w:val="24"/>
        </w:rPr>
        <w:t xml:space="preserve"> </w:t>
      </w:r>
      <w:r w:rsidRPr="00590FD5">
        <w:rPr>
          <w:rFonts w:ascii="Times New Roman" w:hAnsi="Times New Roman" w:cs="Times New Roman"/>
          <w:b/>
          <w:sz w:val="24"/>
          <w:szCs w:val="24"/>
        </w:rPr>
        <w:t>данных</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Резервное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(backup</w:t>
      </w:r>
      <w:r>
        <w:rPr>
          <w:rFonts w:ascii="Times New Roman" w:hAnsi="Times New Roman" w:cs="Times New Roman"/>
          <w:sz w:val="24"/>
          <w:szCs w:val="24"/>
        </w:rPr>
        <w:t xml:space="preserve"> </w:t>
      </w:r>
      <w:r w:rsidRPr="00590FD5">
        <w:rPr>
          <w:rFonts w:ascii="Times New Roman" w:hAnsi="Times New Roman" w:cs="Times New Roman"/>
          <w:sz w:val="24"/>
          <w:szCs w:val="24"/>
        </w:rPr>
        <w:t>сору)</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w:t>
      </w:r>
      <w:r>
        <w:rPr>
          <w:rFonts w:ascii="Times New Roman" w:hAnsi="Times New Roman" w:cs="Times New Roman"/>
          <w:sz w:val="24"/>
          <w:szCs w:val="24"/>
        </w:rPr>
        <w:t xml:space="preserve"> </w:t>
      </w:r>
      <w:r w:rsidRPr="00590FD5">
        <w:rPr>
          <w:rFonts w:ascii="Times New Roman" w:hAnsi="Times New Roman" w:cs="Times New Roman"/>
          <w:sz w:val="24"/>
          <w:szCs w:val="24"/>
        </w:rPr>
        <w:t>создания</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внешнем</w:t>
      </w:r>
      <w:r>
        <w:rPr>
          <w:rFonts w:ascii="Times New Roman" w:hAnsi="Times New Roman" w:cs="Times New Roman"/>
          <w:sz w:val="24"/>
          <w:szCs w:val="24"/>
        </w:rPr>
        <w:t xml:space="preserve"> </w:t>
      </w:r>
      <w:r w:rsidRPr="00590FD5">
        <w:rPr>
          <w:rFonts w:ascii="Times New Roman" w:hAnsi="Times New Roman" w:cs="Times New Roman"/>
          <w:sz w:val="24"/>
          <w:szCs w:val="24"/>
        </w:rPr>
        <w:t>носителе.</w:t>
      </w:r>
      <w:r>
        <w:rPr>
          <w:rFonts w:ascii="Times New Roman" w:hAnsi="Times New Roman" w:cs="Times New Roman"/>
          <w:sz w:val="24"/>
          <w:szCs w:val="24"/>
        </w:rPr>
        <w:t xml:space="preserve"> </w:t>
      </w:r>
      <w:r w:rsidRPr="00590FD5">
        <w:rPr>
          <w:rFonts w:ascii="Times New Roman" w:hAnsi="Times New Roman" w:cs="Times New Roman"/>
          <w:sz w:val="24"/>
          <w:szCs w:val="24"/>
        </w:rPr>
        <w:t>Оно</w:t>
      </w:r>
      <w:r>
        <w:rPr>
          <w:rFonts w:ascii="Times New Roman" w:hAnsi="Times New Roman" w:cs="Times New Roman"/>
          <w:sz w:val="24"/>
          <w:szCs w:val="24"/>
        </w:rPr>
        <w:t xml:space="preserve"> </w:t>
      </w:r>
      <w:r w:rsidRPr="00590FD5">
        <w:rPr>
          <w:rFonts w:ascii="Times New Roman" w:hAnsi="Times New Roman" w:cs="Times New Roman"/>
          <w:sz w:val="24"/>
          <w:szCs w:val="24"/>
        </w:rPr>
        <w:t>предназначено</w:t>
      </w:r>
      <w:r>
        <w:rPr>
          <w:rFonts w:ascii="Times New Roman" w:hAnsi="Times New Roman" w:cs="Times New Roman"/>
          <w:sz w:val="24"/>
          <w:szCs w:val="24"/>
        </w:rPr>
        <w:t xml:space="preserve"> </w:t>
      </w:r>
      <w:r w:rsidRPr="00590FD5">
        <w:rPr>
          <w:rFonts w:ascii="Times New Roman" w:hAnsi="Times New Roman" w:cs="Times New Roman"/>
          <w:sz w:val="24"/>
          <w:szCs w:val="24"/>
        </w:rPr>
        <w:t>для</w:t>
      </w:r>
      <w:r>
        <w:rPr>
          <w:rFonts w:ascii="Times New Roman" w:hAnsi="Times New Roman" w:cs="Times New Roman"/>
          <w:sz w:val="24"/>
          <w:szCs w:val="24"/>
        </w:rPr>
        <w:t xml:space="preserve"> </w:t>
      </w:r>
      <w:r w:rsidRPr="00590FD5">
        <w:rPr>
          <w:rFonts w:ascii="Times New Roman" w:hAnsi="Times New Roman" w:cs="Times New Roman"/>
          <w:sz w:val="24"/>
          <w:szCs w:val="24"/>
        </w:rPr>
        <w:t>последующего</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восстановления</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случае</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повреждения</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разрушения.</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Причины</w:t>
      </w:r>
      <w:r>
        <w:rPr>
          <w:rFonts w:ascii="Times New Roman" w:hAnsi="Times New Roman" w:cs="Times New Roman"/>
          <w:sz w:val="24"/>
          <w:szCs w:val="24"/>
        </w:rPr>
        <w:t xml:space="preserve"> </w:t>
      </w:r>
      <w:r w:rsidRPr="00590FD5">
        <w:rPr>
          <w:rFonts w:ascii="Times New Roman" w:hAnsi="Times New Roman" w:cs="Times New Roman"/>
          <w:sz w:val="24"/>
          <w:szCs w:val="24"/>
        </w:rPr>
        <w:t>повреждения</w:t>
      </w:r>
      <w:r>
        <w:rPr>
          <w:rFonts w:ascii="Times New Roman" w:hAnsi="Times New Roman" w:cs="Times New Roman"/>
          <w:sz w:val="24"/>
          <w:szCs w:val="24"/>
        </w:rPr>
        <w:t xml:space="preserve"> </w:t>
      </w:r>
      <w:r w:rsidRPr="00590FD5">
        <w:rPr>
          <w:rFonts w:ascii="Times New Roman" w:hAnsi="Times New Roman" w:cs="Times New Roman"/>
          <w:sz w:val="24"/>
          <w:szCs w:val="24"/>
        </w:rPr>
        <w:t>баз</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могут</w:t>
      </w:r>
      <w:r>
        <w:rPr>
          <w:rFonts w:ascii="Times New Roman" w:hAnsi="Times New Roman" w:cs="Times New Roman"/>
          <w:sz w:val="24"/>
          <w:szCs w:val="24"/>
        </w:rPr>
        <w:t xml:space="preserve"> </w:t>
      </w:r>
      <w:r w:rsidRPr="00590FD5">
        <w:rPr>
          <w:rFonts w:ascii="Times New Roman" w:hAnsi="Times New Roman" w:cs="Times New Roman"/>
          <w:sz w:val="24"/>
          <w:szCs w:val="24"/>
        </w:rPr>
        <w:t>быть</w:t>
      </w:r>
      <w:r>
        <w:rPr>
          <w:rFonts w:ascii="Times New Roman" w:hAnsi="Times New Roman" w:cs="Times New Roman"/>
          <w:sz w:val="24"/>
          <w:szCs w:val="24"/>
        </w:rPr>
        <w:t xml:space="preserve"> </w:t>
      </w:r>
      <w:r w:rsidRPr="00590FD5">
        <w:rPr>
          <w:rFonts w:ascii="Times New Roman" w:hAnsi="Times New Roman" w:cs="Times New Roman"/>
          <w:sz w:val="24"/>
          <w:szCs w:val="24"/>
        </w:rPr>
        <w:t>различными,</w:t>
      </w:r>
      <w:r>
        <w:rPr>
          <w:rFonts w:ascii="Times New Roman" w:hAnsi="Times New Roman" w:cs="Times New Roman"/>
          <w:sz w:val="24"/>
          <w:szCs w:val="24"/>
        </w:rPr>
        <w:t xml:space="preserve"> </w:t>
      </w:r>
      <w:r w:rsidRPr="00590FD5">
        <w:rPr>
          <w:rFonts w:ascii="Times New Roman" w:hAnsi="Times New Roman" w:cs="Times New Roman"/>
          <w:sz w:val="24"/>
          <w:szCs w:val="24"/>
        </w:rPr>
        <w:t>среди</w:t>
      </w:r>
      <w:r>
        <w:rPr>
          <w:rFonts w:ascii="Times New Roman" w:hAnsi="Times New Roman" w:cs="Times New Roman"/>
          <w:sz w:val="24"/>
          <w:szCs w:val="24"/>
        </w:rPr>
        <w:t xml:space="preserve"> </w:t>
      </w:r>
      <w:r w:rsidRPr="00590FD5">
        <w:rPr>
          <w:rFonts w:ascii="Times New Roman" w:hAnsi="Times New Roman" w:cs="Times New Roman"/>
          <w:sz w:val="24"/>
          <w:szCs w:val="24"/>
        </w:rPr>
        <w:t>них:</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неисправное</w:t>
      </w:r>
      <w:r>
        <w:rPr>
          <w:rFonts w:ascii="Times New Roman" w:hAnsi="Times New Roman" w:cs="Times New Roman"/>
          <w:sz w:val="24"/>
          <w:szCs w:val="24"/>
        </w:rPr>
        <w:t xml:space="preserve"> </w:t>
      </w:r>
      <w:r w:rsidRPr="00590FD5">
        <w:rPr>
          <w:rFonts w:ascii="Times New Roman" w:hAnsi="Times New Roman" w:cs="Times New Roman"/>
          <w:sz w:val="24"/>
          <w:szCs w:val="24"/>
        </w:rPr>
        <w:t>состояние</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сервера</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жестких</w:t>
      </w:r>
      <w:r>
        <w:rPr>
          <w:rFonts w:ascii="Times New Roman" w:hAnsi="Times New Roman" w:cs="Times New Roman"/>
          <w:sz w:val="24"/>
          <w:szCs w:val="24"/>
        </w:rPr>
        <w:t xml:space="preserve"> </w:t>
      </w:r>
      <w:r w:rsidRPr="00590FD5">
        <w:rPr>
          <w:rFonts w:ascii="Times New Roman" w:hAnsi="Times New Roman" w:cs="Times New Roman"/>
          <w:sz w:val="24"/>
          <w:szCs w:val="24"/>
        </w:rPr>
        <w:t>дисков,</w:t>
      </w:r>
      <w:r>
        <w:rPr>
          <w:rFonts w:ascii="Times New Roman" w:hAnsi="Times New Roman" w:cs="Times New Roman"/>
          <w:sz w:val="24"/>
          <w:szCs w:val="24"/>
        </w:rPr>
        <w:t xml:space="preserve"> </w:t>
      </w:r>
      <w:r w:rsidRPr="00590FD5">
        <w:rPr>
          <w:rFonts w:ascii="Times New Roman" w:hAnsi="Times New Roman" w:cs="Times New Roman"/>
          <w:sz w:val="24"/>
          <w:szCs w:val="24"/>
        </w:rPr>
        <w:t>дисковых</w:t>
      </w:r>
      <w:r>
        <w:rPr>
          <w:rFonts w:ascii="Times New Roman" w:hAnsi="Times New Roman" w:cs="Times New Roman"/>
          <w:sz w:val="24"/>
          <w:szCs w:val="24"/>
        </w:rPr>
        <w:t xml:space="preserve"> </w:t>
      </w:r>
      <w:r w:rsidRPr="00590FD5">
        <w:rPr>
          <w:rFonts w:ascii="Times New Roman" w:hAnsi="Times New Roman" w:cs="Times New Roman"/>
          <w:sz w:val="24"/>
          <w:szCs w:val="24"/>
        </w:rPr>
        <w:t>контроллеров,</w:t>
      </w:r>
      <w:r>
        <w:rPr>
          <w:rFonts w:ascii="Times New Roman" w:hAnsi="Times New Roman" w:cs="Times New Roman"/>
          <w:sz w:val="24"/>
          <w:szCs w:val="24"/>
        </w:rPr>
        <w:t xml:space="preserve"> </w:t>
      </w:r>
      <w:r w:rsidRPr="00590FD5">
        <w:rPr>
          <w:rFonts w:ascii="Times New Roman" w:hAnsi="Times New Roman" w:cs="Times New Roman"/>
          <w:sz w:val="24"/>
          <w:szCs w:val="24"/>
        </w:rPr>
        <w:t>оперативной</w:t>
      </w:r>
      <w:r>
        <w:rPr>
          <w:rFonts w:ascii="Times New Roman" w:hAnsi="Times New Roman" w:cs="Times New Roman"/>
          <w:sz w:val="24"/>
          <w:szCs w:val="24"/>
        </w:rPr>
        <w:t xml:space="preserve"> </w:t>
      </w:r>
      <w:r w:rsidRPr="00590FD5">
        <w:rPr>
          <w:rFonts w:ascii="Times New Roman" w:hAnsi="Times New Roman" w:cs="Times New Roman"/>
          <w:sz w:val="24"/>
          <w:szCs w:val="24"/>
        </w:rPr>
        <w:t>памяти</w:t>
      </w:r>
      <w:r>
        <w:rPr>
          <w:rFonts w:ascii="Times New Roman" w:hAnsi="Times New Roman" w:cs="Times New Roman"/>
          <w:sz w:val="24"/>
          <w:szCs w:val="24"/>
        </w:rPr>
        <w:t xml:space="preserve"> </w:t>
      </w:r>
      <w:r w:rsidRPr="00590FD5">
        <w:rPr>
          <w:rFonts w:ascii="Times New Roman" w:hAnsi="Times New Roman" w:cs="Times New Roman"/>
          <w:sz w:val="24"/>
          <w:szCs w:val="24"/>
        </w:rPr>
        <w:t>компьютера</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кэш-памяти</w:t>
      </w:r>
      <w:r>
        <w:rPr>
          <w:rFonts w:ascii="Times New Roman" w:hAnsi="Times New Roman" w:cs="Times New Roman"/>
          <w:sz w:val="24"/>
          <w:szCs w:val="24"/>
        </w:rPr>
        <w:t xml:space="preserve"> </w:t>
      </w:r>
      <w:r w:rsidRPr="00590FD5">
        <w:rPr>
          <w:rFonts w:ascii="Times New Roman" w:hAnsi="Times New Roman" w:cs="Times New Roman"/>
          <w:sz w:val="24"/>
          <w:szCs w:val="24"/>
        </w:rPr>
        <w:t>RAID-контроллеров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т.п.;</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некорректное</w:t>
      </w:r>
      <w:r>
        <w:rPr>
          <w:rFonts w:ascii="Times New Roman" w:hAnsi="Times New Roman" w:cs="Times New Roman"/>
          <w:sz w:val="24"/>
          <w:szCs w:val="24"/>
        </w:rPr>
        <w:t xml:space="preserve"> </w:t>
      </w:r>
      <w:r w:rsidRPr="00590FD5">
        <w:rPr>
          <w:rFonts w:ascii="Times New Roman" w:hAnsi="Times New Roman" w:cs="Times New Roman"/>
          <w:sz w:val="24"/>
          <w:szCs w:val="24"/>
        </w:rPr>
        <w:t>соединение</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базой</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более</w:t>
      </w:r>
      <w:r>
        <w:rPr>
          <w:rFonts w:ascii="Times New Roman" w:hAnsi="Times New Roman" w:cs="Times New Roman"/>
          <w:sz w:val="24"/>
          <w:szCs w:val="24"/>
        </w:rPr>
        <w:t xml:space="preserve"> </w:t>
      </w:r>
      <w:r w:rsidRPr="00590FD5">
        <w:rPr>
          <w:rFonts w:ascii="Times New Roman" w:hAnsi="Times New Roman" w:cs="Times New Roman"/>
          <w:sz w:val="24"/>
          <w:szCs w:val="24"/>
        </w:rPr>
        <w:t>клиентов</w:t>
      </w:r>
      <w:r>
        <w:rPr>
          <w:rFonts w:ascii="Times New Roman" w:hAnsi="Times New Roman" w:cs="Times New Roman"/>
          <w:sz w:val="24"/>
          <w:szCs w:val="24"/>
        </w:rPr>
        <w:t xml:space="preserve"> </w:t>
      </w:r>
      <w:r w:rsidRPr="00590FD5">
        <w:rPr>
          <w:rFonts w:ascii="Times New Roman" w:hAnsi="Times New Roman" w:cs="Times New Roman"/>
          <w:sz w:val="24"/>
          <w:szCs w:val="24"/>
        </w:rPr>
        <w:t>(пользователей);</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файловое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другой</w:t>
      </w:r>
      <w:r>
        <w:rPr>
          <w:rFonts w:ascii="Times New Roman" w:hAnsi="Times New Roman" w:cs="Times New Roman"/>
          <w:sz w:val="24"/>
          <w:szCs w:val="24"/>
        </w:rPr>
        <w:t xml:space="preserve"> </w:t>
      </w:r>
      <w:r w:rsidRPr="00590FD5">
        <w:rPr>
          <w:rFonts w:ascii="Times New Roman" w:hAnsi="Times New Roman" w:cs="Times New Roman"/>
          <w:sz w:val="24"/>
          <w:szCs w:val="24"/>
        </w:rPr>
        <w:t>файловый</w:t>
      </w:r>
      <w:r>
        <w:rPr>
          <w:rFonts w:ascii="Times New Roman" w:hAnsi="Times New Roman" w:cs="Times New Roman"/>
          <w:sz w:val="24"/>
          <w:szCs w:val="24"/>
        </w:rPr>
        <w:t xml:space="preserve"> </w:t>
      </w:r>
      <w:r w:rsidRPr="00590FD5">
        <w:rPr>
          <w:rFonts w:ascii="Times New Roman" w:hAnsi="Times New Roman" w:cs="Times New Roman"/>
          <w:sz w:val="24"/>
          <w:szCs w:val="24"/>
        </w:rPr>
        <w:t>доступ</w:t>
      </w:r>
      <w:r>
        <w:rPr>
          <w:rFonts w:ascii="Times New Roman" w:hAnsi="Times New Roman" w:cs="Times New Roman"/>
          <w:sz w:val="24"/>
          <w:szCs w:val="24"/>
        </w:rPr>
        <w:t xml:space="preserve"> </w:t>
      </w:r>
      <w:r w:rsidRPr="00590FD5">
        <w:rPr>
          <w:rFonts w:ascii="Times New Roman" w:hAnsi="Times New Roman" w:cs="Times New Roman"/>
          <w:sz w:val="24"/>
          <w:szCs w:val="24"/>
        </w:rPr>
        <w:t>к</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запущенном</w:t>
      </w:r>
      <w:r>
        <w:rPr>
          <w:rFonts w:ascii="Times New Roman" w:hAnsi="Times New Roman" w:cs="Times New Roman"/>
          <w:sz w:val="24"/>
          <w:szCs w:val="24"/>
        </w:rPr>
        <w:t xml:space="preserve"> </w:t>
      </w:r>
      <w:r w:rsidRPr="00590FD5">
        <w:rPr>
          <w:rFonts w:ascii="Times New Roman" w:hAnsi="Times New Roman" w:cs="Times New Roman"/>
          <w:sz w:val="24"/>
          <w:szCs w:val="24"/>
        </w:rPr>
        <w:t>сервере.</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Резервное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практически</w:t>
      </w:r>
      <w:r>
        <w:rPr>
          <w:rFonts w:ascii="Times New Roman" w:hAnsi="Times New Roman" w:cs="Times New Roman"/>
          <w:sz w:val="24"/>
          <w:szCs w:val="24"/>
        </w:rPr>
        <w:t xml:space="preserve"> </w:t>
      </w:r>
      <w:r w:rsidRPr="00590FD5">
        <w:rPr>
          <w:rFonts w:ascii="Times New Roman" w:hAnsi="Times New Roman" w:cs="Times New Roman"/>
          <w:sz w:val="24"/>
          <w:szCs w:val="24"/>
        </w:rPr>
        <w:t>самый</w:t>
      </w:r>
      <w:r>
        <w:rPr>
          <w:rFonts w:ascii="Times New Roman" w:hAnsi="Times New Roman" w:cs="Times New Roman"/>
          <w:sz w:val="24"/>
          <w:szCs w:val="24"/>
        </w:rPr>
        <w:t xml:space="preserve"> </w:t>
      </w:r>
      <w:r w:rsidRPr="00590FD5">
        <w:rPr>
          <w:rFonts w:ascii="Times New Roman" w:hAnsi="Times New Roman" w:cs="Times New Roman"/>
          <w:sz w:val="24"/>
          <w:szCs w:val="24"/>
        </w:rPr>
        <w:t>надежный</w:t>
      </w:r>
      <w:r>
        <w:rPr>
          <w:rFonts w:ascii="Times New Roman" w:hAnsi="Times New Roman" w:cs="Times New Roman"/>
          <w:sz w:val="24"/>
          <w:szCs w:val="24"/>
        </w:rPr>
        <w:t xml:space="preserve"> </w:t>
      </w:r>
      <w:r w:rsidRPr="00590FD5">
        <w:rPr>
          <w:rFonts w:ascii="Times New Roman" w:hAnsi="Times New Roman" w:cs="Times New Roman"/>
          <w:sz w:val="24"/>
          <w:szCs w:val="24"/>
        </w:rPr>
        <w:t>способ</w:t>
      </w:r>
      <w:r>
        <w:rPr>
          <w:rFonts w:ascii="Times New Roman" w:hAnsi="Times New Roman" w:cs="Times New Roman"/>
          <w:sz w:val="24"/>
          <w:szCs w:val="24"/>
        </w:rPr>
        <w:t xml:space="preserve"> </w:t>
      </w:r>
      <w:r w:rsidRPr="00590FD5">
        <w:rPr>
          <w:rFonts w:ascii="Times New Roman" w:hAnsi="Times New Roman" w:cs="Times New Roman"/>
          <w:sz w:val="24"/>
          <w:szCs w:val="24"/>
        </w:rPr>
        <w:t>защиты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от</w:t>
      </w:r>
      <w:r>
        <w:rPr>
          <w:rFonts w:ascii="Times New Roman" w:hAnsi="Times New Roman" w:cs="Times New Roman"/>
          <w:sz w:val="24"/>
          <w:szCs w:val="24"/>
        </w:rPr>
        <w:t xml:space="preserve"> </w:t>
      </w:r>
      <w:r w:rsidRPr="00590FD5">
        <w:rPr>
          <w:rFonts w:ascii="Times New Roman" w:hAnsi="Times New Roman" w:cs="Times New Roman"/>
          <w:sz w:val="24"/>
          <w:szCs w:val="24"/>
        </w:rPr>
        <w:t>потери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результате</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программных</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аппаратных</w:t>
      </w:r>
      <w:r>
        <w:rPr>
          <w:rFonts w:ascii="Times New Roman" w:hAnsi="Times New Roman" w:cs="Times New Roman"/>
          <w:sz w:val="24"/>
          <w:szCs w:val="24"/>
        </w:rPr>
        <w:t xml:space="preserve"> </w:t>
      </w:r>
      <w:r w:rsidRPr="00590FD5">
        <w:rPr>
          <w:rFonts w:ascii="Times New Roman" w:hAnsi="Times New Roman" w:cs="Times New Roman"/>
          <w:sz w:val="24"/>
          <w:szCs w:val="24"/>
        </w:rPr>
        <w:t>сбоев</w:t>
      </w:r>
      <w:r>
        <w:rPr>
          <w:rFonts w:ascii="Times New Roman" w:hAnsi="Times New Roman" w:cs="Times New Roman"/>
          <w:sz w:val="24"/>
          <w:szCs w:val="24"/>
        </w:rPr>
        <w:t xml:space="preserve"> </w:t>
      </w:r>
      <w:r w:rsidRPr="00590FD5">
        <w:rPr>
          <w:rFonts w:ascii="Times New Roman" w:hAnsi="Times New Roman" w:cs="Times New Roman"/>
          <w:sz w:val="24"/>
          <w:szCs w:val="24"/>
        </w:rPr>
        <w:t>и</w:t>
      </w:r>
      <w:r>
        <w:rPr>
          <w:rFonts w:ascii="Times New Roman" w:hAnsi="Times New Roman" w:cs="Times New Roman"/>
          <w:sz w:val="24"/>
          <w:szCs w:val="24"/>
        </w:rPr>
        <w:t xml:space="preserve"> </w:t>
      </w:r>
      <w:r w:rsidRPr="00590FD5">
        <w:rPr>
          <w:rFonts w:ascii="Times New Roman" w:hAnsi="Times New Roman" w:cs="Times New Roman"/>
          <w:sz w:val="24"/>
          <w:szCs w:val="24"/>
        </w:rPr>
        <w:t>повреждений.</w:t>
      </w:r>
      <w:r>
        <w:rPr>
          <w:rFonts w:ascii="Times New Roman" w:hAnsi="Times New Roman" w:cs="Times New Roman"/>
          <w:sz w:val="24"/>
          <w:szCs w:val="24"/>
        </w:rPr>
        <w:t xml:space="preserve"> </w:t>
      </w:r>
      <w:r w:rsidRPr="00590FD5">
        <w:rPr>
          <w:rFonts w:ascii="Times New Roman" w:hAnsi="Times New Roman" w:cs="Times New Roman"/>
          <w:sz w:val="24"/>
          <w:szCs w:val="24"/>
        </w:rPr>
        <w:t>Оно</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является</w:t>
      </w:r>
      <w:r>
        <w:rPr>
          <w:rFonts w:ascii="Times New Roman" w:hAnsi="Times New Roman" w:cs="Times New Roman"/>
          <w:sz w:val="24"/>
          <w:szCs w:val="24"/>
        </w:rPr>
        <w:t xml:space="preserve"> </w:t>
      </w:r>
      <w:r w:rsidRPr="00590FD5">
        <w:rPr>
          <w:rFonts w:ascii="Times New Roman" w:hAnsi="Times New Roman" w:cs="Times New Roman"/>
          <w:sz w:val="24"/>
          <w:szCs w:val="24"/>
        </w:rPr>
        <w:t>обычным</w:t>
      </w:r>
      <w:r>
        <w:rPr>
          <w:rFonts w:ascii="Times New Roman" w:hAnsi="Times New Roman" w:cs="Times New Roman"/>
          <w:sz w:val="24"/>
          <w:szCs w:val="24"/>
        </w:rPr>
        <w:t xml:space="preserve"> </w:t>
      </w:r>
      <w:r w:rsidRPr="00590FD5">
        <w:rPr>
          <w:rFonts w:ascii="Times New Roman" w:hAnsi="Times New Roman" w:cs="Times New Roman"/>
          <w:sz w:val="24"/>
          <w:szCs w:val="24"/>
        </w:rPr>
        <w:t>файловым</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копированием.</w:t>
      </w:r>
      <w:r>
        <w:rPr>
          <w:rFonts w:ascii="Times New Roman" w:hAnsi="Times New Roman" w:cs="Times New Roman"/>
          <w:sz w:val="24"/>
          <w:szCs w:val="24"/>
        </w:rPr>
        <w:t xml:space="preserve"> </w:t>
      </w:r>
      <w:r w:rsidRPr="00590FD5">
        <w:rPr>
          <w:rFonts w:ascii="Times New Roman" w:hAnsi="Times New Roman" w:cs="Times New Roman"/>
          <w:sz w:val="24"/>
          <w:szCs w:val="24"/>
        </w:rPr>
        <w:t>Это</w:t>
      </w:r>
      <w:r>
        <w:rPr>
          <w:rFonts w:ascii="Times New Roman" w:hAnsi="Times New Roman" w:cs="Times New Roman"/>
          <w:sz w:val="24"/>
          <w:szCs w:val="24"/>
        </w:rPr>
        <w:t xml:space="preserve"> </w:t>
      </w:r>
      <w:r w:rsidRPr="00590FD5">
        <w:rPr>
          <w:rFonts w:ascii="Times New Roman" w:hAnsi="Times New Roman" w:cs="Times New Roman"/>
          <w:sz w:val="24"/>
          <w:szCs w:val="24"/>
        </w:rPr>
        <w:t>считывание</w:t>
      </w:r>
      <w:r>
        <w:rPr>
          <w:rFonts w:ascii="Times New Roman" w:hAnsi="Times New Roman" w:cs="Times New Roman"/>
          <w:sz w:val="24"/>
          <w:szCs w:val="24"/>
        </w:rPr>
        <w:t xml:space="preserve"> </w:t>
      </w:r>
      <w:r w:rsidRPr="00590FD5">
        <w:rPr>
          <w:rFonts w:ascii="Times New Roman" w:hAnsi="Times New Roman" w:cs="Times New Roman"/>
          <w:sz w:val="24"/>
          <w:szCs w:val="24"/>
        </w:rPr>
        <w:t>информации</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выполняемое</w:t>
      </w:r>
      <w:r>
        <w:rPr>
          <w:rFonts w:ascii="Times New Roman" w:hAnsi="Times New Roman" w:cs="Times New Roman"/>
          <w:sz w:val="24"/>
          <w:szCs w:val="24"/>
        </w:rPr>
        <w:t xml:space="preserve"> </w:t>
      </w:r>
      <w:r w:rsidRPr="00590FD5">
        <w:rPr>
          <w:rFonts w:ascii="Times New Roman" w:hAnsi="Times New Roman" w:cs="Times New Roman"/>
          <w:sz w:val="24"/>
          <w:szCs w:val="24"/>
        </w:rPr>
        <w:t>специальной</w:t>
      </w:r>
      <w:r>
        <w:rPr>
          <w:rFonts w:ascii="Times New Roman" w:hAnsi="Times New Roman" w:cs="Times New Roman"/>
          <w:sz w:val="24"/>
          <w:szCs w:val="24"/>
        </w:rPr>
        <w:t xml:space="preserve"> </w:t>
      </w:r>
      <w:r w:rsidRPr="00590FD5">
        <w:rPr>
          <w:rFonts w:ascii="Times New Roman" w:hAnsi="Times New Roman" w:cs="Times New Roman"/>
          <w:sz w:val="24"/>
          <w:szCs w:val="24"/>
        </w:rPr>
        <w:t>утилитой</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режиме</w:t>
      </w:r>
      <w:r>
        <w:rPr>
          <w:rFonts w:ascii="Times New Roman" w:hAnsi="Times New Roman" w:cs="Times New Roman"/>
          <w:sz w:val="24"/>
          <w:szCs w:val="24"/>
        </w:rPr>
        <w:t xml:space="preserve"> </w:t>
      </w:r>
      <w:r w:rsidRPr="00590FD5">
        <w:rPr>
          <w:rFonts w:ascii="Times New Roman" w:hAnsi="Times New Roman" w:cs="Times New Roman"/>
          <w:sz w:val="24"/>
          <w:szCs w:val="24"/>
        </w:rPr>
        <w:t>клиентского</w:t>
      </w:r>
      <w:r>
        <w:rPr>
          <w:rFonts w:ascii="Times New Roman" w:hAnsi="Times New Roman" w:cs="Times New Roman"/>
          <w:sz w:val="24"/>
          <w:szCs w:val="24"/>
        </w:rPr>
        <w:t xml:space="preserve"> </w:t>
      </w:r>
      <w:r w:rsidRPr="00590FD5">
        <w:rPr>
          <w:rFonts w:ascii="Times New Roman" w:hAnsi="Times New Roman" w:cs="Times New Roman"/>
          <w:sz w:val="24"/>
          <w:szCs w:val="24"/>
        </w:rPr>
        <w:t>доступа.</w:t>
      </w:r>
    </w:p>
    <w:p w:rsidR="00AC223A" w:rsidRPr="00590FD5" w:rsidRDefault="00AC223A" w:rsidP="00AC223A">
      <w:pPr>
        <w:pStyle w:val="a0"/>
        <w:spacing w:after="0" w:line="240" w:lineRule="auto"/>
        <w:ind w:left="0" w:firstLine="425"/>
        <w:jc w:val="both"/>
        <w:rPr>
          <w:rFonts w:ascii="Times New Roman" w:hAnsi="Times New Roman" w:cs="Times New Roman"/>
          <w:b/>
          <w:sz w:val="24"/>
          <w:szCs w:val="24"/>
        </w:rPr>
      </w:pPr>
      <w:r w:rsidRPr="00590FD5">
        <w:rPr>
          <w:rFonts w:ascii="Times New Roman" w:hAnsi="Times New Roman" w:cs="Times New Roman"/>
          <w:b/>
          <w:sz w:val="24"/>
          <w:szCs w:val="24"/>
        </w:rPr>
        <w:t>Особенности</w:t>
      </w:r>
      <w:r>
        <w:rPr>
          <w:rFonts w:ascii="Times New Roman" w:hAnsi="Times New Roman" w:cs="Times New Roman"/>
          <w:b/>
          <w:sz w:val="24"/>
          <w:szCs w:val="24"/>
        </w:rPr>
        <w:t xml:space="preserve"> </w:t>
      </w:r>
      <w:r w:rsidRPr="00590FD5">
        <w:rPr>
          <w:rFonts w:ascii="Times New Roman" w:hAnsi="Times New Roman" w:cs="Times New Roman"/>
          <w:b/>
          <w:sz w:val="24"/>
          <w:szCs w:val="24"/>
        </w:rPr>
        <w:t>резервного</w:t>
      </w:r>
      <w:r>
        <w:rPr>
          <w:rFonts w:ascii="Times New Roman" w:hAnsi="Times New Roman" w:cs="Times New Roman"/>
          <w:b/>
          <w:sz w:val="24"/>
          <w:szCs w:val="24"/>
        </w:rPr>
        <w:t xml:space="preserve"> </w:t>
      </w:r>
      <w:r w:rsidRPr="00590FD5">
        <w:rPr>
          <w:rFonts w:ascii="Times New Roman" w:hAnsi="Times New Roman" w:cs="Times New Roman"/>
          <w:b/>
          <w:sz w:val="24"/>
          <w:szCs w:val="24"/>
        </w:rPr>
        <w:t>копирования</w:t>
      </w:r>
      <w:r>
        <w:rPr>
          <w:rFonts w:ascii="Times New Roman" w:hAnsi="Times New Roman" w:cs="Times New Roman"/>
          <w:b/>
          <w:sz w:val="24"/>
          <w:szCs w:val="24"/>
        </w:rPr>
        <w:t xml:space="preserve"> </w:t>
      </w:r>
      <w:r w:rsidRPr="00590FD5">
        <w:rPr>
          <w:rFonts w:ascii="Times New Roman" w:hAnsi="Times New Roman" w:cs="Times New Roman"/>
          <w:b/>
          <w:sz w:val="24"/>
          <w:szCs w:val="24"/>
        </w:rPr>
        <w:t>следующие:</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может</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осуществляться</w:t>
      </w:r>
      <w:r>
        <w:rPr>
          <w:rFonts w:ascii="Times New Roman" w:hAnsi="Times New Roman" w:cs="Times New Roman"/>
          <w:sz w:val="24"/>
          <w:szCs w:val="24"/>
        </w:rPr>
        <w:t xml:space="preserve"> </w:t>
      </w:r>
      <w:r w:rsidRPr="00590FD5">
        <w:rPr>
          <w:rFonts w:ascii="Times New Roman" w:hAnsi="Times New Roman" w:cs="Times New Roman"/>
          <w:sz w:val="24"/>
          <w:szCs w:val="24"/>
        </w:rPr>
        <w:t>одновременно</w:t>
      </w:r>
      <w:r>
        <w:rPr>
          <w:rFonts w:ascii="Times New Roman" w:hAnsi="Times New Roman" w:cs="Times New Roman"/>
          <w:sz w:val="24"/>
          <w:szCs w:val="24"/>
        </w:rPr>
        <w:t xml:space="preserve"> </w:t>
      </w:r>
      <w:r w:rsidRPr="00590FD5">
        <w:rPr>
          <w:rFonts w:ascii="Times New Roman" w:hAnsi="Times New Roman" w:cs="Times New Roman"/>
          <w:sz w:val="24"/>
          <w:szCs w:val="24"/>
        </w:rPr>
        <w:t>с</w:t>
      </w:r>
      <w:r>
        <w:rPr>
          <w:rFonts w:ascii="Times New Roman" w:hAnsi="Times New Roman" w:cs="Times New Roman"/>
          <w:sz w:val="24"/>
          <w:szCs w:val="24"/>
        </w:rPr>
        <w:t xml:space="preserve"> </w:t>
      </w:r>
      <w:r w:rsidRPr="00590FD5">
        <w:rPr>
          <w:rFonts w:ascii="Times New Roman" w:hAnsi="Times New Roman" w:cs="Times New Roman"/>
          <w:sz w:val="24"/>
          <w:szCs w:val="24"/>
        </w:rPr>
        <w:t>работой</w:t>
      </w:r>
      <w:r>
        <w:rPr>
          <w:rFonts w:ascii="Times New Roman" w:hAnsi="Times New Roman" w:cs="Times New Roman"/>
          <w:sz w:val="24"/>
          <w:szCs w:val="24"/>
        </w:rPr>
        <w:t xml:space="preserve"> </w:t>
      </w:r>
      <w:r w:rsidRPr="00590FD5">
        <w:rPr>
          <w:rFonts w:ascii="Times New Roman" w:hAnsi="Times New Roman" w:cs="Times New Roman"/>
          <w:sz w:val="24"/>
          <w:szCs w:val="24"/>
        </w:rPr>
        <w:t>обычных</w:t>
      </w:r>
      <w:r>
        <w:rPr>
          <w:rFonts w:ascii="Times New Roman" w:hAnsi="Times New Roman" w:cs="Times New Roman"/>
          <w:sz w:val="24"/>
          <w:szCs w:val="24"/>
        </w:rPr>
        <w:t xml:space="preserve"> </w:t>
      </w:r>
      <w:r w:rsidRPr="00590FD5">
        <w:rPr>
          <w:rFonts w:ascii="Times New Roman" w:hAnsi="Times New Roman" w:cs="Times New Roman"/>
          <w:sz w:val="24"/>
          <w:szCs w:val="24"/>
        </w:rPr>
        <w:t>клиентских</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копия</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содержит</w:t>
      </w:r>
      <w:r>
        <w:rPr>
          <w:rFonts w:ascii="Times New Roman" w:hAnsi="Times New Roman" w:cs="Times New Roman"/>
          <w:sz w:val="24"/>
          <w:szCs w:val="24"/>
        </w:rPr>
        <w:t xml:space="preserve"> </w:t>
      </w:r>
      <w:r w:rsidRPr="00590FD5">
        <w:rPr>
          <w:rFonts w:ascii="Times New Roman" w:hAnsi="Times New Roman" w:cs="Times New Roman"/>
          <w:sz w:val="24"/>
          <w:szCs w:val="24"/>
        </w:rPr>
        <w:t>данные,</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находились</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БД</w:t>
      </w:r>
      <w:r>
        <w:rPr>
          <w:rFonts w:ascii="Times New Roman" w:hAnsi="Times New Roman" w:cs="Times New Roman"/>
          <w:sz w:val="24"/>
          <w:szCs w:val="24"/>
        </w:rPr>
        <w:t xml:space="preserve"> </w:t>
      </w:r>
      <w:r w:rsidRPr="00590FD5">
        <w:rPr>
          <w:rFonts w:ascii="Times New Roman" w:hAnsi="Times New Roman" w:cs="Times New Roman"/>
          <w:sz w:val="24"/>
          <w:szCs w:val="24"/>
        </w:rPr>
        <w:t>на</w:t>
      </w:r>
      <w:r>
        <w:rPr>
          <w:rFonts w:ascii="Times New Roman" w:hAnsi="Times New Roman" w:cs="Times New Roman"/>
          <w:sz w:val="24"/>
          <w:szCs w:val="24"/>
        </w:rPr>
        <w:t xml:space="preserve"> </w:t>
      </w:r>
      <w:r w:rsidRPr="00590FD5">
        <w:rPr>
          <w:rFonts w:ascii="Times New Roman" w:hAnsi="Times New Roman" w:cs="Times New Roman"/>
          <w:sz w:val="24"/>
          <w:szCs w:val="24"/>
        </w:rPr>
        <w:t>момент</w:t>
      </w:r>
      <w:r>
        <w:rPr>
          <w:rFonts w:ascii="Times New Roman" w:hAnsi="Times New Roman" w:cs="Times New Roman"/>
          <w:sz w:val="24"/>
          <w:szCs w:val="24"/>
        </w:rPr>
        <w:t xml:space="preserve"> </w:t>
      </w:r>
      <w:r w:rsidRPr="00590FD5">
        <w:rPr>
          <w:rFonts w:ascii="Times New Roman" w:hAnsi="Times New Roman" w:cs="Times New Roman"/>
          <w:sz w:val="24"/>
          <w:szCs w:val="24"/>
        </w:rPr>
        <w:t>начала</w:t>
      </w:r>
      <w:r>
        <w:rPr>
          <w:rFonts w:ascii="Times New Roman" w:hAnsi="Times New Roman" w:cs="Times New Roman"/>
          <w:sz w:val="24"/>
          <w:szCs w:val="24"/>
        </w:rPr>
        <w:t xml:space="preserve"> </w:t>
      </w:r>
      <w:r w:rsidRPr="00590FD5">
        <w:rPr>
          <w:rFonts w:ascii="Times New Roman" w:hAnsi="Times New Roman" w:cs="Times New Roman"/>
          <w:sz w:val="24"/>
          <w:szCs w:val="24"/>
        </w:rPr>
        <w:t>подключения</w:t>
      </w:r>
      <w:r>
        <w:rPr>
          <w:rFonts w:ascii="Times New Roman" w:hAnsi="Times New Roman" w:cs="Times New Roman"/>
          <w:sz w:val="24"/>
          <w:szCs w:val="24"/>
        </w:rPr>
        <w:t xml:space="preserve"> </w:t>
      </w:r>
      <w:r w:rsidRPr="00590FD5">
        <w:rPr>
          <w:rFonts w:ascii="Times New Roman" w:hAnsi="Times New Roman" w:cs="Times New Roman"/>
          <w:sz w:val="24"/>
          <w:szCs w:val="24"/>
        </w:rPr>
        <w:t>утилиты,</w:t>
      </w:r>
      <w:r>
        <w:rPr>
          <w:rFonts w:ascii="Times New Roman" w:hAnsi="Times New Roman" w:cs="Times New Roman"/>
          <w:sz w:val="24"/>
          <w:szCs w:val="24"/>
        </w:rPr>
        <w:t xml:space="preserve"> </w:t>
      </w:r>
      <w:r w:rsidRPr="00590FD5">
        <w:rPr>
          <w:rFonts w:ascii="Times New Roman" w:hAnsi="Times New Roman" w:cs="Times New Roman"/>
          <w:sz w:val="24"/>
          <w:szCs w:val="24"/>
        </w:rPr>
        <w:t>осуществляющей</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резервное</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копирование.</w:t>
      </w:r>
      <w:r>
        <w:rPr>
          <w:rFonts w:ascii="Times New Roman" w:hAnsi="Times New Roman" w:cs="Times New Roman"/>
          <w:sz w:val="24"/>
          <w:szCs w:val="24"/>
        </w:rPr>
        <w:t xml:space="preserve"> </w:t>
      </w:r>
      <w:r w:rsidRPr="00590FD5">
        <w:rPr>
          <w:rFonts w:ascii="Times New Roman" w:hAnsi="Times New Roman" w:cs="Times New Roman"/>
          <w:sz w:val="24"/>
          <w:szCs w:val="24"/>
        </w:rPr>
        <w:t>Все</w:t>
      </w:r>
      <w:r>
        <w:rPr>
          <w:rFonts w:ascii="Times New Roman" w:hAnsi="Times New Roman" w:cs="Times New Roman"/>
          <w:sz w:val="24"/>
          <w:szCs w:val="24"/>
        </w:rPr>
        <w:t xml:space="preserve"> </w:t>
      </w:r>
      <w:r w:rsidRPr="00590FD5">
        <w:rPr>
          <w:rFonts w:ascii="Times New Roman" w:hAnsi="Times New Roman" w:cs="Times New Roman"/>
          <w:sz w:val="24"/>
          <w:szCs w:val="24"/>
        </w:rPr>
        <w:t>изменения,</w:t>
      </w:r>
      <w:r>
        <w:rPr>
          <w:rFonts w:ascii="Times New Roman" w:hAnsi="Times New Roman" w:cs="Times New Roman"/>
          <w:sz w:val="24"/>
          <w:szCs w:val="24"/>
        </w:rPr>
        <w:t xml:space="preserve"> </w:t>
      </w:r>
      <w:r w:rsidRPr="00590FD5">
        <w:rPr>
          <w:rFonts w:ascii="Times New Roman" w:hAnsi="Times New Roman" w:cs="Times New Roman"/>
          <w:sz w:val="24"/>
          <w:szCs w:val="24"/>
        </w:rPr>
        <w:t>проводимые</w:t>
      </w:r>
      <w:r>
        <w:rPr>
          <w:rFonts w:ascii="Times New Roman" w:hAnsi="Times New Roman" w:cs="Times New Roman"/>
          <w:sz w:val="24"/>
          <w:szCs w:val="24"/>
        </w:rPr>
        <w:t xml:space="preserve"> </w:t>
      </w:r>
      <w:r w:rsidRPr="00590FD5">
        <w:rPr>
          <w:rFonts w:ascii="Times New Roman" w:hAnsi="Times New Roman" w:cs="Times New Roman"/>
          <w:sz w:val="24"/>
          <w:szCs w:val="24"/>
        </w:rPr>
        <w:t>выполняющимися</w:t>
      </w:r>
      <w:r>
        <w:rPr>
          <w:rFonts w:ascii="Times New Roman" w:hAnsi="Times New Roman" w:cs="Times New Roman"/>
          <w:sz w:val="24"/>
          <w:szCs w:val="24"/>
        </w:rPr>
        <w:t xml:space="preserve"> </w:t>
      </w:r>
      <w:r w:rsidRPr="00590FD5">
        <w:rPr>
          <w:rFonts w:ascii="Times New Roman" w:hAnsi="Times New Roman" w:cs="Times New Roman"/>
          <w:sz w:val="24"/>
          <w:szCs w:val="24"/>
        </w:rPr>
        <w:t>параллельно</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процессу</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клиентскими</w:t>
      </w:r>
      <w:r>
        <w:rPr>
          <w:rFonts w:ascii="Times New Roman" w:hAnsi="Times New Roman" w:cs="Times New Roman"/>
          <w:sz w:val="24"/>
          <w:szCs w:val="24"/>
        </w:rPr>
        <w:t xml:space="preserve"> </w:t>
      </w:r>
      <w:r w:rsidRPr="00590FD5">
        <w:rPr>
          <w:rFonts w:ascii="Times New Roman" w:hAnsi="Times New Roman" w:cs="Times New Roman"/>
          <w:sz w:val="24"/>
          <w:szCs w:val="24"/>
        </w:rPr>
        <w:t>программами,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резервную</w:t>
      </w:r>
      <w:r>
        <w:rPr>
          <w:rFonts w:ascii="Times New Roman" w:hAnsi="Times New Roman" w:cs="Times New Roman"/>
          <w:sz w:val="24"/>
          <w:szCs w:val="24"/>
        </w:rPr>
        <w:t xml:space="preserve"> </w:t>
      </w:r>
      <w:r w:rsidRPr="00590FD5">
        <w:rPr>
          <w:rFonts w:ascii="Times New Roman" w:hAnsi="Times New Roman" w:cs="Times New Roman"/>
          <w:sz w:val="24"/>
          <w:szCs w:val="24"/>
        </w:rPr>
        <w:t>копию</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попадают;</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во</w:t>
      </w:r>
      <w:r>
        <w:rPr>
          <w:rFonts w:ascii="Times New Roman" w:hAnsi="Times New Roman" w:cs="Times New Roman"/>
          <w:sz w:val="24"/>
          <w:szCs w:val="24"/>
        </w:rPr>
        <w:t xml:space="preserve"> </w:t>
      </w:r>
      <w:r w:rsidRPr="00590FD5">
        <w:rPr>
          <w:rFonts w:ascii="Times New Roman" w:hAnsi="Times New Roman" w:cs="Times New Roman"/>
          <w:sz w:val="24"/>
          <w:szCs w:val="24"/>
        </w:rPr>
        <w:t>время</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происходит</w:t>
      </w:r>
      <w:r>
        <w:rPr>
          <w:rFonts w:ascii="Times New Roman" w:hAnsi="Times New Roman" w:cs="Times New Roman"/>
          <w:sz w:val="24"/>
          <w:szCs w:val="24"/>
        </w:rPr>
        <w:t xml:space="preserve"> </w:t>
      </w:r>
      <w:r w:rsidRPr="00590FD5">
        <w:rPr>
          <w:rFonts w:ascii="Times New Roman" w:hAnsi="Times New Roman" w:cs="Times New Roman"/>
          <w:sz w:val="24"/>
          <w:szCs w:val="24"/>
        </w:rPr>
        <w:t>считывание</w:t>
      </w:r>
      <w:r>
        <w:rPr>
          <w:rFonts w:ascii="Times New Roman" w:hAnsi="Times New Roman" w:cs="Times New Roman"/>
          <w:sz w:val="24"/>
          <w:szCs w:val="24"/>
        </w:rPr>
        <w:t xml:space="preserve"> </w:t>
      </w:r>
      <w:r w:rsidRPr="00590FD5">
        <w:rPr>
          <w:rFonts w:ascii="Times New Roman" w:hAnsi="Times New Roman" w:cs="Times New Roman"/>
          <w:sz w:val="24"/>
          <w:szCs w:val="24"/>
        </w:rPr>
        <w:t>каждой</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всех</w:t>
      </w:r>
      <w:r>
        <w:rPr>
          <w:rFonts w:ascii="Times New Roman" w:hAnsi="Times New Roman" w:cs="Times New Roman"/>
          <w:sz w:val="24"/>
          <w:szCs w:val="24"/>
        </w:rPr>
        <w:t xml:space="preserve"> </w:t>
      </w:r>
      <w:r w:rsidRPr="00590FD5">
        <w:rPr>
          <w:rFonts w:ascii="Times New Roman" w:hAnsi="Times New Roman" w:cs="Times New Roman"/>
          <w:sz w:val="24"/>
          <w:szCs w:val="24"/>
        </w:rPr>
        <w:t>таблиц</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базе</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Версии</w:t>
      </w:r>
      <w:r>
        <w:rPr>
          <w:rFonts w:ascii="Times New Roman" w:hAnsi="Times New Roman" w:cs="Times New Roman"/>
          <w:sz w:val="24"/>
          <w:szCs w:val="24"/>
        </w:rPr>
        <w:t xml:space="preserve"> </w:t>
      </w:r>
      <w:r w:rsidRPr="00590FD5">
        <w:rPr>
          <w:rFonts w:ascii="Times New Roman" w:hAnsi="Times New Roman" w:cs="Times New Roman"/>
          <w:sz w:val="24"/>
          <w:szCs w:val="24"/>
        </w:rPr>
        <w:t>записей</w:t>
      </w:r>
      <w:r>
        <w:rPr>
          <w:rFonts w:ascii="Times New Roman" w:hAnsi="Times New Roman" w:cs="Times New Roman"/>
          <w:sz w:val="24"/>
          <w:szCs w:val="24"/>
        </w:rPr>
        <w:t xml:space="preserve"> </w:t>
      </w:r>
      <w:r w:rsidRPr="00590FD5">
        <w:rPr>
          <w:rFonts w:ascii="Times New Roman" w:hAnsi="Times New Roman" w:cs="Times New Roman"/>
          <w:sz w:val="24"/>
          <w:szCs w:val="24"/>
        </w:rPr>
        <w:t>или</w:t>
      </w:r>
      <w:r>
        <w:rPr>
          <w:rFonts w:ascii="Times New Roman" w:hAnsi="Times New Roman" w:cs="Times New Roman"/>
          <w:sz w:val="24"/>
          <w:szCs w:val="24"/>
        </w:rPr>
        <w:t xml:space="preserve"> </w:t>
      </w:r>
      <w:r w:rsidRPr="00590FD5">
        <w:rPr>
          <w:rFonts w:ascii="Times New Roman" w:hAnsi="Times New Roman" w:cs="Times New Roman"/>
          <w:sz w:val="24"/>
          <w:szCs w:val="24"/>
        </w:rPr>
        <w:t>их</w:t>
      </w:r>
      <w:r>
        <w:rPr>
          <w:rFonts w:ascii="Times New Roman" w:hAnsi="Times New Roman" w:cs="Times New Roman"/>
          <w:sz w:val="24"/>
          <w:szCs w:val="24"/>
        </w:rPr>
        <w:t xml:space="preserve"> </w:t>
      </w:r>
      <w:r w:rsidRPr="00590FD5">
        <w:rPr>
          <w:rFonts w:ascii="Times New Roman" w:hAnsi="Times New Roman" w:cs="Times New Roman"/>
          <w:sz w:val="24"/>
          <w:szCs w:val="24"/>
        </w:rPr>
        <w:t>фрагменты,</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являются</w:t>
      </w:r>
      <w:r>
        <w:rPr>
          <w:rFonts w:ascii="Times New Roman" w:hAnsi="Times New Roman" w:cs="Times New Roman"/>
          <w:sz w:val="24"/>
          <w:szCs w:val="24"/>
        </w:rPr>
        <w:t xml:space="preserve"> </w:t>
      </w:r>
      <w:r w:rsidRPr="00590FD5">
        <w:rPr>
          <w:rFonts w:ascii="Times New Roman" w:hAnsi="Times New Roman" w:cs="Times New Roman"/>
          <w:sz w:val="24"/>
          <w:szCs w:val="24"/>
        </w:rPr>
        <w:t>актуальными,</w:t>
      </w:r>
      <w:r>
        <w:rPr>
          <w:rFonts w:ascii="Times New Roman" w:hAnsi="Times New Roman" w:cs="Times New Roman"/>
          <w:sz w:val="24"/>
          <w:szCs w:val="24"/>
        </w:rPr>
        <w:t xml:space="preserve"> </w:t>
      </w:r>
      <w:r w:rsidRPr="00590FD5">
        <w:rPr>
          <w:rFonts w:ascii="Times New Roman" w:hAnsi="Times New Roman" w:cs="Times New Roman"/>
          <w:sz w:val="24"/>
          <w:szCs w:val="24"/>
        </w:rPr>
        <w:t>уничтожаются.</w:t>
      </w:r>
      <w:r>
        <w:rPr>
          <w:rFonts w:ascii="Times New Roman" w:hAnsi="Times New Roman" w:cs="Times New Roman"/>
          <w:sz w:val="24"/>
          <w:szCs w:val="24"/>
        </w:rPr>
        <w:t xml:space="preserve"> </w:t>
      </w:r>
      <w:r w:rsidRPr="00590FD5">
        <w:rPr>
          <w:rFonts w:ascii="Times New Roman" w:hAnsi="Times New Roman" w:cs="Times New Roman"/>
          <w:sz w:val="24"/>
          <w:szCs w:val="24"/>
        </w:rPr>
        <w:t>Оставшиеся</w:t>
      </w:r>
      <w:r>
        <w:rPr>
          <w:rFonts w:ascii="Times New Roman" w:hAnsi="Times New Roman" w:cs="Times New Roman"/>
          <w:sz w:val="24"/>
          <w:szCs w:val="24"/>
        </w:rPr>
        <w:t xml:space="preserve"> </w:t>
      </w:r>
      <w:r w:rsidRPr="00590FD5">
        <w:rPr>
          <w:rFonts w:ascii="Times New Roman" w:hAnsi="Times New Roman" w:cs="Times New Roman"/>
          <w:sz w:val="24"/>
          <w:szCs w:val="24"/>
        </w:rPr>
        <w:t>записи</w:t>
      </w:r>
      <w:r>
        <w:rPr>
          <w:rFonts w:ascii="Times New Roman" w:hAnsi="Times New Roman" w:cs="Times New Roman"/>
          <w:sz w:val="24"/>
          <w:szCs w:val="24"/>
        </w:rPr>
        <w:t xml:space="preserve"> </w:t>
      </w:r>
      <w:r w:rsidRPr="00590FD5">
        <w:rPr>
          <w:rFonts w:ascii="Times New Roman" w:hAnsi="Times New Roman" w:cs="Times New Roman"/>
          <w:sz w:val="24"/>
          <w:szCs w:val="24"/>
        </w:rPr>
        <w:t>оптимизируются;</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процессе</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происходит</w:t>
      </w:r>
      <w:r>
        <w:rPr>
          <w:rFonts w:ascii="Times New Roman" w:hAnsi="Times New Roman" w:cs="Times New Roman"/>
          <w:sz w:val="24"/>
          <w:szCs w:val="24"/>
        </w:rPr>
        <w:t xml:space="preserve"> </w:t>
      </w:r>
      <w:r w:rsidRPr="00590FD5">
        <w:rPr>
          <w:rFonts w:ascii="Times New Roman" w:hAnsi="Times New Roman" w:cs="Times New Roman"/>
          <w:sz w:val="24"/>
          <w:szCs w:val="24"/>
        </w:rPr>
        <w:t>перестройка</w:t>
      </w:r>
      <w:r>
        <w:rPr>
          <w:rFonts w:ascii="Times New Roman" w:hAnsi="Times New Roman" w:cs="Times New Roman"/>
          <w:sz w:val="24"/>
          <w:szCs w:val="24"/>
        </w:rPr>
        <w:t xml:space="preserve"> </w:t>
      </w:r>
      <w:r w:rsidRPr="00590FD5">
        <w:rPr>
          <w:rFonts w:ascii="Times New Roman" w:hAnsi="Times New Roman" w:cs="Times New Roman"/>
          <w:sz w:val="24"/>
          <w:szCs w:val="24"/>
        </w:rPr>
        <w:t>индекса,</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улучшает</w:t>
      </w:r>
      <w:r>
        <w:rPr>
          <w:rFonts w:ascii="Times New Roman" w:hAnsi="Times New Roman" w:cs="Times New Roman"/>
          <w:sz w:val="24"/>
          <w:szCs w:val="24"/>
        </w:rPr>
        <w:t xml:space="preserve"> </w:t>
      </w:r>
      <w:r w:rsidRPr="00590FD5">
        <w:rPr>
          <w:rFonts w:ascii="Times New Roman" w:hAnsi="Times New Roman" w:cs="Times New Roman"/>
          <w:sz w:val="24"/>
          <w:szCs w:val="24"/>
        </w:rPr>
        <w:t>производительность</w:t>
      </w:r>
      <w:r>
        <w:rPr>
          <w:rFonts w:ascii="Times New Roman" w:hAnsi="Times New Roman" w:cs="Times New Roman"/>
          <w:sz w:val="24"/>
          <w:szCs w:val="24"/>
        </w:rPr>
        <w:t xml:space="preserve"> </w:t>
      </w:r>
      <w:r w:rsidRPr="00590FD5">
        <w:rPr>
          <w:rFonts w:ascii="Times New Roman" w:hAnsi="Times New Roman" w:cs="Times New Roman"/>
          <w:sz w:val="24"/>
          <w:szCs w:val="24"/>
        </w:rPr>
        <w:t>операций,</w:t>
      </w:r>
      <w:r>
        <w:rPr>
          <w:rFonts w:ascii="Times New Roman" w:hAnsi="Times New Roman" w:cs="Times New Roman"/>
          <w:sz w:val="24"/>
          <w:szCs w:val="24"/>
        </w:rPr>
        <w:t xml:space="preserve"> </w:t>
      </w:r>
      <w:r w:rsidRPr="00590FD5">
        <w:rPr>
          <w:rFonts w:ascii="Times New Roman" w:hAnsi="Times New Roman" w:cs="Times New Roman"/>
          <w:sz w:val="24"/>
          <w:szCs w:val="24"/>
        </w:rPr>
        <w:t>которые</w:t>
      </w:r>
      <w:r>
        <w:rPr>
          <w:rFonts w:ascii="Times New Roman" w:hAnsi="Times New Roman" w:cs="Times New Roman"/>
          <w:sz w:val="24"/>
          <w:szCs w:val="24"/>
        </w:rPr>
        <w:t xml:space="preserve"> </w:t>
      </w:r>
      <w:r w:rsidRPr="00590FD5">
        <w:rPr>
          <w:rFonts w:ascii="Times New Roman" w:hAnsi="Times New Roman" w:cs="Times New Roman"/>
          <w:sz w:val="24"/>
          <w:szCs w:val="24"/>
        </w:rPr>
        <w:t>используют</w:t>
      </w:r>
      <w:r>
        <w:rPr>
          <w:rFonts w:ascii="Times New Roman" w:hAnsi="Times New Roman" w:cs="Times New Roman"/>
          <w:sz w:val="24"/>
          <w:szCs w:val="24"/>
        </w:rPr>
        <w:t xml:space="preserve"> </w:t>
      </w:r>
      <w:r w:rsidRPr="00590FD5">
        <w:rPr>
          <w:rFonts w:ascii="Times New Roman" w:hAnsi="Times New Roman" w:cs="Times New Roman"/>
          <w:sz w:val="24"/>
          <w:szCs w:val="24"/>
        </w:rPr>
        <w:t>эти</w:t>
      </w:r>
      <w:r>
        <w:rPr>
          <w:rFonts w:ascii="Times New Roman" w:hAnsi="Times New Roman" w:cs="Times New Roman"/>
          <w:sz w:val="24"/>
          <w:szCs w:val="24"/>
        </w:rPr>
        <w:t xml:space="preserve"> </w:t>
      </w:r>
      <w:r w:rsidRPr="00590FD5">
        <w:rPr>
          <w:rFonts w:ascii="Times New Roman" w:hAnsi="Times New Roman" w:cs="Times New Roman"/>
          <w:sz w:val="24"/>
          <w:szCs w:val="24"/>
        </w:rPr>
        <w:t>индексы.</w:t>
      </w:r>
    </w:p>
    <w:p w:rsidR="00AC223A" w:rsidRPr="00590FD5" w:rsidRDefault="00AC223A" w:rsidP="00AC223A">
      <w:pPr>
        <w:pStyle w:val="a0"/>
        <w:spacing w:after="0" w:line="240" w:lineRule="auto"/>
        <w:ind w:left="0" w:firstLine="425"/>
        <w:jc w:val="both"/>
        <w:rPr>
          <w:rFonts w:ascii="Times New Roman" w:hAnsi="Times New Roman" w:cs="Times New Roman"/>
          <w:sz w:val="24"/>
          <w:szCs w:val="24"/>
        </w:rPr>
      </w:pPr>
      <w:r w:rsidRPr="00590FD5">
        <w:rPr>
          <w:rFonts w:ascii="Times New Roman" w:hAnsi="Times New Roman" w:cs="Times New Roman"/>
          <w:sz w:val="24"/>
          <w:szCs w:val="24"/>
        </w:rPr>
        <w:t>Важно</w:t>
      </w:r>
      <w:r>
        <w:rPr>
          <w:rFonts w:ascii="Times New Roman" w:hAnsi="Times New Roman" w:cs="Times New Roman"/>
          <w:sz w:val="24"/>
          <w:szCs w:val="24"/>
        </w:rPr>
        <w:t xml:space="preserve"> </w:t>
      </w:r>
      <w:r w:rsidRPr="00590FD5">
        <w:rPr>
          <w:rFonts w:ascii="Times New Roman" w:hAnsi="Times New Roman" w:cs="Times New Roman"/>
          <w:sz w:val="24"/>
          <w:szCs w:val="24"/>
        </w:rPr>
        <w:t>заметить,</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недостаточно</w:t>
      </w:r>
      <w:r>
        <w:rPr>
          <w:rFonts w:ascii="Times New Roman" w:hAnsi="Times New Roman" w:cs="Times New Roman"/>
          <w:sz w:val="24"/>
          <w:szCs w:val="24"/>
        </w:rPr>
        <w:t xml:space="preserve"> </w:t>
      </w:r>
      <w:r w:rsidRPr="00590FD5">
        <w:rPr>
          <w:rFonts w:ascii="Times New Roman" w:hAnsi="Times New Roman" w:cs="Times New Roman"/>
          <w:sz w:val="24"/>
          <w:szCs w:val="24"/>
        </w:rPr>
        <w:t>одного</w:t>
      </w:r>
      <w:r>
        <w:rPr>
          <w:rFonts w:ascii="Times New Roman" w:hAnsi="Times New Roman" w:cs="Times New Roman"/>
          <w:sz w:val="24"/>
          <w:szCs w:val="24"/>
        </w:rPr>
        <w:t xml:space="preserve"> </w:t>
      </w:r>
      <w:r w:rsidRPr="00590FD5">
        <w:rPr>
          <w:rFonts w:ascii="Times New Roman" w:hAnsi="Times New Roman" w:cs="Times New Roman"/>
          <w:sz w:val="24"/>
          <w:szCs w:val="24"/>
        </w:rPr>
        <w:t>лишь</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резервного</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копирования,</w:t>
      </w:r>
      <w:r>
        <w:rPr>
          <w:rFonts w:ascii="Times New Roman" w:hAnsi="Times New Roman" w:cs="Times New Roman"/>
          <w:sz w:val="24"/>
          <w:szCs w:val="24"/>
        </w:rPr>
        <w:t xml:space="preserve"> </w:t>
      </w:r>
      <w:r w:rsidRPr="00590FD5">
        <w:rPr>
          <w:rFonts w:ascii="Times New Roman" w:hAnsi="Times New Roman" w:cs="Times New Roman"/>
          <w:sz w:val="24"/>
          <w:szCs w:val="24"/>
        </w:rPr>
        <w:t>нужно</w:t>
      </w:r>
      <w:r>
        <w:rPr>
          <w:rFonts w:ascii="Times New Roman" w:hAnsi="Times New Roman" w:cs="Times New Roman"/>
          <w:sz w:val="24"/>
          <w:szCs w:val="24"/>
        </w:rPr>
        <w:t xml:space="preserve"> </w:t>
      </w:r>
      <w:r w:rsidRPr="00590FD5">
        <w:rPr>
          <w:rFonts w:ascii="Times New Roman" w:hAnsi="Times New Roman" w:cs="Times New Roman"/>
          <w:sz w:val="24"/>
          <w:szCs w:val="24"/>
        </w:rPr>
        <w:t>иногда</w:t>
      </w:r>
      <w:r>
        <w:rPr>
          <w:rFonts w:ascii="Times New Roman" w:hAnsi="Times New Roman" w:cs="Times New Roman"/>
          <w:sz w:val="24"/>
          <w:szCs w:val="24"/>
        </w:rPr>
        <w:t xml:space="preserve"> </w:t>
      </w:r>
      <w:r w:rsidRPr="00590FD5">
        <w:rPr>
          <w:rFonts w:ascii="Times New Roman" w:hAnsi="Times New Roman" w:cs="Times New Roman"/>
          <w:sz w:val="24"/>
          <w:szCs w:val="24"/>
        </w:rPr>
        <w:t>проверять</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восстанавливаемость</w:t>
      </w:r>
      <w:r>
        <w:rPr>
          <w:rFonts w:ascii="Times New Roman" w:hAnsi="Times New Roman" w:cs="Times New Roman"/>
          <w:sz w:val="24"/>
          <w:szCs w:val="24"/>
        </w:rPr>
        <w:t xml:space="preserve"> </w:t>
      </w:r>
      <w:r w:rsidRPr="00590FD5">
        <w:rPr>
          <w:rFonts w:ascii="Times New Roman" w:hAnsi="Times New Roman" w:cs="Times New Roman"/>
          <w:sz w:val="24"/>
          <w:szCs w:val="24"/>
        </w:rPr>
        <w:t>базы</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из</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резервной</w:t>
      </w:r>
      <w:r>
        <w:rPr>
          <w:rFonts w:ascii="Times New Roman" w:hAnsi="Times New Roman" w:cs="Times New Roman"/>
          <w:sz w:val="24"/>
          <w:szCs w:val="24"/>
        </w:rPr>
        <w:t xml:space="preserve"> </w:t>
      </w:r>
      <w:r w:rsidRPr="00590FD5">
        <w:rPr>
          <w:rFonts w:ascii="Times New Roman" w:hAnsi="Times New Roman" w:cs="Times New Roman"/>
          <w:sz w:val="24"/>
          <w:szCs w:val="24"/>
        </w:rPr>
        <w:t>копии,</w:t>
      </w:r>
      <w:r>
        <w:rPr>
          <w:rFonts w:ascii="Times New Roman" w:hAnsi="Times New Roman" w:cs="Times New Roman"/>
          <w:sz w:val="24"/>
          <w:szCs w:val="24"/>
        </w:rPr>
        <w:t xml:space="preserve"> </w:t>
      </w:r>
      <w:r w:rsidRPr="00590FD5">
        <w:rPr>
          <w:rFonts w:ascii="Times New Roman" w:hAnsi="Times New Roman" w:cs="Times New Roman"/>
          <w:sz w:val="24"/>
          <w:szCs w:val="24"/>
        </w:rPr>
        <w:t>потому</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бывают</w:t>
      </w:r>
      <w:r>
        <w:rPr>
          <w:rFonts w:ascii="Times New Roman" w:hAnsi="Times New Roman" w:cs="Times New Roman"/>
          <w:sz w:val="24"/>
          <w:szCs w:val="24"/>
        </w:rPr>
        <w:t xml:space="preserve"> </w:t>
      </w:r>
      <w:r w:rsidRPr="00590FD5">
        <w:rPr>
          <w:rFonts w:ascii="Times New Roman" w:hAnsi="Times New Roman" w:cs="Times New Roman"/>
          <w:sz w:val="24"/>
          <w:szCs w:val="24"/>
        </w:rPr>
        <w:t>случаи,</w:t>
      </w:r>
      <w:r>
        <w:rPr>
          <w:rFonts w:ascii="Times New Roman" w:hAnsi="Times New Roman" w:cs="Times New Roman"/>
          <w:sz w:val="24"/>
          <w:szCs w:val="24"/>
        </w:rPr>
        <w:t xml:space="preserve"> </w:t>
      </w:r>
      <w:r w:rsidRPr="00590FD5">
        <w:rPr>
          <w:rFonts w:ascii="Times New Roman" w:hAnsi="Times New Roman" w:cs="Times New Roman"/>
          <w:sz w:val="24"/>
          <w:szCs w:val="24"/>
        </w:rPr>
        <w:t>что</w:t>
      </w:r>
      <w:r>
        <w:rPr>
          <w:rFonts w:ascii="Times New Roman" w:hAnsi="Times New Roman" w:cs="Times New Roman"/>
          <w:sz w:val="24"/>
          <w:szCs w:val="24"/>
        </w:rPr>
        <w:t xml:space="preserve"> </w:t>
      </w:r>
      <w:r w:rsidRPr="00590FD5">
        <w:rPr>
          <w:rFonts w:ascii="Times New Roman" w:hAnsi="Times New Roman" w:cs="Times New Roman"/>
          <w:sz w:val="24"/>
          <w:szCs w:val="24"/>
        </w:rPr>
        <w:t>база</w:t>
      </w:r>
      <w:r>
        <w:rPr>
          <w:rFonts w:ascii="Times New Roman" w:hAnsi="Times New Roman" w:cs="Times New Roman"/>
          <w:sz w:val="24"/>
          <w:szCs w:val="24"/>
        </w:rPr>
        <w:t xml:space="preserve"> </w:t>
      </w:r>
      <w:r w:rsidRPr="00590FD5">
        <w:rPr>
          <w:rFonts w:ascii="Times New Roman" w:hAnsi="Times New Roman" w:cs="Times New Roman"/>
          <w:sz w:val="24"/>
          <w:szCs w:val="24"/>
        </w:rPr>
        <w:t>данных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w:t>
      </w:r>
      <w:r>
        <w:rPr>
          <w:rFonts w:ascii="Times New Roman" w:hAnsi="Times New Roman" w:cs="Times New Roman"/>
          <w:sz w:val="24"/>
          <w:szCs w:val="24"/>
        </w:rPr>
        <w:t xml:space="preserve"> </w:t>
      </w:r>
      <w:r w:rsidRPr="00590FD5">
        <w:rPr>
          <w:rFonts w:ascii="Times New Roman" w:hAnsi="Times New Roman" w:cs="Times New Roman"/>
          <w:sz w:val="24"/>
          <w:szCs w:val="24"/>
        </w:rPr>
        <w:t>нормальном</w:t>
      </w:r>
      <w:r>
        <w:rPr>
          <w:rFonts w:ascii="Times New Roman" w:hAnsi="Times New Roman" w:cs="Times New Roman"/>
          <w:sz w:val="24"/>
          <w:szCs w:val="24"/>
        </w:rPr>
        <w:t xml:space="preserve"> </w:t>
      </w:r>
      <w:r w:rsidRPr="00590FD5">
        <w:rPr>
          <w:rFonts w:ascii="Times New Roman" w:hAnsi="Times New Roman" w:cs="Times New Roman"/>
          <w:sz w:val="24"/>
          <w:szCs w:val="24"/>
        </w:rPr>
        <w:t>резервном</w:t>
      </w:r>
      <w:r>
        <w:rPr>
          <w:rFonts w:ascii="Times New Roman" w:hAnsi="Times New Roman" w:cs="Times New Roman"/>
          <w:sz w:val="24"/>
          <w:szCs w:val="24"/>
        </w:rPr>
        <w:t xml:space="preserve"> </w:t>
      </w:r>
      <w:r w:rsidRPr="00590FD5">
        <w:rPr>
          <w:rFonts w:ascii="Times New Roman" w:hAnsi="Times New Roman" w:cs="Times New Roman"/>
          <w:sz w:val="24"/>
          <w:szCs w:val="24"/>
        </w:rPr>
        <w:t>копировании</w:t>
      </w:r>
      <w:r>
        <w:rPr>
          <w:rFonts w:ascii="Times New Roman" w:hAnsi="Times New Roman" w:cs="Times New Roman"/>
          <w:sz w:val="24"/>
          <w:szCs w:val="24"/>
        </w:rPr>
        <w:t xml:space="preserve"> </w:t>
      </w:r>
      <w:r w:rsidRPr="00590FD5">
        <w:rPr>
          <w:rFonts w:ascii="Times New Roman" w:hAnsi="Times New Roman" w:cs="Times New Roman"/>
          <w:sz w:val="24"/>
          <w:szCs w:val="24"/>
        </w:rPr>
        <w:t>в</w:t>
      </w:r>
      <w:r>
        <w:rPr>
          <w:rFonts w:ascii="Times New Roman" w:hAnsi="Times New Roman" w:cs="Times New Roman"/>
          <w:sz w:val="24"/>
          <w:szCs w:val="24"/>
        </w:rPr>
        <w:t xml:space="preserve"> </w:t>
      </w:r>
      <w:r w:rsidRPr="00590FD5">
        <w:rPr>
          <w:rFonts w:ascii="Times New Roman" w:hAnsi="Times New Roman" w:cs="Times New Roman"/>
          <w:sz w:val="24"/>
          <w:szCs w:val="24"/>
        </w:rPr>
        <w:t>силу</w:t>
      </w:r>
      <w:r>
        <w:rPr>
          <w:rFonts w:ascii="Times New Roman" w:hAnsi="Times New Roman" w:cs="Times New Roman"/>
          <w:sz w:val="24"/>
          <w:szCs w:val="24"/>
        </w:rPr>
        <w:t xml:space="preserve"> </w:t>
      </w:r>
      <w:r w:rsidRPr="00590FD5">
        <w:rPr>
          <w:rFonts w:ascii="Times New Roman" w:hAnsi="Times New Roman" w:cs="Times New Roman"/>
          <w:sz w:val="24"/>
          <w:szCs w:val="24"/>
        </w:rPr>
        <w:t>определенных</w:t>
      </w:r>
      <w:r>
        <w:rPr>
          <w:rFonts w:ascii="Times New Roman" w:hAnsi="Times New Roman" w:cs="Times New Roman"/>
          <w:sz w:val="24"/>
          <w:szCs w:val="24"/>
        </w:rPr>
        <w:t xml:space="preserve"> </w:t>
      </w:r>
      <w:r w:rsidRPr="00590FD5">
        <w:rPr>
          <w:rFonts w:ascii="Times New Roman" w:hAnsi="Times New Roman" w:cs="Times New Roman"/>
          <w:sz w:val="24"/>
          <w:szCs w:val="24"/>
        </w:rPr>
        <w:t>причин</w:t>
      </w:r>
      <w:r>
        <w:rPr>
          <w:rFonts w:ascii="Times New Roman" w:hAnsi="Times New Roman" w:cs="Times New Roman"/>
          <w:sz w:val="24"/>
          <w:szCs w:val="24"/>
        </w:rPr>
        <w:t xml:space="preserve"> </w:t>
      </w:r>
      <w:r w:rsidRPr="00590FD5">
        <w:rPr>
          <w:rFonts w:ascii="Times New Roman" w:hAnsi="Times New Roman" w:cs="Times New Roman"/>
          <w:sz w:val="24"/>
          <w:szCs w:val="24"/>
        </w:rPr>
        <w:t>не</w:t>
      </w:r>
      <w:r>
        <w:rPr>
          <w:rFonts w:ascii="Times New Roman" w:hAnsi="Times New Roman" w:cs="Times New Roman"/>
          <w:sz w:val="24"/>
          <w:szCs w:val="24"/>
        </w:rPr>
        <w:t xml:space="preserve"> </w:t>
      </w:r>
      <w:r w:rsidRPr="00590FD5">
        <w:rPr>
          <w:rFonts w:ascii="Times New Roman" w:hAnsi="Times New Roman" w:cs="Times New Roman"/>
          <w:sz w:val="24"/>
          <w:szCs w:val="24"/>
        </w:rPr>
        <w:t>восстанавливается.</w:t>
      </w:r>
    </w:p>
    <w:p w:rsidR="00AC223A" w:rsidRPr="00590FD5" w:rsidRDefault="00AC223A" w:rsidP="00AC223A">
      <w:pPr>
        <w:shd w:val="clear" w:color="auto" w:fill="FFFFFF"/>
        <w:spacing w:after="0" w:line="240" w:lineRule="auto"/>
        <w:ind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Резервное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самым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дешевым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средством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обеспечения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сохранности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корпоративных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стоит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доверять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ложному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чувству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защищенности,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возникающему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после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ввода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эксплуатацию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новейшей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высокой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доступности.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виртуализованы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консолидированы,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риски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возрастают</w:t>
      </w:r>
    </w:p>
    <w:p w:rsidR="00AC223A" w:rsidRPr="00590FD5" w:rsidRDefault="00AC223A" w:rsidP="00AC223A">
      <w:pPr>
        <w:shd w:val="clear" w:color="auto" w:fill="FFFFFF"/>
        <w:spacing w:after="0" w:line="240" w:lineRule="auto"/>
        <w:ind w:firstLine="425"/>
        <w:jc w:val="both"/>
        <w:textAlignment w:val="baseline"/>
        <w:outlineLvl w:val="2"/>
        <w:rPr>
          <w:rFonts w:ascii="Times New Roman" w:eastAsia="Times New Roman" w:hAnsi="Times New Roman" w:cs="Times New Roman"/>
          <w:b/>
          <w:bCs/>
          <w:sz w:val="24"/>
          <w:szCs w:val="24"/>
          <w:lang w:eastAsia="ru-RU"/>
        </w:rPr>
      </w:pPr>
      <w:bookmarkStart w:id="82" w:name="_Toc124754589"/>
      <w:bookmarkStart w:id="83" w:name="_Toc124754654"/>
      <w:r w:rsidRPr="00590FD5">
        <w:rPr>
          <w:rFonts w:ascii="Times New Roman" w:eastAsia="Times New Roman" w:hAnsi="Times New Roman" w:cs="Times New Roman"/>
          <w:b/>
          <w:bCs/>
          <w:sz w:val="24"/>
          <w:szCs w:val="24"/>
          <w:lang w:eastAsia="ru-RU"/>
        </w:rPr>
        <w:t>Полное</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резервирование</w:t>
      </w:r>
      <w:bookmarkEnd w:id="82"/>
      <w:bookmarkEnd w:id="83"/>
    </w:p>
    <w:p w:rsidR="00AC223A" w:rsidRPr="00590FD5" w:rsidRDefault="00AC223A" w:rsidP="00AC223A">
      <w:pPr>
        <w:shd w:val="clear" w:color="auto" w:fill="FFFFFF"/>
        <w:spacing w:after="0" w:line="240" w:lineRule="auto"/>
        <w:ind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Стратегия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является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самой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понимания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реализации.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конце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каждого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рабочего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дня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любой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другой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промежуток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времени,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можете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назначить)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запускается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процедура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(рисунок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нужно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выполнять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отдельное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требуется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использовать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дополнительные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параметры.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Управление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файлами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режиме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требует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особого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внимания,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речь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единственном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файле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тоже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очень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необходимо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просто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единственного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файла.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Использование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хороший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выбор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организаций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недостаточно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опытным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ИТ-персоналом.</w:t>
      </w:r>
    </w:p>
    <w:tbl>
      <w:tblPr>
        <w:tblW w:w="10228" w:type="dxa"/>
        <w:jc w:val="center"/>
        <w:tblCellMar>
          <w:left w:w="0" w:type="dxa"/>
          <w:right w:w="0" w:type="dxa"/>
        </w:tblCellMar>
        <w:tblLook w:val="04A0" w:firstRow="1" w:lastRow="0" w:firstColumn="1" w:lastColumn="0" w:noHBand="0" w:noVBand="1"/>
      </w:tblPr>
      <w:tblGrid>
        <w:gridCol w:w="10228"/>
      </w:tblGrid>
      <w:tr w:rsidR="00AC223A" w:rsidRPr="00590FD5" w:rsidTr="00CC5C07">
        <w:trPr>
          <w:jc w:val="center"/>
        </w:trPr>
        <w:tc>
          <w:tcPr>
            <w:tcW w:w="0" w:type="auto"/>
            <w:tcMar>
              <w:top w:w="150" w:type="dxa"/>
              <w:left w:w="150" w:type="dxa"/>
              <w:bottom w:w="150" w:type="dxa"/>
              <w:right w:w="150" w:type="dxa"/>
            </w:tcMar>
            <w:vAlign w:val="bottom"/>
            <w:hideMark/>
          </w:tcPr>
          <w:p w:rsidR="00AC223A" w:rsidRPr="00590FD5" w:rsidRDefault="00AC223A" w:rsidP="00CC5C07">
            <w:pPr>
              <w:spacing w:after="0" w:line="240" w:lineRule="auto"/>
              <w:ind w:firstLine="42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noProof/>
                <w:sz w:val="24"/>
                <w:szCs w:val="24"/>
                <w:lang w:eastAsia="ru-RU"/>
              </w:rPr>
              <w:lastRenderedPageBreak/>
              <w:drawing>
                <wp:inline distT="0" distB="0" distL="0" distR="0" wp14:anchorId="0158C652" wp14:editId="45BCF00F">
                  <wp:extent cx="5943600" cy="543560"/>
                  <wp:effectExtent l="0" t="0" r="0" b="8890"/>
                  <wp:docPr id="10" name="Рисунок 10" descr="Расписание заданий на полное резерв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Расписание заданий на полное резервирование"/>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43560"/>
                          </a:xfrm>
                          <a:prstGeom prst="rect">
                            <a:avLst/>
                          </a:prstGeom>
                          <a:noFill/>
                          <a:ln>
                            <a:noFill/>
                          </a:ln>
                        </pic:spPr>
                      </pic:pic>
                    </a:graphicData>
                  </a:graphic>
                </wp:inline>
              </w:drawing>
            </w:r>
          </w:p>
        </w:tc>
      </w:tr>
      <w:tr w:rsidR="00AC223A" w:rsidRPr="00590FD5" w:rsidTr="00CC5C07">
        <w:trPr>
          <w:jc w:val="center"/>
        </w:trPr>
        <w:tc>
          <w:tcPr>
            <w:tcW w:w="0" w:type="auto"/>
            <w:tcMar>
              <w:top w:w="150" w:type="dxa"/>
              <w:left w:w="150" w:type="dxa"/>
              <w:bottom w:w="150" w:type="dxa"/>
              <w:right w:w="150" w:type="dxa"/>
            </w:tcMar>
            <w:vAlign w:val="bottom"/>
            <w:hideMark/>
          </w:tcPr>
          <w:p w:rsidR="00AC223A" w:rsidRPr="00590FD5" w:rsidRDefault="00AC223A" w:rsidP="00CC5C07">
            <w:pPr>
              <w:spacing w:after="0" w:line="240" w:lineRule="auto"/>
              <w:ind w:firstLine="42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bdr w:val="none" w:sz="0" w:space="0" w:color="auto" w:frame="1"/>
                <w:lang w:eastAsia="ru-RU"/>
              </w:rPr>
              <w:t>Рисунок</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1.</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Расписание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заданий</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на</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полное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резервирование</w:t>
            </w:r>
          </w:p>
        </w:tc>
      </w:tr>
    </w:tbl>
    <w:p w:rsidR="00AC223A" w:rsidRPr="00590FD5" w:rsidRDefault="00AC223A" w:rsidP="00AC223A">
      <w:pPr>
        <w:shd w:val="clear" w:color="auto" w:fill="FFFFFF"/>
        <w:spacing w:after="0" w:line="240" w:lineRule="auto"/>
        <w:ind w:firstLine="425"/>
        <w:jc w:val="both"/>
        <w:textAlignment w:val="baseline"/>
        <w:outlineLvl w:val="2"/>
        <w:rPr>
          <w:rFonts w:ascii="Times New Roman" w:eastAsia="Times New Roman" w:hAnsi="Times New Roman" w:cs="Times New Roman"/>
          <w:b/>
          <w:bCs/>
          <w:sz w:val="24"/>
          <w:szCs w:val="24"/>
          <w:lang w:eastAsia="ru-RU"/>
        </w:rPr>
      </w:pPr>
    </w:p>
    <w:p w:rsidR="00AC223A" w:rsidRPr="00590FD5" w:rsidRDefault="00AC223A" w:rsidP="00AC223A">
      <w:pPr>
        <w:shd w:val="clear" w:color="auto" w:fill="FFFFFF"/>
        <w:spacing w:after="0" w:line="240" w:lineRule="auto"/>
        <w:ind w:firstLine="425"/>
        <w:jc w:val="both"/>
        <w:textAlignment w:val="baseline"/>
        <w:outlineLvl w:val="2"/>
        <w:rPr>
          <w:rFonts w:ascii="Times New Roman" w:eastAsia="Times New Roman" w:hAnsi="Times New Roman" w:cs="Times New Roman"/>
          <w:b/>
          <w:bCs/>
          <w:sz w:val="24"/>
          <w:szCs w:val="24"/>
          <w:lang w:eastAsia="ru-RU"/>
        </w:rPr>
      </w:pPr>
      <w:bookmarkStart w:id="84" w:name="_Toc124754590"/>
      <w:bookmarkStart w:id="85" w:name="_Toc124754655"/>
      <w:r w:rsidRPr="00590FD5">
        <w:rPr>
          <w:rFonts w:ascii="Times New Roman" w:eastAsia="Times New Roman" w:hAnsi="Times New Roman" w:cs="Times New Roman"/>
          <w:b/>
          <w:bCs/>
          <w:sz w:val="24"/>
          <w:szCs w:val="24"/>
          <w:lang w:eastAsia="ru-RU"/>
        </w:rPr>
        <w:t>Полное</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резервирование</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с</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сохранением</w:t>
      </w:r>
      <w:r>
        <w:rPr>
          <w:rFonts w:ascii="Times New Roman" w:eastAsia="Times New Roman" w:hAnsi="Times New Roman" w:cs="Times New Roman"/>
          <w:b/>
          <w:bCs/>
          <w:sz w:val="24"/>
          <w:szCs w:val="24"/>
          <w:lang w:eastAsia="ru-RU"/>
        </w:rPr>
        <w:t xml:space="preserve"> </w:t>
      </w:r>
      <w:r w:rsidRPr="00590FD5">
        <w:rPr>
          <w:rFonts w:ascii="Times New Roman" w:eastAsia="Times New Roman" w:hAnsi="Times New Roman" w:cs="Times New Roman"/>
          <w:b/>
          <w:bCs/>
          <w:sz w:val="24"/>
          <w:szCs w:val="24"/>
          <w:lang w:eastAsia="ru-RU"/>
        </w:rPr>
        <w:t>журнала</w:t>
      </w:r>
      <w:bookmarkEnd w:id="84"/>
      <w:bookmarkEnd w:id="85"/>
    </w:p>
    <w:p w:rsidR="00AC223A" w:rsidRPr="00590FD5" w:rsidRDefault="00AC223A" w:rsidP="00AC223A">
      <w:pPr>
        <w:shd w:val="clear" w:color="auto" w:fill="FFFFFF"/>
        <w:spacing w:after="0" w:line="240" w:lineRule="auto"/>
        <w:ind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недопустима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любая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потеря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воспользоваться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стратегией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добавлением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метод</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позволит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предотвратить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потерю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подходит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обновляемых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Хотя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стратегия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увеличивает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сложность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операций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сопровождения,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затраты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времени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сокращаются.</w:t>
      </w:r>
    </w:p>
    <w:p w:rsidR="00AC223A" w:rsidRPr="00590FD5" w:rsidRDefault="00AC223A" w:rsidP="00AC223A">
      <w:pPr>
        <w:spacing w:after="0" w:line="240" w:lineRule="auto"/>
        <w:ind w:firstLine="425"/>
        <w:jc w:val="both"/>
        <w:rPr>
          <w:rFonts w:ascii="Times New Roman" w:hAnsi="Times New Roman" w:cs="Times New Roman"/>
          <w:sz w:val="24"/>
          <w:szCs w:val="24"/>
        </w:rPr>
      </w:pP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рисунке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приведен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пример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расписания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сохранением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еженедельное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воскресеньям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сохранение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транзакций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каждый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следующий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следующего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воскресенья,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когда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снова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выполнено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p>
    <w:tbl>
      <w:tblPr>
        <w:tblW w:w="10228" w:type="dxa"/>
        <w:jc w:val="center"/>
        <w:tblCellMar>
          <w:left w:w="0" w:type="dxa"/>
          <w:right w:w="0" w:type="dxa"/>
        </w:tblCellMar>
        <w:tblLook w:val="04A0" w:firstRow="1" w:lastRow="0" w:firstColumn="1" w:lastColumn="0" w:noHBand="0" w:noVBand="1"/>
      </w:tblPr>
      <w:tblGrid>
        <w:gridCol w:w="10228"/>
      </w:tblGrid>
      <w:tr w:rsidR="00AC223A" w:rsidRPr="00590FD5" w:rsidTr="00CC5C07">
        <w:trPr>
          <w:jc w:val="center"/>
        </w:trPr>
        <w:tc>
          <w:tcPr>
            <w:tcW w:w="0" w:type="auto"/>
            <w:tcMar>
              <w:top w:w="150" w:type="dxa"/>
              <w:left w:w="150" w:type="dxa"/>
              <w:bottom w:w="150" w:type="dxa"/>
              <w:right w:w="150" w:type="dxa"/>
            </w:tcMar>
            <w:vAlign w:val="bottom"/>
            <w:hideMark/>
          </w:tcPr>
          <w:p w:rsidR="00AC223A" w:rsidRPr="00590FD5" w:rsidRDefault="00AC223A" w:rsidP="00CC5C07">
            <w:pPr>
              <w:spacing w:after="0" w:line="240" w:lineRule="auto"/>
              <w:ind w:firstLine="42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noProof/>
                <w:sz w:val="24"/>
                <w:szCs w:val="24"/>
                <w:lang w:eastAsia="ru-RU"/>
              </w:rPr>
              <w:drawing>
                <wp:inline distT="0" distB="0" distL="0" distR="0" wp14:anchorId="4C0E13D4" wp14:editId="531B95BD">
                  <wp:extent cx="5943600" cy="569595"/>
                  <wp:effectExtent l="0" t="0" r="0" b="1905"/>
                  <wp:docPr id="16" name="Рисунок 16" descr="Расписание заданий на полное резервирование с ведением жур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Расписание заданий на полное резервирование с ведением журнал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69595"/>
                          </a:xfrm>
                          <a:prstGeom prst="rect">
                            <a:avLst/>
                          </a:prstGeom>
                          <a:noFill/>
                          <a:ln>
                            <a:noFill/>
                          </a:ln>
                        </pic:spPr>
                      </pic:pic>
                    </a:graphicData>
                  </a:graphic>
                </wp:inline>
              </w:drawing>
            </w:r>
          </w:p>
        </w:tc>
      </w:tr>
      <w:tr w:rsidR="00AC223A" w:rsidRPr="00590FD5" w:rsidTr="00CC5C07">
        <w:trPr>
          <w:jc w:val="center"/>
        </w:trPr>
        <w:tc>
          <w:tcPr>
            <w:tcW w:w="0" w:type="auto"/>
            <w:tcMar>
              <w:top w:w="150" w:type="dxa"/>
              <w:left w:w="150" w:type="dxa"/>
              <w:bottom w:w="150" w:type="dxa"/>
              <w:right w:w="150" w:type="dxa"/>
            </w:tcMar>
            <w:vAlign w:val="bottom"/>
            <w:hideMark/>
          </w:tcPr>
          <w:p w:rsidR="00AC223A" w:rsidRPr="00590FD5" w:rsidRDefault="00AC223A" w:rsidP="00CC5C07">
            <w:pPr>
              <w:spacing w:after="0" w:line="240" w:lineRule="auto"/>
              <w:ind w:firstLine="42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bdr w:val="none" w:sz="0" w:space="0" w:color="auto" w:frame="1"/>
                <w:lang w:eastAsia="ru-RU"/>
              </w:rPr>
              <w:t>Рисунок</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2.</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Расписание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заданий</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на</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полное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резервирование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с</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ведением</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журнала</w:t>
            </w:r>
          </w:p>
        </w:tc>
      </w:tr>
    </w:tbl>
    <w:p w:rsidR="00AC223A" w:rsidRPr="00590FD5" w:rsidRDefault="00AC223A" w:rsidP="00AC223A">
      <w:pPr>
        <w:shd w:val="clear" w:color="auto" w:fill="FFFFFF"/>
        <w:spacing w:after="0" w:line="240" w:lineRule="auto"/>
        <w:ind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сохранением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следующие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шаги.</w:t>
      </w:r>
    </w:p>
    <w:p w:rsidR="00AC223A" w:rsidRPr="00590FD5" w:rsidRDefault="00AC223A" w:rsidP="00AC223A">
      <w:pPr>
        <w:numPr>
          <w:ilvl w:val="0"/>
          <w:numId w:val="19"/>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состоянии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онлайн,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ограничьте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переключив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режим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окне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свойств)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RESTRICTED_USER.</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Таким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образом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разрешен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только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членам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группы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db_owner</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членам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групп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сервера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dbcreator</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sysadmin.</w:t>
      </w:r>
    </w:p>
    <w:p w:rsidR="00AC223A" w:rsidRPr="00590FD5" w:rsidRDefault="00AC223A" w:rsidP="00AC223A">
      <w:pPr>
        <w:numPr>
          <w:ilvl w:val="0"/>
          <w:numId w:val="19"/>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заключительного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фрагмента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p>
    <w:p w:rsidR="00AC223A" w:rsidRPr="00590FD5" w:rsidRDefault="00AC223A" w:rsidP="00AC223A">
      <w:pPr>
        <w:numPr>
          <w:ilvl w:val="0"/>
          <w:numId w:val="19"/>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Исправьте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ошибку,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вызвавшую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крушение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p>
    <w:p w:rsidR="00AC223A" w:rsidRPr="00590FD5" w:rsidRDefault="00AC223A" w:rsidP="00AC223A">
      <w:pPr>
        <w:numPr>
          <w:ilvl w:val="0"/>
          <w:numId w:val="19"/>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параметром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NORECOVERY.</w:t>
      </w:r>
    </w:p>
    <w:p w:rsidR="00AC223A" w:rsidRPr="00590FD5" w:rsidRDefault="00AC223A" w:rsidP="00AC223A">
      <w:pPr>
        <w:numPr>
          <w:ilvl w:val="0"/>
          <w:numId w:val="19"/>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возможно,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примените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сохраненные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транзакций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параметром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NORECOVERY.</w:t>
      </w:r>
    </w:p>
    <w:p w:rsidR="00AC223A" w:rsidRPr="00590FD5" w:rsidRDefault="00AC223A" w:rsidP="00AC223A">
      <w:pPr>
        <w:numPr>
          <w:ilvl w:val="0"/>
          <w:numId w:val="19"/>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заключительного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фрагмента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параметром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RECOVERY.</w:t>
      </w:r>
    </w:p>
    <w:p w:rsidR="00AC223A" w:rsidRPr="00590FD5" w:rsidRDefault="00AC223A" w:rsidP="00AC223A">
      <w:pPr>
        <w:shd w:val="clear" w:color="auto" w:fill="FFFFFF"/>
        <w:spacing w:after="0" w:line="240" w:lineRule="auto"/>
        <w:ind w:firstLine="425"/>
        <w:jc w:val="both"/>
        <w:textAlignment w:val="baseline"/>
        <w:rPr>
          <w:rFonts w:ascii="Times New Roman" w:eastAsia="Times New Roman" w:hAnsi="Times New Roman" w:cs="Times New Roman"/>
          <w:b/>
          <w:sz w:val="24"/>
          <w:szCs w:val="24"/>
          <w:lang w:eastAsia="ru-RU"/>
        </w:rPr>
      </w:pPr>
      <w:r w:rsidRPr="00590FD5">
        <w:rPr>
          <w:rFonts w:ascii="Times New Roman" w:eastAsia="Times New Roman" w:hAnsi="Times New Roman" w:cs="Times New Roman"/>
          <w:b/>
          <w:sz w:val="24"/>
          <w:szCs w:val="24"/>
          <w:lang w:eastAsia="ru-RU"/>
        </w:rPr>
        <w:t>Полное</w:t>
      </w:r>
      <w:r>
        <w:rPr>
          <w:rFonts w:ascii="Times New Roman" w:eastAsia="Times New Roman" w:hAnsi="Times New Roman" w:cs="Times New Roman"/>
          <w:b/>
          <w:sz w:val="24"/>
          <w:szCs w:val="24"/>
          <w:lang w:eastAsia="ru-RU"/>
        </w:rPr>
        <w:t xml:space="preserve"> </w:t>
      </w:r>
      <w:r w:rsidRPr="00590FD5">
        <w:rPr>
          <w:rFonts w:ascii="Times New Roman" w:eastAsia="Times New Roman" w:hAnsi="Times New Roman" w:cs="Times New Roman"/>
          <w:b/>
          <w:sz w:val="24"/>
          <w:szCs w:val="24"/>
          <w:lang w:eastAsia="ru-RU"/>
        </w:rPr>
        <w:t>плюс</w:t>
      </w:r>
      <w:r>
        <w:rPr>
          <w:rFonts w:ascii="Times New Roman" w:eastAsia="Times New Roman" w:hAnsi="Times New Roman" w:cs="Times New Roman"/>
          <w:b/>
          <w:sz w:val="24"/>
          <w:szCs w:val="24"/>
          <w:lang w:eastAsia="ru-RU"/>
        </w:rPr>
        <w:t xml:space="preserve"> </w:t>
      </w:r>
      <w:r w:rsidRPr="00590FD5">
        <w:rPr>
          <w:rFonts w:ascii="Times New Roman" w:eastAsia="Times New Roman" w:hAnsi="Times New Roman" w:cs="Times New Roman"/>
          <w:b/>
          <w:sz w:val="24"/>
          <w:szCs w:val="24"/>
          <w:lang w:eastAsia="ru-RU"/>
        </w:rPr>
        <w:t>разностное</w:t>
      </w:r>
      <w:r>
        <w:rPr>
          <w:rFonts w:ascii="Times New Roman" w:eastAsia="Times New Roman" w:hAnsi="Times New Roman" w:cs="Times New Roman"/>
          <w:b/>
          <w:sz w:val="24"/>
          <w:szCs w:val="24"/>
          <w:lang w:eastAsia="ru-RU"/>
        </w:rPr>
        <w:t xml:space="preserve"> </w:t>
      </w:r>
      <w:r w:rsidRPr="00590FD5">
        <w:rPr>
          <w:rFonts w:ascii="Times New Roman" w:eastAsia="Times New Roman" w:hAnsi="Times New Roman" w:cs="Times New Roman"/>
          <w:b/>
          <w:sz w:val="24"/>
          <w:szCs w:val="24"/>
          <w:lang w:eastAsia="ru-RU"/>
        </w:rPr>
        <w:t>резервирование</w:t>
      </w:r>
    </w:p>
    <w:p w:rsidR="00AC223A" w:rsidRPr="00590FD5" w:rsidRDefault="00AC223A" w:rsidP="00AC223A">
      <w:pPr>
        <w:shd w:val="clear" w:color="auto" w:fill="FFFFFF"/>
        <w:spacing w:after="0" w:line="240" w:lineRule="auto"/>
        <w:ind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тех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случаях,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когда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требуется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дополнительный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уровень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гарантий,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схему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наряду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журналов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можно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добавить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разностное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стратегия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подходит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для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транзакционных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часто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добавляются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записи,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этом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потеря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недопустима,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администраторы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считают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приоритетной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задачей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быстрое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восстановление.</w:t>
      </w:r>
    </w:p>
    <w:p w:rsidR="00AC223A" w:rsidRPr="00590FD5" w:rsidRDefault="00AC223A" w:rsidP="00AC223A">
      <w:pPr>
        <w:spacing w:after="0" w:line="240" w:lineRule="auto"/>
        <w:ind w:firstLine="42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Разностное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накопительный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характер</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включает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себя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структуры,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которые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были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изменены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момента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последнего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зависимости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когда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осуществлялось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последнее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сколько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момента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выполнялось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разностное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p>
    <w:tbl>
      <w:tblPr>
        <w:tblW w:w="10228" w:type="dxa"/>
        <w:jc w:val="center"/>
        <w:tblCellMar>
          <w:left w:w="0" w:type="dxa"/>
          <w:right w:w="0" w:type="dxa"/>
        </w:tblCellMar>
        <w:tblLook w:val="04A0" w:firstRow="1" w:lastRow="0" w:firstColumn="1" w:lastColumn="0" w:noHBand="0" w:noVBand="1"/>
      </w:tblPr>
      <w:tblGrid>
        <w:gridCol w:w="10228"/>
      </w:tblGrid>
      <w:tr w:rsidR="00AC223A" w:rsidRPr="00590FD5" w:rsidTr="00CC5C07">
        <w:trPr>
          <w:jc w:val="center"/>
        </w:trPr>
        <w:tc>
          <w:tcPr>
            <w:tcW w:w="0" w:type="auto"/>
            <w:tcMar>
              <w:top w:w="150" w:type="dxa"/>
              <w:left w:w="150" w:type="dxa"/>
              <w:bottom w:w="150" w:type="dxa"/>
              <w:right w:w="150" w:type="dxa"/>
            </w:tcMar>
            <w:vAlign w:val="bottom"/>
            <w:hideMark/>
          </w:tcPr>
          <w:p w:rsidR="00AC223A" w:rsidRPr="00590FD5" w:rsidRDefault="00AC223A" w:rsidP="00CC5C07">
            <w:pPr>
              <w:spacing w:after="0" w:line="240" w:lineRule="auto"/>
              <w:ind w:firstLine="42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noProof/>
                <w:sz w:val="24"/>
                <w:szCs w:val="24"/>
                <w:lang w:eastAsia="ru-RU"/>
              </w:rPr>
              <w:drawing>
                <wp:inline distT="0" distB="0" distL="0" distR="0" wp14:anchorId="644C58D0" wp14:editId="5FF805A4">
                  <wp:extent cx="5943600" cy="543560"/>
                  <wp:effectExtent l="0" t="0" r="0" b="8890"/>
                  <wp:docPr id="17" name="Рисунок 17" descr="Расписание заданий на разностное резерв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Расписание заданий на разностное резервирова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43560"/>
                          </a:xfrm>
                          <a:prstGeom prst="rect">
                            <a:avLst/>
                          </a:prstGeom>
                          <a:noFill/>
                          <a:ln>
                            <a:noFill/>
                          </a:ln>
                        </pic:spPr>
                      </pic:pic>
                    </a:graphicData>
                  </a:graphic>
                </wp:inline>
              </w:drawing>
            </w:r>
          </w:p>
        </w:tc>
      </w:tr>
      <w:tr w:rsidR="00AC223A" w:rsidRPr="00590FD5" w:rsidTr="00CC5C07">
        <w:trPr>
          <w:jc w:val="center"/>
        </w:trPr>
        <w:tc>
          <w:tcPr>
            <w:tcW w:w="0" w:type="auto"/>
            <w:tcMar>
              <w:top w:w="150" w:type="dxa"/>
              <w:left w:w="150" w:type="dxa"/>
              <w:bottom w:w="150" w:type="dxa"/>
              <w:right w:w="150" w:type="dxa"/>
            </w:tcMar>
            <w:vAlign w:val="bottom"/>
            <w:hideMark/>
          </w:tcPr>
          <w:p w:rsidR="00AC223A" w:rsidRPr="00590FD5" w:rsidRDefault="00AC223A" w:rsidP="00CC5C07">
            <w:pPr>
              <w:spacing w:after="0" w:line="240" w:lineRule="auto"/>
              <w:ind w:firstLine="42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bdr w:val="none" w:sz="0" w:space="0" w:color="auto" w:frame="1"/>
                <w:lang w:eastAsia="ru-RU"/>
              </w:rPr>
              <w:t>Рисунок</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3.</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Расписание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заданий</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на</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разностное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резервирование</w:t>
            </w:r>
          </w:p>
        </w:tc>
      </w:tr>
    </w:tbl>
    <w:p w:rsidR="00AC223A" w:rsidRPr="00590FD5" w:rsidRDefault="00AC223A" w:rsidP="00AC223A">
      <w:pPr>
        <w:shd w:val="clear" w:color="auto" w:fill="FFFFFF"/>
        <w:spacing w:after="0" w:line="240" w:lineRule="auto"/>
        <w:ind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Чтобы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восстановить</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из</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разностной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следующие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шаги.</w:t>
      </w:r>
    </w:p>
    <w:p w:rsidR="00AC223A" w:rsidRPr="00590FD5" w:rsidRDefault="00AC223A" w:rsidP="00AC223A">
      <w:pPr>
        <w:numPr>
          <w:ilvl w:val="0"/>
          <w:numId w:val="20"/>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Если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состоянии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онлайн,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ограничьте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переключив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режим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окне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свойств)</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RESTRICTED_USER.</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Тем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самым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доступ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будет</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разрешен</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только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членам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группы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db_owner</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членам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групп</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сервера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dbcreator</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sysadmin.</w:t>
      </w:r>
    </w:p>
    <w:p w:rsidR="00AC223A" w:rsidRPr="00590FD5" w:rsidRDefault="00AC223A" w:rsidP="00AC223A">
      <w:pPr>
        <w:numPr>
          <w:ilvl w:val="0"/>
          <w:numId w:val="20"/>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резервирование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заключительного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фрагмента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p>
    <w:p w:rsidR="00AC223A" w:rsidRPr="00590FD5" w:rsidRDefault="00AC223A" w:rsidP="00AC223A">
      <w:pPr>
        <w:numPr>
          <w:ilvl w:val="0"/>
          <w:numId w:val="20"/>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lastRenderedPageBreak/>
        <w:t>Исправьте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ошибку,</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вызвавшую</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сбой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базы</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данных.</w:t>
      </w:r>
    </w:p>
    <w:p w:rsidR="00AC223A" w:rsidRPr="00590FD5" w:rsidRDefault="00AC223A" w:rsidP="00AC223A">
      <w:pPr>
        <w:numPr>
          <w:ilvl w:val="0"/>
          <w:numId w:val="20"/>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полной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параметром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NORECOVERY.</w:t>
      </w:r>
    </w:p>
    <w:p w:rsidR="00AC223A" w:rsidRPr="00590FD5" w:rsidRDefault="00AC223A" w:rsidP="00AC223A">
      <w:pPr>
        <w:numPr>
          <w:ilvl w:val="0"/>
          <w:numId w:val="20"/>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последней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имеющейся</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разностной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параметром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NORECOVERY.</w:t>
      </w:r>
    </w:p>
    <w:p w:rsidR="00AC223A" w:rsidRPr="00590FD5" w:rsidRDefault="00AC223A" w:rsidP="00AC223A">
      <w:pPr>
        <w:numPr>
          <w:ilvl w:val="0"/>
          <w:numId w:val="20"/>
        </w:numPr>
        <w:shd w:val="clear" w:color="auto" w:fill="FFFFFF"/>
        <w:spacing w:after="0" w:line="240" w:lineRule="auto"/>
        <w:ind w:left="0" w:firstLine="425"/>
        <w:jc w:val="both"/>
        <w:textAlignment w:val="baseline"/>
        <w:rPr>
          <w:rFonts w:ascii="Times New Roman" w:eastAsia="Times New Roman" w:hAnsi="Times New Roman" w:cs="Times New Roman"/>
          <w:sz w:val="24"/>
          <w:szCs w:val="24"/>
          <w:lang w:eastAsia="ru-RU"/>
        </w:rPr>
      </w:pPr>
      <w:r w:rsidRPr="00590FD5">
        <w:rPr>
          <w:rFonts w:ascii="Times New Roman" w:eastAsia="Times New Roman" w:hAnsi="Times New Roman" w:cs="Times New Roman"/>
          <w:sz w:val="24"/>
          <w:szCs w:val="24"/>
          <w:lang w:eastAsia="ru-RU"/>
        </w:rPr>
        <w:t>Выполните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восстановление</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резервной</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копии</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заключительного</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фрагмента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журнала</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параметром</w:t>
      </w:r>
      <w:r>
        <w:rPr>
          <w:rFonts w:ascii="Times New Roman" w:eastAsia="Times New Roman" w:hAnsi="Times New Roman" w:cs="Times New Roman"/>
          <w:sz w:val="24"/>
          <w:szCs w:val="24"/>
          <w:lang w:eastAsia="ru-RU"/>
        </w:rPr>
        <w:t xml:space="preserve"> </w:t>
      </w:r>
      <w:r w:rsidRPr="00590FD5">
        <w:rPr>
          <w:rFonts w:ascii="Times New Roman" w:eastAsia="Times New Roman" w:hAnsi="Times New Roman" w:cs="Times New Roman"/>
          <w:sz w:val="24"/>
          <w:szCs w:val="24"/>
          <w:lang w:eastAsia="ru-RU"/>
        </w:rPr>
        <w:t>RECOVERY.</w:t>
      </w:r>
    </w:p>
    <w:tbl>
      <w:tblPr>
        <w:tblW w:w="2250" w:type="dxa"/>
        <w:jc w:val="center"/>
        <w:tblCellMar>
          <w:left w:w="0" w:type="dxa"/>
          <w:right w:w="0" w:type="dxa"/>
        </w:tblCellMar>
        <w:tblLook w:val="04A0" w:firstRow="1" w:lastRow="0" w:firstColumn="1" w:lastColumn="0" w:noHBand="0" w:noVBand="1"/>
      </w:tblPr>
      <w:tblGrid>
        <w:gridCol w:w="10085"/>
      </w:tblGrid>
      <w:tr w:rsidR="00AC223A" w:rsidRPr="00590FD5" w:rsidTr="00CC5C07">
        <w:trPr>
          <w:jc w:val="center"/>
        </w:trPr>
        <w:tc>
          <w:tcPr>
            <w:tcW w:w="0" w:type="auto"/>
            <w:tcMar>
              <w:top w:w="150" w:type="dxa"/>
              <w:left w:w="150" w:type="dxa"/>
              <w:bottom w:w="150" w:type="dxa"/>
              <w:right w:w="150" w:type="dxa"/>
            </w:tcMar>
            <w:vAlign w:val="bottom"/>
            <w:hideMark/>
          </w:tcPr>
          <w:p w:rsidR="00AC223A" w:rsidRPr="00590FD5" w:rsidRDefault="00AC223A" w:rsidP="00CC5C07">
            <w:pPr>
              <w:spacing w:after="0" w:line="240" w:lineRule="auto"/>
              <w:ind w:firstLine="425"/>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noProof/>
                <w:sz w:val="24"/>
                <w:szCs w:val="24"/>
                <w:lang w:eastAsia="ru-RU"/>
              </w:rPr>
              <w:drawing>
                <wp:inline distT="0" distB="0" distL="0" distR="0" wp14:anchorId="48FD5BDD" wp14:editId="3ABA0DB8">
                  <wp:extent cx="5943600" cy="664210"/>
                  <wp:effectExtent l="0" t="0" r="0" b="2540"/>
                  <wp:docPr id="18" name="Рисунок 18" descr="Расписание заданий на полное, разностное и журнальное резерв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Расписание заданий на полное, разностное и журнальное резервирование"/>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64210"/>
                          </a:xfrm>
                          <a:prstGeom prst="rect">
                            <a:avLst/>
                          </a:prstGeom>
                          <a:noFill/>
                          <a:ln>
                            <a:noFill/>
                          </a:ln>
                        </pic:spPr>
                      </pic:pic>
                    </a:graphicData>
                  </a:graphic>
                </wp:inline>
              </w:drawing>
            </w:r>
          </w:p>
        </w:tc>
      </w:tr>
      <w:tr w:rsidR="00AC223A" w:rsidRPr="00590FD5" w:rsidTr="00CC5C07">
        <w:trPr>
          <w:jc w:val="center"/>
        </w:trPr>
        <w:tc>
          <w:tcPr>
            <w:tcW w:w="0" w:type="auto"/>
            <w:tcMar>
              <w:top w:w="150" w:type="dxa"/>
              <w:left w:w="150" w:type="dxa"/>
              <w:bottom w:w="150" w:type="dxa"/>
              <w:right w:w="150" w:type="dxa"/>
            </w:tcMar>
            <w:vAlign w:val="bottom"/>
            <w:hideMark/>
          </w:tcPr>
          <w:p w:rsidR="00AC223A" w:rsidRPr="00590FD5" w:rsidRDefault="00AC223A" w:rsidP="00CC5C07">
            <w:pPr>
              <w:spacing w:after="0" w:line="240" w:lineRule="auto"/>
              <w:ind w:firstLine="14"/>
              <w:jc w:val="both"/>
              <w:rPr>
                <w:rFonts w:ascii="Times New Roman" w:eastAsia="Times New Roman" w:hAnsi="Times New Roman" w:cs="Times New Roman"/>
                <w:sz w:val="24"/>
                <w:szCs w:val="24"/>
                <w:lang w:eastAsia="ru-RU"/>
              </w:rPr>
            </w:pPr>
            <w:r w:rsidRPr="00590FD5">
              <w:rPr>
                <w:rFonts w:ascii="Times New Roman" w:eastAsia="Times New Roman" w:hAnsi="Times New Roman" w:cs="Times New Roman"/>
                <w:b/>
                <w:bCs/>
                <w:sz w:val="24"/>
                <w:szCs w:val="24"/>
                <w:bdr w:val="none" w:sz="0" w:space="0" w:color="auto" w:frame="1"/>
                <w:lang w:eastAsia="ru-RU"/>
              </w:rPr>
              <w:t>Рисунок</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4.</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Расписание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заданий</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на</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полное,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разностное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и</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журнальное</w:t>
            </w:r>
            <w:r>
              <w:rPr>
                <w:rFonts w:ascii="Times New Roman" w:eastAsia="Times New Roman" w:hAnsi="Times New Roman" w:cs="Times New Roman"/>
                <w:b/>
                <w:bCs/>
                <w:sz w:val="24"/>
                <w:szCs w:val="24"/>
                <w:bdr w:val="none" w:sz="0" w:space="0" w:color="auto" w:frame="1"/>
                <w:lang w:eastAsia="ru-RU"/>
              </w:rPr>
              <w:t xml:space="preserve"> </w:t>
            </w:r>
            <w:r w:rsidRPr="00590FD5">
              <w:rPr>
                <w:rFonts w:ascii="Times New Roman" w:eastAsia="Times New Roman" w:hAnsi="Times New Roman" w:cs="Times New Roman"/>
                <w:b/>
                <w:bCs/>
                <w:sz w:val="24"/>
                <w:szCs w:val="24"/>
                <w:bdr w:val="none" w:sz="0" w:space="0" w:color="auto" w:frame="1"/>
                <w:lang w:eastAsia="ru-RU"/>
              </w:rPr>
              <w:t>резервирование</w:t>
            </w:r>
          </w:p>
        </w:tc>
      </w:tr>
    </w:tbl>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9240B5" w:rsidRDefault="00AC223A" w:rsidP="00AC223A">
      <w:pPr>
        <w:pStyle w:val="a0"/>
        <w:spacing w:after="0" w:line="240" w:lineRule="auto"/>
        <w:ind w:left="0" w:firstLine="426"/>
        <w:jc w:val="both"/>
        <w:rPr>
          <w:rFonts w:ascii="Times New Roman" w:hAnsi="Times New Roman" w:cs="Times New Roman"/>
          <w:b/>
          <w:sz w:val="24"/>
          <w:szCs w:val="24"/>
        </w:rPr>
      </w:pPr>
      <w:r w:rsidRPr="009240B5">
        <w:rPr>
          <w:rFonts w:ascii="Times New Roman" w:hAnsi="Times New Roman" w:cs="Times New Roman"/>
          <w:b/>
          <w:sz w:val="24"/>
          <w:szCs w:val="24"/>
        </w:rPr>
        <w:t>Контрольные вопросы:</w:t>
      </w:r>
    </w:p>
    <w:p w:rsidR="00AC223A" w:rsidRDefault="00AC223A" w:rsidP="00AC223A">
      <w:pPr>
        <w:pStyle w:val="a0"/>
        <w:spacing w:after="0" w:line="240" w:lineRule="auto"/>
        <w:ind w:left="0" w:firstLine="426"/>
        <w:jc w:val="both"/>
        <w:rPr>
          <w:rFonts w:ascii="Times New Roman" w:hAnsi="Times New Roman" w:cs="Times New Roman"/>
          <w:sz w:val="24"/>
          <w:szCs w:val="24"/>
        </w:rPr>
      </w:pPr>
    </w:p>
    <w:p w:rsidR="00AC223A" w:rsidRPr="009240B5" w:rsidRDefault="00AC223A" w:rsidP="00AC223A">
      <w:pPr>
        <w:pStyle w:val="a0"/>
        <w:spacing w:after="0" w:line="240" w:lineRule="auto"/>
        <w:ind w:left="0" w:firstLine="426"/>
        <w:jc w:val="both"/>
        <w:rPr>
          <w:rFonts w:ascii="Times New Roman" w:hAnsi="Times New Roman" w:cs="Times New Roman"/>
          <w:sz w:val="24"/>
          <w:szCs w:val="24"/>
        </w:rPr>
      </w:pPr>
      <w:r w:rsidRPr="009240B5">
        <w:rPr>
          <w:rFonts w:ascii="Times New Roman" w:hAnsi="Times New Roman" w:cs="Times New Roman"/>
          <w:sz w:val="24"/>
          <w:szCs w:val="24"/>
        </w:rPr>
        <w:t>1.</w:t>
      </w:r>
      <w:r w:rsidRPr="009240B5">
        <w:rPr>
          <w:rFonts w:ascii="Times New Roman" w:hAnsi="Times New Roman" w:cs="Times New Roman"/>
          <w:sz w:val="24"/>
          <w:szCs w:val="24"/>
        </w:rPr>
        <w:tab/>
      </w:r>
      <w:r>
        <w:rPr>
          <w:rFonts w:ascii="Times New Roman" w:hAnsi="Times New Roman" w:cs="Times New Roman"/>
          <w:sz w:val="24"/>
          <w:szCs w:val="24"/>
        </w:rPr>
        <w:t>Перечислите о</w:t>
      </w:r>
      <w:r w:rsidRPr="009240B5">
        <w:rPr>
          <w:rFonts w:ascii="Times New Roman" w:hAnsi="Times New Roman" w:cs="Times New Roman"/>
          <w:sz w:val="24"/>
          <w:szCs w:val="24"/>
        </w:rPr>
        <w:t xml:space="preserve">собенности резервного копирования </w:t>
      </w:r>
    </w:p>
    <w:p w:rsidR="00AC223A" w:rsidRPr="009240B5" w:rsidRDefault="00AC223A" w:rsidP="00AC223A">
      <w:pPr>
        <w:pStyle w:val="a0"/>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2</w:t>
      </w:r>
      <w:r w:rsidRPr="009240B5">
        <w:rPr>
          <w:rFonts w:ascii="Times New Roman" w:hAnsi="Times New Roman" w:cs="Times New Roman"/>
          <w:sz w:val="24"/>
          <w:szCs w:val="24"/>
        </w:rPr>
        <w:t>.</w:t>
      </w:r>
      <w:r w:rsidRPr="009240B5">
        <w:rPr>
          <w:rFonts w:ascii="Times New Roman" w:hAnsi="Times New Roman" w:cs="Times New Roman"/>
          <w:sz w:val="24"/>
          <w:szCs w:val="24"/>
        </w:rPr>
        <w:tab/>
      </w:r>
      <w:r>
        <w:rPr>
          <w:rFonts w:ascii="Times New Roman" w:hAnsi="Times New Roman" w:cs="Times New Roman"/>
          <w:sz w:val="24"/>
          <w:szCs w:val="24"/>
        </w:rPr>
        <w:t>Опишите п</w:t>
      </w:r>
      <w:r w:rsidRPr="009240B5">
        <w:rPr>
          <w:rFonts w:ascii="Times New Roman" w:hAnsi="Times New Roman" w:cs="Times New Roman"/>
          <w:sz w:val="24"/>
          <w:szCs w:val="24"/>
        </w:rPr>
        <w:t>олное резервирование</w:t>
      </w:r>
    </w:p>
    <w:p w:rsidR="00AC223A" w:rsidRPr="009240B5" w:rsidRDefault="00AC223A" w:rsidP="00AC223A">
      <w:pPr>
        <w:pStyle w:val="a0"/>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3</w:t>
      </w:r>
      <w:r w:rsidRPr="009240B5">
        <w:rPr>
          <w:rFonts w:ascii="Times New Roman" w:hAnsi="Times New Roman" w:cs="Times New Roman"/>
          <w:sz w:val="24"/>
          <w:szCs w:val="24"/>
        </w:rPr>
        <w:t>.</w:t>
      </w:r>
      <w:r w:rsidRPr="009240B5">
        <w:rPr>
          <w:rFonts w:ascii="Times New Roman" w:hAnsi="Times New Roman" w:cs="Times New Roman"/>
          <w:sz w:val="24"/>
          <w:szCs w:val="24"/>
        </w:rPr>
        <w:tab/>
      </w:r>
      <w:r>
        <w:rPr>
          <w:rFonts w:ascii="Times New Roman" w:hAnsi="Times New Roman" w:cs="Times New Roman"/>
          <w:sz w:val="24"/>
          <w:szCs w:val="24"/>
        </w:rPr>
        <w:t>Опишите</w:t>
      </w:r>
      <w:r w:rsidRPr="009240B5">
        <w:rPr>
          <w:rFonts w:ascii="Times New Roman" w:hAnsi="Times New Roman" w:cs="Times New Roman"/>
          <w:sz w:val="24"/>
          <w:szCs w:val="24"/>
        </w:rPr>
        <w:t xml:space="preserve"> </w:t>
      </w:r>
      <w:r>
        <w:rPr>
          <w:rFonts w:ascii="Times New Roman" w:hAnsi="Times New Roman" w:cs="Times New Roman"/>
          <w:sz w:val="24"/>
          <w:szCs w:val="24"/>
        </w:rPr>
        <w:t>п</w:t>
      </w:r>
      <w:r w:rsidRPr="009240B5">
        <w:rPr>
          <w:rFonts w:ascii="Times New Roman" w:hAnsi="Times New Roman" w:cs="Times New Roman"/>
          <w:sz w:val="24"/>
          <w:szCs w:val="24"/>
        </w:rPr>
        <w:t>олное резервирование с сохранением журнала</w:t>
      </w:r>
    </w:p>
    <w:p w:rsidR="00AC223A" w:rsidRPr="00590FD5" w:rsidRDefault="00AC223A" w:rsidP="00AC223A">
      <w:pPr>
        <w:pStyle w:val="a0"/>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4</w:t>
      </w:r>
      <w:r w:rsidRPr="009240B5">
        <w:rPr>
          <w:rFonts w:ascii="Times New Roman" w:hAnsi="Times New Roman" w:cs="Times New Roman"/>
          <w:sz w:val="24"/>
          <w:szCs w:val="24"/>
        </w:rPr>
        <w:t>.</w:t>
      </w:r>
      <w:r w:rsidRPr="009240B5">
        <w:rPr>
          <w:rFonts w:ascii="Times New Roman" w:hAnsi="Times New Roman" w:cs="Times New Roman"/>
          <w:sz w:val="24"/>
          <w:szCs w:val="24"/>
        </w:rPr>
        <w:tab/>
      </w:r>
      <w:r>
        <w:rPr>
          <w:rFonts w:ascii="Times New Roman" w:hAnsi="Times New Roman" w:cs="Times New Roman"/>
          <w:sz w:val="24"/>
          <w:szCs w:val="24"/>
        </w:rPr>
        <w:t>Опишите</w:t>
      </w:r>
      <w:r w:rsidRPr="009240B5">
        <w:rPr>
          <w:rFonts w:ascii="Times New Roman" w:hAnsi="Times New Roman" w:cs="Times New Roman"/>
          <w:sz w:val="24"/>
          <w:szCs w:val="24"/>
        </w:rPr>
        <w:t xml:space="preserve"> </w:t>
      </w:r>
      <w:r>
        <w:rPr>
          <w:rFonts w:ascii="Times New Roman" w:hAnsi="Times New Roman" w:cs="Times New Roman"/>
          <w:sz w:val="24"/>
          <w:szCs w:val="24"/>
        </w:rPr>
        <w:t>п</w:t>
      </w:r>
      <w:r w:rsidRPr="009240B5">
        <w:rPr>
          <w:rFonts w:ascii="Times New Roman" w:hAnsi="Times New Roman" w:cs="Times New Roman"/>
          <w:sz w:val="24"/>
          <w:szCs w:val="24"/>
        </w:rPr>
        <w:t>олное плюс разностное резервирование</w:t>
      </w:r>
    </w:p>
    <w:p w:rsidR="00CC5C07" w:rsidRDefault="00CC5C07"/>
    <w:p w:rsidR="00A73B81" w:rsidRDefault="00A73B81"/>
    <w:sectPr w:rsidR="00A73B81" w:rsidSect="00A73B81">
      <w:pgSz w:w="11906" w:h="16838"/>
      <w:pgMar w:top="720" w:right="707"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tarSymbol">
    <w:altName w:val="Arial Unicode MS"/>
    <w:charset w:val="CC"/>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80"/>
    <w:family w:val="auto"/>
    <w:notTrueType/>
    <w:pitch w:val="default"/>
    <w:sig w:usb0="00000003" w:usb1="08070000" w:usb2="00000010" w:usb3="00000000" w:csb0="00020001" w:csb1="00000000"/>
  </w:font>
  <w:font w:name="SymbolMT">
    <w:altName w:val="Times New Roman"/>
    <w:panose1 w:val="00000000000000000000"/>
    <w:charset w:val="CC"/>
    <w:family w:val="auto"/>
    <w:notTrueType/>
    <w:pitch w:val="default"/>
    <w:sig w:usb0="00000201" w:usb1="08070000" w:usb2="00000010" w:usb3="00000000" w:csb0="00020004"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9"/>
    <w:multiLevelType w:val="multilevel"/>
    <w:tmpl w:val="00000009"/>
    <w:name w:val="WW8Num11"/>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2" w15:restartNumberingAfterBreak="0">
    <w:nsid w:val="0000000A"/>
    <w:multiLevelType w:val="multilevel"/>
    <w:tmpl w:val="0000000A"/>
    <w:name w:val="WW8Num12"/>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3" w15:restartNumberingAfterBreak="0">
    <w:nsid w:val="0000000B"/>
    <w:multiLevelType w:val="multilevel"/>
    <w:tmpl w:val="0000000B"/>
    <w:name w:val="WW8Num13"/>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4" w15:restartNumberingAfterBreak="0">
    <w:nsid w:val="0000000C"/>
    <w:multiLevelType w:val="multilevel"/>
    <w:tmpl w:val="0000000C"/>
    <w:name w:val="WW8Num14"/>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5" w15:restartNumberingAfterBreak="0">
    <w:nsid w:val="0000000D"/>
    <w:multiLevelType w:val="multilevel"/>
    <w:tmpl w:val="0000000D"/>
    <w:name w:val="WW8Num15"/>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6" w15:restartNumberingAfterBreak="0">
    <w:nsid w:val="0000000E"/>
    <w:multiLevelType w:val="multilevel"/>
    <w:tmpl w:val="0000000E"/>
    <w:name w:val="WW8Num16"/>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7" w15:restartNumberingAfterBreak="0">
    <w:nsid w:val="0000000F"/>
    <w:multiLevelType w:val="multilevel"/>
    <w:tmpl w:val="0000000F"/>
    <w:name w:val="WW8Num17"/>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8" w15:restartNumberingAfterBreak="0">
    <w:nsid w:val="00000020"/>
    <w:multiLevelType w:val="multilevel"/>
    <w:tmpl w:val="065EBBCA"/>
    <w:name w:val="WW8Num34"/>
    <w:lvl w:ilvl="0">
      <w:start w:val="1"/>
      <w:numFmt w:val="decimal"/>
      <w:suff w:val="space"/>
      <w:lvlText w:val="%1."/>
      <w:lvlJc w:val="left"/>
      <w:pPr>
        <w:ind w:left="283" w:hanging="283"/>
      </w:pPr>
      <w:rPr>
        <w:rFonts w:hint="default"/>
      </w:rPr>
    </w:lvl>
    <w:lvl w:ilvl="1">
      <w:start w:val="1"/>
      <w:numFmt w:val="decimal"/>
      <w:lvlText w:val="%2."/>
      <w:lvlJc w:val="left"/>
      <w:pPr>
        <w:tabs>
          <w:tab w:val="num" w:pos="567"/>
        </w:tabs>
        <w:ind w:left="567" w:hanging="283"/>
      </w:pPr>
      <w:rPr>
        <w:rFonts w:hint="default"/>
      </w:rPr>
    </w:lvl>
    <w:lvl w:ilvl="2">
      <w:start w:val="1"/>
      <w:numFmt w:val="decimal"/>
      <w:lvlText w:val="%3."/>
      <w:lvlJc w:val="left"/>
      <w:pPr>
        <w:tabs>
          <w:tab w:val="num" w:pos="850"/>
        </w:tabs>
        <w:ind w:left="850" w:hanging="283"/>
      </w:pPr>
      <w:rPr>
        <w:rFonts w:hint="default"/>
      </w:rPr>
    </w:lvl>
    <w:lvl w:ilvl="3">
      <w:start w:val="1"/>
      <w:numFmt w:val="decimal"/>
      <w:lvlText w:val="%4."/>
      <w:lvlJc w:val="left"/>
      <w:pPr>
        <w:tabs>
          <w:tab w:val="num" w:pos="1134"/>
        </w:tabs>
        <w:ind w:left="1134" w:hanging="283"/>
      </w:pPr>
      <w:rPr>
        <w:rFonts w:hint="default"/>
      </w:rPr>
    </w:lvl>
    <w:lvl w:ilvl="4">
      <w:start w:val="1"/>
      <w:numFmt w:val="decimal"/>
      <w:lvlText w:val="%5."/>
      <w:lvlJc w:val="left"/>
      <w:pPr>
        <w:tabs>
          <w:tab w:val="num" w:pos="1417"/>
        </w:tabs>
        <w:ind w:left="1417" w:hanging="283"/>
      </w:pPr>
      <w:rPr>
        <w:rFonts w:hint="default"/>
      </w:rPr>
    </w:lvl>
    <w:lvl w:ilvl="5">
      <w:start w:val="1"/>
      <w:numFmt w:val="decimal"/>
      <w:lvlText w:val="%6."/>
      <w:lvlJc w:val="left"/>
      <w:pPr>
        <w:tabs>
          <w:tab w:val="num" w:pos="1701"/>
        </w:tabs>
        <w:ind w:left="1701" w:hanging="283"/>
      </w:pPr>
      <w:rPr>
        <w:rFonts w:hint="default"/>
      </w:rPr>
    </w:lvl>
    <w:lvl w:ilvl="6">
      <w:start w:val="1"/>
      <w:numFmt w:val="decimal"/>
      <w:lvlText w:val="%7."/>
      <w:lvlJc w:val="left"/>
      <w:pPr>
        <w:tabs>
          <w:tab w:val="num" w:pos="1984"/>
        </w:tabs>
        <w:ind w:left="1984" w:hanging="283"/>
      </w:pPr>
      <w:rPr>
        <w:rFonts w:hint="default"/>
      </w:rPr>
    </w:lvl>
    <w:lvl w:ilvl="7">
      <w:start w:val="1"/>
      <w:numFmt w:val="decimal"/>
      <w:lvlText w:val="%8."/>
      <w:lvlJc w:val="left"/>
      <w:pPr>
        <w:tabs>
          <w:tab w:val="num" w:pos="2268"/>
        </w:tabs>
        <w:ind w:left="2268" w:hanging="283"/>
      </w:pPr>
      <w:rPr>
        <w:rFonts w:hint="default"/>
      </w:rPr>
    </w:lvl>
    <w:lvl w:ilvl="8">
      <w:start w:val="1"/>
      <w:numFmt w:val="decimal"/>
      <w:lvlText w:val="%9."/>
      <w:lvlJc w:val="left"/>
      <w:pPr>
        <w:tabs>
          <w:tab w:val="num" w:pos="2551"/>
        </w:tabs>
        <w:ind w:left="2551" w:hanging="283"/>
      </w:pPr>
      <w:rPr>
        <w:rFonts w:hint="default"/>
      </w:rPr>
    </w:lvl>
  </w:abstractNum>
  <w:abstractNum w:abstractNumId="9" w15:restartNumberingAfterBreak="0">
    <w:nsid w:val="00000021"/>
    <w:multiLevelType w:val="multilevel"/>
    <w:tmpl w:val="00000021"/>
    <w:name w:val="WW8Num35"/>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10" w15:restartNumberingAfterBreak="0">
    <w:nsid w:val="00000022"/>
    <w:multiLevelType w:val="multilevel"/>
    <w:tmpl w:val="00000022"/>
    <w:name w:val="WW8Num36"/>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11" w15:restartNumberingAfterBreak="0">
    <w:nsid w:val="00000023"/>
    <w:multiLevelType w:val="multilevel"/>
    <w:tmpl w:val="00000023"/>
    <w:name w:val="WW8Num37"/>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12" w15:restartNumberingAfterBreak="0">
    <w:nsid w:val="00000024"/>
    <w:multiLevelType w:val="multilevel"/>
    <w:tmpl w:val="00000024"/>
    <w:name w:val="WW8Num38"/>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13" w15:restartNumberingAfterBreak="0">
    <w:nsid w:val="00000025"/>
    <w:multiLevelType w:val="multilevel"/>
    <w:tmpl w:val="00000025"/>
    <w:name w:val="WW8Num39"/>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14" w15:restartNumberingAfterBreak="0">
    <w:nsid w:val="00000027"/>
    <w:multiLevelType w:val="multilevel"/>
    <w:tmpl w:val="00000027"/>
    <w:name w:val="WW8Num41"/>
    <w:lvl w:ilvl="0">
      <w:start w:val="1"/>
      <w:numFmt w:val="bullet"/>
      <w:lvlText w:val=""/>
      <w:lvlJc w:val="left"/>
      <w:pPr>
        <w:tabs>
          <w:tab w:val="num" w:pos="113"/>
        </w:tabs>
        <w:ind w:left="113" w:hanging="113"/>
      </w:pPr>
      <w:rPr>
        <w:rFonts w:ascii="Symbol" w:hAnsi="Symbol" w:cs="StarSymbol"/>
        <w:sz w:val="18"/>
        <w:szCs w:val="18"/>
      </w:rPr>
    </w:lvl>
    <w:lvl w:ilvl="1">
      <w:start w:val="1"/>
      <w:numFmt w:val="bullet"/>
      <w:suff w:val="nothing"/>
      <w:lvlText w:val=""/>
      <w:lvlJc w:val="right"/>
      <w:pPr>
        <w:tabs>
          <w:tab w:val="num" w:pos="0"/>
        </w:tabs>
        <w:ind w:left="283" w:firstLine="0"/>
      </w:pPr>
      <w:rPr>
        <w:rFonts w:ascii="Symbol" w:hAnsi="Symbol" w:cs="StarSymbol"/>
        <w:sz w:val="18"/>
        <w:szCs w:val="18"/>
      </w:rPr>
    </w:lvl>
    <w:lvl w:ilvl="2">
      <w:start w:val="1"/>
      <w:numFmt w:val="bullet"/>
      <w:lvlText w:val=""/>
      <w:lvlJc w:val="left"/>
      <w:pPr>
        <w:tabs>
          <w:tab w:val="num" w:pos="680"/>
        </w:tabs>
        <w:ind w:left="680" w:hanging="227"/>
      </w:pPr>
      <w:rPr>
        <w:rFonts w:ascii="Symbol" w:hAnsi="Symbol" w:cs="StarSymbol"/>
        <w:sz w:val="18"/>
        <w:szCs w:val="18"/>
      </w:rPr>
    </w:lvl>
    <w:lvl w:ilvl="3">
      <w:start w:val="1"/>
      <w:numFmt w:val="bullet"/>
      <w:lvlText w:val=""/>
      <w:lvlJc w:val="left"/>
      <w:pPr>
        <w:tabs>
          <w:tab w:val="num" w:pos="907"/>
        </w:tabs>
        <w:ind w:left="907" w:hanging="227"/>
      </w:pPr>
      <w:rPr>
        <w:rFonts w:ascii="Symbol" w:hAnsi="Symbol" w:cs="StarSymbol"/>
        <w:sz w:val="18"/>
        <w:szCs w:val="18"/>
      </w:rPr>
    </w:lvl>
    <w:lvl w:ilvl="4">
      <w:start w:val="1"/>
      <w:numFmt w:val="bullet"/>
      <w:lvlText w:val=""/>
      <w:lvlJc w:val="left"/>
      <w:pPr>
        <w:tabs>
          <w:tab w:val="num" w:pos="1134"/>
        </w:tabs>
        <w:ind w:left="1134" w:hanging="227"/>
      </w:pPr>
      <w:rPr>
        <w:rFonts w:ascii="Symbol" w:hAnsi="Symbol" w:cs="StarSymbol"/>
        <w:sz w:val="18"/>
        <w:szCs w:val="18"/>
      </w:rPr>
    </w:lvl>
    <w:lvl w:ilvl="5">
      <w:start w:val="1"/>
      <w:numFmt w:val="bullet"/>
      <w:lvlText w:val=""/>
      <w:lvlJc w:val="left"/>
      <w:pPr>
        <w:tabs>
          <w:tab w:val="num" w:pos="1361"/>
        </w:tabs>
        <w:ind w:left="1361" w:hanging="227"/>
      </w:pPr>
      <w:rPr>
        <w:rFonts w:ascii="Symbol" w:hAnsi="Symbol" w:cs="StarSymbol"/>
        <w:sz w:val="18"/>
        <w:szCs w:val="18"/>
      </w:rPr>
    </w:lvl>
    <w:lvl w:ilvl="6">
      <w:start w:val="1"/>
      <w:numFmt w:val="bullet"/>
      <w:lvlText w:val=""/>
      <w:lvlJc w:val="left"/>
      <w:pPr>
        <w:tabs>
          <w:tab w:val="num" w:pos="1587"/>
        </w:tabs>
        <w:ind w:left="1587" w:hanging="227"/>
      </w:pPr>
      <w:rPr>
        <w:rFonts w:ascii="Symbol" w:hAnsi="Symbol" w:cs="StarSymbol"/>
        <w:sz w:val="18"/>
        <w:szCs w:val="18"/>
      </w:rPr>
    </w:lvl>
    <w:lvl w:ilvl="7">
      <w:start w:val="1"/>
      <w:numFmt w:val="bullet"/>
      <w:lvlText w:val=""/>
      <w:lvlJc w:val="left"/>
      <w:pPr>
        <w:tabs>
          <w:tab w:val="num" w:pos="1814"/>
        </w:tabs>
        <w:ind w:left="1814" w:hanging="227"/>
      </w:pPr>
      <w:rPr>
        <w:rFonts w:ascii="Symbol" w:hAnsi="Symbol" w:cs="StarSymbol"/>
        <w:sz w:val="18"/>
        <w:szCs w:val="18"/>
      </w:rPr>
    </w:lvl>
    <w:lvl w:ilvl="8">
      <w:start w:val="1"/>
      <w:numFmt w:val="bullet"/>
      <w:lvlText w:val=""/>
      <w:lvlJc w:val="left"/>
      <w:pPr>
        <w:tabs>
          <w:tab w:val="num" w:pos="2041"/>
        </w:tabs>
        <w:ind w:left="2041" w:hanging="227"/>
      </w:pPr>
      <w:rPr>
        <w:rFonts w:ascii="Symbol" w:hAnsi="Symbol" w:cs="StarSymbol"/>
        <w:sz w:val="18"/>
        <w:szCs w:val="18"/>
      </w:rPr>
    </w:lvl>
  </w:abstractNum>
  <w:abstractNum w:abstractNumId="15" w15:restartNumberingAfterBreak="0">
    <w:nsid w:val="065A6521"/>
    <w:multiLevelType w:val="multilevel"/>
    <w:tmpl w:val="9BA2126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013954"/>
    <w:multiLevelType w:val="multilevel"/>
    <w:tmpl w:val="3366364A"/>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BA7F9E"/>
    <w:multiLevelType w:val="hybridMultilevel"/>
    <w:tmpl w:val="325EA594"/>
    <w:name w:val="WW8Num34222222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8" w15:restartNumberingAfterBreak="0">
    <w:nsid w:val="091B043A"/>
    <w:multiLevelType w:val="hybridMultilevel"/>
    <w:tmpl w:val="13062A80"/>
    <w:lvl w:ilvl="0" w:tplc="188040A2">
      <w:start w:val="1"/>
      <w:numFmt w:val="bullet"/>
      <w:suff w:val="space"/>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09424A7C"/>
    <w:multiLevelType w:val="hybridMultilevel"/>
    <w:tmpl w:val="55BC8A9A"/>
    <w:name w:val="WW8Num34222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0DEE0B51"/>
    <w:multiLevelType w:val="hybridMultilevel"/>
    <w:tmpl w:val="7DDAA494"/>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1" w15:restartNumberingAfterBreak="0">
    <w:nsid w:val="0DF94D80"/>
    <w:multiLevelType w:val="hybridMultilevel"/>
    <w:tmpl w:val="E3804AB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2" w15:restartNumberingAfterBreak="0">
    <w:nsid w:val="0EBA1E92"/>
    <w:multiLevelType w:val="hybridMultilevel"/>
    <w:tmpl w:val="7DDAA494"/>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3" w15:restartNumberingAfterBreak="0">
    <w:nsid w:val="154709B2"/>
    <w:multiLevelType w:val="hybridMultilevel"/>
    <w:tmpl w:val="7EE470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4" w15:restartNumberingAfterBreak="0">
    <w:nsid w:val="17555CD2"/>
    <w:multiLevelType w:val="hybridMultilevel"/>
    <w:tmpl w:val="B6182D1A"/>
    <w:lvl w:ilvl="0" w:tplc="49FCA864">
      <w:start w:val="1"/>
      <w:numFmt w:val="bullet"/>
      <w:suff w:val="space"/>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194D5FA3"/>
    <w:multiLevelType w:val="multilevel"/>
    <w:tmpl w:val="9790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573DD1"/>
    <w:multiLevelType w:val="hybridMultilevel"/>
    <w:tmpl w:val="732A713C"/>
    <w:lvl w:ilvl="0" w:tplc="345AAE5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7" w15:restartNumberingAfterBreak="0">
    <w:nsid w:val="1FAD76F8"/>
    <w:multiLevelType w:val="hybridMultilevel"/>
    <w:tmpl w:val="D682E756"/>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8" w15:restartNumberingAfterBreak="0">
    <w:nsid w:val="25A72B49"/>
    <w:multiLevelType w:val="hybridMultilevel"/>
    <w:tmpl w:val="83FAAF4A"/>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9" w15:restartNumberingAfterBreak="0">
    <w:nsid w:val="289D5024"/>
    <w:multiLevelType w:val="multilevel"/>
    <w:tmpl w:val="70F6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4214D1"/>
    <w:multiLevelType w:val="hybridMultilevel"/>
    <w:tmpl w:val="7EE470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1" w15:restartNumberingAfterBreak="0">
    <w:nsid w:val="2C26781C"/>
    <w:multiLevelType w:val="multilevel"/>
    <w:tmpl w:val="3A82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D17BAB"/>
    <w:multiLevelType w:val="hybridMultilevel"/>
    <w:tmpl w:val="5AE6A86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3" w15:restartNumberingAfterBreak="0">
    <w:nsid w:val="2E511146"/>
    <w:multiLevelType w:val="hybridMultilevel"/>
    <w:tmpl w:val="BBB47CC2"/>
    <w:lvl w:ilvl="0" w:tplc="345AAE5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4" w15:restartNumberingAfterBreak="0">
    <w:nsid w:val="2EF51D92"/>
    <w:multiLevelType w:val="hybridMultilevel"/>
    <w:tmpl w:val="F3245340"/>
    <w:lvl w:ilvl="0" w:tplc="FE9AE56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0823179"/>
    <w:multiLevelType w:val="multilevel"/>
    <w:tmpl w:val="4F40CB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4305BE7"/>
    <w:multiLevelType w:val="hybridMultilevel"/>
    <w:tmpl w:val="A2646EE4"/>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7" w15:restartNumberingAfterBreak="0">
    <w:nsid w:val="35203D88"/>
    <w:multiLevelType w:val="hybridMultilevel"/>
    <w:tmpl w:val="8B76CAEA"/>
    <w:name w:val="WW8Num34222222222"/>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8" w15:restartNumberingAfterBreak="0">
    <w:nsid w:val="35570A9E"/>
    <w:multiLevelType w:val="hybridMultilevel"/>
    <w:tmpl w:val="F9D03454"/>
    <w:name w:val="WW8Num3422222222"/>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9" w15:restartNumberingAfterBreak="0">
    <w:nsid w:val="37AD2C3C"/>
    <w:multiLevelType w:val="hybridMultilevel"/>
    <w:tmpl w:val="4BCC450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0" w15:restartNumberingAfterBreak="0">
    <w:nsid w:val="3832100F"/>
    <w:multiLevelType w:val="hybridMultilevel"/>
    <w:tmpl w:val="8C2C200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1" w15:restartNumberingAfterBreak="0">
    <w:nsid w:val="3A1164DA"/>
    <w:multiLevelType w:val="hybridMultilevel"/>
    <w:tmpl w:val="77EC1FCA"/>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2" w15:restartNumberingAfterBreak="0">
    <w:nsid w:val="3AF16F85"/>
    <w:multiLevelType w:val="hybridMultilevel"/>
    <w:tmpl w:val="408A7D2E"/>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43" w15:restartNumberingAfterBreak="0">
    <w:nsid w:val="3D37239A"/>
    <w:multiLevelType w:val="hybridMultilevel"/>
    <w:tmpl w:val="B89A7568"/>
    <w:name w:val="WW8Num342222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4" w15:restartNumberingAfterBreak="0">
    <w:nsid w:val="3F987440"/>
    <w:multiLevelType w:val="multilevel"/>
    <w:tmpl w:val="1DB8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D05CC2"/>
    <w:multiLevelType w:val="hybridMultilevel"/>
    <w:tmpl w:val="5AE6A86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6" w15:restartNumberingAfterBreak="0">
    <w:nsid w:val="4074559E"/>
    <w:multiLevelType w:val="multilevel"/>
    <w:tmpl w:val="48404D7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1A536F"/>
    <w:multiLevelType w:val="hybridMultilevel"/>
    <w:tmpl w:val="FF2C083C"/>
    <w:name w:val="WW8Num3422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8" w15:restartNumberingAfterBreak="0">
    <w:nsid w:val="46A60877"/>
    <w:multiLevelType w:val="hybridMultilevel"/>
    <w:tmpl w:val="FF2C083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9" w15:restartNumberingAfterBreak="0">
    <w:nsid w:val="477E7CC9"/>
    <w:multiLevelType w:val="hybridMultilevel"/>
    <w:tmpl w:val="B89A756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0" w15:restartNumberingAfterBreak="0">
    <w:nsid w:val="482E4479"/>
    <w:multiLevelType w:val="hybridMultilevel"/>
    <w:tmpl w:val="E3804AB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1" w15:restartNumberingAfterBreak="0">
    <w:nsid w:val="48BB6A8D"/>
    <w:multiLevelType w:val="hybridMultilevel"/>
    <w:tmpl w:val="F3245340"/>
    <w:lvl w:ilvl="0" w:tplc="FE9AE56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9AB6A5A"/>
    <w:multiLevelType w:val="hybridMultilevel"/>
    <w:tmpl w:val="408A7D2E"/>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53" w15:restartNumberingAfterBreak="0">
    <w:nsid w:val="4AA96F2E"/>
    <w:multiLevelType w:val="hybridMultilevel"/>
    <w:tmpl w:val="325EA594"/>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4" w15:restartNumberingAfterBreak="0">
    <w:nsid w:val="4B5242D3"/>
    <w:multiLevelType w:val="hybridMultilevel"/>
    <w:tmpl w:val="C8504B66"/>
    <w:name w:val="WW8Num3422222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5" w15:restartNumberingAfterBreak="0">
    <w:nsid w:val="4C576CF9"/>
    <w:multiLevelType w:val="hybridMultilevel"/>
    <w:tmpl w:val="B79A3F46"/>
    <w:lvl w:ilvl="0" w:tplc="345AAE5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6" w15:restartNumberingAfterBreak="0">
    <w:nsid w:val="4E1009D2"/>
    <w:multiLevelType w:val="multilevel"/>
    <w:tmpl w:val="E1F8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0B2FFB"/>
    <w:multiLevelType w:val="multilevel"/>
    <w:tmpl w:val="FEA8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B931B1"/>
    <w:multiLevelType w:val="multilevel"/>
    <w:tmpl w:val="3366364A"/>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4F52C8"/>
    <w:multiLevelType w:val="hybridMultilevel"/>
    <w:tmpl w:val="1102B5D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0" w15:restartNumberingAfterBreak="0">
    <w:nsid w:val="5A9E3B14"/>
    <w:multiLevelType w:val="multilevel"/>
    <w:tmpl w:val="36E4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39168F"/>
    <w:multiLevelType w:val="hybridMultilevel"/>
    <w:tmpl w:val="2F508C0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2" w15:restartNumberingAfterBreak="0">
    <w:nsid w:val="5FFD3504"/>
    <w:multiLevelType w:val="hybridMultilevel"/>
    <w:tmpl w:val="4BCC4502"/>
    <w:name w:val="WW8Num342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3" w15:restartNumberingAfterBreak="0">
    <w:nsid w:val="62D30B6E"/>
    <w:multiLevelType w:val="hybridMultilevel"/>
    <w:tmpl w:val="2C32D7C6"/>
    <w:lvl w:ilvl="0" w:tplc="345AAE5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4" w15:restartNumberingAfterBreak="0">
    <w:nsid w:val="646C52C3"/>
    <w:multiLevelType w:val="hybridMultilevel"/>
    <w:tmpl w:val="A2646EE4"/>
    <w:name w:val="WW8Num34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5" w15:restartNumberingAfterBreak="0">
    <w:nsid w:val="699E2E4A"/>
    <w:multiLevelType w:val="multilevel"/>
    <w:tmpl w:val="31FC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5514DA"/>
    <w:multiLevelType w:val="multilevel"/>
    <w:tmpl w:val="5F6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950C07"/>
    <w:multiLevelType w:val="hybridMultilevel"/>
    <w:tmpl w:val="F4E6BA34"/>
    <w:lvl w:ilvl="0" w:tplc="DB8AFD5A">
      <w:start w:val="1"/>
      <w:numFmt w:val="bullet"/>
      <w:suff w:val="space"/>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8" w15:restartNumberingAfterBreak="0">
    <w:nsid w:val="6BD76471"/>
    <w:multiLevelType w:val="hybridMultilevel"/>
    <w:tmpl w:val="408A7D2E"/>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9" w15:restartNumberingAfterBreak="0">
    <w:nsid w:val="70843D00"/>
    <w:multiLevelType w:val="multilevel"/>
    <w:tmpl w:val="A606B0D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066CB0"/>
    <w:multiLevelType w:val="multilevel"/>
    <w:tmpl w:val="E90A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DA0409"/>
    <w:multiLevelType w:val="multilevel"/>
    <w:tmpl w:val="F6FCE340"/>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193E3B"/>
    <w:multiLevelType w:val="multilevel"/>
    <w:tmpl w:val="4EE294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7B23325F"/>
    <w:multiLevelType w:val="hybridMultilevel"/>
    <w:tmpl w:val="83FA6FC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55"/>
  </w:num>
  <w:num w:numId="2">
    <w:abstractNumId w:val="63"/>
  </w:num>
  <w:num w:numId="3">
    <w:abstractNumId w:val="26"/>
  </w:num>
  <w:num w:numId="4">
    <w:abstractNumId w:val="29"/>
  </w:num>
  <w:num w:numId="5">
    <w:abstractNumId w:val="70"/>
  </w:num>
  <w:num w:numId="6">
    <w:abstractNumId w:val="46"/>
  </w:num>
  <w:num w:numId="7">
    <w:abstractNumId w:val="69"/>
  </w:num>
  <w:num w:numId="8">
    <w:abstractNumId w:val="15"/>
  </w:num>
  <w:num w:numId="9">
    <w:abstractNumId w:val="51"/>
  </w:num>
  <w:num w:numId="10">
    <w:abstractNumId w:val="18"/>
  </w:num>
  <w:num w:numId="11">
    <w:abstractNumId w:val="67"/>
  </w:num>
  <w:num w:numId="12">
    <w:abstractNumId w:val="24"/>
  </w:num>
  <w:num w:numId="13">
    <w:abstractNumId w:val="71"/>
  </w:num>
  <w:num w:numId="14">
    <w:abstractNumId w:val="16"/>
  </w:num>
  <w:num w:numId="15">
    <w:abstractNumId w:val="58"/>
  </w:num>
  <w:num w:numId="16">
    <w:abstractNumId w:val="60"/>
  </w:num>
  <w:num w:numId="17">
    <w:abstractNumId w:val="66"/>
  </w:num>
  <w:num w:numId="18">
    <w:abstractNumId w:val="33"/>
  </w:num>
  <w:num w:numId="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7"/>
  </w:num>
  <w:num w:numId="22">
    <w:abstractNumId w:val="44"/>
  </w:num>
  <w:num w:numId="23">
    <w:abstractNumId w:val="40"/>
  </w:num>
  <w:num w:numId="24">
    <w:abstractNumId w:val="52"/>
  </w:num>
  <w:num w:numId="25">
    <w:abstractNumId w:val="42"/>
  </w:num>
  <w:num w:numId="26">
    <w:abstractNumId w:val="68"/>
  </w:num>
  <w:num w:numId="27">
    <w:abstractNumId w:val="3"/>
  </w:num>
  <w:num w:numId="28">
    <w:abstractNumId w:val="4"/>
  </w:num>
  <w:num w:numId="29">
    <w:abstractNumId w:val="5"/>
  </w:num>
  <w:num w:numId="30">
    <w:abstractNumId w:val="6"/>
  </w:num>
  <w:num w:numId="31">
    <w:abstractNumId w:val="7"/>
  </w:num>
  <w:num w:numId="32">
    <w:abstractNumId w:val="8"/>
  </w:num>
  <w:num w:numId="33">
    <w:abstractNumId w:val="9"/>
  </w:num>
  <w:num w:numId="34">
    <w:abstractNumId w:val="10"/>
  </w:num>
  <w:num w:numId="35">
    <w:abstractNumId w:val="11"/>
  </w:num>
  <w:num w:numId="36">
    <w:abstractNumId w:val="12"/>
  </w:num>
  <w:num w:numId="37">
    <w:abstractNumId w:val="13"/>
  </w:num>
  <w:num w:numId="38">
    <w:abstractNumId w:val="14"/>
  </w:num>
  <w:num w:numId="39">
    <w:abstractNumId w:val="1"/>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34"/>
  </w:num>
  <w:num w:numId="43">
    <w:abstractNumId w:val="31"/>
  </w:num>
  <w:num w:numId="44">
    <w:abstractNumId w:val="64"/>
  </w:num>
  <w:num w:numId="45">
    <w:abstractNumId w:val="36"/>
  </w:num>
  <w:num w:numId="46">
    <w:abstractNumId w:val="62"/>
  </w:num>
  <w:num w:numId="47">
    <w:abstractNumId w:val="39"/>
  </w:num>
  <w:num w:numId="48">
    <w:abstractNumId w:val="47"/>
  </w:num>
  <w:num w:numId="49">
    <w:abstractNumId w:val="48"/>
  </w:num>
  <w:num w:numId="50">
    <w:abstractNumId w:val="19"/>
  </w:num>
  <w:num w:numId="51">
    <w:abstractNumId w:val="43"/>
  </w:num>
  <w:num w:numId="52">
    <w:abstractNumId w:val="49"/>
  </w:num>
  <w:num w:numId="53">
    <w:abstractNumId w:val="54"/>
  </w:num>
  <w:num w:numId="54">
    <w:abstractNumId w:val="17"/>
  </w:num>
  <w:num w:numId="55">
    <w:abstractNumId w:val="53"/>
  </w:num>
  <w:num w:numId="56">
    <w:abstractNumId w:val="27"/>
  </w:num>
  <w:num w:numId="57">
    <w:abstractNumId w:val="20"/>
  </w:num>
  <w:num w:numId="58">
    <w:abstractNumId w:val="32"/>
  </w:num>
  <w:num w:numId="59">
    <w:abstractNumId w:val="45"/>
  </w:num>
  <w:num w:numId="60">
    <w:abstractNumId w:val="22"/>
  </w:num>
  <w:num w:numId="61">
    <w:abstractNumId w:val="41"/>
  </w:num>
  <w:num w:numId="62">
    <w:abstractNumId w:val="28"/>
  </w:num>
  <w:num w:numId="63">
    <w:abstractNumId w:val="59"/>
  </w:num>
  <w:num w:numId="64">
    <w:abstractNumId w:val="73"/>
  </w:num>
  <w:num w:numId="65">
    <w:abstractNumId w:val="61"/>
  </w:num>
  <w:num w:numId="66">
    <w:abstractNumId w:val="30"/>
  </w:num>
  <w:num w:numId="67">
    <w:abstractNumId w:val="56"/>
  </w:num>
  <w:num w:numId="68">
    <w:abstractNumId w:val="25"/>
  </w:num>
  <w:num w:numId="69">
    <w:abstractNumId w:val="65"/>
  </w:num>
  <w:num w:numId="70">
    <w:abstractNumId w:val="23"/>
  </w:num>
  <w:num w:numId="71">
    <w:abstractNumId w:val="50"/>
  </w:num>
  <w:num w:numId="72">
    <w:abstractNumId w:val="2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23A"/>
    <w:rsid w:val="000913F2"/>
    <w:rsid w:val="001953CE"/>
    <w:rsid w:val="001D7D9F"/>
    <w:rsid w:val="003027A6"/>
    <w:rsid w:val="00303B63"/>
    <w:rsid w:val="003C76CF"/>
    <w:rsid w:val="006F7854"/>
    <w:rsid w:val="00756D3F"/>
    <w:rsid w:val="00A73B81"/>
    <w:rsid w:val="00AC223A"/>
    <w:rsid w:val="00C8387C"/>
    <w:rsid w:val="00CC5C07"/>
    <w:rsid w:val="00CF6822"/>
    <w:rsid w:val="00D8562A"/>
    <w:rsid w:val="00E95B50"/>
    <w:rsid w:val="00F574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9D0F25-173D-40E2-AF53-7A8A3EF66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223A"/>
    <w:pPr>
      <w:spacing w:after="200" w:line="276" w:lineRule="auto"/>
    </w:pPr>
  </w:style>
  <w:style w:type="paragraph" w:styleId="1">
    <w:name w:val="heading 1"/>
    <w:basedOn w:val="a0"/>
    <w:next w:val="a"/>
    <w:link w:val="10"/>
    <w:uiPriority w:val="9"/>
    <w:qFormat/>
    <w:rsid w:val="00CC5C07"/>
    <w:pPr>
      <w:spacing w:after="0" w:line="240" w:lineRule="auto"/>
      <w:ind w:left="0"/>
      <w:jc w:val="center"/>
      <w:outlineLvl w:val="0"/>
    </w:pPr>
    <w:rPr>
      <w:rFonts w:ascii="Times New Roman" w:hAnsi="Times New Roman" w:cs="Times New Roman"/>
      <w:b/>
      <w:sz w:val="24"/>
      <w:szCs w:val="24"/>
    </w:rPr>
  </w:style>
  <w:style w:type="paragraph" w:styleId="2">
    <w:name w:val="heading 2"/>
    <w:basedOn w:val="a"/>
    <w:next w:val="a"/>
    <w:link w:val="20"/>
    <w:uiPriority w:val="9"/>
    <w:semiHidden/>
    <w:unhideWhenUsed/>
    <w:qFormat/>
    <w:rsid w:val="00AC223A"/>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C223A"/>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link w:val="40"/>
    <w:uiPriority w:val="9"/>
    <w:qFormat/>
    <w:rsid w:val="00AC223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AC223A"/>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paragraph" w:styleId="6">
    <w:name w:val="heading 6"/>
    <w:basedOn w:val="a"/>
    <w:link w:val="60"/>
    <w:qFormat/>
    <w:rsid w:val="00AC223A"/>
    <w:pPr>
      <w:spacing w:before="100" w:beforeAutospacing="1" w:after="100" w:afterAutospacing="1" w:line="240" w:lineRule="auto"/>
      <w:outlineLvl w:val="5"/>
    </w:pPr>
    <w:rPr>
      <w:rFonts w:ascii="Times New Roman" w:eastAsia="Times New Roman" w:hAnsi="Times New Roman" w:cs="Times New Roman"/>
      <w:b/>
      <w:bCs/>
      <w:sz w:val="15"/>
      <w:szCs w:val="15"/>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C5C07"/>
    <w:rPr>
      <w:rFonts w:ascii="Times New Roman" w:hAnsi="Times New Roman" w:cs="Times New Roman"/>
      <w:b/>
      <w:sz w:val="24"/>
      <w:szCs w:val="24"/>
    </w:rPr>
  </w:style>
  <w:style w:type="character" w:customStyle="1" w:styleId="20">
    <w:name w:val="Заголовок 2 Знак"/>
    <w:basedOn w:val="a1"/>
    <w:link w:val="2"/>
    <w:uiPriority w:val="9"/>
    <w:semiHidden/>
    <w:rsid w:val="00AC223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uiPriority w:val="9"/>
    <w:rsid w:val="00AC223A"/>
    <w:rPr>
      <w:rFonts w:asciiTheme="majorHAnsi" w:eastAsiaTheme="majorEastAsia" w:hAnsiTheme="majorHAnsi" w:cstheme="majorBidi"/>
      <w:b/>
      <w:bCs/>
      <w:color w:val="5B9BD5" w:themeColor="accent1"/>
    </w:rPr>
  </w:style>
  <w:style w:type="character" w:customStyle="1" w:styleId="40">
    <w:name w:val="Заголовок 4 Знак"/>
    <w:basedOn w:val="a1"/>
    <w:link w:val="4"/>
    <w:uiPriority w:val="9"/>
    <w:rsid w:val="00AC223A"/>
    <w:rPr>
      <w:rFonts w:ascii="Times New Roman" w:eastAsia="Times New Roman" w:hAnsi="Times New Roman" w:cs="Times New Roman"/>
      <w:b/>
      <w:bCs/>
      <w:sz w:val="24"/>
      <w:szCs w:val="24"/>
      <w:lang w:eastAsia="ru-RU"/>
    </w:rPr>
  </w:style>
  <w:style w:type="character" w:customStyle="1" w:styleId="50">
    <w:name w:val="Заголовок 5 Знак"/>
    <w:basedOn w:val="a1"/>
    <w:link w:val="5"/>
    <w:uiPriority w:val="9"/>
    <w:rsid w:val="00AC223A"/>
    <w:rPr>
      <w:rFonts w:ascii="Times New Roman" w:eastAsia="Times New Roman" w:hAnsi="Times New Roman" w:cs="Times New Roman"/>
      <w:b/>
      <w:bCs/>
      <w:sz w:val="20"/>
      <w:szCs w:val="20"/>
      <w:lang w:eastAsia="ru-RU"/>
    </w:rPr>
  </w:style>
  <w:style w:type="character" w:customStyle="1" w:styleId="60">
    <w:name w:val="Заголовок 6 Знак"/>
    <w:basedOn w:val="a1"/>
    <w:link w:val="6"/>
    <w:rsid w:val="00AC223A"/>
    <w:rPr>
      <w:rFonts w:ascii="Times New Roman" w:eastAsia="Times New Roman" w:hAnsi="Times New Roman" w:cs="Times New Roman"/>
      <w:b/>
      <w:bCs/>
      <w:sz w:val="15"/>
      <w:szCs w:val="15"/>
      <w:lang w:eastAsia="ru-RU"/>
    </w:rPr>
  </w:style>
  <w:style w:type="paragraph" w:styleId="a4">
    <w:name w:val="Normal (Web)"/>
    <w:basedOn w:val="a"/>
    <w:uiPriority w:val="99"/>
    <w:rsid w:val="00AC22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ample">
    <w:name w:val="texample"/>
    <w:basedOn w:val="a1"/>
    <w:rsid w:val="00AC223A"/>
  </w:style>
  <w:style w:type="paragraph" w:styleId="a0">
    <w:name w:val="List Paragraph"/>
    <w:basedOn w:val="a"/>
    <w:uiPriority w:val="34"/>
    <w:qFormat/>
    <w:rsid w:val="00AC223A"/>
    <w:pPr>
      <w:ind w:left="720"/>
      <w:contextualSpacing/>
    </w:pPr>
  </w:style>
  <w:style w:type="paragraph" w:styleId="a5">
    <w:name w:val="Balloon Text"/>
    <w:basedOn w:val="a"/>
    <w:link w:val="a6"/>
    <w:unhideWhenUsed/>
    <w:rsid w:val="00AC223A"/>
    <w:pPr>
      <w:spacing w:after="0" w:line="240" w:lineRule="auto"/>
    </w:pPr>
    <w:rPr>
      <w:rFonts w:ascii="Tahoma" w:hAnsi="Tahoma" w:cs="Tahoma"/>
      <w:sz w:val="16"/>
      <w:szCs w:val="16"/>
    </w:rPr>
  </w:style>
  <w:style w:type="character" w:customStyle="1" w:styleId="a6">
    <w:name w:val="Текст выноски Знак"/>
    <w:basedOn w:val="a1"/>
    <w:link w:val="a5"/>
    <w:rsid w:val="00AC223A"/>
    <w:rPr>
      <w:rFonts w:ascii="Tahoma" w:hAnsi="Tahoma" w:cs="Tahoma"/>
      <w:sz w:val="16"/>
      <w:szCs w:val="16"/>
    </w:rPr>
  </w:style>
  <w:style w:type="table" w:styleId="a7">
    <w:name w:val="Table Grid"/>
    <w:basedOn w:val="a2"/>
    <w:uiPriority w:val="59"/>
    <w:rsid w:val="00AC2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AC223A"/>
  </w:style>
  <w:style w:type="character" w:styleId="a8">
    <w:name w:val="Hyperlink"/>
    <w:basedOn w:val="a1"/>
    <w:uiPriority w:val="99"/>
    <w:unhideWhenUsed/>
    <w:rsid w:val="00AC223A"/>
    <w:rPr>
      <w:color w:val="0000FF"/>
      <w:u w:val="single"/>
    </w:rPr>
  </w:style>
  <w:style w:type="paragraph" w:styleId="HTML">
    <w:name w:val="HTML Preformatted"/>
    <w:basedOn w:val="a"/>
    <w:link w:val="HTML0"/>
    <w:uiPriority w:val="99"/>
    <w:semiHidden/>
    <w:unhideWhenUsed/>
    <w:rsid w:val="00AC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C223A"/>
    <w:rPr>
      <w:rFonts w:ascii="Courier New" w:eastAsia="Times New Roman" w:hAnsi="Courier New" w:cs="Courier New"/>
      <w:sz w:val="20"/>
      <w:szCs w:val="20"/>
      <w:lang w:eastAsia="ru-RU"/>
    </w:rPr>
  </w:style>
  <w:style w:type="character" w:customStyle="1" w:styleId="objectname">
    <w:name w:val="objectname"/>
    <w:basedOn w:val="a1"/>
    <w:rsid w:val="00AC223A"/>
  </w:style>
  <w:style w:type="character" w:customStyle="1" w:styleId="spelling-content-entity">
    <w:name w:val="spelling-content-entity"/>
    <w:basedOn w:val="a1"/>
    <w:rsid w:val="00AC223A"/>
  </w:style>
  <w:style w:type="character" w:styleId="a9">
    <w:name w:val="Strong"/>
    <w:basedOn w:val="a1"/>
    <w:uiPriority w:val="22"/>
    <w:qFormat/>
    <w:rsid w:val="00AC223A"/>
    <w:rPr>
      <w:b/>
      <w:bCs/>
    </w:rPr>
  </w:style>
  <w:style w:type="character" w:customStyle="1" w:styleId="fontstyle01">
    <w:name w:val="fontstyle01"/>
    <w:basedOn w:val="a1"/>
    <w:rsid w:val="00AC223A"/>
    <w:rPr>
      <w:rFonts w:ascii="TimesNewRoman" w:hAnsi="TimesNewRoman" w:hint="default"/>
      <w:b w:val="0"/>
      <w:bCs w:val="0"/>
      <w:i w:val="0"/>
      <w:iCs w:val="0"/>
      <w:color w:val="000000"/>
      <w:sz w:val="32"/>
      <w:szCs w:val="32"/>
    </w:rPr>
  </w:style>
  <w:style w:type="character" w:customStyle="1" w:styleId="fontstyle21">
    <w:name w:val="fontstyle21"/>
    <w:basedOn w:val="a1"/>
    <w:rsid w:val="00AC223A"/>
    <w:rPr>
      <w:rFonts w:ascii="SymbolMT" w:hAnsi="SymbolMT" w:hint="default"/>
      <w:b w:val="0"/>
      <w:bCs w:val="0"/>
      <w:i w:val="0"/>
      <w:iCs w:val="0"/>
      <w:color w:val="000000"/>
      <w:sz w:val="32"/>
      <w:szCs w:val="32"/>
    </w:rPr>
  </w:style>
  <w:style w:type="character" w:customStyle="1" w:styleId="fontstyle31">
    <w:name w:val="fontstyle31"/>
    <w:basedOn w:val="a1"/>
    <w:rsid w:val="00AC223A"/>
    <w:rPr>
      <w:rFonts w:ascii="TimesNewRoman" w:hAnsi="TimesNewRoman" w:hint="default"/>
      <w:b/>
      <w:bCs/>
      <w:i w:val="0"/>
      <w:iCs w:val="0"/>
      <w:color w:val="000000"/>
      <w:sz w:val="32"/>
      <w:szCs w:val="32"/>
    </w:rPr>
  </w:style>
  <w:style w:type="paragraph" w:customStyle="1" w:styleId="formattext">
    <w:name w:val="formattext"/>
    <w:basedOn w:val="a"/>
    <w:rsid w:val="00AC223A"/>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TableNormal">
    <w:name w:val="Table Normal"/>
    <w:uiPriority w:val="2"/>
    <w:semiHidden/>
    <w:unhideWhenUsed/>
    <w:qFormat/>
    <w:rsid w:val="00AC223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a">
    <w:name w:val="Body Text"/>
    <w:basedOn w:val="a"/>
    <w:link w:val="ab"/>
    <w:uiPriority w:val="1"/>
    <w:qFormat/>
    <w:rsid w:val="00AC223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b">
    <w:name w:val="Основной текст Знак"/>
    <w:basedOn w:val="a1"/>
    <w:link w:val="aa"/>
    <w:uiPriority w:val="1"/>
    <w:rsid w:val="00AC223A"/>
    <w:rPr>
      <w:rFonts w:ascii="Times New Roman" w:eastAsia="Times New Roman" w:hAnsi="Times New Roman" w:cs="Times New Roman"/>
      <w:sz w:val="28"/>
      <w:szCs w:val="28"/>
    </w:rPr>
  </w:style>
  <w:style w:type="paragraph" w:customStyle="1" w:styleId="TableParagraph">
    <w:name w:val="Table Paragraph"/>
    <w:basedOn w:val="a"/>
    <w:uiPriority w:val="1"/>
    <w:qFormat/>
    <w:rsid w:val="00AC223A"/>
    <w:pPr>
      <w:widowControl w:val="0"/>
      <w:autoSpaceDE w:val="0"/>
      <w:autoSpaceDN w:val="0"/>
      <w:spacing w:after="0" w:line="240" w:lineRule="auto"/>
    </w:pPr>
    <w:rPr>
      <w:rFonts w:ascii="Times New Roman" w:eastAsia="Times New Roman" w:hAnsi="Times New Roman" w:cs="Times New Roman"/>
    </w:rPr>
  </w:style>
  <w:style w:type="character" w:customStyle="1" w:styleId="crayon-st">
    <w:name w:val="crayon-st"/>
    <w:basedOn w:val="a1"/>
    <w:rsid w:val="00AC223A"/>
  </w:style>
  <w:style w:type="character" w:customStyle="1" w:styleId="crayon-h">
    <w:name w:val="crayon-h"/>
    <w:basedOn w:val="a1"/>
    <w:rsid w:val="00AC223A"/>
  </w:style>
  <w:style w:type="character" w:customStyle="1" w:styleId="crayon-v">
    <w:name w:val="crayon-v"/>
    <w:basedOn w:val="a1"/>
    <w:rsid w:val="00AC223A"/>
  </w:style>
  <w:style w:type="character" w:customStyle="1" w:styleId="crayon-sy">
    <w:name w:val="crayon-sy"/>
    <w:basedOn w:val="a1"/>
    <w:rsid w:val="00AC223A"/>
  </w:style>
  <w:style w:type="character" w:customStyle="1" w:styleId="crayon-t">
    <w:name w:val="crayon-t"/>
    <w:basedOn w:val="a1"/>
    <w:rsid w:val="00AC223A"/>
  </w:style>
  <w:style w:type="character" w:customStyle="1" w:styleId="crayon-e">
    <w:name w:val="crayon-e"/>
    <w:basedOn w:val="a1"/>
    <w:rsid w:val="00AC223A"/>
  </w:style>
  <w:style w:type="character" w:customStyle="1" w:styleId="crayon-m">
    <w:name w:val="crayon-m"/>
    <w:basedOn w:val="a1"/>
    <w:rsid w:val="00AC223A"/>
  </w:style>
  <w:style w:type="character" w:customStyle="1" w:styleId="crayon-o">
    <w:name w:val="crayon-o"/>
    <w:basedOn w:val="a1"/>
    <w:rsid w:val="00AC223A"/>
  </w:style>
  <w:style w:type="character" w:customStyle="1" w:styleId="crayon-c">
    <w:name w:val="crayon-c"/>
    <w:basedOn w:val="a1"/>
    <w:rsid w:val="00AC223A"/>
  </w:style>
  <w:style w:type="character" w:customStyle="1" w:styleId="crayon-cn">
    <w:name w:val="crayon-cn"/>
    <w:basedOn w:val="a1"/>
    <w:rsid w:val="00AC223A"/>
  </w:style>
  <w:style w:type="character" w:customStyle="1" w:styleId="crayon-i">
    <w:name w:val="crayon-i"/>
    <w:basedOn w:val="a1"/>
    <w:rsid w:val="00AC223A"/>
  </w:style>
  <w:style w:type="character" w:customStyle="1" w:styleId="crayon-r">
    <w:name w:val="crayon-r"/>
    <w:basedOn w:val="a1"/>
    <w:rsid w:val="00AC223A"/>
  </w:style>
  <w:style w:type="table" w:styleId="ac">
    <w:name w:val="Light Shading"/>
    <w:basedOn w:val="a2"/>
    <w:uiPriority w:val="60"/>
    <w:rsid w:val="00AC223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header"/>
    <w:basedOn w:val="a"/>
    <w:link w:val="ae"/>
    <w:unhideWhenUsed/>
    <w:rsid w:val="00AC223A"/>
    <w:pPr>
      <w:tabs>
        <w:tab w:val="center" w:pos="4677"/>
        <w:tab w:val="right" w:pos="9355"/>
      </w:tabs>
      <w:spacing w:after="0" w:line="240" w:lineRule="auto"/>
    </w:pPr>
    <w:rPr>
      <w:rFonts w:ascii="Calibri" w:eastAsia="Times New Roman" w:hAnsi="Calibri" w:cs="Times New Roman"/>
      <w:lang w:eastAsia="ru-RU"/>
    </w:rPr>
  </w:style>
  <w:style w:type="character" w:customStyle="1" w:styleId="ae">
    <w:name w:val="Верхний колонтитул Знак"/>
    <w:basedOn w:val="a1"/>
    <w:link w:val="ad"/>
    <w:rsid w:val="00AC223A"/>
    <w:rPr>
      <w:rFonts w:ascii="Calibri" w:eastAsia="Times New Roman" w:hAnsi="Calibri" w:cs="Times New Roman"/>
      <w:lang w:eastAsia="ru-RU"/>
    </w:rPr>
  </w:style>
  <w:style w:type="paragraph" w:styleId="af">
    <w:name w:val="footer"/>
    <w:basedOn w:val="a"/>
    <w:link w:val="af0"/>
    <w:unhideWhenUsed/>
    <w:rsid w:val="00AC223A"/>
    <w:pPr>
      <w:tabs>
        <w:tab w:val="center" w:pos="4677"/>
        <w:tab w:val="right" w:pos="9355"/>
      </w:tabs>
      <w:spacing w:after="0" w:line="240" w:lineRule="auto"/>
    </w:pPr>
  </w:style>
  <w:style w:type="character" w:customStyle="1" w:styleId="af0">
    <w:name w:val="Нижний колонтитул Знак"/>
    <w:basedOn w:val="a1"/>
    <w:link w:val="af"/>
    <w:rsid w:val="00AC223A"/>
  </w:style>
  <w:style w:type="paragraph" w:customStyle="1" w:styleId="para1">
    <w:name w:val="para 1"/>
    <w:basedOn w:val="1"/>
    <w:rsid w:val="00AC223A"/>
    <w:pPr>
      <w:overflowPunct w:val="0"/>
      <w:autoSpaceDE w:val="0"/>
      <w:autoSpaceDN w:val="0"/>
      <w:adjustRightInd w:val="0"/>
      <w:spacing w:before="120" w:after="120"/>
      <w:ind w:left="720"/>
      <w:textAlignment w:val="baseline"/>
      <w:outlineLvl w:val="9"/>
    </w:pPr>
    <w:rPr>
      <w:rFonts w:eastAsia="Times New Roman"/>
      <w:b w:val="0"/>
      <w:bCs/>
      <w:kern w:val="28"/>
      <w:sz w:val="22"/>
      <w:szCs w:val="20"/>
      <w:lang w:val="en-US" w:eastAsia="ru-RU"/>
    </w:rPr>
  </w:style>
  <w:style w:type="character" w:styleId="af1">
    <w:name w:val="Emphasis"/>
    <w:basedOn w:val="a1"/>
    <w:uiPriority w:val="20"/>
    <w:qFormat/>
    <w:rsid w:val="00AC223A"/>
    <w:rPr>
      <w:i/>
      <w:iCs/>
    </w:rPr>
  </w:style>
  <w:style w:type="paragraph" w:styleId="31">
    <w:name w:val="Body Text Indent 3"/>
    <w:basedOn w:val="a"/>
    <w:link w:val="32"/>
    <w:uiPriority w:val="99"/>
    <w:semiHidden/>
    <w:unhideWhenUsed/>
    <w:rsid w:val="00AC22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2">
    <w:name w:val="Основной текст с отступом 3 Знак"/>
    <w:basedOn w:val="a1"/>
    <w:link w:val="31"/>
    <w:uiPriority w:val="99"/>
    <w:semiHidden/>
    <w:rsid w:val="00AC223A"/>
    <w:rPr>
      <w:rFonts w:ascii="Times New Roman" w:eastAsia="Times New Roman" w:hAnsi="Times New Roman" w:cs="Times New Roman"/>
      <w:sz w:val="24"/>
      <w:szCs w:val="24"/>
      <w:lang w:eastAsia="ru-RU"/>
    </w:rPr>
  </w:style>
  <w:style w:type="character" w:customStyle="1" w:styleId="spelle">
    <w:name w:val="spelle"/>
    <w:basedOn w:val="a1"/>
    <w:rsid w:val="00AC223A"/>
  </w:style>
  <w:style w:type="character" w:customStyle="1" w:styleId="grame">
    <w:name w:val="grame"/>
    <w:basedOn w:val="a1"/>
    <w:rsid w:val="00AC223A"/>
  </w:style>
  <w:style w:type="character" w:styleId="HTML1">
    <w:name w:val="HTML Code"/>
    <w:basedOn w:val="a1"/>
    <w:uiPriority w:val="99"/>
    <w:semiHidden/>
    <w:unhideWhenUsed/>
    <w:rsid w:val="00AC223A"/>
    <w:rPr>
      <w:rFonts w:ascii="Courier New" w:eastAsia="Times New Roman" w:hAnsi="Courier New" w:cs="Courier New"/>
      <w:sz w:val="20"/>
      <w:szCs w:val="20"/>
    </w:rPr>
  </w:style>
  <w:style w:type="paragraph" w:customStyle="1" w:styleId="11">
    <w:name w:val="Красная строка1"/>
    <w:basedOn w:val="aa"/>
    <w:rsid w:val="00AC223A"/>
    <w:pPr>
      <w:widowControl/>
      <w:autoSpaceDE/>
      <w:autoSpaceDN/>
      <w:spacing w:before="113" w:line="100" w:lineRule="atLeast"/>
      <w:ind w:left="283" w:right="283" w:firstLine="680"/>
      <w:jc w:val="both"/>
    </w:pPr>
    <w:rPr>
      <w:szCs w:val="24"/>
      <w:lang w:eastAsia="ar-SA"/>
    </w:rPr>
  </w:style>
  <w:style w:type="paragraph" w:customStyle="1" w:styleId="af2">
    <w:name w:val="Иллюстрация"/>
    <w:basedOn w:val="a"/>
    <w:rsid w:val="00AC223A"/>
    <w:pPr>
      <w:suppressLineNumbers/>
      <w:suppressAutoHyphens/>
      <w:spacing w:before="120" w:after="120" w:line="240" w:lineRule="auto"/>
      <w:jc w:val="center"/>
    </w:pPr>
    <w:rPr>
      <w:rFonts w:ascii="Times New Roman" w:eastAsia="Times New Roman" w:hAnsi="Times New Roman" w:cs="Tahoma"/>
      <w:iCs/>
      <w:sz w:val="28"/>
      <w:szCs w:val="24"/>
      <w:lang w:eastAsia="ar-SA"/>
    </w:rPr>
  </w:style>
  <w:style w:type="paragraph" w:customStyle="1" w:styleId="af3">
    <w:name w:val="Рис."/>
    <w:basedOn w:val="a"/>
    <w:rsid w:val="00AC223A"/>
    <w:pPr>
      <w:suppressLineNumbers/>
      <w:suppressAutoHyphens/>
      <w:spacing w:before="120" w:after="120" w:line="240" w:lineRule="auto"/>
    </w:pPr>
    <w:rPr>
      <w:rFonts w:ascii="Times New Roman" w:eastAsia="Times New Roman" w:hAnsi="Times New Roman" w:cs="Tahoma"/>
      <w:iCs/>
      <w:sz w:val="28"/>
      <w:szCs w:val="24"/>
      <w:lang w:eastAsia="ar-SA"/>
    </w:rPr>
  </w:style>
  <w:style w:type="character" w:styleId="af4">
    <w:name w:val="annotation reference"/>
    <w:basedOn w:val="a1"/>
    <w:uiPriority w:val="99"/>
    <w:semiHidden/>
    <w:unhideWhenUsed/>
    <w:rsid w:val="00AC223A"/>
    <w:rPr>
      <w:sz w:val="16"/>
      <w:szCs w:val="16"/>
    </w:rPr>
  </w:style>
  <w:style w:type="paragraph" w:styleId="af5">
    <w:name w:val="annotation text"/>
    <w:basedOn w:val="a"/>
    <w:link w:val="af6"/>
    <w:uiPriority w:val="99"/>
    <w:semiHidden/>
    <w:unhideWhenUsed/>
    <w:rsid w:val="00AC223A"/>
    <w:pPr>
      <w:spacing w:line="240" w:lineRule="auto"/>
    </w:pPr>
    <w:rPr>
      <w:sz w:val="20"/>
      <w:szCs w:val="20"/>
    </w:rPr>
  </w:style>
  <w:style w:type="character" w:customStyle="1" w:styleId="af6">
    <w:name w:val="Текст примечания Знак"/>
    <w:basedOn w:val="a1"/>
    <w:link w:val="af5"/>
    <w:uiPriority w:val="99"/>
    <w:semiHidden/>
    <w:rsid w:val="00AC223A"/>
    <w:rPr>
      <w:sz w:val="20"/>
      <w:szCs w:val="20"/>
    </w:rPr>
  </w:style>
  <w:style w:type="paragraph" w:styleId="af7">
    <w:name w:val="annotation subject"/>
    <w:basedOn w:val="af5"/>
    <w:next w:val="af5"/>
    <w:link w:val="af8"/>
    <w:uiPriority w:val="99"/>
    <w:semiHidden/>
    <w:unhideWhenUsed/>
    <w:rsid w:val="00AC223A"/>
    <w:rPr>
      <w:b/>
      <w:bCs/>
    </w:rPr>
  </w:style>
  <w:style w:type="character" w:customStyle="1" w:styleId="af8">
    <w:name w:val="Тема примечания Знак"/>
    <w:basedOn w:val="af6"/>
    <w:link w:val="af7"/>
    <w:uiPriority w:val="99"/>
    <w:semiHidden/>
    <w:rsid w:val="00AC223A"/>
    <w:rPr>
      <w:b/>
      <w:bCs/>
      <w:sz w:val="20"/>
      <w:szCs w:val="20"/>
    </w:rPr>
  </w:style>
  <w:style w:type="character" w:customStyle="1" w:styleId="Bodytext2">
    <w:name w:val="Body text (2)_"/>
    <w:basedOn w:val="a1"/>
    <w:rsid w:val="00AC223A"/>
    <w:rPr>
      <w:rFonts w:ascii="Times New Roman" w:eastAsia="Times New Roman" w:hAnsi="Times New Roman" w:cs="Times New Roman"/>
      <w:b w:val="0"/>
      <w:bCs w:val="0"/>
      <w:i w:val="0"/>
      <w:iCs w:val="0"/>
      <w:smallCaps w:val="0"/>
      <w:strike w:val="0"/>
      <w:sz w:val="26"/>
      <w:szCs w:val="26"/>
      <w:u w:val="none"/>
    </w:rPr>
  </w:style>
  <w:style w:type="character" w:customStyle="1" w:styleId="Bodytext20">
    <w:name w:val="Body text (2)"/>
    <w:basedOn w:val="Bodytext2"/>
    <w:rsid w:val="00AC223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PicturecaptionExact">
    <w:name w:val="Picture caption Exact"/>
    <w:basedOn w:val="a1"/>
    <w:link w:val="Picturecaption"/>
    <w:rsid w:val="00AC223A"/>
    <w:rPr>
      <w:rFonts w:ascii="Times New Roman" w:eastAsia="Times New Roman" w:hAnsi="Times New Roman" w:cs="Times New Roman"/>
      <w:sz w:val="19"/>
      <w:szCs w:val="19"/>
      <w:shd w:val="clear" w:color="auto" w:fill="FFFFFF"/>
    </w:rPr>
  </w:style>
  <w:style w:type="paragraph" w:customStyle="1" w:styleId="Picturecaption">
    <w:name w:val="Picture caption"/>
    <w:basedOn w:val="a"/>
    <w:link w:val="PicturecaptionExact"/>
    <w:rsid w:val="00AC223A"/>
    <w:pPr>
      <w:widowControl w:val="0"/>
      <w:shd w:val="clear" w:color="auto" w:fill="FFFFFF"/>
      <w:spacing w:after="0" w:line="216" w:lineRule="exact"/>
      <w:jc w:val="both"/>
    </w:pPr>
    <w:rPr>
      <w:rFonts w:ascii="Times New Roman" w:eastAsia="Times New Roman" w:hAnsi="Times New Roman" w:cs="Times New Roman"/>
      <w:sz w:val="19"/>
      <w:szCs w:val="19"/>
    </w:rPr>
  </w:style>
  <w:style w:type="character" w:customStyle="1" w:styleId="Bodytext2105ptBold">
    <w:name w:val="Body text (2) + 10.5 pt;Bold"/>
    <w:basedOn w:val="Bodytext2"/>
    <w:rsid w:val="00AC223A"/>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Tablecaption">
    <w:name w:val="Table caption_"/>
    <w:basedOn w:val="a1"/>
    <w:rsid w:val="00AC223A"/>
    <w:rPr>
      <w:rFonts w:ascii="Times New Roman" w:eastAsia="Times New Roman" w:hAnsi="Times New Roman" w:cs="Times New Roman"/>
      <w:b w:val="0"/>
      <w:bCs w:val="0"/>
      <w:i w:val="0"/>
      <w:iCs w:val="0"/>
      <w:smallCaps w:val="0"/>
      <w:strike w:val="0"/>
      <w:sz w:val="26"/>
      <w:szCs w:val="26"/>
      <w:u w:val="none"/>
    </w:rPr>
  </w:style>
  <w:style w:type="character" w:customStyle="1" w:styleId="Tablecaption0">
    <w:name w:val="Table caption"/>
    <w:basedOn w:val="Tablecaption"/>
    <w:rsid w:val="00AC223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Bodytext210ptBold">
    <w:name w:val="Body text (2) + 10 pt;Bold"/>
    <w:basedOn w:val="Bodytext2"/>
    <w:rsid w:val="00AC223A"/>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295ptBold">
    <w:name w:val="Body text (2) + 9.5 pt;Bold"/>
    <w:basedOn w:val="Bodytext2"/>
    <w:rsid w:val="00AC223A"/>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styleId="af9">
    <w:name w:val="page number"/>
    <w:basedOn w:val="a1"/>
    <w:rsid w:val="00AC223A"/>
  </w:style>
  <w:style w:type="table" w:customStyle="1" w:styleId="12">
    <w:name w:val="Светлая заливка1"/>
    <w:basedOn w:val="a2"/>
    <w:uiPriority w:val="60"/>
    <w:rsid w:val="00AC223A"/>
    <w:pPr>
      <w:spacing w:after="0" w:line="240" w:lineRule="auto"/>
    </w:pPr>
    <w:rPr>
      <w:rFonts w:eastAsiaTheme="minorEastAsia"/>
      <w:color w:val="000000" w:themeColor="text1" w:themeShade="BF"/>
      <w:lang w:eastAsia="ru-RU"/>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11">
    <w:name w:val="fontstyle11"/>
    <w:basedOn w:val="a1"/>
    <w:rsid w:val="00AC223A"/>
    <w:rPr>
      <w:rFonts w:ascii="Times New Roman" w:hAnsi="Times New Roman" w:cs="Times New Roman" w:hint="default"/>
      <w:b w:val="0"/>
      <w:bCs w:val="0"/>
      <w:i w:val="0"/>
      <w:iCs w:val="0"/>
      <w:color w:val="000000"/>
      <w:sz w:val="24"/>
      <w:szCs w:val="24"/>
    </w:rPr>
  </w:style>
  <w:style w:type="character" w:customStyle="1" w:styleId="fontstyle41">
    <w:name w:val="fontstyle41"/>
    <w:basedOn w:val="a1"/>
    <w:rsid w:val="00AC223A"/>
    <w:rPr>
      <w:rFonts w:ascii="Times New Roman" w:hAnsi="Times New Roman" w:cs="Times New Roman" w:hint="default"/>
      <w:b/>
      <w:bCs/>
      <w:i w:val="0"/>
      <w:iCs w:val="0"/>
      <w:color w:val="000000"/>
      <w:sz w:val="24"/>
      <w:szCs w:val="24"/>
    </w:rPr>
  </w:style>
  <w:style w:type="paragraph" w:styleId="afa">
    <w:name w:val="TOC Heading"/>
    <w:basedOn w:val="1"/>
    <w:next w:val="a"/>
    <w:uiPriority w:val="39"/>
    <w:unhideWhenUsed/>
    <w:qFormat/>
    <w:rsid w:val="00A73B81"/>
    <w:pPr>
      <w:keepNext/>
      <w:keepLines/>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lang w:eastAsia="ru-RU"/>
    </w:rPr>
  </w:style>
  <w:style w:type="paragraph" w:styleId="13">
    <w:name w:val="toc 1"/>
    <w:basedOn w:val="a"/>
    <w:next w:val="a"/>
    <w:autoRedefine/>
    <w:uiPriority w:val="39"/>
    <w:unhideWhenUsed/>
    <w:rsid w:val="00A73B81"/>
    <w:pPr>
      <w:spacing w:after="100"/>
    </w:pPr>
  </w:style>
  <w:style w:type="paragraph" w:styleId="33">
    <w:name w:val="toc 3"/>
    <w:basedOn w:val="a"/>
    <w:next w:val="a"/>
    <w:autoRedefine/>
    <w:uiPriority w:val="39"/>
    <w:unhideWhenUsed/>
    <w:rsid w:val="00A73B81"/>
    <w:pPr>
      <w:spacing w:after="100"/>
      <w:ind w:left="440"/>
    </w:pPr>
  </w:style>
  <w:style w:type="paragraph" w:styleId="21">
    <w:name w:val="toc 2"/>
    <w:basedOn w:val="a"/>
    <w:next w:val="a"/>
    <w:autoRedefine/>
    <w:uiPriority w:val="39"/>
    <w:unhideWhenUsed/>
    <w:rsid w:val="00A73B8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6.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ausevich.ru/subd/mekhanizm-plany-obsluzhivaniya-ms-sql-server" TargetMode="External"/><Relationship Id="rId55" Type="http://schemas.openxmlformats.org/officeDocument/2006/relationships/image" Target="media/image44.png"/><Relationship Id="rId63" Type="http://schemas.openxmlformats.org/officeDocument/2006/relationships/image" Target="media/image52.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jpeg"/><Relationship Id="rId11" Type="http://schemas.openxmlformats.org/officeDocument/2006/relationships/image" Target="media/image6.png"/><Relationship Id="rId24" Type="http://schemas.openxmlformats.org/officeDocument/2006/relationships/hyperlink" Target="http://sebeadmin.ru/media/transferdata/peredacha-dannyh-big.jpg" TargetMode="External"/><Relationship Id="rId32" Type="http://schemas.openxmlformats.org/officeDocument/2006/relationships/hyperlink" Target="https://intuit.ru/studies/courses/1095/191/lecture/4981?page=2" TargetMode="Externa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eg"/><Relationship Id="rId30" Type="http://schemas.openxmlformats.org/officeDocument/2006/relationships/hyperlink" Target="https://intuit.ru/studies/courses/1095/191/lecture/4981?page=1" TargetMode="External"/><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hyperlink" Target="https://intuit.ru/studies/courses/1095/191/lecture/4981?page=2" TargetMode="External"/><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8.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2.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hyperlink" Target="https://intuit.ru/studies/courses/1095/191/lecture/4981?page=2" TargetMode="External"/><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F47A6-B816-4CF5-A413-563AA7327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78</Pages>
  <Words>28312</Words>
  <Characters>161384</Characters>
  <Application>Microsoft Office Word</Application>
  <DocSecurity>0</DocSecurity>
  <Lines>1344</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ГОУ СПО "ПКТиМ</Company>
  <LinksUpToDate>false</LinksUpToDate>
  <CharactersWithSpaces>189318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лебединскаяе</dc:creator>
  <cp:keywords/>
  <dc:description/>
  <cp:lastModifiedBy>Елена А. Лебединская</cp:lastModifiedBy>
  <cp:revision>14</cp:revision>
  <cp:lastPrinted>2023-01-19T07:45:00Z</cp:lastPrinted>
  <dcterms:created xsi:type="dcterms:W3CDTF">2022-03-02T07:35:00Z</dcterms:created>
  <dcterms:modified xsi:type="dcterms:W3CDTF">2023-01-30T07:08:00Z</dcterms:modified>
</cp:coreProperties>
</file>